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EE6E07" w14:paraId="4DB3F9C0" w14:textId="77777777" w:rsidTr="00EE6E07">
        <w:tc>
          <w:tcPr>
            <w:tcW w:w="1533" w:type="dxa"/>
            <w:vAlign w:val="center"/>
            <w:hideMark/>
          </w:tcPr>
          <w:p w14:paraId="6FE843AB" w14:textId="6CA7C26D" w:rsidR="00EE6E07" w:rsidRDefault="00EE6E07">
            <w:pPr>
              <w:jc w:val="center"/>
              <w:rPr>
                <w:b/>
                <w:color w:val="000000" w:themeColor="text1"/>
                <w:sz w:val="24"/>
                <w:szCs w:val="24"/>
                <w:lang w:val="en-US" w:eastAsia="ru-RU"/>
              </w:rPr>
            </w:pPr>
            <w:bookmarkStart w:id="0" w:name="_Toc200937761"/>
            <w:r>
              <w:rPr>
                <w:noProof/>
                <w:color w:val="000000" w:themeColor="text1"/>
                <w:sz w:val="24"/>
                <w:szCs w:val="24"/>
                <w:lang w:val="en-US" w:eastAsia="ru-RU"/>
              </w:rPr>
              <w:drawing>
                <wp:inline distT="0" distB="0" distL="0" distR="0" wp14:anchorId="48B55770" wp14:editId="2692E6AA">
                  <wp:extent cx="731520" cy="826770"/>
                  <wp:effectExtent l="0" t="0" r="0" b="0"/>
                  <wp:docPr id="2" name="Рисунок 2"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Герб МГТУ"/>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826770"/>
                          </a:xfrm>
                          <a:prstGeom prst="rect">
                            <a:avLst/>
                          </a:prstGeom>
                          <a:noFill/>
                          <a:ln>
                            <a:noFill/>
                          </a:ln>
                        </pic:spPr>
                      </pic:pic>
                    </a:graphicData>
                  </a:graphic>
                </wp:inline>
              </w:drawing>
            </w:r>
          </w:p>
        </w:tc>
        <w:tc>
          <w:tcPr>
            <w:tcW w:w="8390" w:type="dxa"/>
            <w:hideMark/>
          </w:tcPr>
          <w:p w14:paraId="3C78EB1C" w14:textId="77777777" w:rsidR="00EE6E07" w:rsidRPr="00EE6E07" w:rsidRDefault="00EE6E07">
            <w:pPr>
              <w:jc w:val="center"/>
              <w:rPr>
                <w:b/>
                <w:color w:val="000000" w:themeColor="text1"/>
                <w:sz w:val="24"/>
                <w:szCs w:val="24"/>
                <w:lang w:val="ru-RU" w:eastAsia="ru-RU"/>
              </w:rPr>
            </w:pPr>
            <w:r w:rsidRPr="00EE6E07">
              <w:rPr>
                <w:b/>
                <w:color w:val="000000" w:themeColor="text1"/>
                <w:sz w:val="24"/>
                <w:szCs w:val="24"/>
                <w:lang w:val="ru-RU" w:eastAsia="ru-RU"/>
              </w:rPr>
              <w:t>Министерство науки и высшего образования Российской Федерации</w:t>
            </w:r>
          </w:p>
          <w:p w14:paraId="05E071E8" w14:textId="191A5CFA" w:rsidR="00EE6E07" w:rsidRPr="00EE6E07" w:rsidRDefault="00EE6E07">
            <w:pPr>
              <w:jc w:val="center"/>
              <w:rPr>
                <w:b/>
                <w:color w:val="000000" w:themeColor="text1"/>
                <w:sz w:val="24"/>
                <w:szCs w:val="24"/>
                <w:lang w:val="ru-RU" w:eastAsia="ru-RU"/>
              </w:rPr>
            </w:pPr>
            <w:r w:rsidRPr="00EE6E07">
              <w:rPr>
                <w:b/>
                <w:color w:val="000000" w:themeColor="text1"/>
                <w:sz w:val="24"/>
                <w:szCs w:val="24"/>
                <w:lang w:val="ru-RU" w:eastAsia="ru-RU"/>
              </w:rPr>
              <w:t xml:space="preserve">Федеральное государственное </w:t>
            </w:r>
            <w:r w:rsidR="00DE0A33">
              <w:rPr>
                <w:b/>
                <w:color w:val="000000" w:themeColor="text1"/>
                <w:sz w:val="24"/>
                <w:szCs w:val="24"/>
                <w:lang w:val="ru-RU" w:eastAsia="ru-RU"/>
              </w:rPr>
              <w:t>автономное</w:t>
            </w:r>
            <w:r w:rsidRPr="00EE6E07">
              <w:rPr>
                <w:b/>
                <w:color w:val="000000" w:themeColor="text1"/>
                <w:sz w:val="24"/>
                <w:szCs w:val="24"/>
                <w:lang w:val="ru-RU" w:eastAsia="ru-RU"/>
              </w:rPr>
              <w:t xml:space="preserve"> образовательное учреждение </w:t>
            </w:r>
          </w:p>
          <w:p w14:paraId="0E7E97DE" w14:textId="77777777" w:rsidR="00EE6E07" w:rsidRPr="00EE6E07" w:rsidRDefault="00EE6E07">
            <w:pPr>
              <w:jc w:val="center"/>
              <w:rPr>
                <w:b/>
                <w:color w:val="000000" w:themeColor="text1"/>
                <w:sz w:val="24"/>
                <w:szCs w:val="24"/>
                <w:lang w:val="ru-RU" w:eastAsia="ru-RU"/>
              </w:rPr>
            </w:pPr>
            <w:r w:rsidRPr="00EE6E07">
              <w:rPr>
                <w:b/>
                <w:color w:val="000000" w:themeColor="text1"/>
                <w:sz w:val="24"/>
                <w:szCs w:val="24"/>
                <w:lang w:val="ru-RU" w:eastAsia="ru-RU"/>
              </w:rPr>
              <w:t>высшего образования</w:t>
            </w:r>
          </w:p>
          <w:p w14:paraId="2994D72C" w14:textId="77777777" w:rsidR="00EE6E07" w:rsidRPr="00EE6E07" w:rsidRDefault="00EE6E07">
            <w:pPr>
              <w:ind w:right="-2"/>
              <w:jc w:val="center"/>
              <w:rPr>
                <w:b/>
                <w:color w:val="000000" w:themeColor="text1"/>
                <w:sz w:val="24"/>
                <w:szCs w:val="24"/>
                <w:lang w:val="ru-RU" w:eastAsia="ru-RU"/>
              </w:rPr>
            </w:pPr>
            <w:r w:rsidRPr="00EE6E07">
              <w:rPr>
                <w:b/>
                <w:color w:val="000000" w:themeColor="text1"/>
                <w:sz w:val="24"/>
                <w:szCs w:val="24"/>
                <w:lang w:val="ru-RU" w:eastAsia="ru-RU"/>
              </w:rPr>
              <w:t>«Московский государственный технический университет</w:t>
            </w:r>
          </w:p>
          <w:p w14:paraId="4E0F7D50" w14:textId="77777777" w:rsidR="00EE6E07" w:rsidRPr="00EE6E07" w:rsidRDefault="00EE6E07">
            <w:pPr>
              <w:ind w:right="-2"/>
              <w:jc w:val="center"/>
              <w:rPr>
                <w:b/>
                <w:color w:val="000000" w:themeColor="text1"/>
                <w:sz w:val="24"/>
                <w:szCs w:val="24"/>
                <w:lang w:val="ru-RU" w:eastAsia="ru-RU"/>
              </w:rPr>
            </w:pPr>
            <w:r w:rsidRPr="00EE6E07">
              <w:rPr>
                <w:b/>
                <w:color w:val="000000" w:themeColor="text1"/>
                <w:sz w:val="24"/>
                <w:szCs w:val="24"/>
                <w:lang w:val="ru-RU" w:eastAsia="ru-RU"/>
              </w:rPr>
              <w:t>имени Н.Э. Баумана</w:t>
            </w:r>
          </w:p>
          <w:p w14:paraId="43474718" w14:textId="77777777" w:rsidR="00EE6E07" w:rsidRPr="00EE6E07" w:rsidRDefault="00EE6E07">
            <w:pPr>
              <w:jc w:val="center"/>
              <w:rPr>
                <w:b/>
                <w:color w:val="000000" w:themeColor="text1"/>
                <w:sz w:val="24"/>
                <w:szCs w:val="24"/>
                <w:lang w:val="ru-RU" w:eastAsia="ru-RU"/>
              </w:rPr>
            </w:pPr>
            <w:r w:rsidRPr="00EE6E07">
              <w:rPr>
                <w:b/>
                <w:color w:val="000000" w:themeColor="text1"/>
                <w:sz w:val="24"/>
                <w:szCs w:val="24"/>
                <w:lang w:val="ru-RU" w:eastAsia="ru-RU"/>
              </w:rPr>
              <w:t>(национальный исследовательский университет)»</w:t>
            </w:r>
          </w:p>
          <w:p w14:paraId="207F462D" w14:textId="77777777" w:rsidR="00EE6E07" w:rsidRDefault="00EE6E07">
            <w:pPr>
              <w:jc w:val="center"/>
              <w:rPr>
                <w:b/>
                <w:color w:val="000000" w:themeColor="text1"/>
                <w:sz w:val="24"/>
                <w:szCs w:val="24"/>
                <w:lang w:val="en-US" w:eastAsia="ru-RU"/>
              </w:rPr>
            </w:pPr>
            <w:r w:rsidRPr="00EE6E07">
              <w:rPr>
                <w:b/>
                <w:color w:val="000000" w:themeColor="text1"/>
                <w:sz w:val="24"/>
                <w:szCs w:val="24"/>
                <w:lang w:val="ru-RU" w:eastAsia="ru-RU"/>
              </w:rPr>
              <w:t xml:space="preserve">(МГТУ им. </w:t>
            </w:r>
            <w:r>
              <w:rPr>
                <w:b/>
                <w:color w:val="000000" w:themeColor="text1"/>
                <w:sz w:val="24"/>
                <w:szCs w:val="24"/>
                <w:lang w:val="en-US" w:eastAsia="ru-RU"/>
              </w:rPr>
              <w:t>Н.Э. Баумана)</w:t>
            </w:r>
          </w:p>
        </w:tc>
      </w:tr>
    </w:tbl>
    <w:p w14:paraId="0C810695" w14:textId="77777777" w:rsidR="00EE6E07" w:rsidRDefault="00EE6E07" w:rsidP="00EE6E07">
      <w:pPr>
        <w:pBdr>
          <w:bottom w:val="thinThickSmallGap" w:sz="24" w:space="1" w:color="auto"/>
        </w:pBdr>
        <w:rPr>
          <w:rFonts w:cstheme="minorBidi"/>
          <w:b/>
          <w:color w:val="000000" w:themeColor="text1"/>
          <w:sz w:val="2"/>
          <w:szCs w:val="2"/>
          <w:lang w:val="ru-RU" w:eastAsia="ru-RU"/>
        </w:rPr>
      </w:pPr>
    </w:p>
    <w:tbl>
      <w:tblPr>
        <w:tblStyle w:val="ab"/>
        <w:tblW w:w="993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6"/>
        <w:gridCol w:w="851"/>
        <w:gridCol w:w="278"/>
        <w:gridCol w:w="2130"/>
        <w:gridCol w:w="2972"/>
        <w:gridCol w:w="2563"/>
      </w:tblGrid>
      <w:tr w:rsidR="00EE6E07" w14:paraId="359AD8E1" w14:textId="77777777" w:rsidTr="00EE6E07">
        <w:trPr>
          <w:trHeight w:val="56"/>
        </w:trPr>
        <w:tc>
          <w:tcPr>
            <w:tcW w:w="9928" w:type="dxa"/>
            <w:gridSpan w:val="6"/>
          </w:tcPr>
          <w:p w14:paraId="4CE62EB6" w14:textId="77777777" w:rsidR="00EE6E07" w:rsidRDefault="00EE6E07">
            <w:pPr>
              <w:rPr>
                <w:bCs/>
                <w:color w:val="000000" w:themeColor="text1"/>
                <w:sz w:val="24"/>
                <w:szCs w:val="24"/>
                <w:lang w:val="en-US" w:eastAsia="ru-RU"/>
              </w:rPr>
            </w:pPr>
          </w:p>
        </w:tc>
      </w:tr>
      <w:tr w:rsidR="00EE6E07" w14:paraId="2EEA094B" w14:textId="77777777" w:rsidTr="00EE6E07">
        <w:trPr>
          <w:trHeight w:val="479"/>
        </w:trPr>
        <w:tc>
          <w:tcPr>
            <w:tcW w:w="1987" w:type="dxa"/>
            <w:gridSpan w:val="2"/>
            <w:hideMark/>
          </w:tcPr>
          <w:p w14:paraId="107F04A3" w14:textId="77777777" w:rsidR="00EE6E07" w:rsidRDefault="00EE6E07">
            <w:pPr>
              <w:pStyle w:val="MainPreIntroduction"/>
              <w:rPr>
                <w:lang w:val="en-US" w:eastAsia="ru-RU"/>
              </w:rPr>
            </w:pPr>
            <w:r>
              <w:rPr>
                <w:lang w:val="en-US" w:eastAsia="ru-RU"/>
              </w:rPr>
              <w:t>ФАКУЛЬТЕТ</w:t>
            </w:r>
          </w:p>
        </w:tc>
        <w:tc>
          <w:tcPr>
            <w:tcW w:w="7941" w:type="dxa"/>
            <w:gridSpan w:val="4"/>
            <w:hideMark/>
          </w:tcPr>
          <w:p w14:paraId="73E18CF8" w14:textId="77777777" w:rsidR="00EE6E07" w:rsidRDefault="00EE6E07">
            <w:pPr>
              <w:pStyle w:val="MainPreIntroduction"/>
              <w:rPr>
                <w:u w:val="single"/>
                <w:lang w:val="en-US" w:eastAsia="ru-RU"/>
              </w:rPr>
            </w:pPr>
            <w:r>
              <w:rPr>
                <w:u w:val="single"/>
                <w:lang w:val="en-US" w:eastAsia="ru-RU"/>
              </w:rPr>
              <w:t>«Робототехника и комплексная автоматизация»</w:t>
            </w:r>
          </w:p>
        </w:tc>
      </w:tr>
      <w:tr w:rsidR="00EE6E07" w14:paraId="4881AD16" w14:textId="77777777" w:rsidTr="00EE6E07">
        <w:trPr>
          <w:trHeight w:val="415"/>
        </w:trPr>
        <w:tc>
          <w:tcPr>
            <w:tcW w:w="1987" w:type="dxa"/>
            <w:gridSpan w:val="2"/>
            <w:hideMark/>
          </w:tcPr>
          <w:p w14:paraId="63735E2E" w14:textId="77777777" w:rsidR="00EE6E07" w:rsidRDefault="00EE6E07">
            <w:pPr>
              <w:pStyle w:val="MainPreIntroduction"/>
              <w:rPr>
                <w:lang w:val="en-US" w:eastAsia="ru-RU"/>
              </w:rPr>
            </w:pPr>
            <w:r>
              <w:rPr>
                <w:lang w:val="en-US" w:eastAsia="ru-RU"/>
              </w:rPr>
              <w:t>КАФЕДРА</w:t>
            </w:r>
          </w:p>
        </w:tc>
        <w:tc>
          <w:tcPr>
            <w:tcW w:w="7941" w:type="dxa"/>
            <w:gridSpan w:val="4"/>
            <w:hideMark/>
          </w:tcPr>
          <w:p w14:paraId="5BF1060B" w14:textId="77777777" w:rsidR="00EE6E07" w:rsidRDefault="00EE6E07">
            <w:pPr>
              <w:pStyle w:val="MainPreIntroduction"/>
              <w:rPr>
                <w:lang w:val="en-US" w:eastAsia="ru-RU"/>
              </w:rPr>
            </w:pPr>
            <w:r>
              <w:rPr>
                <w:iCs/>
                <w:u w:val="single"/>
                <w:lang w:val="en-US" w:eastAsia="ru-RU"/>
              </w:rPr>
              <w:t>«Системы автоматизированного проектирования (РК-6)»</w:t>
            </w:r>
          </w:p>
        </w:tc>
      </w:tr>
      <w:tr w:rsidR="00EE6E07" w14:paraId="12E6E4FE" w14:textId="77777777" w:rsidTr="00EE6E07">
        <w:trPr>
          <w:trHeight w:val="1398"/>
        </w:trPr>
        <w:tc>
          <w:tcPr>
            <w:tcW w:w="9928" w:type="dxa"/>
            <w:gridSpan w:val="6"/>
          </w:tcPr>
          <w:p w14:paraId="31D9FDB5" w14:textId="77777777" w:rsidR="00EE6E07" w:rsidRDefault="00EE6E07">
            <w:pPr>
              <w:jc w:val="center"/>
              <w:rPr>
                <w:bCs/>
                <w:color w:val="000000" w:themeColor="text1"/>
                <w:sz w:val="36"/>
                <w:szCs w:val="20"/>
                <w:lang w:val="en-US" w:eastAsia="ru-RU"/>
              </w:rPr>
            </w:pPr>
          </w:p>
        </w:tc>
      </w:tr>
      <w:tr w:rsidR="00EE6E07" w14:paraId="729BEAB7" w14:textId="77777777" w:rsidTr="00EE6E07">
        <w:trPr>
          <w:trHeight w:val="884"/>
        </w:trPr>
        <w:tc>
          <w:tcPr>
            <w:tcW w:w="9928" w:type="dxa"/>
            <w:gridSpan w:val="6"/>
            <w:hideMark/>
          </w:tcPr>
          <w:p w14:paraId="3EEBAEC1" w14:textId="77777777" w:rsidR="00EE6E07" w:rsidRDefault="00EE6E07">
            <w:pPr>
              <w:jc w:val="center"/>
              <w:rPr>
                <w:b/>
                <w:color w:val="000000" w:themeColor="text1"/>
                <w:sz w:val="44"/>
                <w:szCs w:val="24"/>
                <w:lang w:val="en-US" w:eastAsia="ru-RU"/>
              </w:rPr>
            </w:pPr>
            <w:r>
              <w:rPr>
                <w:b/>
                <w:color w:val="000000" w:themeColor="text1"/>
                <w:sz w:val="44"/>
                <w:szCs w:val="24"/>
                <w:lang w:val="en-US" w:eastAsia="ru-RU"/>
              </w:rPr>
              <w:t>РАСЧЕТНО-ПОЯСНИТЕЛЬНАЯ ЗАПИСКА</w:t>
            </w:r>
          </w:p>
        </w:tc>
      </w:tr>
      <w:tr w:rsidR="00EE6E07" w14:paraId="2719609A" w14:textId="77777777" w:rsidTr="00EE6E07">
        <w:trPr>
          <w:trHeight w:val="851"/>
        </w:trPr>
        <w:tc>
          <w:tcPr>
            <w:tcW w:w="9928" w:type="dxa"/>
            <w:gridSpan w:val="6"/>
            <w:hideMark/>
          </w:tcPr>
          <w:p w14:paraId="62886F0E" w14:textId="77777777" w:rsidR="00EE6E07" w:rsidRDefault="00EE6E07">
            <w:pPr>
              <w:jc w:val="center"/>
              <w:rPr>
                <w:b/>
                <w:i/>
                <w:color w:val="000000" w:themeColor="text1"/>
                <w:sz w:val="40"/>
                <w:szCs w:val="40"/>
                <w:lang w:val="en-US" w:eastAsia="ru-RU"/>
              </w:rPr>
            </w:pPr>
            <w:r>
              <w:rPr>
                <w:b/>
                <w:i/>
                <w:color w:val="000000" w:themeColor="text1"/>
                <w:sz w:val="40"/>
                <w:szCs w:val="40"/>
                <w:lang w:val="en-US" w:eastAsia="ru-RU"/>
              </w:rPr>
              <w:t>К ВЫПУСКНОЙ КВАЛИФИКАЦИОННОЙ РАБОТЕ</w:t>
            </w:r>
          </w:p>
        </w:tc>
      </w:tr>
      <w:tr w:rsidR="00EE6E07" w14:paraId="580AAE08" w14:textId="77777777" w:rsidTr="00EE6E07">
        <w:trPr>
          <w:trHeight w:val="603"/>
        </w:trPr>
        <w:tc>
          <w:tcPr>
            <w:tcW w:w="9928" w:type="dxa"/>
            <w:gridSpan w:val="6"/>
            <w:hideMark/>
          </w:tcPr>
          <w:p w14:paraId="139BB8BC" w14:textId="77777777" w:rsidR="00EE6E07" w:rsidRDefault="00EE6E07">
            <w:pPr>
              <w:jc w:val="center"/>
              <w:rPr>
                <w:b/>
                <w:i/>
                <w:color w:val="000000" w:themeColor="text1"/>
                <w:sz w:val="40"/>
                <w:szCs w:val="40"/>
                <w:lang w:val="en-US" w:eastAsia="ru-RU"/>
              </w:rPr>
            </w:pPr>
            <w:r>
              <w:rPr>
                <w:b/>
                <w:i/>
                <w:color w:val="000000" w:themeColor="text1"/>
                <w:sz w:val="40"/>
                <w:szCs w:val="40"/>
                <w:lang w:val="en-US" w:eastAsia="ru-RU"/>
              </w:rPr>
              <w:t>НА ТЕМУ:</w:t>
            </w:r>
          </w:p>
        </w:tc>
      </w:tr>
      <w:tr w:rsidR="00EE6E07" w:rsidRPr="00DE0A33" w14:paraId="5AE43F8C" w14:textId="77777777" w:rsidTr="00EE6E07">
        <w:trPr>
          <w:trHeight w:val="1361"/>
        </w:trPr>
        <w:tc>
          <w:tcPr>
            <w:tcW w:w="9928" w:type="dxa"/>
            <w:gridSpan w:val="6"/>
            <w:hideMark/>
          </w:tcPr>
          <w:p w14:paraId="2CC3496A" w14:textId="77A699F0" w:rsidR="00EE6E07" w:rsidRPr="00DE0A33" w:rsidRDefault="00EE6E07">
            <w:pPr>
              <w:suppressAutoHyphens/>
              <w:jc w:val="center"/>
              <w:rPr>
                <w:rFonts w:eastAsiaTheme="minorHAnsi"/>
                <w:b/>
                <w:bCs/>
                <w:i/>
                <w:iCs/>
                <w:color w:val="000000" w:themeColor="text1"/>
                <w:sz w:val="36"/>
                <w:szCs w:val="28"/>
                <w:u w:val="single"/>
                <w:lang w:val="ru-RU"/>
              </w:rPr>
            </w:pPr>
            <w:r w:rsidRPr="00DE0A33">
              <w:rPr>
                <w:b/>
                <w:bCs/>
                <w:i/>
                <w:iCs/>
                <w:color w:val="000000" w:themeColor="text1"/>
                <w:sz w:val="36"/>
                <w:szCs w:val="28"/>
                <w:u w:val="single"/>
                <w:lang w:val="ru-RU"/>
              </w:rPr>
              <w:t>«</w:t>
            </w:r>
            <w:r w:rsidR="004B3F9F" w:rsidRPr="00DE0A33">
              <w:rPr>
                <w:b/>
                <w:bCs/>
                <w:i/>
                <w:iCs/>
                <w:color w:val="000000" w:themeColor="text1"/>
                <w:sz w:val="36"/>
                <w:szCs w:val="28"/>
                <w:u w:val="single"/>
                <w:lang w:val="ru-RU"/>
              </w:rPr>
              <w:t xml:space="preserve">Цифровой модуль приемо-передачи на основе </w:t>
            </w:r>
            <w:r w:rsidR="004B3F9F" w:rsidRPr="004B3F9F">
              <w:rPr>
                <w:b/>
                <w:bCs/>
                <w:i/>
                <w:iCs/>
                <w:color w:val="000000" w:themeColor="text1"/>
                <w:sz w:val="36"/>
                <w:szCs w:val="28"/>
                <w:u w:val="single"/>
                <w:lang w:val="en-US"/>
              </w:rPr>
              <w:t>OFDM</w:t>
            </w:r>
            <w:r w:rsidR="004B3F9F" w:rsidRPr="00DE0A33">
              <w:rPr>
                <w:b/>
                <w:bCs/>
                <w:i/>
                <w:iCs/>
                <w:color w:val="000000" w:themeColor="text1"/>
                <w:sz w:val="36"/>
                <w:szCs w:val="28"/>
                <w:u w:val="single"/>
                <w:lang w:val="ru-RU"/>
              </w:rPr>
              <w:t>-модуляции</w:t>
            </w:r>
            <w:r w:rsidRPr="00DE0A33">
              <w:rPr>
                <w:b/>
                <w:bCs/>
                <w:i/>
                <w:iCs/>
                <w:color w:val="000000" w:themeColor="text1"/>
                <w:sz w:val="36"/>
                <w:szCs w:val="36"/>
                <w:u w:val="single"/>
                <w:lang w:val="ru-RU"/>
              </w:rPr>
              <w:t>»</w:t>
            </w:r>
          </w:p>
        </w:tc>
      </w:tr>
      <w:tr w:rsidR="00EE6E07" w:rsidRPr="00DE0A33" w14:paraId="5F17A360" w14:textId="77777777" w:rsidTr="00EE6E07">
        <w:trPr>
          <w:trHeight w:val="907"/>
        </w:trPr>
        <w:tc>
          <w:tcPr>
            <w:tcW w:w="9928" w:type="dxa"/>
            <w:gridSpan w:val="6"/>
          </w:tcPr>
          <w:p w14:paraId="0166C81D" w14:textId="77777777" w:rsidR="00EE6E07" w:rsidRPr="00DE0A33" w:rsidRDefault="00EE6E07">
            <w:pPr>
              <w:suppressAutoHyphens/>
              <w:jc w:val="center"/>
              <w:rPr>
                <w:b/>
                <w:bCs/>
                <w:i/>
                <w:iCs/>
                <w:color w:val="000000" w:themeColor="text1"/>
                <w:sz w:val="36"/>
                <w:szCs w:val="28"/>
                <w:u w:val="single"/>
                <w:lang w:val="ru-RU"/>
              </w:rPr>
            </w:pPr>
          </w:p>
        </w:tc>
      </w:tr>
      <w:tr w:rsidR="00EE6E07" w14:paraId="5B1721B4" w14:textId="77777777" w:rsidTr="00EE6E07">
        <w:trPr>
          <w:trHeight w:val="326"/>
        </w:trPr>
        <w:tc>
          <w:tcPr>
            <w:tcW w:w="1136" w:type="dxa"/>
            <w:vMerge w:val="restart"/>
            <w:hideMark/>
          </w:tcPr>
          <w:p w14:paraId="28E3857A" w14:textId="77777777" w:rsidR="00EE6E07" w:rsidRDefault="00EE6E07">
            <w:pPr>
              <w:spacing w:line="276" w:lineRule="auto"/>
              <w:rPr>
                <w:bCs/>
                <w:color w:val="000000" w:themeColor="text1"/>
                <w:sz w:val="24"/>
                <w:szCs w:val="24"/>
                <w:lang w:val="en-US"/>
              </w:rPr>
            </w:pPr>
            <w:r>
              <w:rPr>
                <w:bCs/>
                <w:color w:val="000000" w:themeColor="text1"/>
                <w:sz w:val="24"/>
                <w:szCs w:val="24"/>
                <w:lang w:val="en-US"/>
              </w:rPr>
              <w:t>Студент</w:t>
            </w:r>
          </w:p>
        </w:tc>
        <w:tc>
          <w:tcPr>
            <w:tcW w:w="1129" w:type="dxa"/>
            <w:gridSpan w:val="2"/>
            <w:hideMark/>
          </w:tcPr>
          <w:p w14:paraId="3B8451F7" w14:textId="227BB7AC" w:rsidR="00EE6E07" w:rsidRDefault="00EE6E07">
            <w:pPr>
              <w:spacing w:line="276" w:lineRule="auto"/>
              <w:jc w:val="center"/>
              <w:rPr>
                <w:bCs/>
                <w:color w:val="000000" w:themeColor="text1"/>
                <w:sz w:val="24"/>
                <w:szCs w:val="24"/>
                <w:lang w:val="en-US"/>
              </w:rPr>
            </w:pPr>
            <w:r>
              <w:rPr>
                <w:bCs/>
                <w:color w:val="000000" w:themeColor="text1"/>
                <w:sz w:val="24"/>
                <w:szCs w:val="24"/>
                <w:u w:val="single"/>
                <w:lang w:val="en-US"/>
              </w:rPr>
              <w:t>РК6-8</w:t>
            </w:r>
            <w:r>
              <w:rPr>
                <w:bCs/>
                <w:color w:val="000000" w:themeColor="text1"/>
                <w:sz w:val="24"/>
                <w:szCs w:val="24"/>
                <w:u w:val="single"/>
                <w:lang w:val="ru-RU"/>
              </w:rPr>
              <w:t>4</w:t>
            </w:r>
            <w:r>
              <w:rPr>
                <w:bCs/>
                <w:color w:val="000000" w:themeColor="text1"/>
                <w:sz w:val="24"/>
                <w:szCs w:val="24"/>
                <w:u w:val="single"/>
                <w:lang w:val="en-US"/>
              </w:rPr>
              <w:t>Б</w:t>
            </w:r>
          </w:p>
        </w:tc>
        <w:tc>
          <w:tcPr>
            <w:tcW w:w="2130" w:type="dxa"/>
            <w:vMerge w:val="restart"/>
          </w:tcPr>
          <w:p w14:paraId="5E4956DB" w14:textId="77777777" w:rsidR="00EE6E07" w:rsidRDefault="00EE6E07">
            <w:pPr>
              <w:spacing w:line="276" w:lineRule="auto"/>
              <w:jc w:val="center"/>
              <w:rPr>
                <w:bCs/>
                <w:color w:val="000000" w:themeColor="text1"/>
                <w:sz w:val="24"/>
                <w:szCs w:val="24"/>
                <w:lang w:val="en-US"/>
              </w:rPr>
            </w:pPr>
          </w:p>
        </w:tc>
        <w:tc>
          <w:tcPr>
            <w:tcW w:w="2971" w:type="dxa"/>
            <w:hideMark/>
          </w:tcPr>
          <w:p w14:paraId="3E95FF80" w14:textId="77777777" w:rsidR="00EE6E07" w:rsidRDefault="00EE6E07">
            <w:pPr>
              <w:spacing w:line="276" w:lineRule="auto"/>
              <w:jc w:val="center"/>
              <w:rPr>
                <w:bCs/>
                <w:color w:val="000000" w:themeColor="text1"/>
                <w:sz w:val="24"/>
                <w:szCs w:val="24"/>
                <w:u w:val="single"/>
                <w:lang w:val="en-US"/>
              </w:rPr>
            </w:pPr>
            <w:r>
              <w:rPr>
                <w:bCs/>
                <w:color w:val="000000" w:themeColor="text1"/>
                <w:sz w:val="24"/>
                <w:szCs w:val="24"/>
                <w:u w:val="single"/>
                <w:lang w:val="en-US"/>
              </w:rPr>
              <w:t>                                          </w:t>
            </w:r>
          </w:p>
        </w:tc>
        <w:tc>
          <w:tcPr>
            <w:tcW w:w="2562" w:type="dxa"/>
            <w:hideMark/>
          </w:tcPr>
          <w:p w14:paraId="1B77B994" w14:textId="26F425CD" w:rsidR="00EE6E07" w:rsidRDefault="00EE6E07">
            <w:pPr>
              <w:spacing w:line="276" w:lineRule="auto"/>
              <w:jc w:val="center"/>
              <w:rPr>
                <w:color w:val="000000" w:themeColor="text1"/>
                <w:sz w:val="24"/>
                <w:szCs w:val="24"/>
                <w:u w:val="single"/>
                <w:lang w:val="en-US"/>
              </w:rPr>
            </w:pPr>
            <w:r>
              <w:rPr>
                <w:color w:val="000000" w:themeColor="text1"/>
                <w:sz w:val="24"/>
                <w:szCs w:val="24"/>
                <w:u w:val="single"/>
                <w:lang w:val="en-US"/>
              </w:rPr>
              <w:t>   </w:t>
            </w:r>
            <w:r>
              <w:rPr>
                <w:color w:val="000000" w:themeColor="text1"/>
                <w:sz w:val="24"/>
                <w:szCs w:val="24"/>
                <w:u w:val="single"/>
                <w:lang w:val="ru-RU"/>
              </w:rPr>
              <w:t>Николайчук Д.С.</w:t>
            </w:r>
            <w:r>
              <w:rPr>
                <w:color w:val="000000" w:themeColor="text1"/>
                <w:sz w:val="24"/>
                <w:szCs w:val="24"/>
                <w:u w:val="single"/>
                <w:lang w:val="en-US"/>
              </w:rPr>
              <w:t xml:space="preserve">        </w:t>
            </w:r>
          </w:p>
        </w:tc>
      </w:tr>
      <w:tr w:rsidR="00EE6E07" w14:paraId="58C36C02" w14:textId="77777777" w:rsidTr="00EE6E07">
        <w:trPr>
          <w:trHeight w:val="544"/>
        </w:trPr>
        <w:tc>
          <w:tcPr>
            <w:tcW w:w="9928" w:type="dxa"/>
            <w:vMerge/>
            <w:vAlign w:val="center"/>
            <w:hideMark/>
          </w:tcPr>
          <w:p w14:paraId="2174E669" w14:textId="77777777" w:rsidR="00EE6E07" w:rsidRDefault="00EE6E07">
            <w:pPr>
              <w:rPr>
                <w:bCs/>
                <w:color w:val="000000" w:themeColor="text1"/>
                <w:sz w:val="24"/>
                <w:szCs w:val="24"/>
                <w:lang w:val="en-US"/>
              </w:rPr>
            </w:pPr>
          </w:p>
        </w:tc>
        <w:tc>
          <w:tcPr>
            <w:tcW w:w="1129" w:type="dxa"/>
            <w:gridSpan w:val="2"/>
            <w:hideMark/>
          </w:tcPr>
          <w:p w14:paraId="1CB812D4" w14:textId="77777777" w:rsidR="00EE6E07" w:rsidRDefault="00EE6E07">
            <w:pPr>
              <w:spacing w:line="276" w:lineRule="auto"/>
              <w:jc w:val="center"/>
              <w:rPr>
                <w:bCs/>
                <w:color w:val="000000" w:themeColor="text1"/>
                <w:sz w:val="16"/>
                <w:szCs w:val="16"/>
                <w:lang w:val="en-US"/>
              </w:rPr>
            </w:pPr>
            <w:r>
              <w:rPr>
                <w:bCs/>
                <w:iCs/>
                <w:color w:val="000000" w:themeColor="text1"/>
                <w:sz w:val="16"/>
                <w:szCs w:val="16"/>
                <w:lang w:val="en-US"/>
              </w:rPr>
              <w:t>(Группа)</w:t>
            </w:r>
          </w:p>
        </w:tc>
        <w:tc>
          <w:tcPr>
            <w:tcW w:w="2130" w:type="dxa"/>
            <w:vMerge/>
            <w:vAlign w:val="center"/>
            <w:hideMark/>
          </w:tcPr>
          <w:p w14:paraId="5CB709D5" w14:textId="77777777" w:rsidR="00EE6E07" w:rsidRDefault="00EE6E07">
            <w:pPr>
              <w:rPr>
                <w:bCs/>
                <w:color w:val="000000" w:themeColor="text1"/>
                <w:sz w:val="24"/>
                <w:szCs w:val="24"/>
                <w:lang w:val="en-US"/>
              </w:rPr>
            </w:pPr>
          </w:p>
        </w:tc>
        <w:tc>
          <w:tcPr>
            <w:tcW w:w="2971" w:type="dxa"/>
            <w:hideMark/>
          </w:tcPr>
          <w:p w14:paraId="750120C5" w14:textId="77777777" w:rsidR="00EE6E07" w:rsidRDefault="00EE6E07">
            <w:pPr>
              <w:spacing w:line="276" w:lineRule="auto"/>
              <w:jc w:val="center"/>
              <w:rPr>
                <w:bCs/>
                <w:i/>
                <w:color w:val="000000" w:themeColor="text1"/>
                <w:sz w:val="16"/>
                <w:szCs w:val="16"/>
                <w:lang w:val="en-US"/>
              </w:rPr>
            </w:pPr>
            <w:r>
              <w:rPr>
                <w:bCs/>
                <w:iCs/>
                <w:color w:val="000000" w:themeColor="text1"/>
                <w:sz w:val="16"/>
                <w:szCs w:val="16"/>
                <w:lang w:val="en-US"/>
              </w:rPr>
              <w:t>(Подпись, дата)</w:t>
            </w:r>
          </w:p>
        </w:tc>
        <w:tc>
          <w:tcPr>
            <w:tcW w:w="2562" w:type="dxa"/>
            <w:hideMark/>
          </w:tcPr>
          <w:p w14:paraId="47531117" w14:textId="77777777" w:rsidR="00EE6E07" w:rsidRDefault="00EE6E07">
            <w:pPr>
              <w:spacing w:line="276" w:lineRule="auto"/>
              <w:jc w:val="center"/>
              <w:rPr>
                <w:bCs/>
                <w:i/>
                <w:color w:val="000000" w:themeColor="text1"/>
                <w:sz w:val="16"/>
                <w:szCs w:val="16"/>
                <w:lang w:val="en-US"/>
              </w:rPr>
            </w:pPr>
            <w:r>
              <w:rPr>
                <w:color w:val="000000" w:themeColor="text1"/>
                <w:sz w:val="16"/>
                <w:szCs w:val="16"/>
                <w:lang w:val="en-US"/>
              </w:rPr>
              <w:t>(Фамилия И.О.)</w:t>
            </w:r>
          </w:p>
        </w:tc>
      </w:tr>
      <w:tr w:rsidR="00EE6E07" w14:paraId="1E594D94" w14:textId="77777777" w:rsidTr="00EE6E07">
        <w:trPr>
          <w:trHeight w:val="326"/>
        </w:trPr>
        <w:tc>
          <w:tcPr>
            <w:tcW w:w="4395" w:type="dxa"/>
            <w:gridSpan w:val="4"/>
            <w:vMerge w:val="restart"/>
            <w:hideMark/>
          </w:tcPr>
          <w:p w14:paraId="5C135B99" w14:textId="77777777" w:rsidR="00EE6E07" w:rsidRDefault="00EE6E07">
            <w:pPr>
              <w:spacing w:line="276" w:lineRule="auto"/>
              <w:rPr>
                <w:color w:val="000000" w:themeColor="text1"/>
                <w:sz w:val="18"/>
                <w:szCs w:val="18"/>
                <w:vertAlign w:val="subscript"/>
                <w:lang w:val="en-US"/>
              </w:rPr>
            </w:pPr>
            <w:r>
              <w:rPr>
                <w:bCs/>
                <w:color w:val="000000" w:themeColor="text1"/>
                <w:sz w:val="24"/>
                <w:szCs w:val="24"/>
                <w:lang w:val="en-US"/>
              </w:rPr>
              <w:t>Руководитель ВКР</w:t>
            </w:r>
          </w:p>
        </w:tc>
        <w:tc>
          <w:tcPr>
            <w:tcW w:w="2971" w:type="dxa"/>
            <w:hideMark/>
          </w:tcPr>
          <w:p w14:paraId="6DADD25F" w14:textId="77777777" w:rsidR="00EE6E07" w:rsidRDefault="00EE6E07">
            <w:pPr>
              <w:spacing w:line="276" w:lineRule="auto"/>
              <w:jc w:val="center"/>
              <w:rPr>
                <w:bCs/>
                <w:color w:val="000000" w:themeColor="text1"/>
                <w:sz w:val="24"/>
                <w:szCs w:val="24"/>
                <w:lang w:val="en-US"/>
              </w:rPr>
            </w:pPr>
            <w:r>
              <w:rPr>
                <w:bCs/>
                <w:color w:val="000000" w:themeColor="text1"/>
                <w:sz w:val="24"/>
                <w:szCs w:val="24"/>
                <w:u w:val="single"/>
                <w:lang w:val="en-US"/>
              </w:rPr>
              <w:t>                                          </w:t>
            </w:r>
          </w:p>
        </w:tc>
        <w:tc>
          <w:tcPr>
            <w:tcW w:w="2562" w:type="dxa"/>
            <w:hideMark/>
          </w:tcPr>
          <w:p w14:paraId="406C85E4" w14:textId="12F0264F" w:rsidR="00EE6E07" w:rsidRDefault="00EE6E07">
            <w:pPr>
              <w:spacing w:line="276" w:lineRule="auto"/>
              <w:jc w:val="center"/>
              <w:rPr>
                <w:b/>
                <w:bCs/>
                <w:color w:val="000000" w:themeColor="text1"/>
                <w:sz w:val="24"/>
                <w:szCs w:val="24"/>
                <w:u w:val="single"/>
                <w:lang w:val="en-US"/>
              </w:rPr>
            </w:pPr>
            <w:r>
              <w:rPr>
                <w:color w:val="000000" w:themeColor="text1"/>
                <w:sz w:val="24"/>
                <w:szCs w:val="24"/>
                <w:u w:val="single"/>
                <w:lang w:val="en-US"/>
              </w:rPr>
              <w:t>      </w:t>
            </w:r>
            <w:r>
              <w:rPr>
                <w:color w:val="000000" w:themeColor="text1"/>
                <w:sz w:val="24"/>
                <w:szCs w:val="24"/>
                <w:u w:val="single"/>
                <w:lang w:val="ru-RU"/>
              </w:rPr>
              <w:t>Оглоблин Д.И.</w:t>
            </w:r>
            <w:r>
              <w:rPr>
                <w:color w:val="000000" w:themeColor="text1"/>
                <w:sz w:val="24"/>
                <w:szCs w:val="24"/>
                <w:u w:val="single"/>
                <w:lang w:val="en-US"/>
              </w:rPr>
              <w:t xml:space="preserve">       </w:t>
            </w:r>
          </w:p>
        </w:tc>
      </w:tr>
      <w:tr w:rsidR="00EE6E07" w14:paraId="1FC03074" w14:textId="77777777" w:rsidTr="00EE6E07">
        <w:trPr>
          <w:trHeight w:val="562"/>
        </w:trPr>
        <w:tc>
          <w:tcPr>
            <w:tcW w:w="21128" w:type="dxa"/>
            <w:gridSpan w:val="4"/>
            <w:vMerge/>
            <w:vAlign w:val="center"/>
            <w:hideMark/>
          </w:tcPr>
          <w:p w14:paraId="6301E0C2" w14:textId="77777777" w:rsidR="00EE6E07" w:rsidRDefault="00EE6E07">
            <w:pPr>
              <w:rPr>
                <w:color w:val="000000" w:themeColor="text1"/>
                <w:sz w:val="18"/>
                <w:szCs w:val="18"/>
                <w:vertAlign w:val="subscript"/>
                <w:lang w:val="en-US"/>
              </w:rPr>
            </w:pPr>
          </w:p>
        </w:tc>
        <w:tc>
          <w:tcPr>
            <w:tcW w:w="2971" w:type="dxa"/>
            <w:hideMark/>
          </w:tcPr>
          <w:p w14:paraId="5A1862F1" w14:textId="77777777" w:rsidR="00EE6E07" w:rsidRDefault="00EE6E07">
            <w:pPr>
              <w:spacing w:line="276" w:lineRule="auto"/>
              <w:jc w:val="center"/>
              <w:rPr>
                <w:bCs/>
                <w:i/>
                <w:color w:val="000000" w:themeColor="text1"/>
                <w:sz w:val="16"/>
                <w:szCs w:val="16"/>
                <w:lang w:val="en-US"/>
              </w:rPr>
            </w:pPr>
            <w:r>
              <w:rPr>
                <w:bCs/>
                <w:iCs/>
                <w:color w:val="000000" w:themeColor="text1"/>
                <w:sz w:val="16"/>
                <w:szCs w:val="16"/>
                <w:lang w:val="en-US"/>
              </w:rPr>
              <w:t>(Подпись, дата)</w:t>
            </w:r>
          </w:p>
        </w:tc>
        <w:tc>
          <w:tcPr>
            <w:tcW w:w="2562" w:type="dxa"/>
            <w:hideMark/>
          </w:tcPr>
          <w:p w14:paraId="7498AA0A" w14:textId="77777777" w:rsidR="00EE6E07" w:rsidRDefault="00EE6E07">
            <w:pPr>
              <w:spacing w:line="276" w:lineRule="auto"/>
              <w:jc w:val="center"/>
              <w:rPr>
                <w:bCs/>
                <w:i/>
                <w:color w:val="000000" w:themeColor="text1"/>
                <w:sz w:val="16"/>
                <w:szCs w:val="16"/>
                <w:lang w:val="en-US"/>
              </w:rPr>
            </w:pPr>
            <w:r>
              <w:rPr>
                <w:color w:val="000000" w:themeColor="text1"/>
                <w:sz w:val="16"/>
                <w:szCs w:val="16"/>
                <w:lang w:val="en-US"/>
              </w:rPr>
              <w:t>(Фамилия И.О.)</w:t>
            </w:r>
          </w:p>
        </w:tc>
      </w:tr>
      <w:tr w:rsidR="00EE6E07" w14:paraId="1E104B02" w14:textId="77777777" w:rsidTr="00EE6E07">
        <w:trPr>
          <w:trHeight w:val="329"/>
        </w:trPr>
        <w:tc>
          <w:tcPr>
            <w:tcW w:w="4395" w:type="dxa"/>
            <w:gridSpan w:val="4"/>
            <w:vMerge w:val="restart"/>
            <w:hideMark/>
          </w:tcPr>
          <w:p w14:paraId="2B0F9E7F" w14:textId="77777777" w:rsidR="00EE6E07" w:rsidRDefault="00EE6E07">
            <w:pPr>
              <w:spacing w:line="276" w:lineRule="auto"/>
              <w:rPr>
                <w:bCs/>
                <w:color w:val="000000" w:themeColor="text1"/>
                <w:sz w:val="24"/>
                <w:szCs w:val="24"/>
                <w:lang w:val="en-US"/>
              </w:rPr>
            </w:pPr>
            <w:r>
              <w:rPr>
                <w:bCs/>
                <w:color w:val="000000" w:themeColor="text1"/>
                <w:sz w:val="24"/>
                <w:szCs w:val="24"/>
                <w:lang w:val="en-US"/>
              </w:rPr>
              <w:t>Нормоконтролёр</w:t>
            </w:r>
          </w:p>
        </w:tc>
        <w:tc>
          <w:tcPr>
            <w:tcW w:w="2971" w:type="dxa"/>
            <w:hideMark/>
          </w:tcPr>
          <w:p w14:paraId="11402523" w14:textId="77777777" w:rsidR="00EE6E07" w:rsidRDefault="00EE6E07">
            <w:pPr>
              <w:spacing w:line="276" w:lineRule="auto"/>
              <w:jc w:val="center"/>
              <w:rPr>
                <w:bCs/>
                <w:iCs/>
                <w:color w:val="000000" w:themeColor="text1"/>
                <w:sz w:val="24"/>
                <w:szCs w:val="24"/>
                <w:lang w:val="en-US"/>
              </w:rPr>
            </w:pPr>
            <w:r>
              <w:rPr>
                <w:bCs/>
                <w:color w:val="000000" w:themeColor="text1"/>
                <w:sz w:val="24"/>
                <w:szCs w:val="24"/>
                <w:u w:val="single"/>
                <w:lang w:val="en-US"/>
              </w:rPr>
              <w:t>                                          </w:t>
            </w:r>
          </w:p>
        </w:tc>
        <w:tc>
          <w:tcPr>
            <w:tcW w:w="2562" w:type="dxa"/>
            <w:hideMark/>
          </w:tcPr>
          <w:p w14:paraId="64DD6FA0" w14:textId="1C2F1C39" w:rsidR="00EE6E07" w:rsidRDefault="00EE6E07">
            <w:pPr>
              <w:spacing w:line="276" w:lineRule="auto"/>
              <w:jc w:val="center"/>
              <w:rPr>
                <w:b/>
                <w:bCs/>
                <w:color w:val="000000" w:themeColor="text1"/>
                <w:sz w:val="24"/>
                <w:szCs w:val="24"/>
                <w:u w:val="single"/>
                <w:lang w:val="en-US"/>
              </w:rPr>
            </w:pPr>
            <w:r>
              <w:rPr>
                <w:color w:val="000000" w:themeColor="text1"/>
                <w:sz w:val="24"/>
                <w:szCs w:val="24"/>
                <w:u w:val="single"/>
                <w:lang w:val="en-US"/>
              </w:rPr>
              <w:t xml:space="preserve">             </w:t>
            </w:r>
            <w:r>
              <w:rPr>
                <w:color w:val="000000" w:themeColor="text1"/>
                <w:sz w:val="24"/>
                <w:szCs w:val="24"/>
                <w:u w:val="single"/>
                <w:lang w:val="ru-RU"/>
              </w:rPr>
              <w:t>Грошев</w:t>
            </w:r>
            <w:r w:rsidR="004B3F9F">
              <w:rPr>
                <w:color w:val="000000" w:themeColor="text1"/>
                <w:sz w:val="24"/>
                <w:szCs w:val="24"/>
                <w:u w:val="single"/>
                <w:lang w:val="ru-RU"/>
              </w:rPr>
              <w:t xml:space="preserve"> С.В.</w:t>
            </w:r>
            <w:r>
              <w:rPr>
                <w:color w:val="000000" w:themeColor="text1"/>
                <w:sz w:val="24"/>
                <w:szCs w:val="24"/>
                <w:u w:val="single"/>
                <w:lang w:val="en-US"/>
              </w:rPr>
              <w:t xml:space="preserve">    </w:t>
            </w:r>
          </w:p>
        </w:tc>
      </w:tr>
      <w:tr w:rsidR="00EE6E07" w14:paraId="21CBE7A8" w14:textId="77777777" w:rsidTr="00EE6E07">
        <w:trPr>
          <w:trHeight w:val="561"/>
        </w:trPr>
        <w:tc>
          <w:tcPr>
            <w:tcW w:w="21128" w:type="dxa"/>
            <w:gridSpan w:val="4"/>
            <w:vMerge/>
            <w:vAlign w:val="center"/>
            <w:hideMark/>
          </w:tcPr>
          <w:p w14:paraId="721A4532" w14:textId="77777777" w:rsidR="00EE6E07" w:rsidRDefault="00EE6E07">
            <w:pPr>
              <w:rPr>
                <w:bCs/>
                <w:color w:val="000000" w:themeColor="text1"/>
                <w:sz w:val="24"/>
                <w:szCs w:val="24"/>
                <w:lang w:val="en-US"/>
              </w:rPr>
            </w:pPr>
          </w:p>
        </w:tc>
        <w:tc>
          <w:tcPr>
            <w:tcW w:w="2971" w:type="dxa"/>
            <w:hideMark/>
          </w:tcPr>
          <w:p w14:paraId="74DD7537" w14:textId="77777777" w:rsidR="00EE6E07" w:rsidRDefault="00EE6E07">
            <w:pPr>
              <w:spacing w:line="276" w:lineRule="auto"/>
              <w:jc w:val="center"/>
              <w:rPr>
                <w:bCs/>
                <w:iCs/>
                <w:color w:val="000000" w:themeColor="text1"/>
                <w:sz w:val="16"/>
                <w:szCs w:val="16"/>
                <w:lang w:val="en-US"/>
              </w:rPr>
            </w:pPr>
            <w:r>
              <w:rPr>
                <w:bCs/>
                <w:iCs/>
                <w:color w:val="000000" w:themeColor="text1"/>
                <w:sz w:val="16"/>
                <w:szCs w:val="16"/>
                <w:lang w:val="en-US"/>
              </w:rPr>
              <w:t>(Подпись, дата)</w:t>
            </w:r>
          </w:p>
        </w:tc>
        <w:tc>
          <w:tcPr>
            <w:tcW w:w="2562" w:type="dxa"/>
            <w:hideMark/>
          </w:tcPr>
          <w:p w14:paraId="6EE6A81A" w14:textId="77777777" w:rsidR="00EE6E07" w:rsidRDefault="00EE6E07">
            <w:pPr>
              <w:spacing w:line="276" w:lineRule="auto"/>
              <w:jc w:val="center"/>
              <w:rPr>
                <w:color w:val="000000" w:themeColor="text1"/>
                <w:sz w:val="16"/>
                <w:szCs w:val="16"/>
                <w:lang w:val="en-US"/>
              </w:rPr>
            </w:pPr>
            <w:r>
              <w:rPr>
                <w:color w:val="000000" w:themeColor="text1"/>
                <w:sz w:val="16"/>
                <w:szCs w:val="16"/>
                <w:lang w:val="en-US"/>
              </w:rPr>
              <w:t>(Фамилия И.О.)</w:t>
            </w:r>
          </w:p>
        </w:tc>
      </w:tr>
      <w:tr w:rsidR="00EE6E07" w14:paraId="04417AD5" w14:textId="77777777" w:rsidTr="00EE6E07">
        <w:trPr>
          <w:trHeight w:val="2154"/>
        </w:trPr>
        <w:tc>
          <w:tcPr>
            <w:tcW w:w="9928" w:type="dxa"/>
            <w:gridSpan w:val="6"/>
          </w:tcPr>
          <w:p w14:paraId="2682D566" w14:textId="77777777" w:rsidR="00EE6E07" w:rsidRDefault="00EE6E07">
            <w:pPr>
              <w:jc w:val="center"/>
              <w:rPr>
                <w:iCs/>
                <w:color w:val="000000" w:themeColor="text1"/>
                <w:sz w:val="24"/>
                <w:szCs w:val="24"/>
                <w:lang w:val="en-US" w:eastAsia="ru-RU"/>
              </w:rPr>
            </w:pPr>
          </w:p>
        </w:tc>
      </w:tr>
      <w:tr w:rsidR="00EE6E07" w14:paraId="4D381FE7" w14:textId="77777777" w:rsidTr="00EE6E07">
        <w:trPr>
          <w:trHeight w:val="247"/>
        </w:trPr>
        <w:tc>
          <w:tcPr>
            <w:tcW w:w="9928" w:type="dxa"/>
            <w:gridSpan w:val="6"/>
            <w:hideMark/>
          </w:tcPr>
          <w:p w14:paraId="5F11E983" w14:textId="06CB8638" w:rsidR="00EE6E07" w:rsidRDefault="00EE6E07">
            <w:pPr>
              <w:jc w:val="center"/>
              <w:rPr>
                <w:iCs/>
                <w:color w:val="000000" w:themeColor="text1"/>
                <w:sz w:val="24"/>
                <w:szCs w:val="24"/>
                <w:lang w:val="en-US" w:eastAsia="ru-RU"/>
              </w:rPr>
            </w:pPr>
            <w:r>
              <w:rPr>
                <w:i/>
                <w:color w:val="000000" w:themeColor="text1"/>
                <w:szCs w:val="24"/>
                <w:lang w:val="en-US" w:eastAsia="ru-RU"/>
              </w:rPr>
              <w:t>202</w:t>
            </w:r>
            <w:r>
              <w:rPr>
                <w:i/>
                <w:color w:val="000000" w:themeColor="text1"/>
                <w:szCs w:val="24"/>
                <w:lang w:val="ru-RU" w:eastAsia="ru-RU"/>
              </w:rPr>
              <w:t>5</w:t>
            </w:r>
            <w:r>
              <w:rPr>
                <w:i/>
                <w:color w:val="000000" w:themeColor="text1"/>
                <w:szCs w:val="24"/>
                <w:lang w:val="en-US" w:eastAsia="ru-RU"/>
              </w:rPr>
              <w:t xml:space="preserve"> г.</w:t>
            </w:r>
          </w:p>
        </w:tc>
      </w:tr>
    </w:tbl>
    <w:p w14:paraId="7BA7AA2F" w14:textId="538B84BE" w:rsidR="00DA6A9E" w:rsidRPr="002E5CFC" w:rsidRDefault="00DA6A9E" w:rsidP="002E5CFC">
      <w:pPr>
        <w:pStyle w:val="11"/>
      </w:pPr>
      <w:r w:rsidRPr="002E5CFC">
        <w:lastRenderedPageBreak/>
        <w:t>РЕФЕРАТ</w:t>
      </w:r>
      <w:bookmarkEnd w:id="0"/>
    </w:p>
    <w:p w14:paraId="2A7044FE" w14:textId="6C305AC6" w:rsidR="00DA6A9E" w:rsidRPr="005A227F" w:rsidRDefault="00DA6A9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Данная работа посвящена</w:t>
      </w:r>
      <w:r w:rsidR="004C3389" w:rsidRPr="005A227F">
        <w:rPr>
          <w:color w:val="000000" w:themeColor="text1"/>
          <w:sz w:val="28"/>
          <w:szCs w:val="28"/>
          <w:lang w:val="ru-RU" w:eastAsia="ru-RU"/>
        </w:rPr>
        <w:t xml:space="preserve"> разбору алгоритма </w:t>
      </w:r>
      <w:r w:rsidR="004C3389" w:rsidRPr="005A227F">
        <w:rPr>
          <w:color w:val="000000" w:themeColor="text1"/>
          <w:sz w:val="28"/>
          <w:szCs w:val="28"/>
          <w:lang w:val="en-US" w:eastAsia="ru-RU"/>
        </w:rPr>
        <w:t>OFDM</w:t>
      </w:r>
      <w:r w:rsidR="004C3389" w:rsidRPr="005A227F">
        <w:rPr>
          <w:color w:val="000000" w:themeColor="text1"/>
          <w:sz w:val="28"/>
          <w:szCs w:val="28"/>
          <w:lang w:val="ru-RU" w:eastAsia="ru-RU"/>
        </w:rPr>
        <w:t>, его оптимизации и реализации на микроконтроллере с полным циклом работы системы передачи данных.</w:t>
      </w:r>
    </w:p>
    <w:p w14:paraId="16173D51" w14:textId="2A4C824D" w:rsidR="004C3389" w:rsidRPr="005A227F" w:rsidRDefault="004C3389"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В ходе проделанной работы было выполнено:</w:t>
      </w:r>
    </w:p>
    <w:p w14:paraId="542F8BFA" w14:textId="0A97E902"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Разбор основных блоков алгоритма </w:t>
      </w:r>
      <w:r w:rsidRPr="005A227F">
        <w:rPr>
          <w:color w:val="000000" w:themeColor="text1"/>
          <w:sz w:val="28"/>
          <w:szCs w:val="28"/>
          <w:lang w:val="en-US" w:eastAsia="ru-RU"/>
        </w:rPr>
        <w:t>OFDM</w:t>
      </w:r>
    </w:p>
    <w:p w14:paraId="00D2BA69" w14:textId="15988220"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Анализ готовых реализаций алгоритмов</w:t>
      </w:r>
    </w:p>
    <w:p w14:paraId="16C4CB29" w14:textId="11C68B7B"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Оптимизация алгоритма на языке Си</w:t>
      </w:r>
    </w:p>
    <w:p w14:paraId="08E1AC8D" w14:textId="24605FEC"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Реализация алгоритма для микроконтроллера </w:t>
      </w:r>
      <w:r w:rsidRPr="005A227F">
        <w:rPr>
          <w:color w:val="000000" w:themeColor="text1"/>
          <w:sz w:val="28"/>
          <w:szCs w:val="28"/>
          <w:lang w:val="en-US" w:eastAsia="ru-RU"/>
        </w:rPr>
        <w:t>STM</w:t>
      </w:r>
      <w:r w:rsidRPr="005A227F">
        <w:rPr>
          <w:color w:val="000000" w:themeColor="text1"/>
          <w:sz w:val="28"/>
          <w:szCs w:val="28"/>
          <w:lang w:val="ru-RU" w:eastAsia="ru-RU"/>
        </w:rPr>
        <w:t>32 с последующим тестированием времени работы алгоритма</w:t>
      </w:r>
    </w:p>
    <w:p w14:paraId="204CB1E2" w14:textId="7BC6D141"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Разработка и реализация полного цикла обработки данных для последующей передачи для микроконтроллера </w:t>
      </w:r>
      <w:r w:rsidRPr="005A227F">
        <w:rPr>
          <w:color w:val="000000" w:themeColor="text1"/>
          <w:sz w:val="28"/>
          <w:szCs w:val="28"/>
          <w:lang w:val="en-US" w:eastAsia="ru-RU"/>
        </w:rPr>
        <w:t>STM</w:t>
      </w:r>
      <w:r w:rsidRPr="005A227F">
        <w:rPr>
          <w:color w:val="000000" w:themeColor="text1"/>
          <w:sz w:val="28"/>
          <w:szCs w:val="28"/>
          <w:lang w:val="ru-RU" w:eastAsia="ru-RU"/>
        </w:rPr>
        <w:t>32</w:t>
      </w:r>
    </w:p>
    <w:p w14:paraId="1556A174" w14:textId="4120614A" w:rsidR="004C3389" w:rsidRPr="005A227F" w:rsidRDefault="004C3389"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результате проделанной работы была разработана и реализована </w:t>
      </w:r>
      <w:r w:rsidR="005A1772" w:rsidRPr="005A227F">
        <w:rPr>
          <w:color w:val="000000" w:themeColor="text1"/>
          <w:sz w:val="28"/>
          <w:szCs w:val="28"/>
          <w:lang w:val="ru-RU" w:eastAsia="ru-RU"/>
        </w:rPr>
        <w:t xml:space="preserve">многоскоростная многопоточная </w:t>
      </w:r>
      <w:r w:rsidRPr="005A227F">
        <w:rPr>
          <w:color w:val="000000" w:themeColor="text1"/>
          <w:sz w:val="28"/>
          <w:szCs w:val="28"/>
          <w:lang w:val="ru-RU" w:eastAsia="ru-RU"/>
        </w:rPr>
        <w:t>система</w:t>
      </w:r>
      <w:r w:rsidR="005A1772" w:rsidRPr="005A227F">
        <w:rPr>
          <w:color w:val="000000" w:themeColor="text1"/>
          <w:sz w:val="28"/>
          <w:szCs w:val="28"/>
          <w:lang w:val="ru-RU" w:eastAsia="ru-RU"/>
        </w:rPr>
        <w:t xml:space="preserve"> для корректной обработки и синхронной передачи данных.</w:t>
      </w:r>
    </w:p>
    <w:p w14:paraId="12411B11" w14:textId="371CD338" w:rsidR="005A1772" w:rsidRPr="005A227F" w:rsidRDefault="005A1772"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Работа содержит </w:t>
      </w:r>
      <w:r w:rsidRPr="005A227F">
        <w:rPr>
          <w:color w:val="000000" w:themeColor="text1"/>
          <w:sz w:val="28"/>
          <w:szCs w:val="28"/>
          <w:lang w:val="en-US" w:eastAsia="ru-RU"/>
        </w:rPr>
        <w:t>N</w:t>
      </w:r>
      <w:r w:rsidRPr="005A227F">
        <w:rPr>
          <w:color w:val="000000" w:themeColor="text1"/>
          <w:sz w:val="28"/>
          <w:szCs w:val="28"/>
          <w:lang w:val="ru-RU" w:eastAsia="ru-RU"/>
        </w:rPr>
        <w:t xml:space="preserve"> страниц, </w:t>
      </w:r>
      <w:r w:rsidR="0041762B">
        <w:rPr>
          <w:color w:val="000000" w:themeColor="text1"/>
          <w:sz w:val="28"/>
          <w:szCs w:val="28"/>
          <w:lang w:val="ru-RU" w:eastAsia="ru-RU"/>
        </w:rPr>
        <w:t>4</w:t>
      </w:r>
      <w:r w:rsidRPr="005A227F">
        <w:rPr>
          <w:color w:val="000000" w:themeColor="text1"/>
          <w:sz w:val="28"/>
          <w:szCs w:val="28"/>
          <w:lang w:val="ru-RU" w:eastAsia="ru-RU"/>
        </w:rPr>
        <w:t xml:space="preserve"> раздела, </w:t>
      </w:r>
      <w:r w:rsidR="0041762B">
        <w:rPr>
          <w:color w:val="000000" w:themeColor="text1"/>
          <w:sz w:val="28"/>
          <w:szCs w:val="28"/>
          <w:lang w:val="ru-RU" w:eastAsia="ru-RU"/>
        </w:rPr>
        <w:t>26</w:t>
      </w:r>
      <w:r w:rsidRPr="005A227F">
        <w:rPr>
          <w:color w:val="000000" w:themeColor="text1"/>
          <w:sz w:val="28"/>
          <w:szCs w:val="28"/>
          <w:lang w:val="ru-RU" w:eastAsia="ru-RU"/>
        </w:rPr>
        <w:t xml:space="preserve"> иллюстраций, 1 таблицу, </w:t>
      </w:r>
      <w:r w:rsidR="003D4795">
        <w:rPr>
          <w:color w:val="000000" w:themeColor="text1"/>
          <w:sz w:val="28"/>
          <w:szCs w:val="28"/>
          <w:lang w:val="ru-RU" w:eastAsia="ru-RU"/>
        </w:rPr>
        <w:t>2</w:t>
      </w:r>
      <w:r w:rsidRPr="005A227F">
        <w:rPr>
          <w:color w:val="000000" w:themeColor="text1"/>
          <w:sz w:val="28"/>
          <w:szCs w:val="28"/>
          <w:lang w:val="ru-RU" w:eastAsia="ru-RU"/>
        </w:rPr>
        <w:t xml:space="preserve"> листинг</w:t>
      </w:r>
      <w:r w:rsidR="003D4795">
        <w:rPr>
          <w:color w:val="000000" w:themeColor="text1"/>
          <w:sz w:val="28"/>
          <w:szCs w:val="28"/>
          <w:lang w:val="ru-RU" w:eastAsia="ru-RU"/>
        </w:rPr>
        <w:t>а</w:t>
      </w:r>
      <w:r w:rsidRPr="005A227F">
        <w:rPr>
          <w:color w:val="000000" w:themeColor="text1"/>
          <w:sz w:val="28"/>
          <w:szCs w:val="28"/>
          <w:lang w:val="ru-RU" w:eastAsia="ru-RU"/>
        </w:rPr>
        <w:t xml:space="preserve">. Выполнена с использованием </w:t>
      </w:r>
      <w:r w:rsidR="0041762B">
        <w:rPr>
          <w:color w:val="000000" w:themeColor="text1"/>
          <w:sz w:val="28"/>
          <w:szCs w:val="28"/>
          <w:lang w:val="ru-RU" w:eastAsia="ru-RU"/>
        </w:rPr>
        <w:t>10</w:t>
      </w:r>
      <w:r w:rsidRPr="0041762B">
        <w:rPr>
          <w:color w:val="000000" w:themeColor="text1"/>
          <w:sz w:val="28"/>
          <w:szCs w:val="28"/>
          <w:lang w:val="ru-RU" w:eastAsia="ru-RU"/>
        </w:rPr>
        <w:t xml:space="preserve"> </w:t>
      </w:r>
      <w:r w:rsidRPr="005A227F">
        <w:rPr>
          <w:color w:val="000000" w:themeColor="text1"/>
          <w:sz w:val="28"/>
          <w:szCs w:val="28"/>
          <w:lang w:val="ru-RU" w:eastAsia="ru-RU"/>
        </w:rPr>
        <w:t>источников.</w:t>
      </w:r>
    </w:p>
    <w:p w14:paraId="4412AD00" w14:textId="77777777" w:rsidR="005A1772" w:rsidRPr="005A227F" w:rsidRDefault="005A1772" w:rsidP="00F00AA4">
      <w:pPr>
        <w:spacing w:line="360" w:lineRule="auto"/>
        <w:ind w:firstLine="709"/>
        <w:jc w:val="both"/>
        <w:rPr>
          <w:rFonts w:eastAsiaTheme="minorEastAsia"/>
          <w:color w:val="000000" w:themeColor="text1"/>
          <w:sz w:val="28"/>
          <w:szCs w:val="28"/>
          <w:lang w:val="ru-RU" w:eastAsia="ru-RU"/>
        </w:rPr>
      </w:pPr>
      <w:r w:rsidRPr="0041762B">
        <w:rPr>
          <w:color w:val="000000" w:themeColor="text1"/>
          <w:sz w:val="28"/>
          <w:szCs w:val="28"/>
          <w:lang w:val="ru-RU"/>
        </w:rPr>
        <w:br w:type="page"/>
      </w:r>
    </w:p>
    <w:p w14:paraId="1B7661B5" w14:textId="24C210FE" w:rsidR="009430B7" w:rsidRPr="005A227F" w:rsidRDefault="009430B7" w:rsidP="002E5CFC">
      <w:pPr>
        <w:pStyle w:val="11"/>
      </w:pPr>
      <w:bookmarkStart w:id="1" w:name="_Toc200937762"/>
      <w:r w:rsidRPr="005A227F">
        <w:lastRenderedPageBreak/>
        <w:t>СОДЕРЖАНИЕ</w:t>
      </w:r>
      <w:bookmarkEnd w:id="1"/>
    </w:p>
    <w:p w14:paraId="0826AB30" w14:textId="781D9853" w:rsidR="0051366B" w:rsidRDefault="008A2177">
      <w:pPr>
        <w:pStyle w:val="11"/>
        <w:rPr>
          <w:rFonts w:asciiTheme="minorHAnsi" w:hAnsiTheme="minorHAnsi" w:cstheme="minorBidi"/>
          <w:noProof/>
          <w:color w:val="auto"/>
          <w:sz w:val="22"/>
          <w:szCs w:val="22"/>
        </w:rPr>
      </w:pPr>
      <w:r w:rsidRPr="00532FE0">
        <w:fldChar w:fldCharType="begin"/>
      </w:r>
      <w:r w:rsidRPr="00532FE0">
        <w:instrText xml:space="preserve"> TOC \o "1-3" \h \z \u </w:instrText>
      </w:r>
      <w:r w:rsidRPr="00532FE0">
        <w:fldChar w:fldCharType="separate"/>
      </w:r>
      <w:hyperlink w:anchor="_Toc200937761" w:history="1">
        <w:r w:rsidR="0051366B" w:rsidRPr="004C4377">
          <w:rPr>
            <w:rStyle w:val="aa"/>
            <w:noProof/>
          </w:rPr>
          <w:t>РЕФЕРАТ</w:t>
        </w:r>
        <w:r w:rsidR="0051366B">
          <w:rPr>
            <w:noProof/>
            <w:webHidden/>
          </w:rPr>
          <w:tab/>
        </w:r>
        <w:r w:rsidR="0051366B">
          <w:rPr>
            <w:noProof/>
            <w:webHidden/>
          </w:rPr>
          <w:fldChar w:fldCharType="begin"/>
        </w:r>
        <w:r w:rsidR="0051366B">
          <w:rPr>
            <w:noProof/>
            <w:webHidden/>
          </w:rPr>
          <w:instrText xml:space="preserve"> PAGEREF _Toc200937761 \h </w:instrText>
        </w:r>
        <w:r w:rsidR="0051366B">
          <w:rPr>
            <w:noProof/>
            <w:webHidden/>
          </w:rPr>
        </w:r>
        <w:r w:rsidR="0051366B">
          <w:rPr>
            <w:noProof/>
            <w:webHidden/>
          </w:rPr>
          <w:fldChar w:fldCharType="separate"/>
        </w:r>
        <w:r w:rsidR="0051366B">
          <w:rPr>
            <w:noProof/>
            <w:webHidden/>
          </w:rPr>
          <w:t>2</w:t>
        </w:r>
        <w:r w:rsidR="0051366B">
          <w:rPr>
            <w:noProof/>
            <w:webHidden/>
          </w:rPr>
          <w:fldChar w:fldCharType="end"/>
        </w:r>
      </w:hyperlink>
    </w:p>
    <w:p w14:paraId="4E820CE7" w14:textId="6B793311" w:rsidR="0051366B" w:rsidRDefault="004F2946">
      <w:pPr>
        <w:pStyle w:val="11"/>
        <w:rPr>
          <w:rFonts w:asciiTheme="minorHAnsi" w:hAnsiTheme="minorHAnsi" w:cstheme="minorBidi"/>
          <w:noProof/>
          <w:color w:val="auto"/>
          <w:sz w:val="22"/>
          <w:szCs w:val="22"/>
        </w:rPr>
      </w:pPr>
      <w:hyperlink w:anchor="_Toc200937762" w:history="1">
        <w:r w:rsidR="0051366B" w:rsidRPr="004C4377">
          <w:rPr>
            <w:rStyle w:val="aa"/>
            <w:noProof/>
          </w:rPr>
          <w:t>СОДЕРЖАНИЕ</w:t>
        </w:r>
        <w:r w:rsidR="0051366B">
          <w:rPr>
            <w:noProof/>
            <w:webHidden/>
          </w:rPr>
          <w:tab/>
        </w:r>
        <w:r w:rsidR="0051366B">
          <w:rPr>
            <w:noProof/>
            <w:webHidden/>
          </w:rPr>
          <w:fldChar w:fldCharType="begin"/>
        </w:r>
        <w:r w:rsidR="0051366B">
          <w:rPr>
            <w:noProof/>
            <w:webHidden/>
          </w:rPr>
          <w:instrText xml:space="preserve"> PAGEREF _Toc200937762 \h </w:instrText>
        </w:r>
        <w:r w:rsidR="0051366B">
          <w:rPr>
            <w:noProof/>
            <w:webHidden/>
          </w:rPr>
        </w:r>
        <w:r w:rsidR="0051366B">
          <w:rPr>
            <w:noProof/>
            <w:webHidden/>
          </w:rPr>
          <w:fldChar w:fldCharType="separate"/>
        </w:r>
        <w:r w:rsidR="0051366B">
          <w:rPr>
            <w:noProof/>
            <w:webHidden/>
          </w:rPr>
          <w:t>3</w:t>
        </w:r>
        <w:r w:rsidR="0051366B">
          <w:rPr>
            <w:noProof/>
            <w:webHidden/>
          </w:rPr>
          <w:fldChar w:fldCharType="end"/>
        </w:r>
      </w:hyperlink>
    </w:p>
    <w:p w14:paraId="6E35EA28" w14:textId="629C92C8" w:rsidR="0051366B" w:rsidRDefault="004F2946">
      <w:pPr>
        <w:pStyle w:val="11"/>
        <w:rPr>
          <w:rFonts w:asciiTheme="minorHAnsi" w:hAnsiTheme="minorHAnsi" w:cstheme="minorBidi"/>
          <w:noProof/>
          <w:color w:val="auto"/>
          <w:sz w:val="22"/>
          <w:szCs w:val="22"/>
        </w:rPr>
      </w:pPr>
      <w:hyperlink w:anchor="_Toc200937763" w:history="1">
        <w:r w:rsidR="0051366B" w:rsidRPr="004C4377">
          <w:rPr>
            <w:rStyle w:val="aa"/>
            <w:noProof/>
          </w:rPr>
          <w:t>ОПРЕДЕЛЕНИЯ</w:t>
        </w:r>
        <w:r w:rsidR="0051366B">
          <w:rPr>
            <w:noProof/>
            <w:webHidden/>
          </w:rPr>
          <w:tab/>
        </w:r>
        <w:r w:rsidR="0051366B">
          <w:rPr>
            <w:noProof/>
            <w:webHidden/>
          </w:rPr>
          <w:fldChar w:fldCharType="begin"/>
        </w:r>
        <w:r w:rsidR="0051366B">
          <w:rPr>
            <w:noProof/>
            <w:webHidden/>
          </w:rPr>
          <w:instrText xml:space="preserve"> PAGEREF _Toc200937763 \h </w:instrText>
        </w:r>
        <w:r w:rsidR="0051366B">
          <w:rPr>
            <w:noProof/>
            <w:webHidden/>
          </w:rPr>
        </w:r>
        <w:r w:rsidR="0051366B">
          <w:rPr>
            <w:noProof/>
            <w:webHidden/>
          </w:rPr>
          <w:fldChar w:fldCharType="separate"/>
        </w:r>
        <w:r w:rsidR="0051366B">
          <w:rPr>
            <w:noProof/>
            <w:webHidden/>
          </w:rPr>
          <w:t>4</w:t>
        </w:r>
        <w:r w:rsidR="0051366B">
          <w:rPr>
            <w:noProof/>
            <w:webHidden/>
          </w:rPr>
          <w:fldChar w:fldCharType="end"/>
        </w:r>
      </w:hyperlink>
    </w:p>
    <w:p w14:paraId="2565047B" w14:textId="49D073DA" w:rsidR="0051366B" w:rsidRDefault="004F2946">
      <w:pPr>
        <w:pStyle w:val="11"/>
        <w:rPr>
          <w:rFonts w:asciiTheme="minorHAnsi" w:hAnsiTheme="minorHAnsi" w:cstheme="minorBidi"/>
          <w:noProof/>
          <w:color w:val="auto"/>
          <w:sz w:val="22"/>
          <w:szCs w:val="22"/>
        </w:rPr>
      </w:pPr>
      <w:hyperlink w:anchor="_Toc200937764" w:history="1">
        <w:r w:rsidR="0051366B" w:rsidRPr="004C4377">
          <w:rPr>
            <w:rStyle w:val="aa"/>
            <w:noProof/>
          </w:rPr>
          <w:t>ОБОЗНАЧЕНИЯ И СОКРАЩЕНИЯ</w:t>
        </w:r>
        <w:r w:rsidR="0051366B">
          <w:rPr>
            <w:noProof/>
            <w:webHidden/>
          </w:rPr>
          <w:tab/>
        </w:r>
        <w:r w:rsidR="0051366B">
          <w:rPr>
            <w:noProof/>
            <w:webHidden/>
          </w:rPr>
          <w:fldChar w:fldCharType="begin"/>
        </w:r>
        <w:r w:rsidR="0051366B">
          <w:rPr>
            <w:noProof/>
            <w:webHidden/>
          </w:rPr>
          <w:instrText xml:space="preserve"> PAGEREF _Toc200937764 \h </w:instrText>
        </w:r>
        <w:r w:rsidR="0051366B">
          <w:rPr>
            <w:noProof/>
            <w:webHidden/>
          </w:rPr>
        </w:r>
        <w:r w:rsidR="0051366B">
          <w:rPr>
            <w:noProof/>
            <w:webHidden/>
          </w:rPr>
          <w:fldChar w:fldCharType="separate"/>
        </w:r>
        <w:r w:rsidR="0051366B">
          <w:rPr>
            <w:noProof/>
            <w:webHidden/>
          </w:rPr>
          <w:t>5</w:t>
        </w:r>
        <w:r w:rsidR="0051366B">
          <w:rPr>
            <w:noProof/>
            <w:webHidden/>
          </w:rPr>
          <w:fldChar w:fldCharType="end"/>
        </w:r>
      </w:hyperlink>
    </w:p>
    <w:p w14:paraId="2F69B794" w14:textId="2513B087" w:rsidR="0051366B" w:rsidRDefault="004F2946">
      <w:pPr>
        <w:pStyle w:val="11"/>
        <w:rPr>
          <w:rFonts w:asciiTheme="minorHAnsi" w:hAnsiTheme="minorHAnsi" w:cstheme="minorBidi"/>
          <w:noProof/>
          <w:color w:val="auto"/>
          <w:sz w:val="22"/>
          <w:szCs w:val="22"/>
        </w:rPr>
      </w:pPr>
      <w:hyperlink w:anchor="_Toc200937765" w:history="1">
        <w:r w:rsidR="0051366B" w:rsidRPr="004C4377">
          <w:rPr>
            <w:rStyle w:val="aa"/>
            <w:rFonts w:eastAsia="Times New Roman"/>
            <w:noProof/>
          </w:rPr>
          <w:t>ВВЕДЕНИЕ</w:t>
        </w:r>
        <w:r w:rsidR="0051366B">
          <w:rPr>
            <w:noProof/>
            <w:webHidden/>
          </w:rPr>
          <w:tab/>
        </w:r>
        <w:r w:rsidR="0051366B">
          <w:rPr>
            <w:noProof/>
            <w:webHidden/>
          </w:rPr>
          <w:fldChar w:fldCharType="begin"/>
        </w:r>
        <w:r w:rsidR="0051366B">
          <w:rPr>
            <w:noProof/>
            <w:webHidden/>
          </w:rPr>
          <w:instrText xml:space="preserve"> PAGEREF _Toc200937765 \h </w:instrText>
        </w:r>
        <w:r w:rsidR="0051366B">
          <w:rPr>
            <w:noProof/>
            <w:webHidden/>
          </w:rPr>
        </w:r>
        <w:r w:rsidR="0051366B">
          <w:rPr>
            <w:noProof/>
            <w:webHidden/>
          </w:rPr>
          <w:fldChar w:fldCharType="separate"/>
        </w:r>
        <w:r w:rsidR="0051366B">
          <w:rPr>
            <w:noProof/>
            <w:webHidden/>
          </w:rPr>
          <w:t>6</w:t>
        </w:r>
        <w:r w:rsidR="0051366B">
          <w:rPr>
            <w:noProof/>
            <w:webHidden/>
          </w:rPr>
          <w:fldChar w:fldCharType="end"/>
        </w:r>
      </w:hyperlink>
    </w:p>
    <w:p w14:paraId="05B47AE4" w14:textId="0FECDE65" w:rsidR="0051366B" w:rsidRDefault="004F2946">
      <w:pPr>
        <w:pStyle w:val="11"/>
        <w:rPr>
          <w:rFonts w:asciiTheme="minorHAnsi" w:hAnsiTheme="minorHAnsi" w:cstheme="minorBidi"/>
          <w:noProof/>
          <w:color w:val="auto"/>
          <w:sz w:val="22"/>
          <w:szCs w:val="22"/>
        </w:rPr>
      </w:pPr>
      <w:hyperlink w:anchor="_Toc200937766" w:history="1">
        <w:r w:rsidR="0051366B" w:rsidRPr="004C4377">
          <w:rPr>
            <w:rStyle w:val="aa"/>
            <w:rFonts w:eastAsia="Times New Roman"/>
            <w:noProof/>
          </w:rPr>
          <w:t>ПОСТАНОВКА ЗАДАЧИ</w:t>
        </w:r>
        <w:r w:rsidR="0051366B">
          <w:rPr>
            <w:noProof/>
            <w:webHidden/>
          </w:rPr>
          <w:tab/>
        </w:r>
        <w:r w:rsidR="0051366B">
          <w:rPr>
            <w:noProof/>
            <w:webHidden/>
          </w:rPr>
          <w:fldChar w:fldCharType="begin"/>
        </w:r>
        <w:r w:rsidR="0051366B">
          <w:rPr>
            <w:noProof/>
            <w:webHidden/>
          </w:rPr>
          <w:instrText xml:space="preserve"> PAGEREF _Toc200937766 \h </w:instrText>
        </w:r>
        <w:r w:rsidR="0051366B">
          <w:rPr>
            <w:noProof/>
            <w:webHidden/>
          </w:rPr>
        </w:r>
        <w:r w:rsidR="0051366B">
          <w:rPr>
            <w:noProof/>
            <w:webHidden/>
          </w:rPr>
          <w:fldChar w:fldCharType="separate"/>
        </w:r>
        <w:r w:rsidR="0051366B">
          <w:rPr>
            <w:noProof/>
            <w:webHidden/>
          </w:rPr>
          <w:t>11</w:t>
        </w:r>
        <w:r w:rsidR="0051366B">
          <w:rPr>
            <w:noProof/>
            <w:webHidden/>
          </w:rPr>
          <w:fldChar w:fldCharType="end"/>
        </w:r>
      </w:hyperlink>
    </w:p>
    <w:p w14:paraId="77DB334C" w14:textId="29368225" w:rsidR="0051366B" w:rsidRDefault="004F2946">
      <w:pPr>
        <w:pStyle w:val="11"/>
        <w:tabs>
          <w:tab w:val="left" w:pos="1320"/>
        </w:tabs>
        <w:rPr>
          <w:rFonts w:asciiTheme="minorHAnsi" w:hAnsiTheme="minorHAnsi" w:cstheme="minorBidi"/>
          <w:noProof/>
          <w:color w:val="auto"/>
          <w:sz w:val="22"/>
          <w:szCs w:val="22"/>
        </w:rPr>
      </w:pPr>
      <w:hyperlink w:anchor="_Toc200937767" w:history="1">
        <w:r w:rsidR="0051366B" w:rsidRPr="004C4377">
          <w:rPr>
            <w:rStyle w:val="aa"/>
            <w:noProof/>
          </w:rPr>
          <w:t>1.</w:t>
        </w:r>
        <w:r w:rsidR="0051366B">
          <w:rPr>
            <w:rFonts w:asciiTheme="minorHAnsi" w:hAnsiTheme="minorHAnsi" w:cstheme="minorBidi"/>
            <w:noProof/>
            <w:color w:val="auto"/>
            <w:sz w:val="22"/>
            <w:szCs w:val="22"/>
          </w:rPr>
          <w:tab/>
        </w:r>
        <w:r w:rsidR="0051366B" w:rsidRPr="004C4377">
          <w:rPr>
            <w:rStyle w:val="aa"/>
            <w:noProof/>
          </w:rPr>
          <w:t>Анализ основных блоков алгоритма</w:t>
        </w:r>
        <w:r w:rsidR="0051366B">
          <w:rPr>
            <w:noProof/>
            <w:webHidden/>
          </w:rPr>
          <w:tab/>
        </w:r>
        <w:r w:rsidR="0051366B">
          <w:rPr>
            <w:noProof/>
            <w:webHidden/>
          </w:rPr>
          <w:fldChar w:fldCharType="begin"/>
        </w:r>
        <w:r w:rsidR="0051366B">
          <w:rPr>
            <w:noProof/>
            <w:webHidden/>
          </w:rPr>
          <w:instrText xml:space="preserve"> PAGEREF _Toc200937767 \h </w:instrText>
        </w:r>
        <w:r w:rsidR="0051366B">
          <w:rPr>
            <w:noProof/>
            <w:webHidden/>
          </w:rPr>
        </w:r>
        <w:r w:rsidR="0051366B">
          <w:rPr>
            <w:noProof/>
            <w:webHidden/>
          </w:rPr>
          <w:fldChar w:fldCharType="separate"/>
        </w:r>
        <w:r w:rsidR="0051366B">
          <w:rPr>
            <w:noProof/>
            <w:webHidden/>
          </w:rPr>
          <w:t>12</w:t>
        </w:r>
        <w:r w:rsidR="0051366B">
          <w:rPr>
            <w:noProof/>
            <w:webHidden/>
          </w:rPr>
          <w:fldChar w:fldCharType="end"/>
        </w:r>
      </w:hyperlink>
    </w:p>
    <w:p w14:paraId="2F4BECD6" w14:textId="12E17CEE" w:rsidR="0051366B" w:rsidRDefault="004F2946">
      <w:pPr>
        <w:pStyle w:val="21"/>
        <w:tabs>
          <w:tab w:val="left" w:pos="880"/>
          <w:tab w:val="right" w:leader="dot" w:pos="9632"/>
        </w:tabs>
        <w:rPr>
          <w:rFonts w:cstheme="minorBidi"/>
          <w:noProof/>
        </w:rPr>
      </w:pPr>
      <w:hyperlink w:anchor="_Toc200937768" w:history="1">
        <w:r w:rsidR="0051366B" w:rsidRPr="004C4377">
          <w:rPr>
            <w:rStyle w:val="aa"/>
            <w:rFonts w:ascii="Times New Roman" w:hAnsi="Times New Roman"/>
            <w:noProof/>
          </w:rPr>
          <w:t>1.1.</w:t>
        </w:r>
        <w:r w:rsidR="0051366B">
          <w:rPr>
            <w:rFonts w:cstheme="minorBidi"/>
            <w:noProof/>
          </w:rPr>
          <w:tab/>
        </w:r>
        <w:r w:rsidR="0051366B" w:rsidRPr="004C4377">
          <w:rPr>
            <w:rStyle w:val="aa"/>
            <w:rFonts w:ascii="Times New Roman" w:hAnsi="Times New Roman"/>
            <w:noProof/>
            <w:lang w:val="en-US"/>
          </w:rPr>
          <w:t>S</w:t>
        </w:r>
        <w:r w:rsidR="0051366B" w:rsidRPr="004C4377">
          <w:rPr>
            <w:rStyle w:val="aa"/>
            <w:rFonts w:ascii="Times New Roman" w:hAnsi="Times New Roman"/>
            <w:noProof/>
          </w:rPr>
          <w:t>2</w:t>
        </w:r>
        <w:r w:rsidR="0051366B" w:rsidRPr="004C4377">
          <w:rPr>
            <w:rStyle w:val="aa"/>
            <w:rFonts w:ascii="Times New Roman" w:hAnsi="Times New Roman"/>
            <w:noProof/>
            <w:lang w:val="en-US"/>
          </w:rPr>
          <w:t>P</w:t>
        </w:r>
        <w:r w:rsidR="0051366B">
          <w:rPr>
            <w:noProof/>
            <w:webHidden/>
          </w:rPr>
          <w:tab/>
        </w:r>
        <w:r w:rsidR="0051366B">
          <w:rPr>
            <w:noProof/>
            <w:webHidden/>
          </w:rPr>
          <w:fldChar w:fldCharType="begin"/>
        </w:r>
        <w:r w:rsidR="0051366B">
          <w:rPr>
            <w:noProof/>
            <w:webHidden/>
          </w:rPr>
          <w:instrText xml:space="preserve"> PAGEREF _Toc200937768 \h </w:instrText>
        </w:r>
        <w:r w:rsidR="0051366B">
          <w:rPr>
            <w:noProof/>
            <w:webHidden/>
          </w:rPr>
        </w:r>
        <w:r w:rsidR="0051366B">
          <w:rPr>
            <w:noProof/>
            <w:webHidden/>
          </w:rPr>
          <w:fldChar w:fldCharType="separate"/>
        </w:r>
        <w:r w:rsidR="0051366B">
          <w:rPr>
            <w:noProof/>
            <w:webHidden/>
          </w:rPr>
          <w:t>12</w:t>
        </w:r>
        <w:r w:rsidR="0051366B">
          <w:rPr>
            <w:noProof/>
            <w:webHidden/>
          </w:rPr>
          <w:fldChar w:fldCharType="end"/>
        </w:r>
      </w:hyperlink>
    </w:p>
    <w:p w14:paraId="0EC99BE5" w14:textId="15821C0B" w:rsidR="0051366B" w:rsidRDefault="004F2946">
      <w:pPr>
        <w:pStyle w:val="21"/>
        <w:tabs>
          <w:tab w:val="left" w:pos="880"/>
          <w:tab w:val="right" w:leader="dot" w:pos="9632"/>
        </w:tabs>
        <w:rPr>
          <w:rFonts w:cstheme="minorBidi"/>
          <w:noProof/>
        </w:rPr>
      </w:pPr>
      <w:hyperlink w:anchor="_Toc200937769" w:history="1">
        <w:r w:rsidR="0051366B" w:rsidRPr="004C4377">
          <w:rPr>
            <w:rStyle w:val="aa"/>
            <w:rFonts w:ascii="Times New Roman" w:hAnsi="Times New Roman"/>
            <w:noProof/>
          </w:rPr>
          <w:t>1.2.</w:t>
        </w:r>
        <w:r w:rsidR="0051366B">
          <w:rPr>
            <w:rFonts w:cstheme="minorBidi"/>
            <w:noProof/>
          </w:rPr>
          <w:tab/>
        </w:r>
        <w:r w:rsidR="0051366B" w:rsidRPr="004C4377">
          <w:rPr>
            <w:rStyle w:val="aa"/>
            <w:rFonts w:ascii="Times New Roman" w:hAnsi="Times New Roman"/>
            <w:noProof/>
            <w:lang w:val="en-US"/>
          </w:rPr>
          <w:t>Mapper</w:t>
        </w:r>
        <w:r w:rsidR="0051366B">
          <w:rPr>
            <w:noProof/>
            <w:webHidden/>
          </w:rPr>
          <w:tab/>
        </w:r>
        <w:r w:rsidR="0051366B">
          <w:rPr>
            <w:noProof/>
            <w:webHidden/>
          </w:rPr>
          <w:fldChar w:fldCharType="begin"/>
        </w:r>
        <w:r w:rsidR="0051366B">
          <w:rPr>
            <w:noProof/>
            <w:webHidden/>
          </w:rPr>
          <w:instrText xml:space="preserve"> PAGEREF _Toc200937769 \h </w:instrText>
        </w:r>
        <w:r w:rsidR="0051366B">
          <w:rPr>
            <w:noProof/>
            <w:webHidden/>
          </w:rPr>
        </w:r>
        <w:r w:rsidR="0051366B">
          <w:rPr>
            <w:noProof/>
            <w:webHidden/>
          </w:rPr>
          <w:fldChar w:fldCharType="separate"/>
        </w:r>
        <w:r w:rsidR="0051366B">
          <w:rPr>
            <w:noProof/>
            <w:webHidden/>
          </w:rPr>
          <w:t>13</w:t>
        </w:r>
        <w:r w:rsidR="0051366B">
          <w:rPr>
            <w:noProof/>
            <w:webHidden/>
          </w:rPr>
          <w:fldChar w:fldCharType="end"/>
        </w:r>
      </w:hyperlink>
    </w:p>
    <w:p w14:paraId="676E64F9" w14:textId="7E29B966" w:rsidR="0051366B" w:rsidRDefault="004F2946">
      <w:pPr>
        <w:pStyle w:val="21"/>
        <w:tabs>
          <w:tab w:val="left" w:pos="880"/>
          <w:tab w:val="right" w:leader="dot" w:pos="9632"/>
        </w:tabs>
        <w:rPr>
          <w:rFonts w:cstheme="minorBidi"/>
          <w:noProof/>
        </w:rPr>
      </w:pPr>
      <w:hyperlink w:anchor="_Toc200937770" w:history="1">
        <w:r w:rsidR="0051366B" w:rsidRPr="004C4377">
          <w:rPr>
            <w:rStyle w:val="aa"/>
            <w:rFonts w:ascii="Times New Roman" w:hAnsi="Times New Roman"/>
            <w:noProof/>
          </w:rPr>
          <w:t>1.3.</w:t>
        </w:r>
        <w:r w:rsidR="0051366B">
          <w:rPr>
            <w:rFonts w:cstheme="minorBidi"/>
            <w:noProof/>
          </w:rPr>
          <w:tab/>
        </w:r>
        <w:r w:rsidR="0051366B" w:rsidRPr="004C4377">
          <w:rPr>
            <w:rStyle w:val="aa"/>
            <w:rFonts w:ascii="Times New Roman" w:hAnsi="Times New Roman"/>
            <w:noProof/>
            <w:lang w:val="en-US"/>
          </w:rPr>
          <w:t>IFFT</w:t>
        </w:r>
        <w:r w:rsidR="0051366B">
          <w:rPr>
            <w:noProof/>
            <w:webHidden/>
          </w:rPr>
          <w:tab/>
        </w:r>
        <w:r w:rsidR="0051366B">
          <w:rPr>
            <w:noProof/>
            <w:webHidden/>
          </w:rPr>
          <w:fldChar w:fldCharType="begin"/>
        </w:r>
        <w:r w:rsidR="0051366B">
          <w:rPr>
            <w:noProof/>
            <w:webHidden/>
          </w:rPr>
          <w:instrText xml:space="preserve"> PAGEREF _Toc200937770 \h </w:instrText>
        </w:r>
        <w:r w:rsidR="0051366B">
          <w:rPr>
            <w:noProof/>
            <w:webHidden/>
          </w:rPr>
        </w:r>
        <w:r w:rsidR="0051366B">
          <w:rPr>
            <w:noProof/>
            <w:webHidden/>
          </w:rPr>
          <w:fldChar w:fldCharType="separate"/>
        </w:r>
        <w:r w:rsidR="0051366B">
          <w:rPr>
            <w:noProof/>
            <w:webHidden/>
          </w:rPr>
          <w:t>15</w:t>
        </w:r>
        <w:r w:rsidR="0051366B">
          <w:rPr>
            <w:noProof/>
            <w:webHidden/>
          </w:rPr>
          <w:fldChar w:fldCharType="end"/>
        </w:r>
      </w:hyperlink>
    </w:p>
    <w:p w14:paraId="11249AEC" w14:textId="58BFAA4C" w:rsidR="0051366B" w:rsidRDefault="004F2946">
      <w:pPr>
        <w:pStyle w:val="21"/>
        <w:tabs>
          <w:tab w:val="left" w:pos="880"/>
          <w:tab w:val="right" w:leader="dot" w:pos="9632"/>
        </w:tabs>
        <w:rPr>
          <w:rFonts w:cstheme="minorBidi"/>
          <w:noProof/>
        </w:rPr>
      </w:pPr>
      <w:hyperlink w:anchor="_Toc200937771" w:history="1">
        <w:r w:rsidR="0051366B" w:rsidRPr="004C4377">
          <w:rPr>
            <w:rStyle w:val="aa"/>
            <w:rFonts w:ascii="Times New Roman" w:hAnsi="Times New Roman"/>
            <w:noProof/>
          </w:rPr>
          <w:t>1.4.</w:t>
        </w:r>
        <w:r w:rsidR="0051366B">
          <w:rPr>
            <w:rFonts w:cstheme="minorBidi"/>
            <w:noProof/>
          </w:rPr>
          <w:tab/>
        </w:r>
        <w:r w:rsidR="0051366B" w:rsidRPr="004C4377">
          <w:rPr>
            <w:rStyle w:val="aa"/>
            <w:rFonts w:ascii="Times New Roman" w:hAnsi="Times New Roman"/>
            <w:noProof/>
            <w:lang w:val="en-US"/>
          </w:rPr>
          <w:t>P</w:t>
        </w:r>
        <w:r w:rsidR="0051366B" w:rsidRPr="004C4377">
          <w:rPr>
            <w:rStyle w:val="aa"/>
            <w:rFonts w:ascii="Times New Roman" w:hAnsi="Times New Roman"/>
            <w:noProof/>
          </w:rPr>
          <w:t>2</w:t>
        </w:r>
        <w:r w:rsidR="0051366B" w:rsidRPr="004C4377">
          <w:rPr>
            <w:rStyle w:val="aa"/>
            <w:rFonts w:ascii="Times New Roman" w:hAnsi="Times New Roman"/>
            <w:noProof/>
            <w:lang w:val="en-US"/>
          </w:rPr>
          <w:t>S</w:t>
        </w:r>
        <w:r w:rsidR="0051366B">
          <w:rPr>
            <w:noProof/>
            <w:webHidden/>
          </w:rPr>
          <w:tab/>
        </w:r>
        <w:r w:rsidR="0051366B">
          <w:rPr>
            <w:noProof/>
            <w:webHidden/>
          </w:rPr>
          <w:fldChar w:fldCharType="begin"/>
        </w:r>
        <w:r w:rsidR="0051366B">
          <w:rPr>
            <w:noProof/>
            <w:webHidden/>
          </w:rPr>
          <w:instrText xml:space="preserve"> PAGEREF _Toc200937771 \h </w:instrText>
        </w:r>
        <w:r w:rsidR="0051366B">
          <w:rPr>
            <w:noProof/>
            <w:webHidden/>
          </w:rPr>
        </w:r>
        <w:r w:rsidR="0051366B">
          <w:rPr>
            <w:noProof/>
            <w:webHidden/>
          </w:rPr>
          <w:fldChar w:fldCharType="separate"/>
        </w:r>
        <w:r w:rsidR="0051366B">
          <w:rPr>
            <w:noProof/>
            <w:webHidden/>
          </w:rPr>
          <w:t>26</w:t>
        </w:r>
        <w:r w:rsidR="0051366B">
          <w:rPr>
            <w:noProof/>
            <w:webHidden/>
          </w:rPr>
          <w:fldChar w:fldCharType="end"/>
        </w:r>
      </w:hyperlink>
    </w:p>
    <w:p w14:paraId="445809E1" w14:textId="30E4F4F4" w:rsidR="0051366B" w:rsidRDefault="004F2946">
      <w:pPr>
        <w:pStyle w:val="11"/>
        <w:tabs>
          <w:tab w:val="left" w:pos="1320"/>
        </w:tabs>
        <w:rPr>
          <w:rFonts w:asciiTheme="minorHAnsi" w:hAnsiTheme="minorHAnsi" w:cstheme="minorBidi"/>
          <w:noProof/>
          <w:color w:val="auto"/>
          <w:sz w:val="22"/>
          <w:szCs w:val="22"/>
        </w:rPr>
      </w:pPr>
      <w:hyperlink w:anchor="_Toc200937772" w:history="1">
        <w:r w:rsidR="0051366B" w:rsidRPr="004C4377">
          <w:rPr>
            <w:rStyle w:val="aa"/>
            <w:noProof/>
          </w:rPr>
          <w:t>2.</w:t>
        </w:r>
        <w:r w:rsidR="0051366B">
          <w:rPr>
            <w:rFonts w:asciiTheme="minorHAnsi" w:hAnsiTheme="minorHAnsi" w:cstheme="minorBidi"/>
            <w:noProof/>
            <w:color w:val="auto"/>
            <w:sz w:val="22"/>
            <w:szCs w:val="22"/>
          </w:rPr>
          <w:tab/>
        </w:r>
        <w:r w:rsidR="0051366B" w:rsidRPr="004C4377">
          <w:rPr>
            <w:rStyle w:val="aa"/>
            <w:noProof/>
          </w:rPr>
          <w:t>Оптимизация алгоритма</w:t>
        </w:r>
        <w:r w:rsidR="0051366B">
          <w:rPr>
            <w:noProof/>
            <w:webHidden/>
          </w:rPr>
          <w:tab/>
        </w:r>
        <w:r w:rsidR="0051366B">
          <w:rPr>
            <w:noProof/>
            <w:webHidden/>
          </w:rPr>
          <w:fldChar w:fldCharType="begin"/>
        </w:r>
        <w:r w:rsidR="0051366B">
          <w:rPr>
            <w:noProof/>
            <w:webHidden/>
          </w:rPr>
          <w:instrText xml:space="preserve"> PAGEREF _Toc200937772 \h </w:instrText>
        </w:r>
        <w:r w:rsidR="0051366B">
          <w:rPr>
            <w:noProof/>
            <w:webHidden/>
          </w:rPr>
        </w:r>
        <w:r w:rsidR="0051366B">
          <w:rPr>
            <w:noProof/>
            <w:webHidden/>
          </w:rPr>
          <w:fldChar w:fldCharType="separate"/>
        </w:r>
        <w:r w:rsidR="0051366B">
          <w:rPr>
            <w:noProof/>
            <w:webHidden/>
          </w:rPr>
          <w:t>26</w:t>
        </w:r>
        <w:r w:rsidR="0051366B">
          <w:rPr>
            <w:noProof/>
            <w:webHidden/>
          </w:rPr>
          <w:fldChar w:fldCharType="end"/>
        </w:r>
      </w:hyperlink>
    </w:p>
    <w:p w14:paraId="007FD4C9" w14:textId="01259925" w:rsidR="0051366B" w:rsidRDefault="004F2946">
      <w:pPr>
        <w:pStyle w:val="11"/>
        <w:tabs>
          <w:tab w:val="left" w:pos="1320"/>
        </w:tabs>
        <w:rPr>
          <w:rFonts w:asciiTheme="minorHAnsi" w:hAnsiTheme="minorHAnsi" w:cstheme="minorBidi"/>
          <w:noProof/>
          <w:color w:val="auto"/>
          <w:sz w:val="22"/>
          <w:szCs w:val="22"/>
        </w:rPr>
      </w:pPr>
      <w:hyperlink w:anchor="_Toc200937773" w:history="1">
        <w:r w:rsidR="0051366B" w:rsidRPr="004C4377">
          <w:rPr>
            <w:rStyle w:val="aa"/>
            <w:rFonts w:eastAsia="Times New Roman"/>
            <w:noProof/>
          </w:rPr>
          <w:t>3.</w:t>
        </w:r>
        <w:r w:rsidR="0051366B">
          <w:rPr>
            <w:rFonts w:asciiTheme="minorHAnsi" w:hAnsiTheme="minorHAnsi" w:cstheme="minorBidi"/>
            <w:noProof/>
            <w:color w:val="auto"/>
            <w:sz w:val="22"/>
            <w:szCs w:val="22"/>
          </w:rPr>
          <w:tab/>
        </w:r>
        <w:r w:rsidR="0051366B" w:rsidRPr="004C4377">
          <w:rPr>
            <w:rStyle w:val="aa"/>
            <w:rFonts w:eastAsia="Times New Roman"/>
            <w:noProof/>
          </w:rPr>
          <w:t>Реализация программы на микроконтроллере</w:t>
        </w:r>
        <w:r w:rsidR="0051366B">
          <w:rPr>
            <w:noProof/>
            <w:webHidden/>
          </w:rPr>
          <w:tab/>
        </w:r>
        <w:r w:rsidR="0051366B">
          <w:rPr>
            <w:noProof/>
            <w:webHidden/>
          </w:rPr>
          <w:fldChar w:fldCharType="begin"/>
        </w:r>
        <w:r w:rsidR="0051366B">
          <w:rPr>
            <w:noProof/>
            <w:webHidden/>
          </w:rPr>
          <w:instrText xml:space="preserve"> PAGEREF _Toc200937773 \h </w:instrText>
        </w:r>
        <w:r w:rsidR="0051366B">
          <w:rPr>
            <w:noProof/>
            <w:webHidden/>
          </w:rPr>
        </w:r>
        <w:r w:rsidR="0051366B">
          <w:rPr>
            <w:noProof/>
            <w:webHidden/>
          </w:rPr>
          <w:fldChar w:fldCharType="separate"/>
        </w:r>
        <w:r w:rsidR="0051366B">
          <w:rPr>
            <w:noProof/>
            <w:webHidden/>
          </w:rPr>
          <w:t>29</w:t>
        </w:r>
        <w:r w:rsidR="0051366B">
          <w:rPr>
            <w:noProof/>
            <w:webHidden/>
          </w:rPr>
          <w:fldChar w:fldCharType="end"/>
        </w:r>
      </w:hyperlink>
    </w:p>
    <w:p w14:paraId="4312C08B" w14:textId="5CB521FC" w:rsidR="0051366B" w:rsidRDefault="004F2946">
      <w:pPr>
        <w:pStyle w:val="21"/>
        <w:tabs>
          <w:tab w:val="left" w:pos="880"/>
          <w:tab w:val="right" w:leader="dot" w:pos="9632"/>
        </w:tabs>
        <w:rPr>
          <w:rFonts w:cstheme="minorBidi"/>
          <w:noProof/>
        </w:rPr>
      </w:pPr>
      <w:hyperlink w:anchor="_Toc200937774" w:history="1">
        <w:r w:rsidR="0051366B" w:rsidRPr="004C4377">
          <w:rPr>
            <w:rStyle w:val="aa"/>
            <w:rFonts w:ascii="Times New Roman" w:hAnsi="Times New Roman"/>
            <w:noProof/>
          </w:rPr>
          <w:t>3.1.</w:t>
        </w:r>
        <w:r w:rsidR="0051366B">
          <w:rPr>
            <w:rFonts w:cstheme="minorBidi"/>
            <w:noProof/>
          </w:rPr>
          <w:tab/>
        </w:r>
        <w:r w:rsidR="0051366B" w:rsidRPr="004C4377">
          <w:rPr>
            <w:rStyle w:val="aa"/>
            <w:rFonts w:ascii="Times New Roman" w:hAnsi="Times New Roman"/>
            <w:noProof/>
          </w:rPr>
          <w:t>Синхронизация</w:t>
        </w:r>
        <w:r w:rsidR="0051366B">
          <w:rPr>
            <w:noProof/>
            <w:webHidden/>
          </w:rPr>
          <w:tab/>
        </w:r>
        <w:r w:rsidR="0051366B">
          <w:rPr>
            <w:noProof/>
            <w:webHidden/>
          </w:rPr>
          <w:fldChar w:fldCharType="begin"/>
        </w:r>
        <w:r w:rsidR="0051366B">
          <w:rPr>
            <w:noProof/>
            <w:webHidden/>
          </w:rPr>
          <w:instrText xml:space="preserve"> PAGEREF _Toc200937774 \h </w:instrText>
        </w:r>
        <w:r w:rsidR="0051366B">
          <w:rPr>
            <w:noProof/>
            <w:webHidden/>
          </w:rPr>
        </w:r>
        <w:r w:rsidR="0051366B">
          <w:rPr>
            <w:noProof/>
            <w:webHidden/>
          </w:rPr>
          <w:fldChar w:fldCharType="separate"/>
        </w:r>
        <w:r w:rsidR="0051366B">
          <w:rPr>
            <w:noProof/>
            <w:webHidden/>
          </w:rPr>
          <w:t>29</w:t>
        </w:r>
        <w:r w:rsidR="0051366B">
          <w:rPr>
            <w:noProof/>
            <w:webHidden/>
          </w:rPr>
          <w:fldChar w:fldCharType="end"/>
        </w:r>
      </w:hyperlink>
    </w:p>
    <w:p w14:paraId="41715DB4" w14:textId="0575CA0F" w:rsidR="0051366B" w:rsidRDefault="004F2946">
      <w:pPr>
        <w:pStyle w:val="21"/>
        <w:tabs>
          <w:tab w:val="left" w:pos="880"/>
          <w:tab w:val="right" w:leader="dot" w:pos="9632"/>
        </w:tabs>
        <w:rPr>
          <w:rFonts w:cstheme="minorBidi"/>
          <w:noProof/>
        </w:rPr>
      </w:pPr>
      <w:hyperlink w:anchor="_Toc200937775" w:history="1">
        <w:r w:rsidR="0051366B" w:rsidRPr="004C4377">
          <w:rPr>
            <w:rStyle w:val="aa"/>
            <w:rFonts w:ascii="Times New Roman" w:hAnsi="Times New Roman"/>
            <w:noProof/>
          </w:rPr>
          <w:t>3.2.</w:t>
        </w:r>
        <w:r w:rsidR="0051366B">
          <w:rPr>
            <w:rFonts w:cstheme="minorBidi"/>
            <w:noProof/>
          </w:rPr>
          <w:tab/>
        </w:r>
        <w:r w:rsidR="0051366B" w:rsidRPr="004C4377">
          <w:rPr>
            <w:rStyle w:val="aa"/>
            <w:rFonts w:ascii="Times New Roman" w:hAnsi="Times New Roman"/>
            <w:noProof/>
          </w:rPr>
          <w:t>Приоритетность</w:t>
        </w:r>
        <w:r w:rsidR="0051366B">
          <w:rPr>
            <w:noProof/>
            <w:webHidden/>
          </w:rPr>
          <w:tab/>
        </w:r>
        <w:r w:rsidR="0051366B">
          <w:rPr>
            <w:noProof/>
            <w:webHidden/>
          </w:rPr>
          <w:fldChar w:fldCharType="begin"/>
        </w:r>
        <w:r w:rsidR="0051366B">
          <w:rPr>
            <w:noProof/>
            <w:webHidden/>
          </w:rPr>
          <w:instrText xml:space="preserve"> PAGEREF _Toc200937775 \h </w:instrText>
        </w:r>
        <w:r w:rsidR="0051366B">
          <w:rPr>
            <w:noProof/>
            <w:webHidden/>
          </w:rPr>
        </w:r>
        <w:r w:rsidR="0051366B">
          <w:rPr>
            <w:noProof/>
            <w:webHidden/>
          </w:rPr>
          <w:fldChar w:fldCharType="separate"/>
        </w:r>
        <w:r w:rsidR="0051366B">
          <w:rPr>
            <w:noProof/>
            <w:webHidden/>
          </w:rPr>
          <w:t>33</w:t>
        </w:r>
        <w:r w:rsidR="0051366B">
          <w:rPr>
            <w:noProof/>
            <w:webHidden/>
          </w:rPr>
          <w:fldChar w:fldCharType="end"/>
        </w:r>
      </w:hyperlink>
    </w:p>
    <w:p w14:paraId="35249317" w14:textId="77F4EEFB" w:rsidR="0051366B" w:rsidRDefault="004F2946">
      <w:pPr>
        <w:pStyle w:val="11"/>
        <w:tabs>
          <w:tab w:val="left" w:pos="1320"/>
        </w:tabs>
        <w:rPr>
          <w:rFonts w:asciiTheme="minorHAnsi" w:hAnsiTheme="minorHAnsi" w:cstheme="minorBidi"/>
          <w:noProof/>
          <w:color w:val="auto"/>
          <w:sz w:val="22"/>
          <w:szCs w:val="22"/>
        </w:rPr>
      </w:pPr>
      <w:hyperlink w:anchor="_Toc200937776" w:history="1">
        <w:r w:rsidR="0051366B" w:rsidRPr="004C4377">
          <w:rPr>
            <w:rStyle w:val="aa"/>
            <w:rFonts w:eastAsia="Times New Roman"/>
            <w:noProof/>
          </w:rPr>
          <w:t>4.</w:t>
        </w:r>
        <w:r w:rsidR="0051366B">
          <w:rPr>
            <w:rFonts w:asciiTheme="minorHAnsi" w:hAnsiTheme="minorHAnsi" w:cstheme="minorBidi"/>
            <w:noProof/>
            <w:color w:val="auto"/>
            <w:sz w:val="22"/>
            <w:szCs w:val="22"/>
          </w:rPr>
          <w:tab/>
        </w:r>
        <w:r w:rsidR="0051366B" w:rsidRPr="004C4377">
          <w:rPr>
            <w:rStyle w:val="aa"/>
            <w:rFonts w:eastAsia="Times New Roman"/>
            <w:noProof/>
          </w:rPr>
          <w:t>Тестирование алгоритма на микроконтроллерах</w:t>
        </w:r>
        <w:r w:rsidR="0051366B">
          <w:rPr>
            <w:noProof/>
            <w:webHidden/>
          </w:rPr>
          <w:tab/>
        </w:r>
        <w:r w:rsidR="0051366B">
          <w:rPr>
            <w:noProof/>
            <w:webHidden/>
          </w:rPr>
          <w:fldChar w:fldCharType="begin"/>
        </w:r>
        <w:r w:rsidR="0051366B">
          <w:rPr>
            <w:noProof/>
            <w:webHidden/>
          </w:rPr>
          <w:instrText xml:space="preserve"> PAGEREF _Toc200937776 \h </w:instrText>
        </w:r>
        <w:r w:rsidR="0051366B">
          <w:rPr>
            <w:noProof/>
            <w:webHidden/>
          </w:rPr>
        </w:r>
        <w:r w:rsidR="0051366B">
          <w:rPr>
            <w:noProof/>
            <w:webHidden/>
          </w:rPr>
          <w:fldChar w:fldCharType="separate"/>
        </w:r>
        <w:r w:rsidR="0051366B">
          <w:rPr>
            <w:noProof/>
            <w:webHidden/>
          </w:rPr>
          <w:t>36</w:t>
        </w:r>
        <w:r w:rsidR="0051366B">
          <w:rPr>
            <w:noProof/>
            <w:webHidden/>
          </w:rPr>
          <w:fldChar w:fldCharType="end"/>
        </w:r>
      </w:hyperlink>
    </w:p>
    <w:p w14:paraId="572BA4E2" w14:textId="7D1A36DA" w:rsidR="0051366B" w:rsidRDefault="004F2946">
      <w:pPr>
        <w:pStyle w:val="11"/>
        <w:rPr>
          <w:rFonts w:asciiTheme="minorHAnsi" w:hAnsiTheme="minorHAnsi" w:cstheme="minorBidi"/>
          <w:noProof/>
          <w:color w:val="auto"/>
          <w:sz w:val="22"/>
          <w:szCs w:val="22"/>
        </w:rPr>
      </w:pPr>
      <w:hyperlink w:anchor="_Toc200937777" w:history="1">
        <w:r w:rsidR="0051366B" w:rsidRPr="004C4377">
          <w:rPr>
            <w:rStyle w:val="aa"/>
            <w:rFonts w:eastAsia="Times New Roman"/>
            <w:noProof/>
          </w:rPr>
          <w:t>ЗАКЛЮЧЕНИЕ</w:t>
        </w:r>
        <w:r w:rsidR="0051366B">
          <w:rPr>
            <w:noProof/>
            <w:webHidden/>
          </w:rPr>
          <w:tab/>
        </w:r>
        <w:r w:rsidR="0051366B">
          <w:rPr>
            <w:noProof/>
            <w:webHidden/>
          </w:rPr>
          <w:fldChar w:fldCharType="begin"/>
        </w:r>
        <w:r w:rsidR="0051366B">
          <w:rPr>
            <w:noProof/>
            <w:webHidden/>
          </w:rPr>
          <w:instrText xml:space="preserve"> PAGEREF _Toc200937777 \h </w:instrText>
        </w:r>
        <w:r w:rsidR="0051366B">
          <w:rPr>
            <w:noProof/>
            <w:webHidden/>
          </w:rPr>
        </w:r>
        <w:r w:rsidR="0051366B">
          <w:rPr>
            <w:noProof/>
            <w:webHidden/>
          </w:rPr>
          <w:fldChar w:fldCharType="separate"/>
        </w:r>
        <w:r w:rsidR="0051366B">
          <w:rPr>
            <w:noProof/>
            <w:webHidden/>
          </w:rPr>
          <w:t>39</w:t>
        </w:r>
        <w:r w:rsidR="0051366B">
          <w:rPr>
            <w:noProof/>
            <w:webHidden/>
          </w:rPr>
          <w:fldChar w:fldCharType="end"/>
        </w:r>
      </w:hyperlink>
    </w:p>
    <w:p w14:paraId="40614F8A" w14:textId="05159318" w:rsidR="0051366B" w:rsidRDefault="004F2946">
      <w:pPr>
        <w:pStyle w:val="11"/>
        <w:rPr>
          <w:rFonts w:asciiTheme="minorHAnsi" w:hAnsiTheme="minorHAnsi" w:cstheme="minorBidi"/>
          <w:noProof/>
          <w:color w:val="auto"/>
          <w:sz w:val="22"/>
          <w:szCs w:val="22"/>
        </w:rPr>
      </w:pPr>
      <w:hyperlink w:anchor="_Toc200937778" w:history="1">
        <w:r w:rsidR="0051366B" w:rsidRPr="004C4377">
          <w:rPr>
            <w:rStyle w:val="aa"/>
            <w:noProof/>
          </w:rPr>
          <w:t>СПИСОК ИСПОЛЬЗОВАННЫХ ИСТОЧНИКОВ</w:t>
        </w:r>
        <w:r w:rsidR="0051366B">
          <w:rPr>
            <w:noProof/>
            <w:webHidden/>
          </w:rPr>
          <w:tab/>
        </w:r>
        <w:r w:rsidR="0051366B">
          <w:rPr>
            <w:noProof/>
            <w:webHidden/>
          </w:rPr>
          <w:fldChar w:fldCharType="begin"/>
        </w:r>
        <w:r w:rsidR="0051366B">
          <w:rPr>
            <w:noProof/>
            <w:webHidden/>
          </w:rPr>
          <w:instrText xml:space="preserve"> PAGEREF _Toc200937778 \h </w:instrText>
        </w:r>
        <w:r w:rsidR="0051366B">
          <w:rPr>
            <w:noProof/>
            <w:webHidden/>
          </w:rPr>
        </w:r>
        <w:r w:rsidR="0051366B">
          <w:rPr>
            <w:noProof/>
            <w:webHidden/>
          </w:rPr>
          <w:fldChar w:fldCharType="separate"/>
        </w:r>
        <w:r w:rsidR="0051366B">
          <w:rPr>
            <w:noProof/>
            <w:webHidden/>
          </w:rPr>
          <w:t>40</w:t>
        </w:r>
        <w:r w:rsidR="0051366B">
          <w:rPr>
            <w:noProof/>
            <w:webHidden/>
          </w:rPr>
          <w:fldChar w:fldCharType="end"/>
        </w:r>
      </w:hyperlink>
    </w:p>
    <w:p w14:paraId="70352803" w14:textId="6F212972" w:rsidR="0051366B" w:rsidRDefault="004F2946">
      <w:pPr>
        <w:pStyle w:val="11"/>
        <w:rPr>
          <w:rFonts w:asciiTheme="minorHAnsi" w:hAnsiTheme="minorHAnsi" w:cstheme="minorBidi"/>
          <w:noProof/>
          <w:color w:val="auto"/>
          <w:sz w:val="22"/>
          <w:szCs w:val="22"/>
        </w:rPr>
      </w:pPr>
      <w:hyperlink w:anchor="_Toc200937779" w:history="1">
        <w:r w:rsidR="0051366B" w:rsidRPr="004C4377">
          <w:rPr>
            <w:rStyle w:val="aa"/>
            <w:noProof/>
          </w:rPr>
          <w:t>ПРИЛОЖЕНИЕ А</w:t>
        </w:r>
        <w:r w:rsidR="0051366B">
          <w:rPr>
            <w:noProof/>
            <w:webHidden/>
          </w:rPr>
          <w:tab/>
        </w:r>
        <w:r w:rsidR="0051366B">
          <w:rPr>
            <w:noProof/>
            <w:webHidden/>
          </w:rPr>
          <w:fldChar w:fldCharType="begin"/>
        </w:r>
        <w:r w:rsidR="0051366B">
          <w:rPr>
            <w:noProof/>
            <w:webHidden/>
          </w:rPr>
          <w:instrText xml:space="preserve"> PAGEREF _Toc200937779 \h </w:instrText>
        </w:r>
        <w:r w:rsidR="0051366B">
          <w:rPr>
            <w:noProof/>
            <w:webHidden/>
          </w:rPr>
        </w:r>
        <w:r w:rsidR="0051366B">
          <w:rPr>
            <w:noProof/>
            <w:webHidden/>
          </w:rPr>
          <w:fldChar w:fldCharType="separate"/>
        </w:r>
        <w:r w:rsidR="0051366B">
          <w:rPr>
            <w:noProof/>
            <w:webHidden/>
          </w:rPr>
          <w:t>42</w:t>
        </w:r>
        <w:r w:rsidR="0051366B">
          <w:rPr>
            <w:noProof/>
            <w:webHidden/>
          </w:rPr>
          <w:fldChar w:fldCharType="end"/>
        </w:r>
      </w:hyperlink>
    </w:p>
    <w:p w14:paraId="424CF4D9" w14:textId="16558122" w:rsidR="0051366B" w:rsidRDefault="004F2946">
      <w:pPr>
        <w:pStyle w:val="11"/>
        <w:rPr>
          <w:rFonts w:asciiTheme="minorHAnsi" w:hAnsiTheme="minorHAnsi" w:cstheme="minorBidi"/>
          <w:noProof/>
          <w:color w:val="auto"/>
          <w:sz w:val="22"/>
          <w:szCs w:val="22"/>
        </w:rPr>
      </w:pPr>
      <w:hyperlink w:anchor="_Toc200937780" w:history="1">
        <w:r w:rsidR="0051366B" w:rsidRPr="004C4377">
          <w:rPr>
            <w:rStyle w:val="aa"/>
            <w:noProof/>
          </w:rPr>
          <w:t>ПРИЛОЖЕНИЕ Б</w:t>
        </w:r>
        <w:r w:rsidR="0051366B">
          <w:rPr>
            <w:noProof/>
            <w:webHidden/>
          </w:rPr>
          <w:tab/>
        </w:r>
        <w:r w:rsidR="0051366B">
          <w:rPr>
            <w:noProof/>
            <w:webHidden/>
          </w:rPr>
          <w:fldChar w:fldCharType="begin"/>
        </w:r>
        <w:r w:rsidR="0051366B">
          <w:rPr>
            <w:noProof/>
            <w:webHidden/>
          </w:rPr>
          <w:instrText xml:space="preserve"> PAGEREF _Toc200937780 \h </w:instrText>
        </w:r>
        <w:r w:rsidR="0051366B">
          <w:rPr>
            <w:noProof/>
            <w:webHidden/>
          </w:rPr>
        </w:r>
        <w:r w:rsidR="0051366B">
          <w:rPr>
            <w:noProof/>
            <w:webHidden/>
          </w:rPr>
          <w:fldChar w:fldCharType="separate"/>
        </w:r>
        <w:r w:rsidR="0051366B">
          <w:rPr>
            <w:noProof/>
            <w:webHidden/>
          </w:rPr>
          <w:t>45</w:t>
        </w:r>
        <w:r w:rsidR="0051366B">
          <w:rPr>
            <w:noProof/>
            <w:webHidden/>
          </w:rPr>
          <w:fldChar w:fldCharType="end"/>
        </w:r>
      </w:hyperlink>
    </w:p>
    <w:p w14:paraId="1D5A091E" w14:textId="1C5E9CAD" w:rsidR="0051366B" w:rsidRDefault="004F2946">
      <w:pPr>
        <w:pStyle w:val="11"/>
        <w:rPr>
          <w:rFonts w:asciiTheme="minorHAnsi" w:hAnsiTheme="minorHAnsi" w:cstheme="minorBidi"/>
          <w:noProof/>
          <w:color w:val="auto"/>
          <w:sz w:val="22"/>
          <w:szCs w:val="22"/>
        </w:rPr>
      </w:pPr>
      <w:hyperlink w:anchor="_Toc200937781" w:history="1">
        <w:r w:rsidR="0051366B" w:rsidRPr="004C4377">
          <w:rPr>
            <w:rStyle w:val="aa"/>
            <w:noProof/>
          </w:rPr>
          <w:t>ПРИЛОЖЕНИЕ В</w:t>
        </w:r>
        <w:r w:rsidR="0051366B">
          <w:rPr>
            <w:noProof/>
            <w:webHidden/>
          </w:rPr>
          <w:tab/>
        </w:r>
        <w:r w:rsidR="0051366B">
          <w:rPr>
            <w:noProof/>
            <w:webHidden/>
          </w:rPr>
          <w:fldChar w:fldCharType="begin"/>
        </w:r>
        <w:r w:rsidR="0051366B">
          <w:rPr>
            <w:noProof/>
            <w:webHidden/>
          </w:rPr>
          <w:instrText xml:space="preserve"> PAGEREF _Toc200937781 \h </w:instrText>
        </w:r>
        <w:r w:rsidR="0051366B">
          <w:rPr>
            <w:noProof/>
            <w:webHidden/>
          </w:rPr>
        </w:r>
        <w:r w:rsidR="0051366B">
          <w:rPr>
            <w:noProof/>
            <w:webHidden/>
          </w:rPr>
          <w:fldChar w:fldCharType="separate"/>
        </w:r>
        <w:r w:rsidR="0051366B">
          <w:rPr>
            <w:noProof/>
            <w:webHidden/>
          </w:rPr>
          <w:t>49</w:t>
        </w:r>
        <w:r w:rsidR="0051366B">
          <w:rPr>
            <w:noProof/>
            <w:webHidden/>
          </w:rPr>
          <w:fldChar w:fldCharType="end"/>
        </w:r>
      </w:hyperlink>
    </w:p>
    <w:p w14:paraId="6506A89E" w14:textId="221C8709" w:rsidR="008A2177" w:rsidRPr="005A227F" w:rsidRDefault="008A2177" w:rsidP="00F00AA4">
      <w:pPr>
        <w:pStyle w:val="af2"/>
        <w:tabs>
          <w:tab w:val="right" w:leader="dot" w:pos="9639"/>
        </w:tabs>
        <w:spacing w:before="0" w:line="360" w:lineRule="auto"/>
        <w:ind w:firstLine="709"/>
        <w:jc w:val="both"/>
        <w:rPr>
          <w:rFonts w:ascii="Times New Roman" w:eastAsiaTheme="minorEastAsia" w:hAnsi="Times New Roman" w:cs="Times New Roman"/>
          <w:color w:val="000000" w:themeColor="text1"/>
          <w:sz w:val="28"/>
          <w:szCs w:val="28"/>
        </w:rPr>
      </w:pPr>
      <w:r w:rsidRPr="00532FE0">
        <w:rPr>
          <w:rFonts w:ascii="Times New Roman" w:eastAsiaTheme="minorEastAsia" w:hAnsi="Times New Roman" w:cs="Times New Roman"/>
          <w:color w:val="000000" w:themeColor="text1"/>
        </w:rPr>
        <w:fldChar w:fldCharType="end"/>
      </w:r>
    </w:p>
    <w:p w14:paraId="4B7F9455" w14:textId="4578D114" w:rsidR="008A2177" w:rsidRPr="0041762B" w:rsidRDefault="008A2177" w:rsidP="00F00AA4">
      <w:pPr>
        <w:tabs>
          <w:tab w:val="right" w:leader="dot" w:pos="9639"/>
        </w:tabs>
        <w:spacing w:line="360" w:lineRule="auto"/>
        <w:ind w:firstLine="709"/>
        <w:jc w:val="both"/>
        <w:rPr>
          <w:rFonts w:eastAsiaTheme="minorEastAsia"/>
          <w:color w:val="000000" w:themeColor="text1"/>
          <w:sz w:val="28"/>
          <w:szCs w:val="28"/>
          <w:lang w:val="en-US"/>
        </w:rPr>
      </w:pPr>
      <w:r w:rsidRPr="005A227F">
        <w:rPr>
          <w:rFonts w:eastAsiaTheme="minorEastAsia"/>
          <w:color w:val="000000" w:themeColor="text1"/>
          <w:sz w:val="28"/>
          <w:szCs w:val="28"/>
        </w:rPr>
        <w:br w:type="page"/>
      </w:r>
    </w:p>
    <w:p w14:paraId="42CAA5D1" w14:textId="1D674275" w:rsidR="009430B7" w:rsidRPr="002E5CFC" w:rsidRDefault="009430B7" w:rsidP="002E5CFC">
      <w:pPr>
        <w:pStyle w:val="1"/>
        <w:spacing w:before="0" w:line="360" w:lineRule="auto"/>
        <w:ind w:firstLine="709"/>
        <w:jc w:val="center"/>
        <w:rPr>
          <w:rFonts w:ascii="Times New Roman" w:eastAsiaTheme="minorEastAsia" w:hAnsi="Times New Roman" w:cs="Times New Roman"/>
          <w:color w:val="000000" w:themeColor="text1"/>
          <w:lang w:eastAsia="ru-RU"/>
        </w:rPr>
      </w:pPr>
      <w:bookmarkStart w:id="2" w:name="_Toc200937763"/>
      <w:r w:rsidRPr="002E5CFC">
        <w:rPr>
          <w:rFonts w:ascii="Times New Roman" w:eastAsiaTheme="minorEastAsia" w:hAnsi="Times New Roman" w:cs="Times New Roman"/>
          <w:color w:val="000000" w:themeColor="text1"/>
          <w:lang w:eastAsia="ru-RU"/>
        </w:rPr>
        <w:lastRenderedPageBreak/>
        <w:t>ОПРЕДЕЛЕНИЯ</w:t>
      </w:r>
      <w:bookmarkEnd w:id="2"/>
    </w:p>
    <w:p w14:paraId="08E44EDD" w14:textId="77777777" w:rsidR="004B01F2" w:rsidRPr="005A227F" w:rsidRDefault="004B01F2"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Поднесущая – боковая полоса несущей волны радиочастоты, которая модулируется для передачи дополнительной информации</w:t>
      </w:r>
    </w:p>
    <w:p w14:paraId="712250AD" w14:textId="77777777"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Ряд Фурье – способ представления произвольной сложной функции суммой более простых – синуса и косинуса</w:t>
      </w:r>
    </w:p>
    <w:p w14:paraId="7F79196F" w14:textId="55219E52"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Дискретное преобразование Фурье – математическое преобразование, разлагающее последовательность значений сигнала на компоненты различных частот</w:t>
      </w:r>
    </w:p>
    <w:p w14:paraId="320C7B15" w14:textId="5CD3879E"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Обратное дискретное преобразование Фурье – математическое преобразование, восстанавливающее временной сигнал из его частотных компонент</w:t>
      </w:r>
    </w:p>
    <w:p w14:paraId="2A0AF57D" w14:textId="43A1DE7E"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Гармоника – комплексная экспоненциальная функция определенной частоты, амплитуды и фазы, являющаяся базовым элементом для синтеза временного сигнала посредством обратного дискретного преобразования Фурье</w:t>
      </w:r>
    </w:p>
    <w:p w14:paraId="33E16270" w14:textId="6DE22B24" w:rsidR="004B01F2" w:rsidRPr="005A227F" w:rsidRDefault="004B01F2" w:rsidP="00F00AA4">
      <w:pPr>
        <w:spacing w:line="360" w:lineRule="auto"/>
        <w:ind w:firstLine="709"/>
        <w:jc w:val="both"/>
        <w:rPr>
          <w:color w:val="000000" w:themeColor="text1"/>
          <w:sz w:val="28"/>
          <w:szCs w:val="28"/>
          <w:lang w:val="ru-RU"/>
        </w:rPr>
      </w:pPr>
      <w:r w:rsidRPr="005A227F">
        <w:rPr>
          <w:rFonts w:eastAsiaTheme="minorEastAsia"/>
          <w:color w:val="000000" w:themeColor="text1"/>
          <w:sz w:val="28"/>
          <w:szCs w:val="28"/>
          <w:lang w:val="en-US" w:eastAsia="ru-RU"/>
        </w:rPr>
        <w:t>FFTW</w:t>
      </w:r>
      <w:r w:rsidRPr="005A227F">
        <w:rPr>
          <w:rFonts w:eastAsiaTheme="minorEastAsia"/>
          <w:color w:val="000000" w:themeColor="text1"/>
          <w:sz w:val="28"/>
          <w:szCs w:val="28"/>
          <w:lang w:val="ru-RU" w:eastAsia="ru-RU"/>
        </w:rPr>
        <w:t xml:space="preserve">3 - </w:t>
      </w:r>
      <w:r w:rsidRPr="005A227F">
        <w:rPr>
          <w:color w:val="000000" w:themeColor="text1"/>
          <w:sz w:val="28"/>
          <w:szCs w:val="28"/>
          <w:lang w:val="ru-RU"/>
        </w:rPr>
        <w:t>библиотека, предоставляющая эффективные алгоритмы вычисления прямого и обратного дискретного преобразования Фурье</w:t>
      </w:r>
    </w:p>
    <w:p w14:paraId="1D6D3E13" w14:textId="23A481AD" w:rsidR="009430B7" w:rsidRPr="005A227F" w:rsidRDefault="00181FA6" w:rsidP="00F00AA4">
      <w:pPr>
        <w:spacing w:line="360" w:lineRule="auto"/>
        <w:ind w:firstLine="709"/>
        <w:jc w:val="both"/>
        <w:rPr>
          <w:rFonts w:eastAsiaTheme="minorEastAsia"/>
          <w:color w:val="000000" w:themeColor="text1"/>
          <w:sz w:val="28"/>
          <w:szCs w:val="28"/>
          <w:lang w:val="ru-RU" w:eastAsia="ru-RU"/>
        </w:rPr>
      </w:pPr>
      <w:r>
        <w:rPr>
          <w:color w:val="000000" w:themeColor="text1"/>
          <w:sz w:val="28"/>
          <w:szCs w:val="28"/>
          <w:lang w:val="ru-RU"/>
        </w:rPr>
        <w:t>Свертка</w:t>
      </w:r>
      <w:r w:rsidRPr="005A227F">
        <w:rPr>
          <w:color w:val="000000" w:themeColor="text1"/>
          <w:sz w:val="28"/>
          <w:szCs w:val="28"/>
        </w:rPr>
        <w:t xml:space="preserve"> – </w:t>
      </w:r>
      <w:r w:rsidR="002144E4">
        <w:rPr>
          <w:color w:val="000000" w:themeColor="text1"/>
          <w:sz w:val="28"/>
          <w:szCs w:val="28"/>
          <w:lang w:val="ru-RU"/>
        </w:rPr>
        <w:t>комбинирование двух сигналов</w:t>
      </w:r>
    </w:p>
    <w:p w14:paraId="66D89BC3" w14:textId="77777777"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C11120">
        <w:rPr>
          <w:rFonts w:eastAsiaTheme="minorEastAsia"/>
          <w:color w:val="000000" w:themeColor="text1"/>
          <w:sz w:val="28"/>
          <w:szCs w:val="28"/>
          <w:lang w:val="ru-RU" w:eastAsia="ru-RU"/>
        </w:rPr>
        <w:br w:type="page"/>
      </w:r>
    </w:p>
    <w:p w14:paraId="46F9CBA6" w14:textId="19E44FDD" w:rsidR="007F5D1E" w:rsidRPr="002E5CFC" w:rsidRDefault="007F5D1E" w:rsidP="002E5CFC">
      <w:pPr>
        <w:pStyle w:val="1"/>
        <w:spacing w:before="0" w:line="360" w:lineRule="auto"/>
        <w:ind w:firstLine="709"/>
        <w:jc w:val="center"/>
        <w:rPr>
          <w:rFonts w:ascii="Times New Roman" w:eastAsiaTheme="minorEastAsia" w:hAnsi="Times New Roman" w:cs="Times New Roman"/>
          <w:color w:val="000000" w:themeColor="text1"/>
          <w:lang w:eastAsia="ru-RU"/>
        </w:rPr>
      </w:pPr>
      <w:bookmarkStart w:id="3" w:name="_Toc200937764"/>
      <w:r w:rsidRPr="002E5CFC">
        <w:rPr>
          <w:rFonts w:ascii="Times New Roman" w:eastAsiaTheme="minorEastAsia" w:hAnsi="Times New Roman" w:cs="Times New Roman"/>
          <w:color w:val="000000" w:themeColor="text1"/>
          <w:lang w:eastAsia="ru-RU"/>
        </w:rPr>
        <w:lastRenderedPageBreak/>
        <w:t>ОБОЗНАЧЕНИЯ И СОКРАЩЕНИЯ</w:t>
      </w:r>
      <w:bookmarkEnd w:id="3"/>
    </w:p>
    <w:p w14:paraId="700EC95B" w14:textId="105A88BC" w:rsidR="007F5D1E" w:rsidRPr="005A227F" w:rsidRDefault="007F5D1E" w:rsidP="00F00AA4">
      <w:pPr>
        <w:spacing w:line="360" w:lineRule="auto"/>
        <w:ind w:firstLine="709"/>
        <w:jc w:val="both"/>
        <w:rPr>
          <w:color w:val="000000" w:themeColor="text1"/>
          <w:sz w:val="28"/>
          <w:szCs w:val="28"/>
          <w:lang w:val="ru-RU" w:eastAsia="ru-RU"/>
        </w:rPr>
      </w:pPr>
      <w:r w:rsidRPr="005A227F">
        <w:rPr>
          <w:rFonts w:eastAsiaTheme="minorEastAsia"/>
          <w:color w:val="000000" w:themeColor="text1"/>
          <w:sz w:val="28"/>
          <w:szCs w:val="28"/>
          <w:lang w:val="en-US" w:eastAsia="ru-RU"/>
        </w:rPr>
        <w:t>OFDM</w:t>
      </w:r>
      <w:r w:rsidRPr="005A227F">
        <w:rPr>
          <w:rFonts w:eastAsiaTheme="minorEastAsia"/>
          <w:color w:val="000000" w:themeColor="text1"/>
          <w:sz w:val="28"/>
          <w:szCs w:val="28"/>
          <w:lang w:val="ru-RU" w:eastAsia="ru-RU"/>
        </w:rPr>
        <w:t xml:space="preserve"> </w:t>
      </w:r>
      <w:r w:rsidR="007C387D" w:rsidRPr="005A227F">
        <w:rPr>
          <w:rFonts w:eastAsiaTheme="minorEastAsia"/>
          <w:color w:val="000000" w:themeColor="text1"/>
          <w:sz w:val="28"/>
          <w:szCs w:val="28"/>
          <w:lang w:val="ru-RU" w:eastAsia="ru-RU"/>
        </w:rPr>
        <w:t xml:space="preserve">(англ. </w:t>
      </w:r>
      <w:r w:rsidRPr="005A227F">
        <w:rPr>
          <w:rFonts w:eastAsiaTheme="minorEastAsia"/>
          <w:color w:val="000000" w:themeColor="text1"/>
          <w:sz w:val="28"/>
          <w:szCs w:val="28"/>
          <w:lang w:val="en-US" w:eastAsia="ru-RU"/>
        </w:rPr>
        <w:t>Orthogonal</w:t>
      </w:r>
      <w:r w:rsidRPr="005A227F">
        <w:rPr>
          <w:rFonts w:eastAsiaTheme="minorEastAsia"/>
          <w:color w:val="000000" w:themeColor="text1"/>
          <w:sz w:val="28"/>
          <w:szCs w:val="28"/>
          <w:lang w:val="ru-RU" w:eastAsia="ru-RU"/>
        </w:rPr>
        <w:t xml:space="preserve"> </w:t>
      </w:r>
      <w:r w:rsidRPr="005A227F">
        <w:rPr>
          <w:rFonts w:eastAsiaTheme="minorEastAsia"/>
          <w:color w:val="000000" w:themeColor="text1"/>
          <w:sz w:val="28"/>
          <w:szCs w:val="28"/>
          <w:lang w:val="en-US" w:eastAsia="ru-RU"/>
        </w:rPr>
        <w:t>frequency</w:t>
      </w:r>
      <w:r w:rsidRPr="005A227F">
        <w:rPr>
          <w:rFonts w:eastAsiaTheme="minorEastAsia"/>
          <w:color w:val="000000" w:themeColor="text1"/>
          <w:sz w:val="28"/>
          <w:szCs w:val="28"/>
          <w:lang w:val="ru-RU" w:eastAsia="ru-RU"/>
        </w:rPr>
        <w:t>-</w:t>
      </w:r>
      <w:r w:rsidRPr="005A227F">
        <w:rPr>
          <w:rFonts w:eastAsiaTheme="minorEastAsia"/>
          <w:color w:val="000000" w:themeColor="text1"/>
          <w:sz w:val="28"/>
          <w:szCs w:val="28"/>
          <w:lang w:val="en-US" w:eastAsia="ru-RU"/>
        </w:rPr>
        <w:t>division</w:t>
      </w:r>
      <w:r w:rsidRPr="005A227F">
        <w:rPr>
          <w:rFonts w:eastAsiaTheme="minorEastAsia"/>
          <w:color w:val="000000" w:themeColor="text1"/>
          <w:sz w:val="28"/>
          <w:szCs w:val="28"/>
          <w:lang w:val="ru-RU" w:eastAsia="ru-RU"/>
        </w:rPr>
        <w:t xml:space="preserve"> </w:t>
      </w:r>
      <w:r w:rsidRPr="005A227F">
        <w:rPr>
          <w:rFonts w:eastAsiaTheme="minorEastAsia"/>
          <w:color w:val="000000" w:themeColor="text1"/>
          <w:sz w:val="28"/>
          <w:szCs w:val="28"/>
          <w:lang w:val="en-US" w:eastAsia="ru-RU"/>
        </w:rPr>
        <w:t>multiplexing</w:t>
      </w:r>
      <w:r w:rsidR="007C387D" w:rsidRPr="005A227F">
        <w:rPr>
          <w:rFonts w:eastAsiaTheme="minorEastAsia"/>
          <w:color w:val="000000" w:themeColor="text1"/>
          <w:sz w:val="28"/>
          <w:szCs w:val="28"/>
          <w:lang w:val="ru-RU" w:eastAsia="ru-RU"/>
        </w:rPr>
        <w:t xml:space="preserve">) – </w:t>
      </w:r>
      <w:r w:rsidRPr="005A227F">
        <w:rPr>
          <w:color w:val="000000" w:themeColor="text1"/>
          <w:sz w:val="28"/>
          <w:szCs w:val="28"/>
          <w:lang w:val="ru-RU" w:eastAsia="ru-RU"/>
        </w:rPr>
        <w:t>мультиплексирование с ортогональным частотным разделением каналов</w:t>
      </w:r>
    </w:p>
    <w:p w14:paraId="1917EAD4" w14:textId="3991F1A9" w:rsidR="007F5D1E" w:rsidRPr="005A227F" w:rsidRDefault="007F5D1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СВЧ – сверхвысокие частоты</w:t>
      </w:r>
    </w:p>
    <w:p w14:paraId="3A1C2F19" w14:textId="7B3463A4" w:rsidR="00282068" w:rsidRPr="005A227F" w:rsidRDefault="003000CB"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en-US" w:eastAsia="ru-RU"/>
        </w:rPr>
        <w:t>STM</w:t>
      </w:r>
      <w:r w:rsidRPr="005A227F">
        <w:rPr>
          <w:color w:val="000000" w:themeColor="text1"/>
          <w:sz w:val="28"/>
          <w:szCs w:val="28"/>
          <w:lang w:val="ru-RU" w:eastAsia="ru-RU"/>
        </w:rPr>
        <w:t xml:space="preserve">32 – семейство 32-битных микроконтроллеров на базе архитектуры </w:t>
      </w:r>
      <w:r w:rsidRPr="005A227F">
        <w:rPr>
          <w:color w:val="000000" w:themeColor="text1"/>
          <w:sz w:val="28"/>
          <w:szCs w:val="28"/>
          <w:lang w:val="en-US" w:eastAsia="ru-RU"/>
        </w:rPr>
        <w:t>ARM</w:t>
      </w:r>
      <w:r w:rsidRPr="005A227F">
        <w:rPr>
          <w:color w:val="000000" w:themeColor="text1"/>
          <w:sz w:val="28"/>
          <w:szCs w:val="28"/>
          <w:lang w:val="ru-RU" w:eastAsia="ru-RU"/>
        </w:rPr>
        <w:t xml:space="preserve"> </w:t>
      </w:r>
      <w:r w:rsidRPr="005A227F">
        <w:rPr>
          <w:color w:val="000000" w:themeColor="text1"/>
          <w:sz w:val="28"/>
          <w:szCs w:val="28"/>
          <w:lang w:val="en-US" w:eastAsia="ru-RU"/>
        </w:rPr>
        <w:t>Cortex</w:t>
      </w:r>
      <w:r w:rsidRPr="005A227F">
        <w:rPr>
          <w:color w:val="000000" w:themeColor="text1"/>
          <w:sz w:val="28"/>
          <w:szCs w:val="28"/>
          <w:lang w:val="ru-RU" w:eastAsia="ru-RU"/>
        </w:rPr>
        <w:t>-</w:t>
      </w:r>
      <w:r w:rsidRPr="005A227F">
        <w:rPr>
          <w:color w:val="000000" w:themeColor="text1"/>
          <w:sz w:val="28"/>
          <w:szCs w:val="28"/>
          <w:lang w:val="en-US" w:eastAsia="ru-RU"/>
        </w:rPr>
        <w:t>M</w:t>
      </w:r>
      <w:r w:rsidRPr="005A227F">
        <w:rPr>
          <w:color w:val="000000" w:themeColor="text1"/>
          <w:sz w:val="28"/>
          <w:szCs w:val="28"/>
          <w:lang w:val="ru-RU" w:eastAsia="ru-RU"/>
        </w:rPr>
        <w:t xml:space="preserve">, разработанной компанией </w:t>
      </w:r>
      <w:r w:rsidRPr="005A227F">
        <w:rPr>
          <w:color w:val="000000" w:themeColor="text1"/>
          <w:sz w:val="28"/>
          <w:szCs w:val="28"/>
          <w:lang w:val="en-US" w:eastAsia="ru-RU"/>
        </w:rPr>
        <w:t>STMicroelectronics</w:t>
      </w:r>
      <w:r w:rsidRPr="005A227F">
        <w:rPr>
          <w:color w:val="000000" w:themeColor="text1"/>
          <w:sz w:val="28"/>
          <w:szCs w:val="28"/>
          <w:lang w:val="ru-RU" w:eastAsia="ru-RU"/>
        </w:rPr>
        <w:t>.</w:t>
      </w:r>
    </w:p>
    <w:p w14:paraId="79DF4220" w14:textId="174E839F"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ЦАП – цифро-аналоговый преобразователь</w:t>
      </w:r>
    </w:p>
    <w:p w14:paraId="5207373F" w14:textId="23DF74E7"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16-QA</w:t>
      </w:r>
      <w:r w:rsidRPr="005A227F">
        <w:rPr>
          <w:color w:val="000000" w:themeColor="text1"/>
          <w:sz w:val="28"/>
          <w:szCs w:val="28"/>
          <w:lang w:val="en-US"/>
        </w:rPr>
        <w:t>M</w:t>
      </w:r>
      <w:r w:rsidR="007C387D" w:rsidRPr="005A227F">
        <w:rPr>
          <w:color w:val="000000" w:themeColor="text1"/>
          <w:sz w:val="28"/>
          <w:szCs w:val="28"/>
          <w:lang w:val="ru-RU"/>
        </w:rPr>
        <w:t xml:space="preserve"> (англ. Quadrature Amplitude Modulation)</w:t>
      </w:r>
      <w:r w:rsidRPr="005A227F">
        <w:rPr>
          <w:color w:val="000000" w:themeColor="text1"/>
          <w:sz w:val="28"/>
          <w:szCs w:val="28"/>
          <w:lang w:val="ru-RU"/>
        </w:rPr>
        <w:t xml:space="preserve"> – 16-позиционная квадратурная амплитудная модуляция</w:t>
      </w:r>
    </w:p>
    <w:p w14:paraId="5F788DF9" w14:textId="05C3982B" w:rsidR="00DA408F" w:rsidRPr="005A227F" w:rsidRDefault="00282068"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ДПФ – дискретное преобразование Фурье</w:t>
      </w:r>
    </w:p>
    <w:p w14:paraId="57648576" w14:textId="1E72B813" w:rsidR="00282068" w:rsidRPr="005A227F" w:rsidRDefault="00282068"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ОДПФ – обратное дискретное преобразование Фурье</w:t>
      </w:r>
    </w:p>
    <w:p w14:paraId="741A8215" w14:textId="4843B31C"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ОПФ – обратное преобразование Фурье</w:t>
      </w:r>
    </w:p>
    <w:p w14:paraId="683B14CF" w14:textId="17F26700" w:rsidR="007C387D" w:rsidRPr="005A227F" w:rsidRDefault="007C387D"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БПФ – быстрое преобразование Фурье</w:t>
      </w:r>
    </w:p>
    <w:p w14:paraId="74A6ECFA" w14:textId="52D68339" w:rsidR="007C387D" w:rsidRPr="005A227F" w:rsidRDefault="007C387D" w:rsidP="00F00AA4">
      <w:pPr>
        <w:spacing w:line="360" w:lineRule="auto"/>
        <w:ind w:firstLine="709"/>
        <w:jc w:val="both"/>
        <w:rPr>
          <w:color w:val="000000" w:themeColor="text1"/>
          <w:sz w:val="28"/>
          <w:szCs w:val="28"/>
          <w:lang w:val="ru-RU"/>
        </w:rPr>
      </w:pPr>
      <w:r w:rsidRPr="005A227F">
        <w:rPr>
          <w:color w:val="000000" w:themeColor="text1"/>
          <w:sz w:val="28"/>
          <w:szCs w:val="28"/>
          <w:lang w:val="en-US"/>
        </w:rPr>
        <w:t>FFTW</w:t>
      </w:r>
      <w:r w:rsidRPr="005A227F">
        <w:rPr>
          <w:color w:val="000000" w:themeColor="text1"/>
          <w:sz w:val="28"/>
          <w:szCs w:val="28"/>
          <w:lang w:val="ru-RU"/>
        </w:rPr>
        <w:t xml:space="preserve">3 (англ. </w:t>
      </w:r>
      <w:r w:rsidRPr="005A227F">
        <w:rPr>
          <w:color w:val="000000" w:themeColor="text1"/>
          <w:sz w:val="28"/>
          <w:szCs w:val="28"/>
          <w:lang w:val="en-US"/>
        </w:rPr>
        <w:t>Fastest</w:t>
      </w:r>
      <w:r w:rsidRPr="005A227F">
        <w:rPr>
          <w:color w:val="000000" w:themeColor="text1"/>
          <w:sz w:val="28"/>
          <w:szCs w:val="28"/>
          <w:lang w:val="ru-RU"/>
        </w:rPr>
        <w:t xml:space="preserve"> </w:t>
      </w:r>
      <w:r w:rsidRPr="005A227F">
        <w:rPr>
          <w:color w:val="000000" w:themeColor="text1"/>
          <w:sz w:val="28"/>
          <w:szCs w:val="28"/>
          <w:lang w:val="en-US"/>
        </w:rPr>
        <w:t>Fourier</w:t>
      </w:r>
      <w:r w:rsidRPr="005A227F">
        <w:rPr>
          <w:color w:val="000000" w:themeColor="text1"/>
          <w:sz w:val="28"/>
          <w:szCs w:val="28"/>
          <w:lang w:val="ru-RU"/>
        </w:rPr>
        <w:t xml:space="preserve"> </w:t>
      </w:r>
      <w:r w:rsidRPr="005A227F">
        <w:rPr>
          <w:color w:val="000000" w:themeColor="text1"/>
          <w:sz w:val="28"/>
          <w:szCs w:val="28"/>
          <w:lang w:val="en-US"/>
        </w:rPr>
        <w:t>Transform</w:t>
      </w:r>
      <w:r w:rsidRPr="005A227F">
        <w:rPr>
          <w:color w:val="000000" w:themeColor="text1"/>
          <w:sz w:val="28"/>
          <w:szCs w:val="28"/>
          <w:lang w:val="ru-RU"/>
        </w:rPr>
        <w:t xml:space="preserve"> </w:t>
      </w:r>
      <w:r w:rsidRPr="005A227F">
        <w:rPr>
          <w:color w:val="000000" w:themeColor="text1"/>
          <w:sz w:val="28"/>
          <w:szCs w:val="28"/>
          <w:lang w:val="en-US"/>
        </w:rPr>
        <w:t>in</w:t>
      </w:r>
      <w:r w:rsidRPr="005A227F">
        <w:rPr>
          <w:color w:val="000000" w:themeColor="text1"/>
          <w:sz w:val="28"/>
          <w:szCs w:val="28"/>
          <w:lang w:val="ru-RU"/>
        </w:rPr>
        <w:t xml:space="preserve"> </w:t>
      </w:r>
      <w:r w:rsidRPr="005A227F">
        <w:rPr>
          <w:color w:val="000000" w:themeColor="text1"/>
          <w:sz w:val="28"/>
          <w:szCs w:val="28"/>
          <w:lang w:val="en-US"/>
        </w:rPr>
        <w:t>the</w:t>
      </w:r>
      <w:r w:rsidRPr="005A227F">
        <w:rPr>
          <w:color w:val="000000" w:themeColor="text1"/>
          <w:sz w:val="28"/>
          <w:szCs w:val="28"/>
          <w:lang w:val="ru-RU"/>
        </w:rPr>
        <w:t xml:space="preserve"> </w:t>
      </w:r>
      <w:r w:rsidRPr="005A227F">
        <w:rPr>
          <w:color w:val="000000" w:themeColor="text1"/>
          <w:sz w:val="28"/>
          <w:szCs w:val="28"/>
          <w:lang w:val="en-US"/>
        </w:rPr>
        <w:t>West</w:t>
      </w:r>
      <w:r w:rsidRPr="005A227F">
        <w:rPr>
          <w:color w:val="000000" w:themeColor="text1"/>
          <w:sz w:val="28"/>
          <w:szCs w:val="28"/>
          <w:lang w:val="ru-RU"/>
        </w:rPr>
        <w:t xml:space="preserve">, </w:t>
      </w:r>
      <w:r w:rsidRPr="005A227F">
        <w:rPr>
          <w:color w:val="000000" w:themeColor="text1"/>
          <w:sz w:val="28"/>
          <w:szCs w:val="28"/>
          <w:lang w:val="en-US"/>
        </w:rPr>
        <w:t>version</w:t>
      </w:r>
      <w:r w:rsidRPr="005A227F">
        <w:rPr>
          <w:color w:val="000000" w:themeColor="text1"/>
          <w:sz w:val="28"/>
          <w:szCs w:val="28"/>
          <w:lang w:val="ru-RU"/>
        </w:rPr>
        <w:t xml:space="preserve"> 3) – </w:t>
      </w:r>
      <w:r w:rsidR="00DA6A9E" w:rsidRPr="005A227F">
        <w:rPr>
          <w:color w:val="000000" w:themeColor="text1"/>
          <w:sz w:val="28"/>
          <w:szCs w:val="28"/>
          <w:lang w:val="ru-RU"/>
        </w:rPr>
        <w:t>с</w:t>
      </w:r>
      <w:r w:rsidR="004B01F2" w:rsidRPr="005A227F">
        <w:rPr>
          <w:color w:val="000000" w:themeColor="text1"/>
          <w:sz w:val="28"/>
          <w:szCs w:val="28"/>
          <w:lang w:val="ru-RU"/>
        </w:rPr>
        <w:t>амое быстрое преобразование Фурье на Западе, версия 3</w:t>
      </w:r>
    </w:p>
    <w:p w14:paraId="024678C4" w14:textId="3D5A4770" w:rsidR="009430B7" w:rsidRPr="005A227F" w:rsidRDefault="00CF70CA" w:rsidP="00F00AA4">
      <w:pPr>
        <w:spacing w:line="360" w:lineRule="auto"/>
        <w:ind w:firstLine="709"/>
        <w:jc w:val="both"/>
        <w:rPr>
          <w:color w:val="000000" w:themeColor="text1"/>
          <w:sz w:val="28"/>
          <w:szCs w:val="28"/>
          <w:lang w:val="ru-RU" w:eastAsia="ru-RU"/>
        </w:rPr>
      </w:pPr>
      <w:r w:rsidRPr="005A227F">
        <w:rPr>
          <w:color w:val="000000" w:themeColor="text1"/>
          <w:sz w:val="28"/>
          <w:szCs w:val="28"/>
          <w:lang w:eastAsia="ru-RU"/>
        </w:rPr>
        <w:t>RTOS</w:t>
      </w:r>
      <w:r w:rsidRPr="00C11120">
        <w:rPr>
          <w:color w:val="000000" w:themeColor="text1"/>
          <w:sz w:val="28"/>
          <w:szCs w:val="28"/>
          <w:lang w:val="ru-RU" w:eastAsia="ru-RU"/>
        </w:rPr>
        <w:t xml:space="preserve"> (</w:t>
      </w:r>
      <w:r w:rsidRPr="005A227F">
        <w:rPr>
          <w:color w:val="000000" w:themeColor="text1"/>
          <w:sz w:val="28"/>
          <w:szCs w:val="28"/>
          <w:lang w:val="ru-RU" w:eastAsia="ru-RU"/>
        </w:rPr>
        <w:t>англ</w:t>
      </w:r>
      <w:r w:rsidRPr="00C11120">
        <w:rPr>
          <w:color w:val="000000" w:themeColor="text1"/>
          <w:sz w:val="28"/>
          <w:szCs w:val="28"/>
          <w:lang w:val="ru-RU" w:eastAsia="ru-RU"/>
        </w:rPr>
        <w:t xml:space="preserve">. </w:t>
      </w:r>
      <w:r w:rsidRPr="005A227F">
        <w:rPr>
          <w:color w:val="000000" w:themeColor="text1"/>
          <w:sz w:val="28"/>
          <w:szCs w:val="28"/>
          <w:lang w:val="en-US" w:eastAsia="ru-RU"/>
        </w:rPr>
        <w:t>Real</w:t>
      </w:r>
      <w:r w:rsidRPr="005A227F">
        <w:rPr>
          <w:color w:val="000000" w:themeColor="text1"/>
          <w:sz w:val="28"/>
          <w:szCs w:val="28"/>
          <w:lang w:val="ru-RU" w:eastAsia="ru-RU"/>
        </w:rPr>
        <w:t>-</w:t>
      </w:r>
      <w:r w:rsidRPr="005A227F">
        <w:rPr>
          <w:color w:val="000000" w:themeColor="text1"/>
          <w:sz w:val="28"/>
          <w:szCs w:val="28"/>
          <w:lang w:val="en-US" w:eastAsia="ru-RU"/>
        </w:rPr>
        <w:t>Time</w:t>
      </w:r>
      <w:r w:rsidRPr="005A227F">
        <w:rPr>
          <w:color w:val="000000" w:themeColor="text1"/>
          <w:sz w:val="28"/>
          <w:szCs w:val="28"/>
          <w:lang w:val="ru-RU" w:eastAsia="ru-RU"/>
        </w:rPr>
        <w:t xml:space="preserve"> </w:t>
      </w:r>
      <w:r w:rsidRPr="005A227F">
        <w:rPr>
          <w:color w:val="000000" w:themeColor="text1"/>
          <w:sz w:val="28"/>
          <w:szCs w:val="28"/>
          <w:lang w:val="en-US" w:eastAsia="ru-RU"/>
        </w:rPr>
        <w:t>Operating</w:t>
      </w:r>
      <w:r w:rsidRPr="005A227F">
        <w:rPr>
          <w:color w:val="000000" w:themeColor="text1"/>
          <w:sz w:val="28"/>
          <w:szCs w:val="28"/>
          <w:lang w:val="ru-RU" w:eastAsia="ru-RU"/>
        </w:rPr>
        <w:t xml:space="preserve"> </w:t>
      </w:r>
      <w:r w:rsidRPr="005A227F">
        <w:rPr>
          <w:color w:val="000000" w:themeColor="text1"/>
          <w:sz w:val="28"/>
          <w:szCs w:val="28"/>
          <w:lang w:val="en-US" w:eastAsia="ru-RU"/>
        </w:rPr>
        <w:t>System</w:t>
      </w:r>
      <w:r w:rsidRPr="005A227F">
        <w:rPr>
          <w:color w:val="000000" w:themeColor="text1"/>
          <w:sz w:val="28"/>
          <w:szCs w:val="28"/>
          <w:lang w:val="ru-RU" w:eastAsia="ru-RU"/>
        </w:rPr>
        <w:t>) – операционная система реального времени</w:t>
      </w:r>
    </w:p>
    <w:p w14:paraId="4B736655" w14:textId="479E4061" w:rsidR="00DA6A9E" w:rsidRPr="005A227F" w:rsidRDefault="00DA6A9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en-US" w:eastAsia="ru-RU"/>
        </w:rPr>
        <w:t>UART</w:t>
      </w:r>
      <w:r w:rsidRPr="005A227F">
        <w:rPr>
          <w:color w:val="000000" w:themeColor="text1"/>
          <w:sz w:val="28"/>
          <w:szCs w:val="28"/>
          <w:lang w:val="ru-RU" w:eastAsia="ru-RU"/>
        </w:rPr>
        <w:t xml:space="preserve"> (англ. </w:t>
      </w:r>
      <w:r w:rsidRPr="005A227F">
        <w:rPr>
          <w:color w:val="000000" w:themeColor="text1"/>
          <w:sz w:val="28"/>
          <w:szCs w:val="28"/>
          <w:lang w:val="en-US" w:eastAsia="ru-RU"/>
        </w:rPr>
        <w:t>Universal</w:t>
      </w:r>
      <w:r w:rsidRPr="005A227F">
        <w:rPr>
          <w:color w:val="000000" w:themeColor="text1"/>
          <w:sz w:val="28"/>
          <w:szCs w:val="28"/>
          <w:lang w:val="ru-RU" w:eastAsia="ru-RU"/>
        </w:rPr>
        <w:t xml:space="preserve"> </w:t>
      </w:r>
      <w:r w:rsidRPr="005A227F">
        <w:rPr>
          <w:color w:val="000000" w:themeColor="text1"/>
          <w:sz w:val="28"/>
          <w:szCs w:val="28"/>
          <w:lang w:val="en-US" w:eastAsia="ru-RU"/>
        </w:rPr>
        <w:t>Asynchronous</w:t>
      </w:r>
      <w:r w:rsidRPr="005A227F">
        <w:rPr>
          <w:color w:val="000000" w:themeColor="text1"/>
          <w:sz w:val="28"/>
          <w:szCs w:val="28"/>
          <w:lang w:val="ru-RU" w:eastAsia="ru-RU"/>
        </w:rPr>
        <w:t xml:space="preserve"> </w:t>
      </w:r>
      <w:r w:rsidRPr="005A227F">
        <w:rPr>
          <w:color w:val="000000" w:themeColor="text1"/>
          <w:sz w:val="28"/>
          <w:szCs w:val="28"/>
          <w:lang w:val="en-US" w:eastAsia="ru-RU"/>
        </w:rPr>
        <w:t>Receiver</w:t>
      </w:r>
      <w:r w:rsidRPr="005A227F">
        <w:rPr>
          <w:color w:val="000000" w:themeColor="text1"/>
          <w:sz w:val="28"/>
          <w:szCs w:val="28"/>
          <w:lang w:val="ru-RU" w:eastAsia="ru-RU"/>
        </w:rPr>
        <w:t>/</w:t>
      </w:r>
      <w:r w:rsidRPr="005A227F">
        <w:rPr>
          <w:color w:val="000000" w:themeColor="text1"/>
          <w:sz w:val="28"/>
          <w:szCs w:val="28"/>
          <w:lang w:val="en-US" w:eastAsia="ru-RU"/>
        </w:rPr>
        <w:t>Transmitter</w:t>
      </w:r>
      <w:r w:rsidRPr="005A227F">
        <w:rPr>
          <w:color w:val="000000" w:themeColor="text1"/>
          <w:sz w:val="28"/>
          <w:szCs w:val="28"/>
          <w:lang w:val="ru-RU" w:eastAsia="ru-RU"/>
        </w:rPr>
        <w:t>) - универсальный асинхронный приемопередатчик</w:t>
      </w:r>
    </w:p>
    <w:p w14:paraId="149D56BB" w14:textId="17F01914" w:rsidR="0037292C" w:rsidRPr="005A227F" w:rsidRDefault="009430B7"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786A6009" w14:textId="3F0E0CB5" w:rsidR="008A2177" w:rsidRPr="002E5CFC" w:rsidRDefault="004B01F2" w:rsidP="002E5CFC">
      <w:pPr>
        <w:pStyle w:val="1"/>
        <w:tabs>
          <w:tab w:val="right" w:leader="dot" w:pos="9639"/>
        </w:tabs>
        <w:spacing w:before="0" w:line="360" w:lineRule="auto"/>
        <w:ind w:firstLine="709"/>
        <w:jc w:val="center"/>
        <w:rPr>
          <w:rFonts w:ascii="Times New Roman" w:eastAsia="Times New Roman" w:hAnsi="Times New Roman" w:cs="Times New Roman"/>
          <w:color w:val="000000" w:themeColor="text1"/>
          <w:lang w:eastAsia="ru-RU"/>
        </w:rPr>
      </w:pPr>
      <w:bookmarkStart w:id="4" w:name="_Toc200937765"/>
      <w:r w:rsidRPr="002E5CFC">
        <w:rPr>
          <w:rFonts w:ascii="Times New Roman" w:eastAsia="Times New Roman" w:hAnsi="Times New Roman" w:cs="Times New Roman"/>
          <w:color w:val="000000" w:themeColor="text1"/>
          <w:lang w:eastAsia="ru-RU"/>
        </w:rPr>
        <w:lastRenderedPageBreak/>
        <w:t>ВВЕДЕНИЕ</w:t>
      </w:r>
      <w:bookmarkEnd w:id="4"/>
    </w:p>
    <w:p w14:paraId="23C9FAA7" w14:textId="1ABD401E" w:rsidR="002E5CFC" w:rsidRDefault="008A2177" w:rsidP="002E5CFC">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Современные информационные потоки передаются в виде двоичных данных. Если взять такую систему передачи информации как смартфон, то его можно условно разделить на аналоговую и цифровую части. В данной работе рассматривается только цифровая часть блока приема и передачи информации.</w:t>
      </w:r>
      <w:r w:rsidR="00D63539">
        <w:rPr>
          <w:color w:val="000000" w:themeColor="text1"/>
          <w:sz w:val="28"/>
          <w:szCs w:val="28"/>
          <w:lang w:val="ru-RU" w:eastAsia="ru-RU"/>
        </w:rPr>
        <w:t xml:space="preserve"> Полная схема передачи данных представлена на рисунке 1.</w:t>
      </w:r>
    </w:p>
    <w:p w14:paraId="23548D44" w14:textId="77777777" w:rsidR="002E5CFC" w:rsidRPr="005A227F" w:rsidRDefault="002E5CFC" w:rsidP="002E5CFC">
      <w:pPr>
        <w:tabs>
          <w:tab w:val="right" w:leader="dot" w:pos="9639"/>
        </w:tabs>
        <w:spacing w:line="360" w:lineRule="auto"/>
        <w:ind w:firstLine="709"/>
        <w:jc w:val="both"/>
        <w:rPr>
          <w:color w:val="000000" w:themeColor="text1"/>
          <w:sz w:val="28"/>
          <w:szCs w:val="28"/>
          <w:lang w:val="ru-RU" w:eastAsia="ru-RU"/>
        </w:rPr>
      </w:pPr>
    </w:p>
    <w:p w14:paraId="16F5DF77" w14:textId="77777777" w:rsidR="008A2177" w:rsidRPr="005A227F" w:rsidRDefault="008A2177" w:rsidP="002E5CF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18CB847E" wp14:editId="52A69011">
            <wp:extent cx="5940425" cy="26231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623185"/>
                    </a:xfrm>
                    <a:prstGeom prst="rect">
                      <a:avLst/>
                    </a:prstGeom>
                    <a:noFill/>
                    <a:ln>
                      <a:noFill/>
                    </a:ln>
                  </pic:spPr>
                </pic:pic>
              </a:graphicData>
            </a:graphic>
          </wp:inline>
        </w:drawing>
      </w:r>
    </w:p>
    <w:p w14:paraId="08F8DF07" w14:textId="34FA7490" w:rsidR="002E5CFC" w:rsidRPr="002E5CFC" w:rsidRDefault="008A2177" w:rsidP="002E5CFC">
      <w:pPr>
        <w:tabs>
          <w:tab w:val="right" w:leader="dot" w:pos="9639"/>
        </w:tabs>
        <w:spacing w:line="360" w:lineRule="auto"/>
        <w:ind w:firstLine="709"/>
        <w:jc w:val="center"/>
        <w:rPr>
          <w:color w:val="000000" w:themeColor="text1"/>
          <w:sz w:val="28"/>
          <w:szCs w:val="28"/>
          <w:lang w:val="ru-RU" w:eastAsia="ru-RU"/>
        </w:rPr>
      </w:pPr>
      <w:r w:rsidRPr="002E5CFC">
        <w:rPr>
          <w:color w:val="000000" w:themeColor="text1"/>
          <w:sz w:val="28"/>
          <w:szCs w:val="28"/>
          <w:lang w:val="ru-RU" w:eastAsia="ru-RU"/>
        </w:rPr>
        <w:t>Рис</w:t>
      </w:r>
      <w:r w:rsidR="002E5CFC">
        <w:rPr>
          <w:color w:val="000000" w:themeColor="text1"/>
          <w:sz w:val="28"/>
          <w:szCs w:val="28"/>
          <w:lang w:val="ru-RU" w:eastAsia="ru-RU"/>
        </w:rPr>
        <w:t>унок</w:t>
      </w:r>
      <w:r w:rsidRPr="002E5CFC">
        <w:rPr>
          <w:color w:val="000000" w:themeColor="text1"/>
          <w:sz w:val="28"/>
          <w:szCs w:val="28"/>
          <w:lang w:val="ru-RU" w:eastAsia="ru-RU"/>
        </w:rPr>
        <w:t xml:space="preserve"> </w:t>
      </w:r>
      <w:r w:rsidR="002E5CFC">
        <w:rPr>
          <w:color w:val="000000" w:themeColor="text1"/>
          <w:sz w:val="28"/>
          <w:szCs w:val="28"/>
          <w:lang w:val="ru-RU" w:eastAsia="ru-RU"/>
        </w:rPr>
        <w:t xml:space="preserve">1 – </w:t>
      </w:r>
      <w:r w:rsidRPr="002E5CFC">
        <w:rPr>
          <w:color w:val="000000" w:themeColor="text1"/>
          <w:sz w:val="28"/>
          <w:szCs w:val="28"/>
          <w:lang w:val="ru-RU" w:eastAsia="ru-RU"/>
        </w:rPr>
        <w:t>Разделение устройства передачи информации на аналоговую и цифровую часть</w:t>
      </w:r>
    </w:p>
    <w:p w14:paraId="6B29EFE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аналоговой части осуществляется прием сигнала на сверхвысоких частотах (СВЧ, радиоволны в диапазоне частот от 300 МГц до 300 ГГц), преобразование частоты, усиление и фильтрация сигнала. На сигнал действуют шумы, происходит многолучевое распространение в результате переотражения от протяженных предметов – домов, и эффекты смещения частоты – эффект Доплера. В результате частоты, несущие полезную информацию, накладываются друг на друга; происходит потеря информации. Для решения этих проблем используется технология </w:t>
      </w:r>
      <w:r w:rsidRPr="005A227F">
        <w:rPr>
          <w:color w:val="000000" w:themeColor="text1"/>
          <w:sz w:val="28"/>
          <w:szCs w:val="28"/>
          <w:lang w:val="en-US" w:eastAsia="ru-RU"/>
        </w:rPr>
        <w:t>OFDM</w:t>
      </w:r>
      <w:r w:rsidRPr="005A227F">
        <w:rPr>
          <w:color w:val="000000" w:themeColor="text1"/>
          <w:sz w:val="28"/>
          <w:szCs w:val="28"/>
          <w:lang w:val="ru-RU" w:eastAsia="ru-RU"/>
        </w:rPr>
        <w:t xml:space="preserve">. </w:t>
      </w:r>
    </w:p>
    <w:p w14:paraId="3B9AA704" w14:textId="4B2D4C4D" w:rsidR="002E5CFC" w:rsidRPr="005A227F" w:rsidRDefault="008A2177" w:rsidP="002E5CFC">
      <w:pPr>
        <w:tabs>
          <w:tab w:val="right" w:leader="dot" w:pos="9639"/>
        </w:tabs>
        <w:spacing w:line="360" w:lineRule="auto"/>
        <w:ind w:firstLine="709"/>
        <w:jc w:val="both"/>
        <w:rPr>
          <w:bCs/>
          <w:color w:val="000000" w:themeColor="text1"/>
          <w:sz w:val="28"/>
          <w:szCs w:val="28"/>
          <w:lang w:val="ru-RU" w:eastAsia="ru-RU"/>
        </w:rPr>
      </w:pPr>
      <w:r w:rsidRPr="005A227F">
        <w:rPr>
          <w:color w:val="000000" w:themeColor="text1"/>
          <w:sz w:val="28"/>
          <w:szCs w:val="28"/>
          <w:lang w:val="en-US" w:eastAsia="ru-RU"/>
        </w:rPr>
        <w:t>OFDM</w:t>
      </w:r>
      <w:r w:rsidRPr="005A227F">
        <w:rPr>
          <w:color w:val="000000" w:themeColor="text1"/>
          <w:sz w:val="28"/>
          <w:szCs w:val="28"/>
          <w:lang w:val="ru-RU" w:eastAsia="ru-RU"/>
        </w:rPr>
        <w:t xml:space="preserve"> – технология цифровой связи, в которой сигнал СВЧ образуется из большого количества близко расположенных низкочастотных ортогональных поднесущих – частот, которые занимают ограниченную полос</w:t>
      </w:r>
      <w:r w:rsidR="00687BB3">
        <w:rPr>
          <w:color w:val="000000" w:themeColor="text1"/>
          <w:sz w:val="28"/>
          <w:szCs w:val="28"/>
          <w:lang w:val="ru-RU" w:eastAsia="ru-RU"/>
        </w:rPr>
        <w:t>у</w:t>
      </w:r>
      <w:r w:rsidR="00687BB3" w:rsidRPr="00687BB3">
        <w:rPr>
          <w:color w:val="000000" w:themeColor="text1"/>
          <w:sz w:val="28"/>
          <w:szCs w:val="28"/>
          <w:lang w:val="ru-RU" w:eastAsia="ru-RU"/>
        </w:rPr>
        <w:t>[1</w:t>
      </w:r>
      <w:r w:rsidR="00687BB3" w:rsidRPr="00557105">
        <w:rPr>
          <w:color w:val="000000" w:themeColor="text1"/>
          <w:sz w:val="28"/>
          <w:szCs w:val="28"/>
          <w:lang w:val="ru-RU" w:eastAsia="ru-RU"/>
        </w:rPr>
        <w:t>]</w:t>
      </w:r>
      <w:r w:rsidRPr="005A227F">
        <w:rPr>
          <w:color w:val="000000" w:themeColor="text1"/>
          <w:sz w:val="28"/>
          <w:szCs w:val="28"/>
          <w:lang w:val="ru-RU" w:eastAsia="ru-RU"/>
        </w:rPr>
        <w:t>. Спектры разных поднесущих перекрываются, но не мешают друг другу в</w:t>
      </w:r>
      <w:r w:rsidR="007F5D1E" w:rsidRPr="005A227F">
        <w:rPr>
          <w:color w:val="000000" w:themeColor="text1"/>
          <w:sz w:val="28"/>
          <w:szCs w:val="28"/>
          <w:lang w:val="ru-RU" w:eastAsia="ru-RU"/>
        </w:rPr>
        <w:t xml:space="preserve"> </w:t>
      </w:r>
      <w:r w:rsidRPr="005A227F">
        <w:rPr>
          <w:color w:val="000000" w:themeColor="text1"/>
          <w:sz w:val="28"/>
          <w:szCs w:val="28"/>
          <w:lang w:val="ru-RU" w:eastAsia="ru-RU"/>
        </w:rPr>
        <w:t xml:space="preserve">следствии </w:t>
      </w:r>
      <w:r w:rsidRPr="005A227F">
        <w:rPr>
          <w:color w:val="000000" w:themeColor="text1"/>
          <w:sz w:val="28"/>
          <w:szCs w:val="28"/>
          <w:lang w:val="ru-RU" w:eastAsia="ru-RU"/>
        </w:rPr>
        <w:lastRenderedPageBreak/>
        <w:t xml:space="preserve">правильного выбора временного интервала, на котором все частоты кратны и ортогональны друг другу. </w:t>
      </w:r>
      <w:r w:rsidRPr="005A227F">
        <w:rPr>
          <w:color w:val="000000" w:themeColor="text1"/>
          <w:sz w:val="28"/>
          <w:szCs w:val="28"/>
          <w:lang w:val="en-US" w:eastAsia="ru-RU"/>
        </w:rPr>
        <w:t>OFDM</w:t>
      </w:r>
      <w:r w:rsidRPr="005A227F">
        <w:rPr>
          <w:color w:val="000000" w:themeColor="text1"/>
          <w:sz w:val="28"/>
          <w:szCs w:val="28"/>
          <w:lang w:val="ru-RU" w:eastAsia="ru-RU"/>
        </w:rPr>
        <w:t xml:space="preserve"> сигнал представлен на рис</w:t>
      </w:r>
      <w:r w:rsidR="002E5CFC">
        <w:rPr>
          <w:color w:val="000000" w:themeColor="text1"/>
          <w:sz w:val="28"/>
          <w:szCs w:val="28"/>
          <w:lang w:val="ru-RU" w:eastAsia="ru-RU"/>
        </w:rPr>
        <w:t>унке</w:t>
      </w:r>
      <w:r w:rsidRPr="005A227F">
        <w:rPr>
          <w:b/>
          <w:bCs/>
          <w:color w:val="000000" w:themeColor="text1"/>
          <w:sz w:val="28"/>
          <w:szCs w:val="28"/>
          <w:lang w:val="ru-RU" w:eastAsia="ru-RU"/>
        </w:rPr>
        <w:t xml:space="preserve"> </w:t>
      </w:r>
      <w:r w:rsidRPr="005A227F">
        <w:rPr>
          <w:bCs/>
          <w:color w:val="000000" w:themeColor="text1"/>
          <w:sz w:val="28"/>
          <w:szCs w:val="28"/>
          <w:lang w:val="ru-RU" w:eastAsia="ru-RU"/>
        </w:rPr>
        <w:t>2.</w:t>
      </w:r>
      <w:r w:rsidR="002E5CFC">
        <w:rPr>
          <w:bCs/>
          <w:color w:val="000000" w:themeColor="text1"/>
          <w:sz w:val="28"/>
          <w:szCs w:val="28"/>
          <w:lang w:val="ru-RU" w:eastAsia="ru-RU"/>
        </w:rPr>
        <w:t xml:space="preserve"> </w:t>
      </w:r>
      <w:r w:rsidRPr="005A227F">
        <w:rPr>
          <w:bCs/>
          <w:color w:val="000000" w:themeColor="text1"/>
          <w:sz w:val="28"/>
          <w:szCs w:val="28"/>
          <w:lang w:val="ru-RU" w:eastAsia="ru-RU"/>
        </w:rPr>
        <w:t xml:space="preserve">Информация о битах записывается и передается в виде амплитуды и фазы прямоугольных импульсов. </w:t>
      </w:r>
    </w:p>
    <w:p w14:paraId="50D94198" w14:textId="77777777" w:rsidR="008A2177" w:rsidRPr="005A227F" w:rsidRDefault="008A2177" w:rsidP="002E5CFC">
      <w:pPr>
        <w:shd w:val="clear" w:color="auto" w:fill="FFFFFF"/>
        <w:tabs>
          <w:tab w:val="right" w:leader="dot" w:pos="9639"/>
        </w:tabs>
        <w:spacing w:line="360" w:lineRule="auto"/>
        <w:jc w:val="center"/>
        <w:rPr>
          <w:b/>
          <w:bCs/>
          <w:color w:val="000000" w:themeColor="text1"/>
          <w:sz w:val="28"/>
          <w:szCs w:val="28"/>
          <w:lang w:eastAsia="ru-RU"/>
        </w:rPr>
      </w:pPr>
      <w:r w:rsidRPr="005A227F">
        <w:rPr>
          <w:b/>
          <w:bCs/>
          <w:noProof/>
          <w:color w:val="000000" w:themeColor="text1"/>
          <w:sz w:val="28"/>
          <w:szCs w:val="28"/>
          <w:lang w:eastAsia="ru-RU"/>
        </w:rPr>
        <w:drawing>
          <wp:inline distT="0" distB="0" distL="0" distR="0" wp14:anchorId="5AF1C227" wp14:editId="07B2342E">
            <wp:extent cx="5940425" cy="26403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0425" cy="2640330"/>
                    </a:xfrm>
                    <a:prstGeom prst="rect">
                      <a:avLst/>
                    </a:prstGeom>
                  </pic:spPr>
                </pic:pic>
              </a:graphicData>
            </a:graphic>
          </wp:inline>
        </w:drawing>
      </w:r>
    </w:p>
    <w:p w14:paraId="6E506933" w14:textId="1DE0BB59" w:rsidR="002E5CFC" w:rsidRPr="002E5CFC" w:rsidRDefault="002E5CFC" w:rsidP="002E5CFC">
      <w:pPr>
        <w:shd w:val="clear" w:color="auto" w:fill="FFFFFF"/>
        <w:tabs>
          <w:tab w:val="right" w:leader="dot" w:pos="9639"/>
        </w:tabs>
        <w:spacing w:line="360" w:lineRule="auto"/>
        <w:ind w:firstLine="709"/>
        <w:jc w:val="center"/>
        <w:rPr>
          <w:bCs/>
          <w:color w:val="000000" w:themeColor="text1"/>
          <w:sz w:val="28"/>
          <w:szCs w:val="28"/>
          <w:lang w:val="ru-RU" w:eastAsia="ru-RU"/>
        </w:rPr>
      </w:pPr>
      <w:r>
        <w:rPr>
          <w:bCs/>
          <w:color w:val="000000" w:themeColor="text1"/>
          <w:sz w:val="28"/>
          <w:szCs w:val="28"/>
          <w:lang w:val="ru-RU" w:eastAsia="ru-RU"/>
        </w:rPr>
        <w:t>Рисунок</w:t>
      </w:r>
      <w:r w:rsidR="008A2177" w:rsidRPr="00C11120">
        <w:rPr>
          <w:bCs/>
          <w:color w:val="000000" w:themeColor="text1"/>
          <w:sz w:val="28"/>
          <w:szCs w:val="28"/>
          <w:lang w:val="ru-RU" w:eastAsia="ru-RU"/>
        </w:rPr>
        <w:t xml:space="preserve"> </w:t>
      </w:r>
      <w:r>
        <w:rPr>
          <w:bCs/>
          <w:color w:val="000000" w:themeColor="text1"/>
          <w:sz w:val="28"/>
          <w:szCs w:val="28"/>
          <w:lang w:val="ru-RU" w:eastAsia="ru-RU"/>
        </w:rPr>
        <w:t xml:space="preserve">2 – Структура </w:t>
      </w:r>
      <w:r w:rsidR="008A2177" w:rsidRPr="002E5CFC">
        <w:rPr>
          <w:bCs/>
          <w:color w:val="000000" w:themeColor="text1"/>
          <w:sz w:val="28"/>
          <w:szCs w:val="28"/>
          <w:lang w:val="en-US" w:eastAsia="ru-RU"/>
        </w:rPr>
        <w:t>OFDM</w:t>
      </w:r>
      <w:r w:rsidR="008A2177" w:rsidRPr="00C11120">
        <w:rPr>
          <w:bCs/>
          <w:color w:val="000000" w:themeColor="text1"/>
          <w:sz w:val="28"/>
          <w:szCs w:val="28"/>
          <w:lang w:val="ru-RU" w:eastAsia="ru-RU"/>
        </w:rPr>
        <w:t xml:space="preserve"> </w:t>
      </w:r>
      <w:r>
        <w:rPr>
          <w:bCs/>
          <w:color w:val="000000" w:themeColor="text1"/>
          <w:sz w:val="28"/>
          <w:szCs w:val="28"/>
          <w:lang w:val="ru-RU" w:eastAsia="ru-RU"/>
        </w:rPr>
        <w:t>сигнала</w:t>
      </w:r>
    </w:p>
    <w:p w14:paraId="5F965411" w14:textId="48547B47" w:rsidR="008A2177" w:rsidRPr="005A227F" w:rsidRDefault="008A2177" w:rsidP="00F00AA4">
      <w:pPr>
        <w:pStyle w:val="af5"/>
        <w:tabs>
          <w:tab w:val="right" w:leader="dot" w:pos="9639"/>
        </w:tabs>
        <w:spacing w:line="360" w:lineRule="auto"/>
        <w:ind w:firstLine="709"/>
        <w:jc w:val="both"/>
        <w:rPr>
          <w:rFonts w:ascii="Times New Roman" w:hAnsi="Times New Roman" w:cs="Times New Roman"/>
          <w:color w:val="000000" w:themeColor="text1"/>
          <w:sz w:val="28"/>
          <w:szCs w:val="28"/>
          <w:lang w:eastAsia="ru-RU"/>
        </w:rPr>
      </w:pPr>
      <w:r w:rsidRPr="005A227F">
        <w:rPr>
          <w:rFonts w:ascii="Times New Roman" w:hAnsi="Times New Roman" w:cs="Times New Roman"/>
          <w:color w:val="000000" w:themeColor="text1"/>
          <w:sz w:val="28"/>
          <w:szCs w:val="28"/>
          <w:lang w:eastAsia="ru-RU"/>
        </w:rPr>
        <w:t>Прямоугольные импульсы широкополосны (занимают широкий спектр), поэтому для передачи по узкому каналу их заменяют суммой синусоидальных волн (частот) в полосе текущей поднесущей</w:t>
      </w:r>
      <w:r w:rsidR="00D01BA6" w:rsidRPr="00D01BA6">
        <w:rPr>
          <w:rFonts w:ascii="Times New Roman" w:hAnsi="Times New Roman" w:cs="Times New Roman"/>
          <w:color w:val="000000" w:themeColor="text1"/>
          <w:sz w:val="28"/>
          <w:szCs w:val="28"/>
          <w:lang w:eastAsia="ru-RU"/>
        </w:rPr>
        <w:t>[2</w:t>
      </w:r>
      <w:r w:rsidR="00D01BA6" w:rsidRPr="00D177BB">
        <w:rPr>
          <w:rFonts w:ascii="Times New Roman" w:hAnsi="Times New Roman" w:cs="Times New Roman"/>
          <w:color w:val="000000" w:themeColor="text1"/>
          <w:sz w:val="28"/>
          <w:szCs w:val="28"/>
          <w:lang w:eastAsia="ru-RU"/>
        </w:rPr>
        <w:t>]</w:t>
      </w:r>
      <w:r w:rsidRPr="005A227F">
        <w:rPr>
          <w:rFonts w:ascii="Times New Roman" w:hAnsi="Times New Roman" w:cs="Times New Roman"/>
          <w:color w:val="000000" w:themeColor="text1"/>
          <w:sz w:val="28"/>
          <w:szCs w:val="28"/>
          <w:lang w:eastAsia="ru-RU"/>
        </w:rPr>
        <w:t>. Сколько нужно таких волн? Ответить на данный вопрос можно, разложив прямоугольный импульс в ряд Фурье. Используя 8 частот, получится приближение, показанное на рис</w:t>
      </w:r>
      <w:r w:rsidR="002E5CFC">
        <w:rPr>
          <w:rFonts w:ascii="Times New Roman" w:hAnsi="Times New Roman" w:cs="Times New Roman"/>
          <w:color w:val="000000" w:themeColor="text1"/>
          <w:sz w:val="28"/>
          <w:szCs w:val="28"/>
          <w:lang w:eastAsia="ru-RU"/>
        </w:rPr>
        <w:t>унке</w:t>
      </w:r>
      <w:r w:rsidRPr="005A227F">
        <w:rPr>
          <w:rFonts w:ascii="Times New Roman" w:hAnsi="Times New Roman" w:cs="Times New Roman"/>
          <w:color w:val="000000" w:themeColor="text1"/>
          <w:sz w:val="28"/>
          <w:szCs w:val="28"/>
          <w:lang w:eastAsia="ru-RU"/>
        </w:rPr>
        <w:t xml:space="preserve"> 3, оно напоминает начальный сигнал, но не в полной мере его отражает. Хорошее приближение к истинному виду сигнала достигается при использовании 64 частот или более, как представлено на рис</w:t>
      </w:r>
      <w:r w:rsidR="002E5CFC">
        <w:rPr>
          <w:rFonts w:ascii="Times New Roman" w:hAnsi="Times New Roman" w:cs="Times New Roman"/>
          <w:color w:val="000000" w:themeColor="text1"/>
          <w:sz w:val="28"/>
          <w:szCs w:val="28"/>
          <w:lang w:eastAsia="ru-RU"/>
        </w:rPr>
        <w:t>унке</w:t>
      </w:r>
      <w:r w:rsidRPr="005A227F">
        <w:rPr>
          <w:rFonts w:ascii="Times New Roman" w:hAnsi="Times New Roman" w:cs="Times New Roman"/>
          <w:color w:val="000000" w:themeColor="text1"/>
          <w:sz w:val="28"/>
          <w:szCs w:val="28"/>
          <w:lang w:eastAsia="ru-RU"/>
        </w:rPr>
        <w:t xml:space="preserve"> 4.</w:t>
      </w:r>
    </w:p>
    <w:p w14:paraId="2523FEB2" w14:textId="77777777" w:rsidR="008A2177" w:rsidRPr="005A227F" w:rsidRDefault="008A2177" w:rsidP="002E5CFC">
      <w:pPr>
        <w:pStyle w:val="af5"/>
        <w:tabs>
          <w:tab w:val="right" w:leader="dot" w:pos="9639"/>
        </w:tabs>
        <w:spacing w:line="360" w:lineRule="auto"/>
        <w:jc w:val="center"/>
        <w:rPr>
          <w:rFonts w:ascii="Times New Roman" w:hAnsi="Times New Roman" w:cs="Times New Roman"/>
          <w:i/>
          <w:iCs/>
          <w:color w:val="000000" w:themeColor="text1"/>
          <w:sz w:val="28"/>
          <w:szCs w:val="28"/>
          <w:lang w:eastAsia="ru-RU"/>
        </w:rPr>
      </w:pPr>
      <w:r w:rsidRPr="005A227F">
        <w:rPr>
          <w:rFonts w:ascii="Times New Roman" w:hAnsi="Times New Roman" w:cs="Times New Roman"/>
          <w:i/>
          <w:iCs/>
          <w:noProof/>
          <w:color w:val="000000" w:themeColor="text1"/>
          <w:sz w:val="28"/>
          <w:szCs w:val="28"/>
          <w:lang w:eastAsia="ru-RU"/>
        </w:rPr>
        <w:drawing>
          <wp:inline distT="0" distB="0" distL="0" distR="0" wp14:anchorId="742DCDBD" wp14:editId="1C3ABD8E">
            <wp:extent cx="4162425" cy="1877434"/>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62425" cy="1877434"/>
                    </a:xfrm>
                    <a:prstGeom prst="rect">
                      <a:avLst/>
                    </a:prstGeom>
                    <a:noFill/>
                    <a:ln w="9525">
                      <a:noFill/>
                      <a:miter lim="800000"/>
                      <a:headEnd/>
                      <a:tailEnd/>
                    </a:ln>
                  </pic:spPr>
                </pic:pic>
              </a:graphicData>
            </a:graphic>
          </wp:inline>
        </w:drawing>
      </w:r>
    </w:p>
    <w:p w14:paraId="70EEC96E" w14:textId="46AB9A8B" w:rsidR="008A2177" w:rsidRPr="002E5CFC" w:rsidRDefault="008A2177" w:rsidP="002E5CFC">
      <w:pPr>
        <w:pStyle w:val="af5"/>
        <w:tabs>
          <w:tab w:val="right" w:leader="dot" w:pos="9639"/>
        </w:tabs>
        <w:spacing w:line="360" w:lineRule="auto"/>
        <w:ind w:firstLine="709"/>
        <w:jc w:val="center"/>
        <w:rPr>
          <w:rFonts w:ascii="Times New Roman" w:hAnsi="Times New Roman" w:cs="Times New Roman"/>
          <w:color w:val="000000" w:themeColor="text1"/>
          <w:sz w:val="28"/>
          <w:szCs w:val="28"/>
          <w:lang w:eastAsia="ru-RU"/>
        </w:rPr>
      </w:pPr>
      <w:r w:rsidRPr="002E5CFC">
        <w:rPr>
          <w:rFonts w:ascii="Times New Roman" w:hAnsi="Times New Roman" w:cs="Times New Roman"/>
          <w:color w:val="000000" w:themeColor="text1"/>
          <w:sz w:val="28"/>
          <w:szCs w:val="28"/>
          <w:lang w:eastAsia="ru-RU"/>
        </w:rPr>
        <w:t>Рис</w:t>
      </w:r>
      <w:r w:rsidR="002E5CFC">
        <w:rPr>
          <w:rFonts w:ascii="Times New Roman" w:hAnsi="Times New Roman" w:cs="Times New Roman"/>
          <w:color w:val="000000" w:themeColor="text1"/>
          <w:sz w:val="28"/>
          <w:szCs w:val="28"/>
          <w:lang w:eastAsia="ru-RU"/>
        </w:rPr>
        <w:t>унок</w:t>
      </w:r>
      <w:r w:rsidRPr="002E5CFC">
        <w:rPr>
          <w:rFonts w:ascii="Times New Roman" w:hAnsi="Times New Roman" w:cs="Times New Roman"/>
          <w:color w:val="000000" w:themeColor="text1"/>
          <w:sz w:val="28"/>
          <w:szCs w:val="28"/>
          <w:lang w:eastAsia="ru-RU"/>
        </w:rPr>
        <w:t xml:space="preserve"> </w:t>
      </w:r>
      <w:r w:rsidR="002E5CFC">
        <w:rPr>
          <w:rFonts w:ascii="Times New Roman" w:hAnsi="Times New Roman" w:cs="Times New Roman"/>
          <w:color w:val="000000" w:themeColor="text1"/>
          <w:sz w:val="28"/>
          <w:szCs w:val="28"/>
          <w:lang w:eastAsia="ru-RU"/>
        </w:rPr>
        <w:t>3 –</w:t>
      </w:r>
      <w:r w:rsidRPr="002E5CFC">
        <w:rPr>
          <w:rFonts w:ascii="Times New Roman" w:hAnsi="Times New Roman" w:cs="Times New Roman"/>
          <w:color w:val="000000" w:themeColor="text1"/>
          <w:sz w:val="28"/>
          <w:szCs w:val="28"/>
          <w:lang w:eastAsia="ru-RU"/>
        </w:rPr>
        <w:t xml:space="preserve"> Разложение прямоугольного сигнала в ряд Фурье с использованием 8 частот</w:t>
      </w:r>
    </w:p>
    <w:p w14:paraId="13B267D7" w14:textId="77777777" w:rsidR="008A2177" w:rsidRPr="005A227F" w:rsidRDefault="008A2177" w:rsidP="002E5CFC">
      <w:pPr>
        <w:pStyle w:val="af5"/>
        <w:tabs>
          <w:tab w:val="right" w:leader="dot" w:pos="9639"/>
        </w:tabs>
        <w:spacing w:line="360" w:lineRule="auto"/>
        <w:jc w:val="center"/>
        <w:rPr>
          <w:rFonts w:ascii="Times New Roman" w:hAnsi="Times New Roman" w:cs="Times New Roman"/>
          <w:i/>
          <w:iCs/>
          <w:color w:val="000000" w:themeColor="text1"/>
          <w:sz w:val="28"/>
          <w:szCs w:val="28"/>
          <w:lang w:eastAsia="ru-RU"/>
        </w:rPr>
      </w:pPr>
      <w:r w:rsidRPr="005A227F">
        <w:rPr>
          <w:rFonts w:ascii="Times New Roman" w:hAnsi="Times New Roman" w:cs="Times New Roman"/>
          <w:i/>
          <w:iCs/>
          <w:noProof/>
          <w:color w:val="000000" w:themeColor="text1"/>
          <w:sz w:val="28"/>
          <w:szCs w:val="28"/>
          <w:lang w:eastAsia="ru-RU"/>
        </w:rPr>
        <w:lastRenderedPageBreak/>
        <w:drawing>
          <wp:inline distT="0" distB="0" distL="0" distR="0" wp14:anchorId="1486A7A9" wp14:editId="0CDAC548">
            <wp:extent cx="3926803" cy="1895475"/>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926803" cy="1895475"/>
                    </a:xfrm>
                    <a:prstGeom prst="rect">
                      <a:avLst/>
                    </a:prstGeom>
                    <a:noFill/>
                    <a:ln w="9525">
                      <a:noFill/>
                      <a:miter lim="800000"/>
                      <a:headEnd/>
                      <a:tailEnd/>
                    </a:ln>
                  </pic:spPr>
                </pic:pic>
              </a:graphicData>
            </a:graphic>
          </wp:inline>
        </w:drawing>
      </w:r>
    </w:p>
    <w:p w14:paraId="3E4665B8" w14:textId="071FB6D0" w:rsidR="008A2177" w:rsidRPr="002E5CFC" w:rsidRDefault="008A2177" w:rsidP="002E5CFC">
      <w:pPr>
        <w:pStyle w:val="af5"/>
        <w:tabs>
          <w:tab w:val="right" w:leader="dot" w:pos="9639"/>
        </w:tabs>
        <w:spacing w:line="360" w:lineRule="auto"/>
        <w:ind w:firstLine="709"/>
        <w:jc w:val="center"/>
        <w:rPr>
          <w:rFonts w:ascii="Times New Roman" w:hAnsi="Times New Roman" w:cs="Times New Roman"/>
          <w:color w:val="000000" w:themeColor="text1"/>
          <w:sz w:val="28"/>
          <w:szCs w:val="28"/>
          <w:lang w:eastAsia="ru-RU"/>
        </w:rPr>
      </w:pPr>
      <w:r w:rsidRPr="002E5CFC">
        <w:rPr>
          <w:rFonts w:ascii="Times New Roman" w:hAnsi="Times New Roman" w:cs="Times New Roman"/>
          <w:color w:val="000000" w:themeColor="text1"/>
          <w:sz w:val="28"/>
          <w:szCs w:val="28"/>
          <w:lang w:eastAsia="ru-RU"/>
        </w:rPr>
        <w:t>Рис</w:t>
      </w:r>
      <w:r w:rsidR="002E5CFC">
        <w:rPr>
          <w:rFonts w:ascii="Times New Roman" w:hAnsi="Times New Roman" w:cs="Times New Roman"/>
          <w:color w:val="000000" w:themeColor="text1"/>
          <w:sz w:val="28"/>
          <w:szCs w:val="28"/>
          <w:lang w:eastAsia="ru-RU"/>
        </w:rPr>
        <w:t>унок</w:t>
      </w:r>
      <w:r w:rsidRPr="002E5CFC">
        <w:rPr>
          <w:rFonts w:ascii="Times New Roman" w:hAnsi="Times New Roman" w:cs="Times New Roman"/>
          <w:color w:val="000000" w:themeColor="text1"/>
          <w:sz w:val="28"/>
          <w:szCs w:val="28"/>
          <w:lang w:eastAsia="ru-RU"/>
        </w:rPr>
        <w:t xml:space="preserve"> </w:t>
      </w:r>
      <w:r w:rsidR="002E5CFC">
        <w:rPr>
          <w:rFonts w:ascii="Times New Roman" w:hAnsi="Times New Roman" w:cs="Times New Roman"/>
          <w:color w:val="000000" w:themeColor="text1"/>
          <w:sz w:val="28"/>
          <w:szCs w:val="28"/>
          <w:lang w:eastAsia="ru-RU"/>
        </w:rPr>
        <w:t xml:space="preserve">4 – </w:t>
      </w:r>
      <w:r w:rsidRPr="002E5CFC">
        <w:rPr>
          <w:rFonts w:ascii="Times New Roman" w:hAnsi="Times New Roman" w:cs="Times New Roman"/>
          <w:color w:val="000000" w:themeColor="text1"/>
          <w:sz w:val="28"/>
          <w:szCs w:val="28"/>
          <w:lang w:eastAsia="ru-RU"/>
        </w:rPr>
        <w:t>Разложение прямоугольного сигнала в ряд Фурье с использованием 64 частот</w:t>
      </w:r>
    </w:p>
    <w:p w14:paraId="2DB909AE" w14:textId="77777777" w:rsidR="008A2177" w:rsidRPr="005A227F" w:rsidRDefault="008A2177" w:rsidP="00F00AA4">
      <w:pPr>
        <w:pStyle w:val="af5"/>
        <w:tabs>
          <w:tab w:val="right" w:leader="dot" w:pos="9639"/>
        </w:tabs>
        <w:spacing w:line="360" w:lineRule="auto"/>
        <w:ind w:firstLine="709"/>
        <w:jc w:val="both"/>
        <w:rPr>
          <w:rFonts w:ascii="Times New Roman" w:hAnsi="Times New Roman" w:cs="Times New Roman"/>
          <w:color w:val="000000" w:themeColor="text1"/>
          <w:sz w:val="28"/>
          <w:szCs w:val="28"/>
          <w:lang w:eastAsia="ru-RU"/>
        </w:rPr>
      </w:pPr>
      <w:r w:rsidRPr="005A227F">
        <w:rPr>
          <w:rFonts w:ascii="Times New Roman" w:hAnsi="Times New Roman" w:cs="Times New Roman"/>
          <w:color w:val="000000" w:themeColor="text1"/>
          <w:sz w:val="28"/>
          <w:szCs w:val="28"/>
          <w:lang w:eastAsia="ru-RU"/>
        </w:rPr>
        <w:t>При увеличении числа частот при разложении, итоговый сигнал будет еще точнее повторять исходный, однако при увеличении количества частот увеличивается и время расчета ряда в дальнейших вычислениях. Более подробно эта проблема раскрывается далее в главе «</w:t>
      </w:r>
      <w:r w:rsidRPr="005A227F">
        <w:rPr>
          <w:rFonts w:ascii="Times New Roman" w:hAnsi="Times New Roman" w:cs="Times New Roman"/>
          <w:color w:val="000000" w:themeColor="text1"/>
          <w:sz w:val="28"/>
          <w:szCs w:val="28"/>
          <w:lang w:val="en-US" w:eastAsia="ru-RU"/>
        </w:rPr>
        <w:t>IFFT</w:t>
      </w:r>
      <w:r w:rsidRPr="005A227F">
        <w:rPr>
          <w:rFonts w:ascii="Times New Roman" w:hAnsi="Times New Roman" w:cs="Times New Roman"/>
          <w:color w:val="000000" w:themeColor="text1"/>
          <w:sz w:val="28"/>
          <w:szCs w:val="28"/>
          <w:lang w:eastAsia="ru-RU"/>
        </w:rPr>
        <w:t>».</w:t>
      </w:r>
    </w:p>
    <w:p w14:paraId="2EB516C7" w14:textId="53CA8AE3"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Из основного свойства </w:t>
      </w:r>
      <w:r w:rsidRPr="005A227F">
        <w:rPr>
          <w:color w:val="000000" w:themeColor="text1"/>
          <w:sz w:val="28"/>
          <w:szCs w:val="28"/>
          <w:lang w:val="en-US"/>
        </w:rPr>
        <w:t>OFDM</w:t>
      </w:r>
      <w:r w:rsidRPr="005A227F">
        <w:rPr>
          <w:color w:val="000000" w:themeColor="text1"/>
          <w:sz w:val="28"/>
          <w:szCs w:val="28"/>
          <w:lang w:val="ru-RU"/>
        </w:rPr>
        <w:t xml:space="preserve"> следует, что входной поток бит разделяется на тысячи параллельных подканалов, в которых битовые интервалы замедлены в тысячи раз, передаются в виде низкочастотных колебаний и слабо зависят изменения несущего сигнала во времени, по фазе и частоте</w:t>
      </w:r>
      <w:r w:rsidR="00D177BB" w:rsidRPr="00D177BB">
        <w:rPr>
          <w:color w:val="000000" w:themeColor="text1"/>
          <w:sz w:val="28"/>
          <w:szCs w:val="28"/>
          <w:lang w:val="ru-RU"/>
        </w:rPr>
        <w:t xml:space="preserve"> </w:t>
      </w:r>
      <w:r w:rsidR="00D177BB" w:rsidRPr="00D177BB">
        <w:rPr>
          <w:color w:val="000000" w:themeColor="text1"/>
          <w:sz w:val="28"/>
          <w:szCs w:val="28"/>
          <w:lang w:val="ru-RU"/>
        </w:rPr>
        <w:t>[2]</w:t>
      </w:r>
      <w:r w:rsidRPr="005A227F">
        <w:rPr>
          <w:color w:val="000000" w:themeColor="text1"/>
          <w:sz w:val="28"/>
          <w:szCs w:val="28"/>
          <w:lang w:val="ru-RU"/>
        </w:rPr>
        <w:t xml:space="preserve">. В каждом подканале скорость обработки в </w:t>
      </w:r>
      <m:oMath>
        <m:r>
          <w:rPr>
            <w:rFonts w:ascii="Cambria Math" w:hAnsi="Cambria Math"/>
            <w:color w:val="000000" w:themeColor="text1"/>
            <w:sz w:val="28"/>
            <w:szCs w:val="28"/>
            <w:lang w:val="en-US"/>
          </w:rPr>
          <m:t>N</m:t>
        </m:r>
      </m:oMath>
      <w:r w:rsidRPr="005A227F">
        <w:rPr>
          <w:color w:val="000000" w:themeColor="text1"/>
          <w:sz w:val="28"/>
          <w:szCs w:val="28"/>
          <w:lang w:val="ru-RU"/>
        </w:rPr>
        <w:t xml:space="preserve"> раз меньше, где </w:t>
      </w:r>
      <m:oMath>
        <m:r>
          <w:rPr>
            <w:rFonts w:ascii="Cambria Math" w:hAnsi="Cambria Math"/>
            <w:color w:val="000000" w:themeColor="text1"/>
            <w:sz w:val="28"/>
            <w:szCs w:val="28"/>
            <w:lang w:val="en-US"/>
          </w:rPr>
          <m:t>N</m:t>
        </m:r>
      </m:oMath>
      <w:r w:rsidRPr="005A227F">
        <w:rPr>
          <w:color w:val="000000" w:themeColor="text1"/>
          <w:sz w:val="28"/>
          <w:szCs w:val="28"/>
          <w:lang w:val="ru-RU"/>
        </w:rPr>
        <w:t xml:space="preserve"> – число подканалов. Распараллеливание потока технически выполняет </w:t>
      </w:r>
      <w:r w:rsidR="003000CB" w:rsidRPr="005A227F">
        <w:rPr>
          <w:color w:val="000000" w:themeColor="text1"/>
          <w:sz w:val="28"/>
          <w:szCs w:val="28"/>
          <w:lang w:val="ru-RU"/>
        </w:rPr>
        <w:t>демультиплексор,</w:t>
      </w:r>
      <w:r w:rsidRPr="005A227F">
        <w:rPr>
          <w:color w:val="000000" w:themeColor="text1"/>
          <w:sz w:val="28"/>
          <w:szCs w:val="28"/>
          <w:lang w:val="ru-RU"/>
        </w:rPr>
        <w:t xml:space="preserve"> и он описывается в виде алгоритма на языке </w:t>
      </w:r>
      <w:r w:rsidR="00892463">
        <w:rPr>
          <w:color w:val="000000" w:themeColor="text1"/>
          <w:sz w:val="28"/>
          <w:szCs w:val="28"/>
          <w:lang w:val="ru-RU"/>
        </w:rPr>
        <w:t>Си</w:t>
      </w:r>
      <w:r w:rsidRPr="005A227F">
        <w:rPr>
          <w:color w:val="000000" w:themeColor="text1"/>
          <w:sz w:val="28"/>
          <w:szCs w:val="28"/>
          <w:lang w:val="ru-RU"/>
        </w:rPr>
        <w:t>.</w:t>
      </w:r>
    </w:p>
    <w:p w14:paraId="74379D77" w14:textId="77777777" w:rsidR="008A2177" w:rsidRPr="005A227F" w:rsidRDefault="008A2177" w:rsidP="002E5CFC">
      <w:pPr>
        <w:tabs>
          <w:tab w:val="right" w:leader="dot" w:pos="9639"/>
        </w:tabs>
        <w:spacing w:line="360" w:lineRule="auto"/>
        <w:jc w:val="center"/>
        <w:rPr>
          <w:color w:val="000000" w:themeColor="text1"/>
          <w:sz w:val="28"/>
          <w:szCs w:val="28"/>
        </w:rPr>
      </w:pPr>
      <w:r w:rsidRPr="005A227F">
        <w:rPr>
          <w:noProof/>
          <w:color w:val="000000" w:themeColor="text1"/>
          <w:sz w:val="28"/>
          <w:szCs w:val="28"/>
          <w:lang w:eastAsia="ru-RU"/>
        </w:rPr>
        <w:lastRenderedPageBreak/>
        <w:drawing>
          <wp:inline distT="0" distB="0" distL="0" distR="0" wp14:anchorId="3FCF0830" wp14:editId="0479F9A6">
            <wp:extent cx="5936880" cy="355445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348" cy="3580483"/>
                    </a:xfrm>
                    <a:prstGeom prst="rect">
                      <a:avLst/>
                    </a:prstGeom>
                    <a:noFill/>
                    <a:ln>
                      <a:noFill/>
                    </a:ln>
                  </pic:spPr>
                </pic:pic>
              </a:graphicData>
            </a:graphic>
          </wp:inline>
        </w:drawing>
      </w:r>
    </w:p>
    <w:p w14:paraId="14A0E1E2" w14:textId="77EC1F26" w:rsidR="008A2177" w:rsidRPr="002E5CFC" w:rsidRDefault="008A2177" w:rsidP="00A5421F">
      <w:pPr>
        <w:tabs>
          <w:tab w:val="right" w:leader="dot" w:pos="9639"/>
        </w:tabs>
        <w:spacing w:line="360" w:lineRule="auto"/>
        <w:jc w:val="center"/>
        <w:rPr>
          <w:color w:val="000000" w:themeColor="text1"/>
          <w:sz w:val="28"/>
          <w:szCs w:val="28"/>
          <w:lang w:val="ru-RU"/>
        </w:rPr>
      </w:pPr>
      <w:r w:rsidRPr="002E5CFC">
        <w:rPr>
          <w:color w:val="000000" w:themeColor="text1"/>
          <w:sz w:val="28"/>
          <w:szCs w:val="28"/>
          <w:lang w:val="ru-RU"/>
        </w:rPr>
        <w:t>Рис</w:t>
      </w:r>
      <w:r w:rsidR="002E5CFC">
        <w:rPr>
          <w:color w:val="000000" w:themeColor="text1"/>
          <w:sz w:val="28"/>
          <w:szCs w:val="28"/>
          <w:lang w:val="ru-RU"/>
        </w:rPr>
        <w:t>унок</w:t>
      </w:r>
      <w:r w:rsidRPr="002E5CFC">
        <w:rPr>
          <w:color w:val="000000" w:themeColor="text1"/>
          <w:sz w:val="28"/>
          <w:szCs w:val="28"/>
          <w:lang w:val="ru-RU"/>
        </w:rPr>
        <w:t xml:space="preserve"> </w:t>
      </w:r>
      <w:r w:rsidR="002E5CFC">
        <w:rPr>
          <w:color w:val="000000" w:themeColor="text1"/>
          <w:sz w:val="28"/>
          <w:szCs w:val="28"/>
          <w:lang w:val="ru-RU"/>
        </w:rPr>
        <w:t xml:space="preserve">5 – </w:t>
      </w:r>
      <w:r w:rsidRPr="002E5CFC">
        <w:rPr>
          <w:color w:val="000000" w:themeColor="text1"/>
          <w:sz w:val="28"/>
          <w:szCs w:val="28"/>
          <w:lang w:val="ru-RU"/>
        </w:rPr>
        <w:t xml:space="preserve">Схема работы приемника и передатчика по алгоритму </w:t>
      </w:r>
      <w:r w:rsidRPr="002E5CFC">
        <w:rPr>
          <w:color w:val="000000" w:themeColor="text1"/>
          <w:sz w:val="28"/>
          <w:szCs w:val="28"/>
          <w:lang w:val="en-US"/>
        </w:rPr>
        <w:t>OFDM</w:t>
      </w:r>
    </w:p>
    <w:p w14:paraId="7B06541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следующем блоке канального кодирования биты группируются в зависимости от отношения сигнал/шум и отображаются точками на комплексной плоскости.</w:t>
      </w:r>
    </w:p>
    <w:p w14:paraId="3CD60BDE" w14:textId="77777777" w:rsidR="008A2177" w:rsidRPr="005A227F" w:rsidRDefault="008A2177" w:rsidP="002E5CF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66B1179" wp14:editId="32752021">
            <wp:extent cx="2776330" cy="2927982"/>
            <wp:effectExtent l="0" t="0" r="508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320" cy="2954337"/>
                    </a:xfrm>
                    <a:prstGeom prst="rect">
                      <a:avLst/>
                    </a:prstGeom>
                    <a:noFill/>
                    <a:ln>
                      <a:noFill/>
                    </a:ln>
                  </pic:spPr>
                </pic:pic>
              </a:graphicData>
            </a:graphic>
          </wp:inline>
        </w:drawing>
      </w:r>
    </w:p>
    <w:p w14:paraId="7A921EFC" w14:textId="6E0FAA80" w:rsidR="008A2177" w:rsidRPr="002E5CFC" w:rsidRDefault="008A2177" w:rsidP="00A5421F">
      <w:pPr>
        <w:tabs>
          <w:tab w:val="right" w:leader="dot" w:pos="9639"/>
        </w:tabs>
        <w:spacing w:line="360" w:lineRule="auto"/>
        <w:jc w:val="center"/>
        <w:rPr>
          <w:color w:val="000000" w:themeColor="text1"/>
          <w:sz w:val="28"/>
          <w:szCs w:val="28"/>
          <w:lang w:val="ru-RU" w:eastAsia="ru-RU"/>
        </w:rPr>
      </w:pPr>
      <w:r w:rsidRPr="002E5CFC">
        <w:rPr>
          <w:color w:val="000000" w:themeColor="text1"/>
          <w:sz w:val="28"/>
          <w:szCs w:val="28"/>
          <w:lang w:val="ru-RU" w:eastAsia="ru-RU"/>
        </w:rPr>
        <w:t>Рис</w:t>
      </w:r>
      <w:r w:rsidR="002E5CFC">
        <w:rPr>
          <w:color w:val="000000" w:themeColor="text1"/>
          <w:sz w:val="28"/>
          <w:szCs w:val="28"/>
          <w:lang w:val="ru-RU" w:eastAsia="ru-RU"/>
        </w:rPr>
        <w:t>унок</w:t>
      </w:r>
      <w:r w:rsidRPr="002E5CFC">
        <w:rPr>
          <w:color w:val="000000" w:themeColor="text1"/>
          <w:sz w:val="28"/>
          <w:szCs w:val="28"/>
          <w:lang w:val="ru-RU" w:eastAsia="ru-RU"/>
        </w:rPr>
        <w:t xml:space="preserve"> </w:t>
      </w:r>
      <w:r w:rsidR="002E5CFC">
        <w:rPr>
          <w:color w:val="000000" w:themeColor="text1"/>
          <w:sz w:val="28"/>
          <w:szCs w:val="28"/>
          <w:lang w:val="ru-RU" w:eastAsia="ru-RU"/>
        </w:rPr>
        <w:t>5 –</w:t>
      </w:r>
      <w:r w:rsidRPr="002E5CFC">
        <w:rPr>
          <w:color w:val="000000" w:themeColor="text1"/>
          <w:sz w:val="28"/>
          <w:szCs w:val="28"/>
          <w:lang w:val="ru-RU" w:eastAsia="ru-RU"/>
        </w:rPr>
        <w:t xml:space="preserve"> Пример, соотношение 4 бит на комплексной плоскости</w:t>
      </w:r>
    </w:p>
    <w:p w14:paraId="52BB937F" w14:textId="0BF5427C"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После этого комплексные числа, описывающие амплитуду и фазу каждой точки созвездия с помощью некоторого числа частот в полосе поднесущей при помощи обратного преобразования Фурье преобразуются в амплитудный спектр </w:t>
      </w:r>
      <w:r w:rsidRPr="005A227F">
        <w:rPr>
          <w:color w:val="000000" w:themeColor="text1"/>
          <w:sz w:val="28"/>
          <w:szCs w:val="28"/>
          <w:lang w:val="ru-RU"/>
        </w:rPr>
        <w:lastRenderedPageBreak/>
        <w:t>во временной области, ужимаются (мультиплексируются), подаются на ЦАП и модулируют СВЧ</w:t>
      </w:r>
      <w:r w:rsidR="0037292C" w:rsidRPr="005A227F">
        <w:rPr>
          <w:color w:val="000000" w:themeColor="text1"/>
          <w:sz w:val="28"/>
          <w:szCs w:val="28"/>
          <w:lang w:val="ru-RU"/>
        </w:rPr>
        <w:t>-</w:t>
      </w:r>
      <w:r w:rsidRPr="005A227F">
        <w:rPr>
          <w:color w:val="000000" w:themeColor="text1"/>
          <w:sz w:val="28"/>
          <w:szCs w:val="28"/>
          <w:lang w:val="ru-RU"/>
        </w:rPr>
        <w:t>несущую.</w:t>
      </w:r>
    </w:p>
    <w:p w14:paraId="011642F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приемнике осуществляются обратные действия с учетом необходимости синхронизации по времени, частоте, амплитуде и фазе. В работе не рассмотрено введение и отсечение защитного интервала.</w:t>
      </w:r>
    </w:p>
    <w:p w14:paraId="4E147AD6" w14:textId="4F86AB2E"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b/>
          <w:bCs/>
          <w:color w:val="000000" w:themeColor="text1"/>
          <w:sz w:val="28"/>
          <w:szCs w:val="28"/>
          <w:lang w:val="ru-RU" w:eastAsia="ru-RU"/>
        </w:rPr>
        <w:t>Задача</w:t>
      </w:r>
      <w:r w:rsidRPr="005A227F">
        <w:rPr>
          <w:color w:val="000000" w:themeColor="text1"/>
          <w:sz w:val="28"/>
          <w:szCs w:val="28"/>
          <w:lang w:eastAsia="ru-RU"/>
        </w:rPr>
        <w:t> </w:t>
      </w:r>
      <w:r w:rsidRPr="005A227F">
        <w:rPr>
          <w:color w:val="000000" w:themeColor="text1"/>
          <w:sz w:val="28"/>
          <w:szCs w:val="28"/>
          <w:lang w:val="ru-RU" w:eastAsia="ru-RU"/>
        </w:rPr>
        <w:t xml:space="preserve">ВКРБ заключается в проведении анализа существующих алгоритмов </w:t>
      </w:r>
      <w:r w:rsidRPr="005A227F">
        <w:rPr>
          <w:color w:val="000000" w:themeColor="text1"/>
          <w:sz w:val="28"/>
          <w:szCs w:val="28"/>
          <w:lang w:val="en-US" w:eastAsia="ru-RU"/>
        </w:rPr>
        <w:t>OFDM</w:t>
      </w:r>
      <w:r w:rsidRPr="005A227F">
        <w:rPr>
          <w:color w:val="000000" w:themeColor="text1"/>
          <w:sz w:val="28"/>
          <w:szCs w:val="28"/>
          <w:lang w:val="ru-RU" w:eastAsia="ru-RU"/>
        </w:rPr>
        <w:t xml:space="preserve">; реализации алгоритма в одном подканале с использованием </w:t>
      </w:r>
      <w:r w:rsidR="003000CB" w:rsidRPr="005A227F">
        <w:rPr>
          <w:color w:val="000000" w:themeColor="text1"/>
          <w:sz w:val="28"/>
          <w:szCs w:val="28"/>
          <w:lang w:val="ru-RU" w:eastAsia="ru-RU"/>
        </w:rPr>
        <w:t>микроконтроллера</w:t>
      </w:r>
      <w:r w:rsidRPr="005A227F">
        <w:rPr>
          <w:color w:val="000000" w:themeColor="text1"/>
          <w:sz w:val="28"/>
          <w:szCs w:val="28"/>
          <w:lang w:val="ru-RU" w:eastAsia="ru-RU"/>
        </w:rPr>
        <w:t xml:space="preserve"> </w:t>
      </w:r>
      <w:r w:rsidRPr="005A227F">
        <w:rPr>
          <w:color w:val="000000" w:themeColor="text1"/>
          <w:sz w:val="28"/>
          <w:szCs w:val="28"/>
          <w:lang w:val="en-US" w:eastAsia="ru-RU"/>
        </w:rPr>
        <w:t>STM</w:t>
      </w:r>
      <w:r w:rsidR="003000CB" w:rsidRPr="005A227F">
        <w:rPr>
          <w:color w:val="000000" w:themeColor="text1"/>
          <w:sz w:val="28"/>
          <w:szCs w:val="28"/>
          <w:lang w:val="ru-RU" w:eastAsia="ru-RU"/>
        </w:rPr>
        <w:t>32</w:t>
      </w:r>
      <w:r w:rsidRPr="005A227F">
        <w:rPr>
          <w:color w:val="000000" w:themeColor="text1"/>
          <w:sz w:val="28"/>
          <w:szCs w:val="28"/>
          <w:lang w:val="ru-RU" w:eastAsia="ru-RU"/>
        </w:rPr>
        <w:t>; реализации алгоритма расчета оптимального соотношения производительности процессоров при организации многопроцессорной версии работы алгоритма. Необходимо заменить аппаратную реализацию программной в части формирования цифрового сигнала передатчика.</w:t>
      </w:r>
    </w:p>
    <w:p w14:paraId="02B953EA"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1AD4F3BA" w14:textId="1C52B48B" w:rsidR="008A2177" w:rsidRPr="00A5421F" w:rsidRDefault="008A2177" w:rsidP="00A5421F">
      <w:pPr>
        <w:pStyle w:val="1"/>
        <w:tabs>
          <w:tab w:val="right" w:leader="dot" w:pos="9639"/>
        </w:tabs>
        <w:spacing w:before="0" w:line="360" w:lineRule="auto"/>
        <w:jc w:val="center"/>
        <w:rPr>
          <w:rFonts w:ascii="Times New Roman" w:eastAsia="Times New Roman" w:hAnsi="Times New Roman" w:cs="Times New Roman"/>
          <w:color w:val="000000" w:themeColor="text1"/>
          <w:sz w:val="28"/>
          <w:szCs w:val="28"/>
          <w:lang w:eastAsia="ru-RU"/>
        </w:rPr>
      </w:pPr>
      <w:bookmarkStart w:id="5" w:name="_Toc200937766"/>
      <w:r w:rsidRPr="00A5421F">
        <w:rPr>
          <w:rFonts w:ascii="Times New Roman" w:eastAsia="Times New Roman" w:hAnsi="Times New Roman" w:cs="Times New Roman"/>
          <w:color w:val="000000" w:themeColor="text1"/>
          <w:sz w:val="28"/>
          <w:szCs w:val="28"/>
          <w:lang w:eastAsia="ru-RU"/>
        </w:rPr>
        <w:lastRenderedPageBreak/>
        <w:t>П</w:t>
      </w:r>
      <w:r w:rsidR="005A1772" w:rsidRPr="00A5421F">
        <w:rPr>
          <w:rFonts w:ascii="Times New Roman" w:eastAsia="Times New Roman" w:hAnsi="Times New Roman" w:cs="Times New Roman"/>
          <w:color w:val="000000" w:themeColor="text1"/>
          <w:sz w:val="28"/>
          <w:szCs w:val="28"/>
          <w:lang w:eastAsia="ru-RU"/>
        </w:rPr>
        <w:t>ОСТАНОВКА ЗАДАЧИ</w:t>
      </w:r>
      <w:bookmarkEnd w:id="5"/>
    </w:p>
    <w:p w14:paraId="7696F77E" w14:textId="77777777" w:rsidR="008A2177" w:rsidRPr="008A2177" w:rsidRDefault="008A2177" w:rsidP="008A2177">
      <w:pPr>
        <w:shd w:val="clear" w:color="auto" w:fill="FFFFFF"/>
        <w:tabs>
          <w:tab w:val="right" w:leader="dot" w:pos="9639"/>
        </w:tabs>
        <w:spacing w:line="360" w:lineRule="auto"/>
        <w:ind w:firstLine="709"/>
        <w:jc w:val="both"/>
        <w:rPr>
          <w:sz w:val="28"/>
          <w:szCs w:val="28"/>
          <w:lang w:val="ru-RU" w:eastAsia="ru-RU"/>
        </w:rPr>
      </w:pPr>
      <w:r w:rsidRPr="008A2177">
        <w:rPr>
          <w:sz w:val="28"/>
          <w:szCs w:val="28"/>
          <w:lang w:val="ru-RU" w:eastAsia="ru-RU"/>
        </w:rPr>
        <w:t xml:space="preserve">   Проанализировать существующие алгоритмы </w:t>
      </w:r>
      <w:r w:rsidRPr="007A360E">
        <w:rPr>
          <w:sz w:val="28"/>
          <w:szCs w:val="28"/>
          <w:lang w:eastAsia="ru-RU"/>
        </w:rPr>
        <w:t>OFDM</w:t>
      </w:r>
      <w:r w:rsidRPr="008A2177">
        <w:rPr>
          <w:sz w:val="28"/>
          <w:szCs w:val="28"/>
          <w:lang w:val="ru-RU" w:eastAsia="ru-RU"/>
        </w:rPr>
        <w:t xml:space="preserve"> как в аппаратной, так и в программной формах; заменить функциональные блоки </w:t>
      </w:r>
      <w:r w:rsidRPr="007A360E">
        <w:rPr>
          <w:sz w:val="28"/>
          <w:szCs w:val="28"/>
          <w:lang w:eastAsia="ru-RU"/>
        </w:rPr>
        <w:t>OFDM</w:t>
      </w:r>
      <w:r w:rsidRPr="008A2177">
        <w:rPr>
          <w:sz w:val="28"/>
          <w:szCs w:val="28"/>
          <w:lang w:val="ru-RU" w:eastAsia="ru-RU"/>
        </w:rPr>
        <w:t xml:space="preserve">-приемопередатчика их программными эквивалентами, заменить аппаратное представление всего приемопередатчика программным в рамках цифровой части обработки. Провести моделирование цифрового программного передатчика с ограниченным количеством параллельных потоков на конкретном микроконтроллере, учитывая требования к производительности, энергопотреблению и занимаемой памяти. </w:t>
      </w:r>
    </w:p>
    <w:p w14:paraId="18A19436" w14:textId="1AFA66F5" w:rsidR="008A2177" w:rsidRPr="008A2177" w:rsidRDefault="008A2177" w:rsidP="008A2177">
      <w:pPr>
        <w:tabs>
          <w:tab w:val="right" w:leader="dot" w:pos="9639"/>
        </w:tabs>
        <w:spacing w:line="360" w:lineRule="auto"/>
        <w:ind w:firstLine="709"/>
        <w:jc w:val="both"/>
        <w:rPr>
          <w:sz w:val="28"/>
          <w:szCs w:val="28"/>
          <w:lang w:val="ru-RU" w:eastAsia="ru-RU"/>
        </w:rPr>
      </w:pPr>
      <w:r w:rsidRPr="008A2177">
        <w:rPr>
          <w:sz w:val="28"/>
          <w:szCs w:val="28"/>
          <w:lang w:val="ru-RU" w:eastAsia="ru-RU"/>
        </w:rPr>
        <w:br w:type="page"/>
      </w:r>
    </w:p>
    <w:p w14:paraId="09BFA3C7" w14:textId="454FC23D" w:rsidR="008A2177" w:rsidRPr="00A5421F" w:rsidRDefault="008A2177" w:rsidP="0041762B">
      <w:pPr>
        <w:pStyle w:val="1"/>
        <w:numPr>
          <w:ilvl w:val="0"/>
          <w:numId w:val="30"/>
        </w:numPr>
        <w:tabs>
          <w:tab w:val="right" w:leader="dot" w:pos="9639"/>
        </w:tabs>
        <w:spacing w:before="0" w:line="360" w:lineRule="auto"/>
        <w:jc w:val="center"/>
        <w:rPr>
          <w:rFonts w:ascii="Times New Roman" w:hAnsi="Times New Roman" w:cs="Times New Roman"/>
          <w:color w:val="000000" w:themeColor="text1"/>
        </w:rPr>
      </w:pPr>
      <w:bookmarkStart w:id="6" w:name="_Toc200937767"/>
      <w:r w:rsidRPr="00A5421F">
        <w:rPr>
          <w:rFonts w:ascii="Times New Roman" w:hAnsi="Times New Roman" w:cs="Times New Roman"/>
          <w:color w:val="000000" w:themeColor="text1"/>
        </w:rPr>
        <w:lastRenderedPageBreak/>
        <w:t>Анализ основных блоков алгоритма</w:t>
      </w:r>
      <w:bookmarkEnd w:id="6"/>
    </w:p>
    <w:p w14:paraId="17FAB9B3" w14:textId="0AAB5B0F" w:rsidR="008A2177" w:rsidRPr="00A5421F" w:rsidRDefault="008A2177" w:rsidP="0041762B">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7" w:name="_Toc200937768"/>
      <w:r w:rsidRPr="00A5421F">
        <w:rPr>
          <w:rFonts w:ascii="Times New Roman" w:hAnsi="Times New Roman" w:cs="Times New Roman"/>
          <w:color w:val="000000" w:themeColor="text1"/>
          <w:sz w:val="32"/>
          <w:szCs w:val="32"/>
          <w:lang w:val="en-US"/>
        </w:rPr>
        <w:t>S</w:t>
      </w:r>
      <w:r w:rsidRPr="00A5421F">
        <w:rPr>
          <w:rFonts w:ascii="Times New Roman" w:hAnsi="Times New Roman" w:cs="Times New Roman"/>
          <w:color w:val="000000" w:themeColor="text1"/>
          <w:sz w:val="32"/>
          <w:szCs w:val="32"/>
        </w:rPr>
        <w:t>2</w:t>
      </w:r>
      <w:r w:rsidRPr="00A5421F">
        <w:rPr>
          <w:rFonts w:ascii="Times New Roman" w:hAnsi="Times New Roman" w:cs="Times New Roman"/>
          <w:color w:val="000000" w:themeColor="text1"/>
          <w:sz w:val="32"/>
          <w:szCs w:val="32"/>
          <w:lang w:val="en-US"/>
        </w:rPr>
        <w:t>P</w:t>
      </w:r>
      <w:bookmarkEnd w:id="7"/>
    </w:p>
    <w:p w14:paraId="08B2C88B" w14:textId="77777777" w:rsidR="008A2177" w:rsidRPr="007A360E" w:rsidRDefault="008A2177" w:rsidP="00A5421F">
      <w:pPr>
        <w:tabs>
          <w:tab w:val="right" w:leader="dot" w:pos="9639"/>
        </w:tabs>
        <w:spacing w:line="360" w:lineRule="auto"/>
        <w:jc w:val="center"/>
        <w:rPr>
          <w:b/>
          <w:sz w:val="28"/>
          <w:szCs w:val="28"/>
        </w:rPr>
      </w:pPr>
      <w:r w:rsidRPr="007A360E">
        <w:rPr>
          <w:b/>
          <w:noProof/>
          <w:sz w:val="28"/>
          <w:szCs w:val="28"/>
          <w:lang w:eastAsia="ru-RU"/>
        </w:rPr>
        <w:drawing>
          <wp:inline distT="0" distB="0" distL="0" distR="0" wp14:anchorId="227A1539" wp14:editId="408CFF07">
            <wp:extent cx="4501973" cy="23183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764" cy="2328057"/>
                    </a:xfrm>
                    <a:prstGeom prst="rect">
                      <a:avLst/>
                    </a:prstGeom>
                    <a:noFill/>
                    <a:ln>
                      <a:noFill/>
                    </a:ln>
                  </pic:spPr>
                </pic:pic>
              </a:graphicData>
            </a:graphic>
          </wp:inline>
        </w:drawing>
      </w:r>
    </w:p>
    <w:p w14:paraId="4DC43F08" w14:textId="704D2BCC" w:rsidR="008A2177" w:rsidRPr="00A5421F" w:rsidRDefault="008A2177" w:rsidP="00A5421F">
      <w:pPr>
        <w:tabs>
          <w:tab w:val="right" w:leader="dot" w:pos="9639"/>
        </w:tabs>
        <w:spacing w:line="360" w:lineRule="auto"/>
        <w:jc w:val="center"/>
        <w:rPr>
          <w:sz w:val="28"/>
          <w:szCs w:val="28"/>
          <w:lang w:val="ru-RU"/>
        </w:rPr>
      </w:pPr>
      <w:r w:rsidRPr="00A5421F">
        <w:rPr>
          <w:sz w:val="28"/>
          <w:szCs w:val="28"/>
          <w:lang w:val="ru-RU"/>
        </w:rPr>
        <w:t>Рис</w:t>
      </w:r>
      <w:r w:rsidR="00A5421F">
        <w:rPr>
          <w:sz w:val="28"/>
          <w:szCs w:val="28"/>
          <w:lang w:val="ru-RU"/>
        </w:rPr>
        <w:t>унок</w:t>
      </w:r>
      <w:r w:rsidRPr="00A5421F">
        <w:rPr>
          <w:sz w:val="28"/>
          <w:szCs w:val="28"/>
          <w:lang w:val="ru-RU"/>
        </w:rPr>
        <w:t xml:space="preserve"> 6</w:t>
      </w:r>
      <w:r w:rsidR="00A5421F">
        <w:rPr>
          <w:sz w:val="28"/>
          <w:szCs w:val="28"/>
          <w:lang w:val="ru-RU"/>
        </w:rPr>
        <w:t xml:space="preserve"> –</w:t>
      </w:r>
      <w:r w:rsidRPr="00A5421F">
        <w:rPr>
          <w:sz w:val="28"/>
          <w:szCs w:val="28"/>
          <w:lang w:val="ru-RU"/>
        </w:rPr>
        <w:t xml:space="preserve"> Схема блока </w:t>
      </w:r>
      <w:r w:rsidRPr="00A5421F">
        <w:rPr>
          <w:sz w:val="28"/>
          <w:szCs w:val="28"/>
          <w:lang w:val="en-US"/>
        </w:rPr>
        <w:t>S</w:t>
      </w:r>
      <w:r w:rsidRPr="00A5421F">
        <w:rPr>
          <w:sz w:val="28"/>
          <w:szCs w:val="28"/>
          <w:lang w:val="ru-RU"/>
        </w:rPr>
        <w:t>2</w:t>
      </w:r>
      <w:r w:rsidRPr="00A5421F">
        <w:rPr>
          <w:sz w:val="28"/>
          <w:szCs w:val="28"/>
          <w:lang w:val="en-US"/>
        </w:rPr>
        <w:t>P</w:t>
      </w:r>
    </w:p>
    <w:p w14:paraId="7CB2FB22" w14:textId="4432F2C3" w:rsidR="006654EC" w:rsidRDefault="008A2177" w:rsidP="008A2177">
      <w:pPr>
        <w:tabs>
          <w:tab w:val="right" w:leader="dot" w:pos="9639"/>
        </w:tabs>
        <w:spacing w:line="360" w:lineRule="auto"/>
        <w:ind w:firstLine="709"/>
        <w:jc w:val="both"/>
        <w:rPr>
          <w:sz w:val="28"/>
          <w:szCs w:val="28"/>
          <w:lang w:val="ru-RU"/>
        </w:rPr>
      </w:pPr>
      <w:r w:rsidRPr="008A2177">
        <w:rPr>
          <w:sz w:val="28"/>
          <w:szCs w:val="28"/>
          <w:lang w:val="ru-RU"/>
        </w:rPr>
        <w:t>Данный блок</w:t>
      </w:r>
      <w:r w:rsidR="007E75E2">
        <w:rPr>
          <w:sz w:val="28"/>
          <w:szCs w:val="28"/>
          <w:lang w:val="ru-RU"/>
        </w:rPr>
        <w:t>, представленный на рисунке 6,</w:t>
      </w:r>
      <w:r w:rsidRPr="008A2177">
        <w:rPr>
          <w:sz w:val="28"/>
          <w:szCs w:val="28"/>
          <w:lang w:val="ru-RU"/>
        </w:rPr>
        <w:t xml:space="preserve"> разделяет входящий поток бит на группы бит фиксированной длины. Из описания алгоритма </w:t>
      </w:r>
      <w:r w:rsidRPr="007A360E">
        <w:rPr>
          <w:sz w:val="28"/>
          <w:szCs w:val="28"/>
          <w:lang w:val="en-US"/>
        </w:rPr>
        <w:t>OFDM</w:t>
      </w:r>
      <w:r w:rsidRPr="008A2177">
        <w:rPr>
          <w:sz w:val="28"/>
          <w:szCs w:val="28"/>
          <w:lang w:val="ru-RU"/>
        </w:rPr>
        <w:t xml:space="preserve"> требуется отметить, что длина выходного из блока битового слова зависит от выбранного в блоке </w:t>
      </w:r>
      <w:r w:rsidRPr="007A360E">
        <w:rPr>
          <w:sz w:val="28"/>
          <w:szCs w:val="28"/>
          <w:lang w:val="en-US"/>
        </w:rPr>
        <w:t>Mapper</w:t>
      </w:r>
      <w:r w:rsidRPr="008A2177">
        <w:rPr>
          <w:sz w:val="28"/>
          <w:szCs w:val="28"/>
          <w:lang w:val="ru-RU"/>
        </w:rPr>
        <w:t xml:space="preserve"> алгоритма. Также, как было ранее описано, важно помнить, что последующая скорость обработки битовых слов будет ниже, чем обработка битового потока, так как иначе блок </w:t>
      </w:r>
      <w:r w:rsidRPr="007A360E">
        <w:rPr>
          <w:sz w:val="28"/>
          <w:szCs w:val="28"/>
          <w:lang w:val="en-US"/>
        </w:rPr>
        <w:t>S</w:t>
      </w:r>
      <w:r w:rsidRPr="008A2177">
        <w:rPr>
          <w:sz w:val="28"/>
          <w:szCs w:val="28"/>
          <w:lang w:val="ru-RU"/>
        </w:rPr>
        <w:t>2</w:t>
      </w:r>
      <w:r w:rsidRPr="007A360E">
        <w:rPr>
          <w:sz w:val="28"/>
          <w:szCs w:val="28"/>
          <w:lang w:val="en-US"/>
        </w:rPr>
        <w:t>P</w:t>
      </w:r>
      <w:r w:rsidRPr="008A2177">
        <w:rPr>
          <w:sz w:val="28"/>
          <w:szCs w:val="28"/>
          <w:lang w:val="ru-RU"/>
        </w:rPr>
        <w:t xml:space="preserve"> не будет успевать обрабатывать слова, а последующие блоки будут простаивать, ожидая окончания выполнения работы блока </w:t>
      </w:r>
      <w:r w:rsidRPr="007A360E">
        <w:rPr>
          <w:sz w:val="28"/>
          <w:szCs w:val="28"/>
          <w:lang w:val="en-US"/>
        </w:rPr>
        <w:t>S</w:t>
      </w:r>
      <w:r w:rsidRPr="008A2177">
        <w:rPr>
          <w:sz w:val="28"/>
          <w:szCs w:val="28"/>
          <w:lang w:val="ru-RU"/>
        </w:rPr>
        <w:t>2</w:t>
      </w:r>
      <w:r w:rsidRPr="007A360E">
        <w:rPr>
          <w:sz w:val="28"/>
          <w:szCs w:val="28"/>
          <w:lang w:val="en-US"/>
        </w:rPr>
        <w:t>P</w:t>
      </w:r>
      <w:r w:rsidRPr="008A2177">
        <w:rPr>
          <w:sz w:val="28"/>
          <w:szCs w:val="28"/>
          <w:lang w:val="ru-RU"/>
        </w:rPr>
        <w:t>. Это уточнение будет важно при реализации данного алгоритма на микроконтроллере.</w:t>
      </w:r>
    </w:p>
    <w:p w14:paraId="29F61F1D" w14:textId="51CA554A" w:rsidR="008A2177" w:rsidRPr="007A360E" w:rsidRDefault="006654EC" w:rsidP="006654EC">
      <w:pPr>
        <w:rPr>
          <w:sz w:val="28"/>
          <w:szCs w:val="28"/>
          <w:lang w:val="ru-RU"/>
        </w:rPr>
      </w:pPr>
      <w:r>
        <w:rPr>
          <w:sz w:val="28"/>
          <w:szCs w:val="28"/>
          <w:lang w:val="ru-RU"/>
        </w:rPr>
        <w:br w:type="page"/>
      </w:r>
    </w:p>
    <w:p w14:paraId="79593066" w14:textId="2CBCC9A8" w:rsidR="008A2177" w:rsidRPr="00A5421F" w:rsidRDefault="008A2177" w:rsidP="0041762B">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8" w:name="_Toc200937769"/>
      <w:r w:rsidRPr="00A5421F">
        <w:rPr>
          <w:rFonts w:ascii="Times New Roman" w:hAnsi="Times New Roman" w:cs="Times New Roman"/>
          <w:color w:val="000000" w:themeColor="text1"/>
          <w:sz w:val="32"/>
          <w:szCs w:val="32"/>
          <w:lang w:val="en-US"/>
        </w:rPr>
        <w:lastRenderedPageBreak/>
        <w:t>Mapper</w:t>
      </w:r>
      <w:bookmarkEnd w:id="8"/>
    </w:p>
    <w:p w14:paraId="6DA2AC5E" w14:textId="77777777" w:rsidR="008A2177" w:rsidRPr="005A227F" w:rsidRDefault="008A2177" w:rsidP="002873C7">
      <w:pPr>
        <w:tabs>
          <w:tab w:val="right" w:leader="dot" w:pos="9639"/>
        </w:tabs>
        <w:spacing w:line="360" w:lineRule="auto"/>
        <w:jc w:val="center"/>
        <w:rPr>
          <w:b/>
          <w:color w:val="000000" w:themeColor="text1"/>
          <w:sz w:val="28"/>
          <w:szCs w:val="28"/>
        </w:rPr>
      </w:pPr>
      <w:r w:rsidRPr="005A227F">
        <w:rPr>
          <w:b/>
          <w:noProof/>
          <w:color w:val="000000" w:themeColor="text1"/>
          <w:sz w:val="28"/>
          <w:szCs w:val="28"/>
          <w:lang w:eastAsia="ru-RU"/>
        </w:rPr>
        <w:drawing>
          <wp:inline distT="0" distB="0" distL="0" distR="0" wp14:anchorId="7C2088C7" wp14:editId="316B5A1F">
            <wp:extent cx="4857848" cy="259777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9654" cy="2609440"/>
                    </a:xfrm>
                    <a:prstGeom prst="rect">
                      <a:avLst/>
                    </a:prstGeom>
                    <a:noFill/>
                    <a:ln>
                      <a:noFill/>
                    </a:ln>
                  </pic:spPr>
                </pic:pic>
              </a:graphicData>
            </a:graphic>
          </wp:inline>
        </w:drawing>
      </w:r>
    </w:p>
    <w:p w14:paraId="14BB80F8" w14:textId="44EA067B" w:rsidR="008A2177" w:rsidRPr="002873C7" w:rsidRDefault="008A2177" w:rsidP="002873C7">
      <w:pPr>
        <w:tabs>
          <w:tab w:val="right" w:leader="dot" w:pos="9639"/>
        </w:tabs>
        <w:spacing w:line="360" w:lineRule="auto"/>
        <w:jc w:val="center"/>
        <w:rPr>
          <w:color w:val="000000" w:themeColor="text1"/>
          <w:sz w:val="28"/>
          <w:szCs w:val="28"/>
          <w:lang w:val="ru-RU"/>
        </w:rPr>
      </w:pPr>
      <w:r w:rsidRPr="002873C7">
        <w:rPr>
          <w:color w:val="000000" w:themeColor="text1"/>
          <w:sz w:val="28"/>
          <w:szCs w:val="28"/>
          <w:lang w:val="ru-RU"/>
        </w:rPr>
        <w:t>Рис</w:t>
      </w:r>
      <w:r w:rsidR="002873C7" w:rsidRPr="002873C7">
        <w:rPr>
          <w:color w:val="000000" w:themeColor="text1"/>
          <w:sz w:val="28"/>
          <w:szCs w:val="28"/>
          <w:lang w:val="ru-RU"/>
        </w:rPr>
        <w:t>унок</w:t>
      </w:r>
      <w:r w:rsidRPr="002873C7">
        <w:rPr>
          <w:color w:val="000000" w:themeColor="text1"/>
          <w:sz w:val="28"/>
          <w:szCs w:val="28"/>
          <w:lang w:val="ru-RU"/>
        </w:rPr>
        <w:t xml:space="preserve"> 7</w:t>
      </w:r>
      <w:r w:rsidR="002873C7" w:rsidRPr="002873C7">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Mapper</w:t>
      </w:r>
    </w:p>
    <w:p w14:paraId="784F7671" w14:textId="5767D6D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Блок</w:t>
      </w:r>
      <w:r w:rsidRPr="005A227F">
        <w:rPr>
          <w:color w:val="000000" w:themeColor="text1"/>
          <w:sz w:val="28"/>
          <w:szCs w:val="28"/>
          <w:lang w:val="ru-RU"/>
        </w:rPr>
        <w:t xml:space="preserve"> </w:t>
      </w:r>
      <w:r w:rsidRPr="005A227F">
        <w:rPr>
          <w:color w:val="000000" w:themeColor="text1"/>
          <w:sz w:val="28"/>
          <w:szCs w:val="28"/>
          <w:lang w:val="en-US"/>
        </w:rPr>
        <w:t>Mapper</w:t>
      </w:r>
      <w:r w:rsidR="007B446A">
        <w:rPr>
          <w:color w:val="000000" w:themeColor="text1"/>
          <w:sz w:val="28"/>
          <w:szCs w:val="28"/>
          <w:lang w:val="ru-RU"/>
        </w:rPr>
        <w:t>, изображенный на рисунке 7,</w:t>
      </w:r>
      <w:r w:rsidRPr="005A227F">
        <w:rPr>
          <w:color w:val="000000" w:themeColor="text1"/>
          <w:sz w:val="28"/>
          <w:szCs w:val="28"/>
          <w:lang w:val="ru-RU"/>
        </w:rPr>
        <w:t xml:space="preserve"> принимает на вход битовые слова и по определенному алгоритму преобразует их в соответствующее комплексное число. Данная операция нужна для реализации передачи слов в виде сигнала. </w:t>
      </w:r>
    </w:p>
    <w:p w14:paraId="1B7FD0C7" w14:textId="77777777" w:rsidR="008A2177" w:rsidRPr="005A227F" w:rsidRDefault="008A2177" w:rsidP="00F00AA4">
      <w:pPr>
        <w:tabs>
          <w:tab w:val="right" w:leader="dot" w:pos="9639"/>
        </w:tabs>
        <w:spacing w:line="360" w:lineRule="auto"/>
        <w:ind w:firstLine="709"/>
        <w:jc w:val="both"/>
        <w:rPr>
          <w:b/>
          <w:color w:val="000000" w:themeColor="text1"/>
          <w:sz w:val="28"/>
          <w:szCs w:val="28"/>
          <w:lang w:val="ru-RU"/>
        </w:rPr>
      </w:pPr>
      <w:r w:rsidRPr="005A227F">
        <w:rPr>
          <w:color w:val="000000" w:themeColor="text1"/>
          <w:sz w:val="28"/>
          <w:szCs w:val="28"/>
          <w:lang w:val="ru-RU"/>
        </w:rPr>
        <w:t>Может возникнуть вопрос, почему бы не передавать сигнал без преобразования сразу в битовом виде, как, например, на рисунке 8.</w:t>
      </w:r>
    </w:p>
    <w:p w14:paraId="1179225C" w14:textId="77777777" w:rsidR="008A2177" w:rsidRPr="005A227F" w:rsidRDefault="008A2177" w:rsidP="002873C7">
      <w:pPr>
        <w:tabs>
          <w:tab w:val="right" w:leader="dot" w:pos="9639"/>
        </w:tabs>
        <w:spacing w:line="360" w:lineRule="auto"/>
        <w:jc w:val="center"/>
        <w:rPr>
          <w:b/>
          <w:color w:val="000000" w:themeColor="text1"/>
          <w:sz w:val="28"/>
          <w:szCs w:val="28"/>
        </w:rPr>
      </w:pPr>
      <w:r w:rsidRPr="005A227F">
        <w:rPr>
          <w:b/>
          <w:noProof/>
          <w:color w:val="000000" w:themeColor="text1"/>
          <w:sz w:val="28"/>
          <w:szCs w:val="28"/>
          <w:lang w:eastAsia="ru-RU"/>
        </w:rPr>
        <w:drawing>
          <wp:inline distT="0" distB="0" distL="0" distR="0" wp14:anchorId="48B875D8" wp14:editId="19740B7D">
            <wp:extent cx="2650718" cy="263654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0254" cy="2646029"/>
                    </a:xfrm>
                    <a:prstGeom prst="rect">
                      <a:avLst/>
                    </a:prstGeom>
                    <a:noFill/>
                    <a:ln>
                      <a:noFill/>
                    </a:ln>
                  </pic:spPr>
                </pic:pic>
              </a:graphicData>
            </a:graphic>
          </wp:inline>
        </w:drawing>
      </w:r>
    </w:p>
    <w:p w14:paraId="6F27E282" w14:textId="675B1EA9" w:rsidR="008A2177" w:rsidRPr="002873C7" w:rsidRDefault="008A2177" w:rsidP="002873C7">
      <w:pPr>
        <w:tabs>
          <w:tab w:val="right" w:leader="dot" w:pos="9639"/>
        </w:tabs>
        <w:spacing w:line="360" w:lineRule="auto"/>
        <w:jc w:val="center"/>
        <w:rPr>
          <w:bCs/>
          <w:color w:val="000000" w:themeColor="text1"/>
          <w:sz w:val="28"/>
          <w:szCs w:val="28"/>
          <w:lang w:val="ru-RU"/>
        </w:rPr>
      </w:pPr>
      <w:r w:rsidRPr="002873C7">
        <w:rPr>
          <w:bCs/>
          <w:color w:val="000000" w:themeColor="text1"/>
          <w:sz w:val="28"/>
          <w:szCs w:val="28"/>
          <w:lang w:val="ru-RU"/>
        </w:rPr>
        <w:t>Рис</w:t>
      </w:r>
      <w:r w:rsidR="002873C7" w:rsidRPr="002873C7">
        <w:rPr>
          <w:bCs/>
          <w:color w:val="000000" w:themeColor="text1"/>
          <w:sz w:val="28"/>
          <w:szCs w:val="28"/>
          <w:lang w:val="ru-RU"/>
        </w:rPr>
        <w:t>унок</w:t>
      </w:r>
      <w:r w:rsidRPr="002873C7">
        <w:rPr>
          <w:bCs/>
          <w:color w:val="000000" w:themeColor="text1"/>
          <w:sz w:val="28"/>
          <w:szCs w:val="28"/>
          <w:lang w:val="ru-RU"/>
        </w:rPr>
        <w:t xml:space="preserve"> 8</w:t>
      </w:r>
      <w:r w:rsidR="002873C7">
        <w:rPr>
          <w:bCs/>
          <w:color w:val="000000" w:themeColor="text1"/>
          <w:sz w:val="28"/>
          <w:szCs w:val="28"/>
          <w:lang w:val="ru-RU"/>
        </w:rPr>
        <w:t xml:space="preserve"> –</w:t>
      </w:r>
      <w:r w:rsidRPr="002873C7">
        <w:rPr>
          <w:bCs/>
          <w:color w:val="000000" w:themeColor="text1"/>
          <w:sz w:val="28"/>
          <w:szCs w:val="28"/>
          <w:lang w:val="ru-RU"/>
        </w:rPr>
        <w:t xml:space="preserve"> Представление потока бит в виде «</w:t>
      </w:r>
      <w:r w:rsidRPr="002873C7">
        <w:rPr>
          <w:bCs/>
          <w:color w:val="000000" w:themeColor="text1"/>
          <w:sz w:val="28"/>
          <w:szCs w:val="28"/>
          <w:lang w:val="en-US"/>
        </w:rPr>
        <w:t>On</w:t>
      </w:r>
      <w:r w:rsidRPr="002873C7">
        <w:rPr>
          <w:bCs/>
          <w:color w:val="000000" w:themeColor="text1"/>
          <w:sz w:val="28"/>
          <w:szCs w:val="28"/>
          <w:lang w:val="ru-RU"/>
        </w:rPr>
        <w:t>-</w:t>
      </w:r>
      <w:r w:rsidRPr="002873C7">
        <w:rPr>
          <w:bCs/>
          <w:color w:val="000000" w:themeColor="text1"/>
          <w:sz w:val="28"/>
          <w:szCs w:val="28"/>
          <w:lang w:val="en-US"/>
        </w:rPr>
        <w:t>Off</w:t>
      </w:r>
      <w:r w:rsidRPr="002873C7">
        <w:rPr>
          <w:bCs/>
          <w:color w:val="000000" w:themeColor="text1"/>
          <w:sz w:val="28"/>
          <w:szCs w:val="28"/>
          <w:lang w:val="ru-RU"/>
        </w:rPr>
        <w:t>»</w:t>
      </w:r>
    </w:p>
    <w:p w14:paraId="6829932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ab/>
        <w:t>Этот с</w:t>
      </w:r>
      <w:r w:rsidRPr="005A227F">
        <w:rPr>
          <w:color w:val="000000" w:themeColor="text1"/>
          <w:sz w:val="28"/>
          <w:szCs w:val="28"/>
          <w:lang w:val="ru-RU"/>
        </w:rPr>
        <w:t xml:space="preserve">пособ передачи данных неэффективен, так как если передавать данные в виде «1 – есть сигнал, 0 – нет сигнала», то это будет в разы проигрывать в скорости передачи информации методам кодирования (модуляции), которые </w:t>
      </w:r>
      <w:r w:rsidRPr="005A227F">
        <w:rPr>
          <w:color w:val="000000" w:themeColor="text1"/>
          <w:sz w:val="28"/>
          <w:szCs w:val="28"/>
          <w:lang w:val="ru-RU"/>
        </w:rPr>
        <w:lastRenderedPageBreak/>
        <w:t>реализуются в данном блоке.</w:t>
      </w:r>
    </w:p>
    <w:p w14:paraId="1E00329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рассмотрения способов модуляции, рассмотрим комплексную плоскость. На ней имеется ось реальных значений и ось мнимых значений. </w:t>
      </w:r>
    </w:p>
    <w:p w14:paraId="08A18D65"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42F0FE89" wp14:editId="3814F798">
            <wp:extent cx="2815352" cy="231006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130" cy="2319728"/>
                    </a:xfrm>
                    <a:prstGeom prst="rect">
                      <a:avLst/>
                    </a:prstGeom>
                    <a:noFill/>
                    <a:ln>
                      <a:noFill/>
                    </a:ln>
                  </pic:spPr>
                </pic:pic>
              </a:graphicData>
            </a:graphic>
          </wp:inline>
        </w:drawing>
      </w:r>
    </w:p>
    <w:p w14:paraId="38BA1A8F" w14:textId="4141E982"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w:t>
      </w:r>
      <w:r w:rsidR="008A2177" w:rsidRPr="002873C7">
        <w:rPr>
          <w:color w:val="000000" w:themeColor="text1"/>
          <w:sz w:val="28"/>
          <w:szCs w:val="28"/>
          <w:lang w:val="ru-RU"/>
        </w:rPr>
        <w:t>9</w:t>
      </w:r>
      <w:r>
        <w:rPr>
          <w:color w:val="000000" w:themeColor="text1"/>
          <w:sz w:val="28"/>
          <w:szCs w:val="28"/>
          <w:lang w:val="ru-RU"/>
        </w:rPr>
        <w:t xml:space="preserve"> –</w:t>
      </w:r>
      <w:r w:rsidR="008A2177" w:rsidRPr="002873C7">
        <w:rPr>
          <w:color w:val="000000" w:themeColor="text1"/>
          <w:sz w:val="28"/>
          <w:szCs w:val="28"/>
          <w:lang w:val="ru-RU"/>
        </w:rPr>
        <w:t xml:space="preserve"> Представление </w:t>
      </w:r>
      <w:r w:rsidR="0037292C" w:rsidRPr="002873C7">
        <w:rPr>
          <w:color w:val="000000" w:themeColor="text1"/>
          <w:sz w:val="28"/>
          <w:szCs w:val="28"/>
          <w:lang w:val="ru-RU"/>
        </w:rPr>
        <w:t>модуляции</w:t>
      </w:r>
      <w:r w:rsidR="008A2177" w:rsidRPr="002873C7">
        <w:rPr>
          <w:color w:val="000000" w:themeColor="text1"/>
          <w:sz w:val="28"/>
          <w:szCs w:val="28"/>
          <w:lang w:val="ru-RU"/>
        </w:rPr>
        <w:t xml:space="preserve"> 16-</w:t>
      </w:r>
      <w:r w:rsidR="008A2177" w:rsidRPr="002873C7">
        <w:rPr>
          <w:color w:val="000000" w:themeColor="text1"/>
          <w:sz w:val="28"/>
          <w:szCs w:val="28"/>
          <w:lang w:val="en-US"/>
        </w:rPr>
        <w:t>QAM</w:t>
      </w:r>
      <w:r w:rsidR="008A2177" w:rsidRPr="002873C7">
        <w:rPr>
          <w:color w:val="000000" w:themeColor="text1"/>
          <w:sz w:val="28"/>
          <w:szCs w:val="28"/>
          <w:lang w:val="ru-RU"/>
        </w:rPr>
        <w:t xml:space="preserve"> на комплексной плоскости.</w:t>
      </w:r>
    </w:p>
    <w:p w14:paraId="5699A2A2" w14:textId="77777777" w:rsidR="008A2177" w:rsidRPr="005A227F" w:rsidRDefault="008A2177" w:rsidP="00F00AA4">
      <w:pPr>
        <w:tabs>
          <w:tab w:val="right" w:leader="dot" w:pos="9639"/>
        </w:tabs>
        <w:spacing w:line="360" w:lineRule="auto"/>
        <w:ind w:firstLine="709"/>
        <w:jc w:val="both"/>
        <w:rPr>
          <w:b/>
          <w:color w:val="000000" w:themeColor="text1"/>
          <w:sz w:val="28"/>
          <w:szCs w:val="28"/>
          <w:lang w:val="ru-RU"/>
        </w:rPr>
      </w:pPr>
      <w:r w:rsidRPr="005A227F">
        <w:rPr>
          <w:color w:val="000000" w:themeColor="text1"/>
          <w:sz w:val="28"/>
          <w:szCs w:val="28"/>
          <w:lang w:val="ru-RU"/>
        </w:rPr>
        <w:t>Ось реальных значений определяет амплитуду волны. Ось мнимых значений - фазу волны. На основе этого имеется 3 вида алгоритмов, в основе которых: изменения фазы при фиксированной амплитуде; изменение амплитуды при фиксированной фазе; изменение фазы и амплитуды. Описание данных видов алгоритмов представлено в Приложении 2.</w:t>
      </w:r>
    </w:p>
    <w:p w14:paraId="5F01140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Заметим, что самое эффективное кодирование является кодирование изменением и амплитуды, и фазы, так как использование обоих параметров позволит кодировать больше данных при меньших изменениях одного из параметров. В данных алгоритмах битовые слова сопоставляются определенным точкам на комплексной плоскости. Изображение сопоставления битовых слов определенным точкам на комплексной плоскости называют картой. Пример карты для алгоритма 16-</w:t>
      </w:r>
      <w:r w:rsidRPr="005A227F">
        <w:rPr>
          <w:color w:val="000000" w:themeColor="text1"/>
          <w:sz w:val="28"/>
          <w:szCs w:val="28"/>
          <w:lang w:val="en-US"/>
        </w:rPr>
        <w:t>QAM</w:t>
      </w:r>
      <w:r w:rsidRPr="005A227F">
        <w:rPr>
          <w:color w:val="000000" w:themeColor="text1"/>
          <w:sz w:val="28"/>
          <w:szCs w:val="28"/>
          <w:lang w:val="ru-RU"/>
        </w:rPr>
        <w:t>, который и будет реализован, представлен на рисунке 9.</w:t>
      </w:r>
    </w:p>
    <w:p w14:paraId="0AE01256" w14:textId="2DDA415C" w:rsidR="008D495F" w:rsidRDefault="008A2177" w:rsidP="008D495F">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Стоит отметить, что данная карта составлена так, чтобы соседние точки в ней отличались лишь на 1 бит. Данный способ кодирования позволяет уменьшить вероятность ошибки при передаче и облегчает восстановление данных при возможных ошибках при приеме и дешифровки сигнала.</w:t>
      </w:r>
    </w:p>
    <w:p w14:paraId="290A3B51" w14:textId="77777777" w:rsidR="008D495F" w:rsidRDefault="008D495F">
      <w:pPr>
        <w:rPr>
          <w:color w:val="000000" w:themeColor="text1"/>
          <w:sz w:val="28"/>
          <w:szCs w:val="28"/>
          <w:lang w:val="ru-RU"/>
        </w:rPr>
      </w:pPr>
      <w:r>
        <w:rPr>
          <w:color w:val="000000" w:themeColor="text1"/>
          <w:sz w:val="28"/>
          <w:szCs w:val="28"/>
          <w:lang w:val="ru-RU"/>
        </w:rPr>
        <w:br w:type="page"/>
      </w:r>
    </w:p>
    <w:p w14:paraId="53E25B6D" w14:textId="77777777" w:rsidR="006654EC" w:rsidRPr="006654EC" w:rsidRDefault="006654EC" w:rsidP="008D495F">
      <w:pPr>
        <w:tabs>
          <w:tab w:val="right" w:leader="dot" w:pos="9639"/>
        </w:tabs>
        <w:spacing w:line="360" w:lineRule="auto"/>
        <w:ind w:firstLine="709"/>
        <w:jc w:val="both"/>
        <w:rPr>
          <w:color w:val="000000" w:themeColor="text1"/>
          <w:sz w:val="28"/>
          <w:szCs w:val="28"/>
          <w:lang w:val="ru-RU"/>
        </w:rPr>
      </w:pPr>
    </w:p>
    <w:p w14:paraId="6AAE3BA1" w14:textId="2AD0F058" w:rsidR="006654EC" w:rsidRPr="00A5421F" w:rsidRDefault="006654EC" w:rsidP="006654EC">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28"/>
          <w:szCs w:val="28"/>
        </w:rPr>
      </w:pPr>
      <w:bookmarkStart w:id="9" w:name="_Toc200937770"/>
      <w:r w:rsidRPr="00A5421F">
        <w:rPr>
          <w:rFonts w:ascii="Times New Roman" w:hAnsi="Times New Roman" w:cs="Times New Roman"/>
          <w:color w:val="000000" w:themeColor="text1"/>
          <w:sz w:val="32"/>
          <w:szCs w:val="32"/>
          <w:lang w:val="en-US"/>
        </w:rPr>
        <w:t>IFFT</w:t>
      </w:r>
      <w:bookmarkEnd w:id="9"/>
    </w:p>
    <w:p w14:paraId="39328487" w14:textId="77777777" w:rsidR="006654EC" w:rsidRPr="002873C7" w:rsidRDefault="006654EC" w:rsidP="006654EC">
      <w:pPr>
        <w:tabs>
          <w:tab w:val="right" w:leader="dot" w:pos="9639"/>
        </w:tabs>
        <w:spacing w:line="360" w:lineRule="auto"/>
        <w:ind w:firstLine="709"/>
        <w:jc w:val="center"/>
        <w:rPr>
          <w:b/>
          <w:bCs/>
          <w:color w:val="000000" w:themeColor="text1"/>
          <w:sz w:val="28"/>
          <w:szCs w:val="28"/>
        </w:rPr>
      </w:pPr>
      <w:r w:rsidRPr="002873C7">
        <w:rPr>
          <w:b/>
          <w:bCs/>
          <w:noProof/>
          <w:color w:val="000000" w:themeColor="text1"/>
          <w:sz w:val="28"/>
          <w:szCs w:val="28"/>
          <w:lang w:eastAsia="ru-RU"/>
        </w:rPr>
        <w:drawing>
          <wp:inline distT="0" distB="0" distL="0" distR="0" wp14:anchorId="6D61D034" wp14:editId="5C7D540C">
            <wp:extent cx="5040923" cy="36249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6315" cy="3628810"/>
                    </a:xfrm>
                    <a:prstGeom prst="rect">
                      <a:avLst/>
                    </a:prstGeom>
                    <a:noFill/>
                    <a:ln>
                      <a:noFill/>
                    </a:ln>
                  </pic:spPr>
                </pic:pic>
              </a:graphicData>
            </a:graphic>
          </wp:inline>
        </w:drawing>
      </w:r>
    </w:p>
    <w:p w14:paraId="6212FE3E" w14:textId="77777777" w:rsidR="006654EC" w:rsidRPr="002873C7" w:rsidRDefault="006654EC" w:rsidP="006654EC">
      <w:pPr>
        <w:tabs>
          <w:tab w:val="right" w:leader="dot" w:pos="9639"/>
        </w:tabs>
        <w:spacing w:line="360" w:lineRule="auto"/>
        <w:ind w:firstLine="709"/>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10</w:t>
      </w:r>
      <w:r>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IFFT</w:t>
      </w:r>
    </w:p>
    <w:p w14:paraId="0DB06A24" w14:textId="6B674DC9"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Данный блок</w:t>
      </w:r>
      <w:r w:rsidR="008D495F" w:rsidRPr="008D495F">
        <w:rPr>
          <w:color w:val="000000" w:themeColor="text1"/>
          <w:sz w:val="28"/>
          <w:szCs w:val="28"/>
        </w:rPr>
        <w:t xml:space="preserve">, </w:t>
      </w:r>
      <w:r w:rsidR="008D495F">
        <w:rPr>
          <w:color w:val="000000" w:themeColor="text1"/>
          <w:sz w:val="28"/>
          <w:szCs w:val="28"/>
        </w:rPr>
        <w:t>схема которого изображена на рисунке 10,</w:t>
      </w:r>
      <w:r w:rsidRPr="005A227F">
        <w:rPr>
          <w:color w:val="000000" w:themeColor="text1"/>
          <w:sz w:val="28"/>
          <w:szCs w:val="28"/>
        </w:rPr>
        <w:t xml:space="preserve"> преобразовывает комплексное число или комплексные числа, полученные на прошлом этапе, в временной сигнал. Это позволяет сделать обратное преобразование Фурье. Рассмотрим преобразование Фурье</w:t>
      </w:r>
      <w:r w:rsidR="008D495F">
        <w:rPr>
          <w:color w:val="000000" w:themeColor="text1"/>
          <w:sz w:val="28"/>
          <w:szCs w:val="28"/>
          <w:lang w:val="en-US"/>
        </w:rPr>
        <w:t xml:space="preserve"> </w:t>
      </w:r>
      <w:r w:rsidR="008D495F" w:rsidRPr="008D495F">
        <w:rPr>
          <w:color w:val="000000" w:themeColor="text1"/>
          <w:sz w:val="28"/>
          <w:szCs w:val="28"/>
        </w:rPr>
        <w:t>[3]</w:t>
      </w:r>
      <w:r w:rsidR="008D495F" w:rsidRPr="008D495F">
        <w:rPr>
          <w:color w:val="000000" w:themeColor="text1"/>
          <w:sz w:val="28"/>
          <w:szCs w:val="28"/>
        </w:rPr>
        <w:t>.</w:t>
      </w:r>
      <w:r w:rsidRPr="005A227F">
        <w:rPr>
          <w:color w:val="000000" w:themeColor="text1"/>
          <w:sz w:val="28"/>
          <w:szCs w:val="28"/>
        </w:rPr>
        <w:t xml:space="preserve"> Для дискретного сигнала </w:t>
      </w:r>
      <m:oMath>
        <m:r>
          <w:rPr>
            <w:rStyle w:val="HTML"/>
            <w:rFonts w:ascii="Cambria Math" w:hAnsi="Cambria Math" w:cs="Times New Roman"/>
            <w:color w:val="000000" w:themeColor="text1"/>
            <w:sz w:val="28"/>
            <w:szCs w:val="28"/>
          </w:rPr>
          <m:t>x(</m:t>
        </m:r>
        <m:r>
          <w:rPr>
            <w:rStyle w:val="HTML"/>
            <w:rFonts w:ascii="Cambria Math" w:hAnsi="Cambria Math" w:cs="Times New Roman"/>
            <w:color w:val="000000" w:themeColor="text1"/>
            <w:sz w:val="28"/>
            <w:szCs w:val="28"/>
            <w:lang w:val="en-US"/>
          </w:rPr>
          <m:t>n</m:t>
        </m:r>
        <m:r>
          <w:rPr>
            <w:rStyle w:val="HTML"/>
            <w:rFonts w:ascii="Cambria Math" w:hAnsi="Cambria Math" w:cs="Times New Roman"/>
            <w:color w:val="000000" w:themeColor="text1"/>
            <w:sz w:val="28"/>
            <w:szCs w:val="28"/>
          </w:rPr>
          <m:t>)</m:t>
        </m:r>
      </m:oMath>
      <w:r w:rsidRPr="005A227F">
        <w:rPr>
          <w:color w:val="000000" w:themeColor="text1"/>
          <w:sz w:val="28"/>
          <w:szCs w:val="28"/>
        </w:rPr>
        <w:t> из </w:t>
      </w:r>
      <m:oMath>
        <m:r>
          <w:rPr>
            <w:rStyle w:val="HTML"/>
            <w:rFonts w:ascii="Cambria Math" w:hAnsi="Cambria Math" w:cs="Times New Roman"/>
            <w:color w:val="000000" w:themeColor="text1"/>
            <w:sz w:val="28"/>
            <w:szCs w:val="28"/>
          </w:rPr>
          <m:t>N</m:t>
        </m:r>
      </m:oMath>
      <w:r w:rsidRPr="005A227F">
        <w:rPr>
          <w:color w:val="000000" w:themeColor="text1"/>
          <w:sz w:val="28"/>
          <w:szCs w:val="28"/>
        </w:rPr>
        <w:t> отсчетов (где </w:t>
      </w:r>
      <m:oMath>
        <m:r>
          <w:rPr>
            <w:rStyle w:val="HTML"/>
            <w:rFonts w:ascii="Cambria Math" w:hAnsi="Cambria Math" w:cs="Times New Roman"/>
            <w:color w:val="000000" w:themeColor="text1"/>
            <w:sz w:val="28"/>
            <w:szCs w:val="28"/>
          </w:rPr>
          <m:t>n = 0, 1, ..., N-1</m:t>
        </m:r>
      </m:oMath>
      <w:r w:rsidRPr="005A227F">
        <w:rPr>
          <w:color w:val="000000" w:themeColor="text1"/>
          <w:sz w:val="28"/>
          <w:szCs w:val="28"/>
        </w:rPr>
        <w:t>), дискретное преобразование Фурье (ДПФ), обозначаемое </w:t>
      </w:r>
      <m:oMath>
        <m:r>
          <w:rPr>
            <w:rStyle w:val="HTML"/>
            <w:rFonts w:ascii="Cambria Math" w:hAnsi="Cambria Math" w:cs="Times New Roman"/>
            <w:color w:val="000000" w:themeColor="text1"/>
            <w:sz w:val="28"/>
            <w:szCs w:val="28"/>
          </w:rPr>
          <m:t>X(k)</m:t>
        </m:r>
      </m:oMath>
      <w:r w:rsidRPr="005A227F">
        <w:rPr>
          <w:color w:val="000000" w:themeColor="text1"/>
          <w:sz w:val="28"/>
          <w:szCs w:val="28"/>
        </w:rPr>
        <w:t>, определяется как:</w:t>
      </w:r>
    </w:p>
    <w:p w14:paraId="43E4A3D8"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356E7B39" w14:textId="77777777" w:rsidR="006654EC" w:rsidRPr="0041762B" w:rsidRDefault="004F2946"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n</m:t>
                  </m:r>
                  <m:r>
                    <w:rPr>
                      <w:rFonts w:ascii="Cambria Math" w:hAnsi="Cambria Math"/>
                      <w:color w:val="000000" w:themeColor="text1"/>
                      <w:sz w:val="28"/>
                      <w:szCs w:val="28"/>
                    </w:rPr>
                    <m:t>=0</m:t>
                  </m:r>
                </m:sub>
                <m:sup>
                  <m:r>
                    <w:rPr>
                      <w:rFonts w:ascii="Cambria Math" w:hAnsi="Cambria Math"/>
                      <w:color w:val="000000" w:themeColor="text1"/>
                      <w:sz w:val="28"/>
                      <w:szCs w:val="28"/>
                      <w:lang w:val="en-US"/>
                    </w:rPr>
                    <m:t>N</m:t>
                  </m:r>
                  <m:r>
                    <w:rPr>
                      <w:rFonts w:ascii="Cambria Math" w:hAnsi="Cambria Math"/>
                      <w:color w:val="000000" w:themeColor="text1"/>
                      <w:sz w:val="28"/>
                      <w:szCs w:val="28"/>
                    </w:rPr>
                    <m:t>-1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e</m:t>
                      </m:r>
                    </m:e>
                    <m:sup>
                      <m:r>
                        <w:rPr>
                          <w:rFonts w:ascii="Cambria Math" w:hAnsi="Cambria Math"/>
                          <w:color w:val="000000" w:themeColor="text1"/>
                          <w:sz w:val="28"/>
                          <w:szCs w:val="28"/>
                        </w:rPr>
                        <m:t>-</m:t>
                      </m:r>
                      <m:r>
                        <w:rPr>
                          <w:rFonts w:ascii="Cambria Math" w:hAnsi="Cambria Math"/>
                          <w:color w:val="000000" w:themeColor="text1"/>
                          <w:sz w:val="28"/>
                          <w:szCs w:val="28"/>
                          <w:lang w:val="en-US"/>
                        </w:rPr>
                        <m:t>j</m:t>
                      </m:r>
                      <m:r>
                        <w:rPr>
                          <w:rFonts w:ascii="Cambria Math" w:hAnsi="Cambria Math"/>
                          <w:color w:val="000000" w:themeColor="text1"/>
                          <w:sz w:val="28"/>
                          <w:szCs w:val="28"/>
                        </w:rPr>
                        <m:t>2</m:t>
                      </m:r>
                      <m:r>
                        <w:rPr>
                          <w:rFonts w:ascii="Cambria Math" w:hAnsi="Cambria Math"/>
                          <w:color w:val="000000" w:themeColor="text1"/>
                          <w:sz w:val="28"/>
                          <w:szCs w:val="28"/>
                          <w:lang w:val="en-US"/>
                        </w:rPr>
                        <m:t>π</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kn</m:t>
                          </m:r>
                        </m:num>
                        <m:den>
                          <m:r>
                            <w:rPr>
                              <w:rFonts w:ascii="Cambria Math" w:hAnsi="Cambria Math"/>
                              <w:color w:val="000000" w:themeColor="text1"/>
                              <w:sz w:val="28"/>
                              <w:szCs w:val="28"/>
                              <w:lang w:val="en-US"/>
                            </w:rPr>
                            <m:t>N</m:t>
                          </m:r>
                        </m:den>
                      </m:f>
                    </m:sup>
                  </m:sSup>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1</m:t>
                  </m:r>
                </m:e>
              </m:d>
            </m:e>
          </m:eqArr>
        </m:oMath>
      </m:oMathPara>
    </w:p>
    <w:p w14:paraId="6A7A06CE" w14:textId="77777777" w:rsidR="006654EC" w:rsidRPr="005A227F" w:rsidRDefault="006654EC" w:rsidP="006654EC">
      <w:pPr>
        <w:tabs>
          <w:tab w:val="right" w:leader="dot" w:pos="9639"/>
        </w:tabs>
        <w:spacing w:line="360" w:lineRule="auto"/>
        <w:jc w:val="both"/>
        <w:rPr>
          <w:color w:val="000000" w:themeColor="text1"/>
          <w:sz w:val="28"/>
          <w:szCs w:val="28"/>
        </w:rPr>
      </w:pPr>
    </w:p>
    <w:p w14:paraId="458BBADD" w14:textId="1C549D31" w:rsidR="006654EC" w:rsidRPr="005A227F"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w:t>
      </w:r>
      <m:oMath>
        <m:r>
          <w:rPr>
            <w:rFonts w:ascii="Cambria Math" w:hAnsi="Cambria Math"/>
            <w:color w:val="000000" w:themeColor="text1"/>
            <w:sz w:val="28"/>
            <w:szCs w:val="28"/>
          </w:rPr>
          <m:t>k</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 где</w:t>
      </w:r>
      <w:r w:rsidR="000E7E75">
        <w:rPr>
          <w:color w:val="000000" w:themeColor="text1"/>
          <w:sz w:val="28"/>
          <w:szCs w:val="28"/>
          <w:lang w:val="ru-RU"/>
        </w:rPr>
        <w:t xml:space="preserve"> </w:t>
      </w: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k</m:t>
            </m:r>
          </m:sub>
        </m:sSub>
      </m:oMath>
      <w:r w:rsidRPr="005A227F">
        <w:rPr>
          <w:color w:val="000000" w:themeColor="text1"/>
          <w:sz w:val="28"/>
          <w:szCs w:val="28"/>
          <w:lang w:val="ru-RU"/>
        </w:rPr>
        <w:t xml:space="preserve"> - </w:t>
      </w:r>
      <m:oMath>
        <m:r>
          <w:rPr>
            <w:rFonts w:ascii="Cambria Math" w:hAnsi="Cambria Math"/>
            <w:color w:val="000000" w:themeColor="text1"/>
            <w:sz w:val="28"/>
            <w:szCs w:val="28"/>
          </w:rPr>
          <m:t>k</m:t>
        </m:r>
      </m:oMath>
      <w:r w:rsidRPr="005A227F">
        <w:rPr>
          <w:color w:val="000000" w:themeColor="text1"/>
          <w:sz w:val="28"/>
          <w:szCs w:val="28"/>
          <w:lang w:val="ru-RU"/>
        </w:rPr>
        <w:t>-ый отсчет выходной последовательности (спектр сигнала в частотной области);</w:t>
      </w:r>
    </w:p>
    <w:p w14:paraId="1C8C9345" w14:textId="751F19AB" w:rsidR="006654EC" w:rsidRDefault="006654EC" w:rsidP="006654EC">
      <w:pPr>
        <w:tabs>
          <w:tab w:val="right" w:leader="dot" w:pos="9639"/>
        </w:tabs>
        <w:spacing w:line="360" w:lineRule="auto"/>
        <w:ind w:firstLine="709"/>
        <w:jc w:val="both"/>
        <w:rPr>
          <w:color w:val="000000" w:themeColor="text1"/>
          <w:sz w:val="28"/>
          <w:szCs w:val="28"/>
          <w:lang w:val="ru-RU"/>
        </w:rPr>
      </w:pPr>
      <m:oMath>
        <m:r>
          <w:rPr>
            <w:rFonts w:ascii="Cambria Math" w:hAnsi="Cambria Math"/>
            <w:color w:val="000000" w:themeColor="text1"/>
            <w:sz w:val="28"/>
            <w:szCs w:val="28"/>
          </w:rPr>
          <m:t>N</m:t>
        </m:r>
      </m:oMath>
      <w:r w:rsidRPr="005A227F">
        <w:rPr>
          <w:color w:val="000000" w:themeColor="text1"/>
          <w:sz w:val="28"/>
          <w:szCs w:val="28"/>
          <w:lang w:val="ru-RU"/>
        </w:rPr>
        <w:t xml:space="preserve"> - длина последовательности;</w:t>
      </w:r>
    </w:p>
    <w:p w14:paraId="4528B027" w14:textId="68F4D4FE" w:rsidR="000E7E75" w:rsidRPr="00181FA6" w:rsidRDefault="000E7E75" w:rsidP="006654EC">
      <w:pPr>
        <w:tabs>
          <w:tab w:val="right" w:leader="dot" w:pos="9639"/>
        </w:tabs>
        <w:spacing w:line="360" w:lineRule="auto"/>
        <w:ind w:firstLine="709"/>
        <w:jc w:val="both"/>
        <w:rPr>
          <w:color w:val="000000" w:themeColor="text1"/>
          <w:sz w:val="28"/>
          <w:szCs w:val="28"/>
          <w:lang w:val="en-US"/>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n</m:t>
            </m:r>
          </m:sub>
        </m:sSub>
      </m:oMath>
      <w:r w:rsidRPr="005A227F">
        <w:rPr>
          <w:color w:val="000000" w:themeColor="text1"/>
          <w:sz w:val="28"/>
          <w:szCs w:val="28"/>
          <w:lang w:val="ru-RU"/>
        </w:rPr>
        <w:t xml:space="preserve"> - </w:t>
      </w:r>
      <m:oMath>
        <m:r>
          <w:rPr>
            <w:rFonts w:ascii="Cambria Math" w:hAnsi="Cambria Math"/>
            <w:color w:val="000000" w:themeColor="text1"/>
            <w:sz w:val="28"/>
            <w:szCs w:val="28"/>
          </w:rPr>
          <m:t>n</m:t>
        </m:r>
      </m:oMath>
      <w:r w:rsidRPr="005A227F">
        <w:rPr>
          <w:color w:val="000000" w:themeColor="text1"/>
          <w:sz w:val="28"/>
          <w:szCs w:val="28"/>
          <w:lang w:val="ru-RU"/>
        </w:rPr>
        <w:t xml:space="preserve">-ый отсчет входной последовательности (сигнала во временной </w:t>
      </w:r>
      <w:r w:rsidRPr="005A227F">
        <w:rPr>
          <w:color w:val="000000" w:themeColor="text1"/>
          <w:sz w:val="28"/>
          <w:szCs w:val="28"/>
          <w:lang w:val="ru-RU"/>
        </w:rPr>
        <w:lastRenderedPageBreak/>
        <w:t>области)</w:t>
      </w:r>
      <w:r w:rsidRPr="000E7E75">
        <w:rPr>
          <w:color w:val="000000" w:themeColor="text1"/>
          <w:sz w:val="28"/>
          <w:szCs w:val="28"/>
          <w:lang w:val="ru-RU"/>
        </w:rPr>
        <w:t>.</w:t>
      </w:r>
    </w:p>
    <w:p w14:paraId="57FA6F85" w14:textId="77777777" w:rsidR="006654EC"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Обратное дискретное преобразование Фурье (ОДПФ) определяется как:</w:t>
      </w:r>
    </w:p>
    <w:p w14:paraId="3D9516A9"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1B9326F7" w14:textId="77777777" w:rsidR="006654EC" w:rsidRPr="0041762B" w:rsidRDefault="004F2946"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k=0</m:t>
                  </m:r>
                </m:sub>
                <m:sup>
                  <m:r>
                    <w:rPr>
                      <w:rFonts w:ascii="Cambria Math" w:hAnsi="Cambria Math"/>
                      <w:color w:val="000000" w:themeColor="text1"/>
                      <w:sz w:val="28"/>
                      <w:szCs w:val="28"/>
                      <w:lang w:val="en-US"/>
                    </w:rPr>
                    <m:t>N-1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e</m:t>
                      </m:r>
                    </m:e>
                    <m:sup>
                      <m:r>
                        <w:rPr>
                          <w:rFonts w:ascii="Cambria Math" w:hAnsi="Cambria Math"/>
                          <w:color w:val="000000" w:themeColor="text1"/>
                          <w:sz w:val="28"/>
                          <w:szCs w:val="28"/>
                          <w:lang w:val="en-US"/>
                        </w:rPr>
                        <m:t>j2π</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kn</m:t>
                          </m:r>
                        </m:num>
                        <m:den>
                          <m:r>
                            <w:rPr>
                              <w:rFonts w:ascii="Cambria Math" w:hAnsi="Cambria Math"/>
                              <w:color w:val="000000" w:themeColor="text1"/>
                              <w:sz w:val="28"/>
                              <w:szCs w:val="28"/>
                              <w:lang w:val="en-US"/>
                            </w:rPr>
                            <m:t>N</m:t>
                          </m:r>
                        </m:den>
                      </m:f>
                    </m:sup>
                  </m:sSup>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e>
              </m:d>
            </m:e>
          </m:eqArr>
        </m:oMath>
      </m:oMathPara>
    </w:p>
    <w:p w14:paraId="774A95D6" w14:textId="77777777" w:rsidR="006654EC" w:rsidRPr="0041762B" w:rsidRDefault="006654EC" w:rsidP="006654EC">
      <w:pPr>
        <w:tabs>
          <w:tab w:val="right" w:leader="dot" w:pos="9639"/>
        </w:tabs>
        <w:spacing w:line="360" w:lineRule="auto"/>
        <w:ind w:firstLine="709"/>
        <w:jc w:val="both"/>
        <w:rPr>
          <w:color w:val="000000" w:themeColor="text1"/>
          <w:sz w:val="28"/>
          <w:szCs w:val="28"/>
          <w:lang w:val="en-US"/>
        </w:rPr>
      </w:pPr>
    </w:p>
    <w:p w14:paraId="03633738"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w:t>
      </w:r>
      <m:oMath>
        <m:r>
          <w:rPr>
            <w:rFonts w:ascii="Cambria Math" w:hAnsi="Cambria Math"/>
            <w:color w:val="000000" w:themeColor="text1"/>
            <w:sz w:val="28"/>
            <w:szCs w:val="28"/>
          </w:rPr>
          <m:t>n</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 xml:space="preserve">, где </w:t>
      </w:r>
      <m:oMath>
        <m:r>
          <w:rPr>
            <w:rFonts w:ascii="Cambria Math" w:hAnsi="Cambria Math"/>
            <w:color w:val="000000" w:themeColor="text1"/>
            <w:sz w:val="28"/>
            <w:szCs w:val="28"/>
          </w:rPr>
          <m:t>k</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w:t>
      </w:r>
    </w:p>
    <w:p w14:paraId="104A1838" w14:textId="77777777" w:rsidR="006654EC"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Разлагая комплексную экспоненту по формуле Эйлера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j*θ</m:t>
            </m:r>
          </m:sup>
        </m:sSup>
        <m:r>
          <w:rPr>
            <w:rFonts w:ascii="Cambria Math" w:hAnsi="Cambria Math"/>
            <w:color w:val="000000" w:themeColor="text1"/>
            <w:sz w:val="28"/>
            <w:szCs w:val="28"/>
          </w:rPr>
          <m:t>=</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θ</m:t>
                </m:r>
              </m:e>
            </m:d>
          </m:e>
        </m:func>
        <m:r>
          <w:rPr>
            <w:rFonts w:ascii="Cambria Math" w:hAnsi="Cambria Math"/>
            <w:color w:val="000000" w:themeColor="text1"/>
            <w:sz w:val="28"/>
            <w:szCs w:val="28"/>
          </w:rPr>
          <m:t>+j*sin</m:t>
        </m:r>
        <m:d>
          <m:dPr>
            <m:ctrlPr>
              <w:rPr>
                <w:rFonts w:ascii="Cambria Math" w:hAnsi="Cambria Math"/>
                <w:i/>
                <w:color w:val="000000" w:themeColor="text1"/>
                <w:sz w:val="28"/>
                <w:szCs w:val="28"/>
              </w:rPr>
            </m:ctrlPr>
          </m:dPr>
          <m:e>
            <m:r>
              <w:rPr>
                <w:rFonts w:ascii="Cambria Math" w:hAnsi="Cambria Math"/>
                <w:color w:val="000000" w:themeColor="text1"/>
                <w:sz w:val="28"/>
                <w:szCs w:val="28"/>
              </w:rPr>
              <m:t>θ</m:t>
            </m:r>
          </m:e>
        </m:d>
      </m:oMath>
      <w:r w:rsidRPr="005A227F">
        <w:rPr>
          <w:color w:val="000000" w:themeColor="text1"/>
          <w:sz w:val="28"/>
          <w:szCs w:val="28"/>
        </w:rPr>
        <w:t>) получим:</w:t>
      </w:r>
    </w:p>
    <w:p w14:paraId="058FCAA7"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785E25E2" w14:textId="77777777" w:rsidR="006654EC" w:rsidRPr="006F2977" w:rsidRDefault="004F2946"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d>
                    <m:dPr>
                      <m:ctrlPr>
                        <w:rPr>
                          <w:rFonts w:ascii="Cambria Math" w:hAnsi="Cambria Math"/>
                          <w:color w:val="000000" w:themeColor="text1"/>
                          <w:sz w:val="28"/>
                          <w:szCs w:val="28"/>
                          <w:lang w:val="en-US"/>
                        </w:rPr>
                      </m:ctrlPr>
                    </m:dPr>
                    <m:e>
                      <m:r>
                        <m:rPr>
                          <m:sty m:val="p"/>
                        </m:rP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rPr>
                        <m:t>+j*sin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ctrlPr>
                        <w:rPr>
                          <w:rFonts w:ascii="Cambria Math" w:hAnsi="Cambria Math"/>
                          <w:i/>
                          <w:color w:val="000000" w:themeColor="text1"/>
                          <w:sz w:val="28"/>
                          <w:szCs w:val="28"/>
                        </w:rPr>
                      </m:ctrlPr>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3</m:t>
                  </m:r>
                </m:e>
              </m:d>
              <m:ctrlPr>
                <w:rPr>
                  <w:rFonts w:ascii="Cambria Math" w:hAnsi="Cambria Math"/>
                  <w:i/>
                  <w:color w:val="000000" w:themeColor="text1"/>
                  <w:sz w:val="28"/>
                  <w:szCs w:val="28"/>
                  <w:lang w:val="en-US"/>
                </w:rPr>
              </m:ctrlPr>
            </m:e>
          </m:eqArr>
        </m:oMath>
      </m:oMathPara>
    </w:p>
    <w:p w14:paraId="4EE0384D" w14:textId="77777777" w:rsidR="006654EC" w:rsidRPr="006F2977" w:rsidRDefault="006654EC" w:rsidP="006654EC">
      <w:pPr>
        <w:tabs>
          <w:tab w:val="right" w:leader="dot" w:pos="9639"/>
        </w:tabs>
        <w:spacing w:line="360" w:lineRule="auto"/>
        <w:ind w:firstLine="709"/>
        <w:jc w:val="both"/>
        <w:rPr>
          <w:color w:val="000000" w:themeColor="text1"/>
          <w:sz w:val="28"/>
          <w:szCs w:val="28"/>
        </w:rPr>
      </w:pPr>
    </w:p>
    <w:p w14:paraId="0ADCBCB7" w14:textId="77777777" w:rsidR="006654EC"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Данную формулу можно разложить на реальную и мнимую составляющие. Они будут равняться соответственно:</w:t>
      </w:r>
    </w:p>
    <w:p w14:paraId="51406AAF"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2F4989E0" w14:textId="77777777" w:rsidR="006654EC" w:rsidRPr="006F2977" w:rsidRDefault="004F2946"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Re</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RE</m:t>
                  </m:r>
                  <m:d>
                    <m:dPr>
                      <m:ctrlPr>
                        <w:rPr>
                          <w:rFonts w:ascii="Cambria Math" w:hAnsi="Cambria Math"/>
                          <w:i/>
                          <w:iCs/>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lang w:val="en-US"/>
                    </w:rPr>
                    <m:t>-IM</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r>
                    <w:rPr>
                      <w:rFonts w:ascii="Cambria Math" w:hAnsi="Cambria Math"/>
                      <w:color w:val="000000" w:themeColor="text1"/>
                      <w:sz w:val="28"/>
                      <w:szCs w:val="28"/>
                    </w:rPr>
                    <m:t>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4</m:t>
                  </m:r>
                </m:e>
              </m:d>
            </m:e>
          </m:eqArr>
        </m:oMath>
      </m:oMathPara>
    </w:p>
    <w:p w14:paraId="333B2919" w14:textId="77777777" w:rsidR="006654EC" w:rsidRPr="005A227F" w:rsidRDefault="006654EC" w:rsidP="006654EC">
      <w:pPr>
        <w:tabs>
          <w:tab w:val="right" w:leader="dot" w:pos="9639"/>
        </w:tabs>
        <w:spacing w:line="360" w:lineRule="auto"/>
        <w:jc w:val="both"/>
        <w:rPr>
          <w:color w:val="000000" w:themeColor="text1"/>
          <w:sz w:val="28"/>
          <w:szCs w:val="28"/>
          <w:lang w:val="en-US"/>
        </w:rPr>
      </w:pPr>
    </w:p>
    <w:p w14:paraId="7FA46BEF" w14:textId="77777777" w:rsidR="006654EC" w:rsidRPr="006F2977" w:rsidRDefault="004F2946"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Im</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IM</m:t>
                  </m:r>
                  <m:d>
                    <m:dPr>
                      <m:ctrlPr>
                        <w:rPr>
                          <w:rFonts w:ascii="Cambria Math" w:hAnsi="Cambria Math"/>
                          <w:i/>
                          <w:iCs/>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lang w:val="en-US"/>
                    </w:rPr>
                    <m:t>+RE</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r>
                    <w:rPr>
                      <w:rFonts w:ascii="Cambria Math" w:hAnsi="Cambria Math"/>
                      <w:color w:val="000000" w:themeColor="text1"/>
                      <w:sz w:val="28"/>
                      <w:szCs w:val="28"/>
                    </w:rPr>
                    <m:t>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5</m:t>
                  </m:r>
                </m:e>
              </m:d>
            </m:e>
          </m:eqArr>
        </m:oMath>
      </m:oMathPara>
    </w:p>
    <w:p w14:paraId="61CDB771" w14:textId="77777777" w:rsidR="006654EC" w:rsidRPr="006F2977" w:rsidRDefault="006654EC" w:rsidP="006654EC">
      <w:pPr>
        <w:tabs>
          <w:tab w:val="right" w:leader="dot" w:pos="9639"/>
        </w:tabs>
        <w:spacing w:line="360" w:lineRule="auto"/>
        <w:ind w:firstLine="709"/>
        <w:jc w:val="both"/>
        <w:rPr>
          <w:rStyle w:val="HTML"/>
          <w:rFonts w:ascii="Times New Roman" w:hAnsi="Times New Roman" w:cs="Times New Roman"/>
          <w:color w:val="000000" w:themeColor="text1"/>
          <w:sz w:val="28"/>
          <w:szCs w:val="28"/>
          <w:lang w:val="ru-RU"/>
        </w:rPr>
      </w:pPr>
    </w:p>
    <w:p w14:paraId="2C036190"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Рассмотрим на практическом примере. Имеем следующий сигнал, представленный на рисунке 11, который необходимо передать. </w:t>
      </w:r>
    </w:p>
    <w:p w14:paraId="18C2A04A"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lastRenderedPageBreak/>
        <w:drawing>
          <wp:inline distT="0" distB="0" distL="0" distR="0" wp14:anchorId="4F0E459F" wp14:editId="7191C8DD">
            <wp:extent cx="2886324" cy="24211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9328" r="27961"/>
                    <a:stretch/>
                  </pic:blipFill>
                  <pic:spPr bwMode="auto">
                    <a:xfrm>
                      <a:off x="0" y="0"/>
                      <a:ext cx="2910593" cy="2441501"/>
                    </a:xfrm>
                    <a:prstGeom prst="rect">
                      <a:avLst/>
                    </a:prstGeom>
                    <a:ln>
                      <a:noFill/>
                    </a:ln>
                    <a:extLst>
                      <a:ext uri="{53640926-AAD7-44D8-BBD7-CCE9431645EC}">
                        <a14:shadowObscured xmlns:a14="http://schemas.microsoft.com/office/drawing/2010/main"/>
                      </a:ext>
                    </a:extLst>
                  </pic:spPr>
                </pic:pic>
              </a:graphicData>
            </a:graphic>
          </wp:inline>
        </w:drawing>
      </w:r>
    </w:p>
    <w:p w14:paraId="7D8BFB9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11</w:t>
      </w:r>
      <w:r>
        <w:rPr>
          <w:color w:val="000000" w:themeColor="text1"/>
          <w:sz w:val="28"/>
          <w:szCs w:val="28"/>
        </w:rPr>
        <w:t xml:space="preserve"> –</w:t>
      </w:r>
      <w:r w:rsidRPr="002873C7">
        <w:rPr>
          <w:color w:val="000000" w:themeColor="text1"/>
          <w:sz w:val="28"/>
          <w:szCs w:val="28"/>
        </w:rPr>
        <w:t xml:space="preserve"> Прямоугольный импульс, являющийся входным сигналом</w:t>
      </w:r>
    </w:p>
    <w:p w14:paraId="7E3FBF58"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При преобразовании данного сигнала с помощью обратного преобразования Фурье (ОПФ) мы получим сигнал, представленный на рисунке 12, по форме напоминающий исходный, но который возможно передать в цифро-аналоговый преобразователь для последующей передачи.</w:t>
      </w:r>
    </w:p>
    <w:p w14:paraId="6E9C9DF5"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5A227F">
        <w:rPr>
          <w:noProof/>
          <w:color w:val="000000" w:themeColor="text1"/>
          <w:sz w:val="28"/>
          <w:szCs w:val="28"/>
        </w:rPr>
        <w:drawing>
          <wp:inline distT="0" distB="0" distL="0" distR="0" wp14:anchorId="00D3B9E7" wp14:editId="558F90E2">
            <wp:extent cx="3887856" cy="286246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6961" r="36822" b="14638"/>
                    <a:stretch/>
                  </pic:blipFill>
                  <pic:spPr bwMode="auto">
                    <a:xfrm>
                      <a:off x="0" y="0"/>
                      <a:ext cx="3920990" cy="2886864"/>
                    </a:xfrm>
                    <a:prstGeom prst="rect">
                      <a:avLst/>
                    </a:prstGeom>
                    <a:ln>
                      <a:noFill/>
                    </a:ln>
                    <a:extLst>
                      <a:ext uri="{53640926-AAD7-44D8-BBD7-CCE9431645EC}">
                        <a14:shadowObscured xmlns:a14="http://schemas.microsoft.com/office/drawing/2010/main"/>
                      </a:ext>
                    </a:extLst>
                  </pic:spPr>
                </pic:pic>
              </a:graphicData>
            </a:graphic>
          </wp:inline>
        </w:drawing>
      </w:r>
    </w:p>
    <w:p w14:paraId="0964BE1D"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12</w:t>
      </w:r>
      <w:r>
        <w:rPr>
          <w:color w:val="000000" w:themeColor="text1"/>
          <w:sz w:val="28"/>
          <w:szCs w:val="28"/>
        </w:rPr>
        <w:t xml:space="preserve"> –</w:t>
      </w:r>
      <w:r w:rsidRPr="002873C7">
        <w:rPr>
          <w:color w:val="000000" w:themeColor="text1"/>
          <w:sz w:val="28"/>
          <w:szCs w:val="28"/>
        </w:rPr>
        <w:t xml:space="preserve"> Сигнал после ОПФ при использовании 40 гармоник</w:t>
      </w:r>
    </w:p>
    <w:p w14:paraId="78DE069E"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2873C7">
        <w:rPr>
          <w:color w:val="000000" w:themeColor="text1"/>
          <w:sz w:val="28"/>
          <w:szCs w:val="28"/>
        </w:rPr>
        <w:t>Ва</w:t>
      </w:r>
      <w:r w:rsidRPr="005A227F">
        <w:rPr>
          <w:color w:val="000000" w:themeColor="text1"/>
          <w:sz w:val="28"/>
          <w:szCs w:val="28"/>
        </w:rPr>
        <w:t xml:space="preserve">жным параметром в вычислениях ОПФ является число гармоник, на которые будет разложен входной сигнал. Как можно увидеть по рисунку 12, изначально прямоугольный сигнал разложился на сигнал, являющийся суммой синусоид. Эти синусоиды и есть гармоники сигнала. От их количества зависит то, насколько точно выходной сигнал повторит входной. Преобразование на рисунке 12 использует 40 гармоник. В качестве примера, рассмотрим </w:t>
      </w:r>
      <w:r w:rsidRPr="005A227F">
        <w:rPr>
          <w:color w:val="000000" w:themeColor="text1"/>
          <w:sz w:val="28"/>
          <w:szCs w:val="28"/>
        </w:rPr>
        <w:lastRenderedPageBreak/>
        <w:t>преобразование того же входного сигнала, но используя одну гармонику. Получим вид, представленные на рисунке 13.</w:t>
      </w:r>
    </w:p>
    <w:p w14:paraId="78B0E26B"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drawing>
          <wp:inline distT="0" distB="0" distL="0" distR="0" wp14:anchorId="7FB61041" wp14:editId="069A9756">
            <wp:extent cx="4929809" cy="274498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957567" cy="2760445"/>
                    </a:xfrm>
                    <a:prstGeom prst="rect">
                      <a:avLst/>
                    </a:prstGeom>
                  </pic:spPr>
                </pic:pic>
              </a:graphicData>
            </a:graphic>
          </wp:inline>
        </w:drawing>
      </w:r>
    </w:p>
    <w:p w14:paraId="34EB0900"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13</w:t>
      </w:r>
      <w:r>
        <w:rPr>
          <w:color w:val="000000" w:themeColor="text1"/>
          <w:sz w:val="28"/>
          <w:szCs w:val="28"/>
        </w:rPr>
        <w:t xml:space="preserve"> –</w:t>
      </w:r>
      <w:r w:rsidRPr="002873C7">
        <w:rPr>
          <w:color w:val="000000" w:themeColor="text1"/>
          <w:sz w:val="28"/>
          <w:szCs w:val="28"/>
        </w:rPr>
        <w:t xml:space="preserve"> Сигнал после ОПФ при использовании 1 гармоники</w:t>
      </w:r>
    </w:p>
    <w:p w14:paraId="37C50EA8"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noProof/>
          <w:color w:val="000000" w:themeColor="text1"/>
          <w:sz w:val="28"/>
          <w:szCs w:val="28"/>
        </w:rPr>
      </w:pPr>
      <w:r w:rsidRPr="005A227F">
        <w:rPr>
          <w:color w:val="000000" w:themeColor="text1"/>
          <w:sz w:val="28"/>
          <w:szCs w:val="28"/>
        </w:rPr>
        <w:t xml:space="preserve">По данному выходному сигналу очень сложно определить изначальный вид. На рисунке 14 представлен результат ОПФ при использовании 4 гармоник. </w:t>
      </w:r>
    </w:p>
    <w:p w14:paraId="1DD00BB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noProof/>
          <w:color w:val="000000" w:themeColor="text1"/>
          <w:sz w:val="28"/>
          <w:szCs w:val="28"/>
        </w:rPr>
      </w:pPr>
      <w:r w:rsidRPr="002873C7">
        <w:rPr>
          <w:noProof/>
          <w:color w:val="000000" w:themeColor="text1"/>
          <w:sz w:val="28"/>
          <w:szCs w:val="28"/>
        </w:rPr>
        <w:drawing>
          <wp:inline distT="0" distB="0" distL="0" distR="0" wp14:anchorId="73AC6C52" wp14:editId="38C47AD4">
            <wp:extent cx="4928933" cy="25336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9524"/>
                    <a:stretch/>
                  </pic:blipFill>
                  <pic:spPr bwMode="auto">
                    <a:xfrm>
                      <a:off x="0" y="0"/>
                      <a:ext cx="4946925" cy="2542898"/>
                    </a:xfrm>
                    <a:prstGeom prst="rect">
                      <a:avLst/>
                    </a:prstGeom>
                    <a:ln>
                      <a:noFill/>
                    </a:ln>
                    <a:extLst>
                      <a:ext uri="{53640926-AAD7-44D8-BBD7-CCE9431645EC}">
                        <a14:shadowObscured xmlns:a14="http://schemas.microsoft.com/office/drawing/2010/main"/>
                      </a:ext>
                    </a:extLst>
                  </pic:spPr>
                </pic:pic>
              </a:graphicData>
            </a:graphic>
          </wp:inline>
        </w:drawing>
      </w:r>
    </w:p>
    <w:p w14:paraId="515E264C"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14</w:t>
      </w:r>
      <w:r>
        <w:rPr>
          <w:color w:val="000000" w:themeColor="text1"/>
          <w:sz w:val="28"/>
          <w:szCs w:val="28"/>
        </w:rPr>
        <w:t xml:space="preserve"> –</w:t>
      </w:r>
      <w:r w:rsidRPr="002873C7">
        <w:rPr>
          <w:color w:val="000000" w:themeColor="text1"/>
          <w:sz w:val="28"/>
          <w:szCs w:val="28"/>
        </w:rPr>
        <w:t xml:space="preserve"> Сигнал после ОПФ при использовании 4 гармоник</w:t>
      </w:r>
    </w:p>
    <w:p w14:paraId="23F02201"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Данный сигнал больше похож на первоначальный, но все еще не так точно его повторяет. Первоначальное разложение на 40 гармоник хорошо раскладывает входной сигнал, однако, при увеличении количества точек вплоть до бесконечности, на которые разбивается сигнал, не удастся идеально восстановить исходных сигнал. График исходного и восстановленного сигнала при разложении на 4000 точек представлен на рисунке 15.</w:t>
      </w:r>
    </w:p>
    <w:p w14:paraId="4E554586"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lastRenderedPageBreak/>
        <w:drawing>
          <wp:inline distT="0" distB="0" distL="0" distR="0" wp14:anchorId="64A8E65D" wp14:editId="3E9A6556">
            <wp:extent cx="3699254" cy="2933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24426" cy="2953662"/>
                    </a:xfrm>
                    <a:prstGeom prst="rect">
                      <a:avLst/>
                    </a:prstGeom>
                  </pic:spPr>
                </pic:pic>
              </a:graphicData>
            </a:graphic>
          </wp:inline>
        </w:drawing>
      </w:r>
    </w:p>
    <w:p w14:paraId="3858F242"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15</w:t>
      </w:r>
      <w:r>
        <w:rPr>
          <w:color w:val="000000" w:themeColor="text1"/>
          <w:sz w:val="28"/>
          <w:szCs w:val="28"/>
        </w:rPr>
        <w:t xml:space="preserve"> –</w:t>
      </w:r>
      <w:r w:rsidRPr="002873C7">
        <w:rPr>
          <w:color w:val="000000" w:themeColor="text1"/>
          <w:sz w:val="28"/>
          <w:szCs w:val="28"/>
        </w:rPr>
        <w:t xml:space="preserve"> Сигнал после ОПФ при использовании 4000 гармоник</w:t>
      </w:r>
    </w:p>
    <w:p w14:paraId="475299E1" w14:textId="64902177" w:rsidR="006654EC" w:rsidRPr="00181FA6"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При дальнейшем увеличении точек будет увеличиваться количество пульсаций, а их амплитуда останется той же. Это связанно с тем, что то, что получается после преобразования, является сверткой частотной характеристики и прямоугольного окна. То есть, когда ограничивается число гармоник, это эквивалентно умножению бесконечной частотной характеристики на прямоугольную функцию, которая равна 1 в пределах выбранного диапазона частот и 0 за его пределами. Это вырезание части спектра и есть применение прямоугольного окна. Наглядный пример на рисунке 16. Также можно использовать другие окна (Ханна, Хэмминга), это поможет побороть пульсации</w:t>
      </w:r>
      <w:r w:rsidR="00181FA6" w:rsidRPr="00181FA6">
        <w:rPr>
          <w:color w:val="000000" w:themeColor="text1"/>
          <w:sz w:val="28"/>
          <w:szCs w:val="28"/>
        </w:rPr>
        <w:t xml:space="preserve"> [4]</w:t>
      </w:r>
      <w:r w:rsidRPr="005A227F">
        <w:rPr>
          <w:color w:val="000000" w:themeColor="text1"/>
          <w:sz w:val="28"/>
          <w:szCs w:val="28"/>
        </w:rPr>
        <w:t>.</w:t>
      </w:r>
    </w:p>
    <w:p w14:paraId="46E626A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lang w:val="en-US"/>
        </w:rPr>
      </w:pPr>
      <w:r w:rsidRPr="002873C7">
        <w:rPr>
          <w:noProof/>
          <w:color w:val="000000" w:themeColor="text1"/>
          <w:sz w:val="28"/>
          <w:szCs w:val="28"/>
        </w:rPr>
        <w:drawing>
          <wp:inline distT="0" distB="0" distL="0" distR="0" wp14:anchorId="442E6F21" wp14:editId="446A2B7E">
            <wp:extent cx="4410075" cy="22891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438433" cy="2303905"/>
                    </a:xfrm>
                    <a:prstGeom prst="rect">
                      <a:avLst/>
                    </a:prstGeom>
                  </pic:spPr>
                </pic:pic>
              </a:graphicData>
            </a:graphic>
          </wp:inline>
        </w:drawing>
      </w:r>
    </w:p>
    <w:p w14:paraId="0665AD50"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16</w:t>
      </w:r>
      <w:r>
        <w:rPr>
          <w:color w:val="000000" w:themeColor="text1"/>
          <w:sz w:val="28"/>
          <w:szCs w:val="28"/>
        </w:rPr>
        <w:t xml:space="preserve"> –</w:t>
      </w:r>
      <w:r w:rsidRPr="002873C7">
        <w:rPr>
          <w:color w:val="000000" w:themeColor="text1"/>
          <w:sz w:val="28"/>
          <w:szCs w:val="28"/>
        </w:rPr>
        <w:t xml:space="preserve"> Сигнал после ОПФ с использованием прямоугольного окна</w:t>
      </w:r>
    </w:p>
    <w:p w14:paraId="05B684F9"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lastRenderedPageBreak/>
        <w:t xml:space="preserve">Учитывая то, что с увеличением числа гармоник сигнал станет менее определяемый, требуется использовать ограниченное число гармоник, но такое, чтобы сигнал однозначно определялся. </w:t>
      </w:r>
    </w:p>
    <w:p w14:paraId="4617ECB2"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Возьмем такт в 20 мкс. За это время данные должны пройти через все модули и выйти из системы, преобразовавшись в единый временной сигнал. Соответственно выходной сигнал будет передавать данные с периодом в 20 мкс. Окно должно быть в 2 раза больше полезного сигнала, поэтому требуется найти число гармоник для сигнала, длительностью 10 мкс, причем такое, чтобы все 16 сигналов алгоритма 16-</w:t>
      </w:r>
      <w:r w:rsidRPr="005A227F">
        <w:rPr>
          <w:color w:val="000000" w:themeColor="text1"/>
          <w:sz w:val="28"/>
          <w:szCs w:val="28"/>
          <w:lang w:val="en-US"/>
        </w:rPr>
        <w:t>QAM</w:t>
      </w:r>
      <w:r w:rsidRPr="005A227F">
        <w:rPr>
          <w:color w:val="000000" w:themeColor="text1"/>
          <w:sz w:val="28"/>
          <w:szCs w:val="28"/>
        </w:rPr>
        <w:t xml:space="preserve"> были однозначно определимы.</w:t>
      </w:r>
    </w:p>
    <w:p w14:paraId="1EE030E6"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Для дискретных сигналов используется теорема Котельникова: непрерывный сигнал с ограниченным спектром можно точно восстановить по его дискретным отсчётам, если они были взяты с частотой дискретизации, превышающей максимальную частоту сигнала минимум в 2 раза. То есть минимальное число гармоник для шифрования одного сигнала – 8. </w:t>
      </w:r>
      <w:r w:rsidRPr="005A227F">
        <w:rPr>
          <w:color w:val="000000" w:themeColor="text1"/>
          <w:sz w:val="28"/>
          <w:szCs w:val="28"/>
        </w:rPr>
        <w:softHyphen/>
      </w:r>
      <w:r w:rsidRPr="005A227F">
        <w:rPr>
          <w:color w:val="000000" w:themeColor="text1"/>
          <w:sz w:val="28"/>
          <w:szCs w:val="28"/>
        </w:rPr>
        <w:softHyphen/>
        <w:t xml:space="preserve"> </w:t>
      </w:r>
    </w:p>
    <w:p w14:paraId="19C09EEE"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Попробовав разложить сигнал в ряд Фурье и задав порог дисперсии в 98%, получается, что 20 гармоник при обычном разложении хватает для того, чтобы добиться данной точности. Визуализация представлена на рисунке 17.</w:t>
      </w:r>
    </w:p>
    <w:p w14:paraId="0D9DCCDB" w14:textId="77777777" w:rsidR="006654EC" w:rsidRPr="005A227F" w:rsidRDefault="006654EC" w:rsidP="006654E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381346D5" wp14:editId="56912CD9">
            <wp:extent cx="5940425" cy="325818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258185"/>
                    </a:xfrm>
                    <a:prstGeom prst="rect">
                      <a:avLst/>
                    </a:prstGeom>
                    <a:noFill/>
                    <a:ln>
                      <a:noFill/>
                    </a:ln>
                  </pic:spPr>
                </pic:pic>
              </a:graphicData>
            </a:graphic>
          </wp:inline>
        </w:drawing>
      </w:r>
    </w:p>
    <w:p w14:paraId="79C8B07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Pr>
          <w:bCs/>
          <w:color w:val="000000" w:themeColor="text1"/>
          <w:sz w:val="28"/>
          <w:szCs w:val="28"/>
        </w:rPr>
        <w:t xml:space="preserve"> </w:t>
      </w:r>
      <w:r w:rsidRPr="002873C7">
        <w:rPr>
          <w:color w:val="000000" w:themeColor="text1"/>
          <w:sz w:val="28"/>
          <w:szCs w:val="28"/>
        </w:rPr>
        <w:t>17</w:t>
      </w:r>
      <w:r>
        <w:rPr>
          <w:color w:val="000000" w:themeColor="text1"/>
          <w:sz w:val="28"/>
          <w:szCs w:val="28"/>
        </w:rPr>
        <w:t xml:space="preserve"> –</w:t>
      </w:r>
      <w:r w:rsidRPr="002873C7">
        <w:rPr>
          <w:color w:val="000000" w:themeColor="text1"/>
          <w:sz w:val="28"/>
          <w:szCs w:val="28"/>
        </w:rPr>
        <w:t xml:space="preserve"> Сравнение исходного и восстановленного сигнала с 20 гармониками</w:t>
      </w:r>
    </w:p>
    <w:p w14:paraId="2326CD4D"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lastRenderedPageBreak/>
        <w:t xml:space="preserve">Из-за конкретизированных преобразований в блоке </w:t>
      </w:r>
      <w:r w:rsidRPr="005A227F">
        <w:rPr>
          <w:color w:val="000000" w:themeColor="text1"/>
          <w:sz w:val="28"/>
          <w:szCs w:val="28"/>
          <w:lang w:val="en-US"/>
        </w:rPr>
        <w:t>Mapper</w:t>
      </w:r>
      <w:r w:rsidRPr="005A227F">
        <w:rPr>
          <w:color w:val="000000" w:themeColor="text1"/>
          <w:sz w:val="28"/>
          <w:szCs w:val="28"/>
        </w:rPr>
        <w:t xml:space="preserve"> на вход данного блока могут поступать 16 конкретных комплексных чисел. Имея фиксированные данные, можно заранее рассчитать все возможные варианты сигнала на выходе блока </w:t>
      </w:r>
      <w:r w:rsidRPr="005A227F">
        <w:rPr>
          <w:color w:val="000000" w:themeColor="text1"/>
          <w:sz w:val="28"/>
          <w:szCs w:val="28"/>
          <w:lang w:val="en-US"/>
        </w:rPr>
        <w:t>IFFT</w:t>
      </w:r>
      <w:r w:rsidRPr="005A227F">
        <w:rPr>
          <w:color w:val="000000" w:themeColor="text1"/>
          <w:sz w:val="28"/>
          <w:szCs w:val="28"/>
        </w:rPr>
        <w:t>. Данное упрощение не повлияет на точность вычислений, но вместо расчета ОПФ можно использовать заранее посчитанные данные, из-за чего множество операций умножения, сложения и возведения в степень заменится операцией присваивания в более меньшем объеме, что в разы увеличит скорость работы блока, хоть и потребует хранить некоторый объем данных.</w:t>
      </w:r>
    </w:p>
    <w:p w14:paraId="229ED76B" w14:textId="77777777" w:rsidR="006654EC" w:rsidRDefault="006654EC" w:rsidP="006654EC">
      <w:pPr>
        <w:tabs>
          <w:tab w:val="right" w:leader="dot" w:pos="9639"/>
        </w:tabs>
        <w:spacing w:line="360" w:lineRule="auto"/>
        <w:ind w:firstLine="709"/>
        <w:jc w:val="both"/>
        <w:rPr>
          <w:rFonts w:eastAsiaTheme="minorEastAsia"/>
          <w:color w:val="000000" w:themeColor="text1"/>
          <w:sz w:val="28"/>
          <w:szCs w:val="28"/>
          <w:lang w:val="ru-RU"/>
        </w:rPr>
      </w:pPr>
      <w:r w:rsidRPr="005A227F">
        <w:rPr>
          <w:rFonts w:eastAsiaTheme="minorEastAsia"/>
          <w:color w:val="000000" w:themeColor="text1"/>
          <w:sz w:val="28"/>
          <w:szCs w:val="28"/>
          <w:lang w:val="ru-RU"/>
        </w:rPr>
        <w:t>Для подтверждения корректности работы программы в основную реализацию был добавлен вывод данных на каждом этапе с обратным процессом.</w:t>
      </w:r>
      <w:r>
        <w:rPr>
          <w:rFonts w:eastAsiaTheme="minorEastAsia"/>
          <w:color w:val="000000" w:themeColor="text1"/>
          <w:sz w:val="28"/>
          <w:szCs w:val="28"/>
          <w:lang w:val="ru-RU"/>
        </w:rPr>
        <w:t xml:space="preserve"> В листинге 1 представлен вывод, проанализировав который можно сказать, что процесс кодирования и декодирования проходит успешно.</w:t>
      </w:r>
    </w:p>
    <w:p w14:paraId="42BAF28C" w14:textId="77777777" w:rsidR="006654EC" w:rsidRPr="006F2977" w:rsidRDefault="006654EC" w:rsidP="006654EC">
      <w:pPr>
        <w:tabs>
          <w:tab w:val="right" w:leader="dot" w:pos="9639"/>
        </w:tabs>
        <w:spacing w:line="360" w:lineRule="auto"/>
        <w:jc w:val="both"/>
        <w:rPr>
          <w:rFonts w:eastAsiaTheme="minorEastAsia"/>
          <w:color w:val="000000" w:themeColor="text1"/>
          <w:sz w:val="28"/>
          <w:szCs w:val="28"/>
          <w:lang w:val="ru-RU"/>
        </w:rPr>
      </w:pPr>
    </w:p>
    <w:p w14:paraId="18F7B410" w14:textId="77777777" w:rsidR="006654EC" w:rsidRDefault="006654EC" w:rsidP="006654EC">
      <w:pPr>
        <w:tabs>
          <w:tab w:val="right" w:leader="dot" w:pos="9639"/>
        </w:tabs>
        <w:spacing w:line="360" w:lineRule="auto"/>
        <w:ind w:firstLine="709"/>
        <w:jc w:val="both"/>
        <w:rPr>
          <w:rFonts w:eastAsiaTheme="minorEastAsia"/>
          <w:color w:val="000000" w:themeColor="text1"/>
          <w:sz w:val="28"/>
          <w:szCs w:val="28"/>
          <w:lang w:val="ru-RU"/>
        </w:rPr>
      </w:pPr>
      <w:r>
        <w:rPr>
          <w:rFonts w:eastAsiaTheme="minorEastAsia"/>
          <w:color w:val="000000" w:themeColor="text1"/>
          <w:sz w:val="28"/>
          <w:szCs w:val="28"/>
          <w:lang w:val="ru-RU"/>
        </w:rPr>
        <w:t>Листинг 1 – Вывод программы</w:t>
      </w:r>
    </w:p>
    <w:p w14:paraId="71C37D10" w14:textId="77777777" w:rsidR="006654EC" w:rsidRPr="00C11120"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r w:rsidRPr="006F2977">
        <w:rPr>
          <w:rFonts w:ascii="Courier New" w:eastAsiaTheme="minorEastAsia" w:hAnsi="Courier New" w:cs="Courier New"/>
          <w:color w:val="000000" w:themeColor="text1"/>
          <w:sz w:val="28"/>
          <w:szCs w:val="28"/>
          <w:lang w:val="en-US"/>
        </w:rPr>
        <w:t>out</w:t>
      </w:r>
      <w:r w:rsidRPr="00C11120">
        <w:rPr>
          <w:rFonts w:ascii="Courier New" w:eastAsiaTheme="minorEastAsia" w:hAnsi="Courier New" w:cs="Courier New"/>
          <w:color w:val="000000" w:themeColor="text1"/>
          <w:sz w:val="28"/>
          <w:szCs w:val="28"/>
          <w:lang w:val="ru-RU"/>
        </w:rPr>
        <w:t xml:space="preserve"> </w:t>
      </w:r>
      <w:r w:rsidRPr="006F2977">
        <w:rPr>
          <w:rFonts w:ascii="Courier New" w:eastAsiaTheme="minorEastAsia" w:hAnsi="Courier New" w:cs="Courier New"/>
          <w:color w:val="000000" w:themeColor="text1"/>
          <w:sz w:val="28"/>
          <w:szCs w:val="28"/>
          <w:lang w:val="en-US"/>
        </w:rPr>
        <w:t>data</w:t>
      </w:r>
      <w:r w:rsidRPr="00C11120">
        <w:rPr>
          <w:rFonts w:ascii="Courier New" w:eastAsiaTheme="minorEastAsia" w:hAnsi="Courier New" w:cs="Courier New"/>
          <w:color w:val="000000" w:themeColor="text1"/>
          <w:sz w:val="28"/>
          <w:szCs w:val="28"/>
          <w:lang w:val="ru-RU"/>
        </w:rPr>
        <w:t xml:space="preserve">: </w:t>
      </w:r>
    </w:p>
    <w:p w14:paraId="73A1B1F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0, 1</w:t>
      </w:r>
    </w:p>
    <w:p w14:paraId="1D34506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2, 3</w:t>
      </w:r>
    </w:p>
    <w:p w14:paraId="7AFC6D6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4, 5</w:t>
      </w:r>
    </w:p>
    <w:p w14:paraId="40FD21C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6, 7</w:t>
      </w:r>
    </w:p>
    <w:p w14:paraId="4A053C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8, 9</w:t>
      </w:r>
    </w:p>
    <w:p w14:paraId="45DD0B5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10, 11</w:t>
      </w:r>
    </w:p>
    <w:p w14:paraId="4C0831C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12, 13</w:t>
      </w:r>
    </w:p>
    <w:p w14:paraId="7169F2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14, 15</w:t>
      </w:r>
    </w:p>
    <w:p w14:paraId="0877283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E4DF9C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Now data:</w:t>
      </w:r>
    </w:p>
    <w:p w14:paraId="70742B8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w:t>
      </w:r>
    </w:p>
    <w:p w14:paraId="33B7750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35</w:t>
      </w:r>
    </w:p>
    <w:p w14:paraId="2012297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69</w:t>
      </w:r>
    </w:p>
    <w:p w14:paraId="73CCDD5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103</w:t>
      </w:r>
    </w:p>
    <w:p w14:paraId="155363A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B223DC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S2P:</w:t>
      </w:r>
    </w:p>
    <w:p w14:paraId="2BA7F14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digit 1</w:t>
      </w:r>
    </w:p>
    <w:p w14:paraId="64DFF44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digit 0</w:t>
      </w:r>
    </w:p>
    <w:p w14:paraId="7EAC210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digit 3</w:t>
      </w:r>
    </w:p>
    <w:p w14:paraId="2C7D3CA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digit 2</w:t>
      </w:r>
    </w:p>
    <w:p w14:paraId="5B8CA46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digit 5</w:t>
      </w:r>
    </w:p>
    <w:p w14:paraId="3D8C56D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digit 4</w:t>
      </w:r>
    </w:p>
    <w:p w14:paraId="4BED4CC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digit 7</w:t>
      </w:r>
    </w:p>
    <w:p w14:paraId="69A6543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digit 6</w:t>
      </w:r>
    </w:p>
    <w:p w14:paraId="2CFA96F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47EE77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modulation:</w:t>
      </w:r>
    </w:p>
    <w:p w14:paraId="3382704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Re: -1.000000, Im: 3.000000</w:t>
      </w:r>
    </w:p>
    <w:p w14:paraId="2E197E6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Re: -3.000000, Im: 3.000000</w:t>
      </w:r>
    </w:p>
    <w:p w14:paraId="2312000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Re: -1.000000, Im: 1.000000</w:t>
      </w:r>
    </w:p>
    <w:p w14:paraId="04977CD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Re: -3.000000, Im: 1.000000</w:t>
      </w:r>
    </w:p>
    <w:p w14:paraId="429BE57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Re: -1.000000, Im: -3.000000</w:t>
      </w:r>
    </w:p>
    <w:p w14:paraId="71BFF9D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Re: -3.000000, Im: -3.000000</w:t>
      </w:r>
    </w:p>
    <w:p w14:paraId="6CE1DDD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Re: -1.000000, Im: -1.000000</w:t>
      </w:r>
    </w:p>
    <w:p w14:paraId="300773D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Re: -3.000000, Im: -1.000000</w:t>
      </w:r>
    </w:p>
    <w:p w14:paraId="28F4D68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3D5D7F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OFFT:</w:t>
      </w:r>
    </w:p>
    <w:p w14:paraId="4DCA4AE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Re: -5.656854, Im: 0.000000</w:t>
      </w:r>
    </w:p>
    <w:p w14:paraId="64A7B67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Re: -2.707107, Im: 3.121320</w:t>
      </w:r>
    </w:p>
    <w:p w14:paraId="1110B2F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Re: 0.000000, Im: 0.000000</w:t>
      </w:r>
    </w:p>
    <w:p w14:paraId="48ADF07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Re: -1.292893, Im: 1.121320</w:t>
      </w:r>
    </w:p>
    <w:p w14:paraId="53EDE28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Re: 2.828427, Im: 0.000000</w:t>
      </w:r>
    </w:p>
    <w:p w14:paraId="68197B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Re: 1.292893, Im: 1.121320</w:t>
      </w:r>
    </w:p>
    <w:p w14:paraId="3492087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Re: 0.000000, Im: 0.000000</w:t>
      </w:r>
    </w:p>
    <w:p w14:paraId="615BDBA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Re: 2.707107, Im: 3.121320</w:t>
      </w:r>
    </w:p>
    <w:p w14:paraId="1C0588E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1B60EDF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RECOWER...</w:t>
      </w:r>
    </w:p>
    <w:p w14:paraId="7095E87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4204A90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FFT:</w:t>
      </w:r>
    </w:p>
    <w:p w14:paraId="47D52C3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Re: -1.000000, Im: 3.000000</w:t>
      </w:r>
    </w:p>
    <w:p w14:paraId="580DF61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Re: -3.000000, Im: 3.000000</w:t>
      </w:r>
    </w:p>
    <w:p w14:paraId="2AA6044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Re: -1.000000, Im: 1.000000</w:t>
      </w:r>
    </w:p>
    <w:p w14:paraId="3DFFF02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Re: -3.000000, Im: 1.000000</w:t>
      </w:r>
    </w:p>
    <w:p w14:paraId="1EAD4E3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Re: -1.000000, Im: -3.000000</w:t>
      </w:r>
    </w:p>
    <w:p w14:paraId="799DFDA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Re: -3.000000, Im: -3.000000</w:t>
      </w:r>
    </w:p>
    <w:p w14:paraId="3D18C49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Re: -1.000000, Im: -1.000000</w:t>
      </w:r>
    </w:p>
    <w:p w14:paraId="7A399A8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Re: -3.000000, Im: -1.000000</w:t>
      </w:r>
    </w:p>
    <w:p w14:paraId="0EE951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7D677A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demodulation:</w:t>
      </w:r>
    </w:p>
    <w:p w14:paraId="69B8E9A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digit 1</w:t>
      </w:r>
    </w:p>
    <w:p w14:paraId="75E991E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digit 0</w:t>
      </w:r>
    </w:p>
    <w:p w14:paraId="1C8F0EA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digit 3</w:t>
      </w:r>
    </w:p>
    <w:p w14:paraId="3731FE4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digit 2</w:t>
      </w:r>
    </w:p>
    <w:p w14:paraId="13F59D7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digit 5</w:t>
      </w:r>
    </w:p>
    <w:p w14:paraId="50A6179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digit 4</w:t>
      </w:r>
    </w:p>
    <w:p w14:paraId="0EE3313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digit 7</w:t>
      </w:r>
    </w:p>
    <w:p w14:paraId="3CE45B3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digit 6</w:t>
      </w:r>
    </w:p>
    <w:p w14:paraId="1F8BD1A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1F5CB0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Now data:</w:t>
      </w:r>
    </w:p>
    <w:p w14:paraId="5D79C41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137</w:t>
      </w:r>
    </w:p>
    <w:p w14:paraId="2363D72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171</w:t>
      </w:r>
    </w:p>
    <w:p w14:paraId="4841F39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205</w:t>
      </w:r>
    </w:p>
    <w:p w14:paraId="252AF4C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239</w:t>
      </w:r>
    </w:p>
    <w:p w14:paraId="7BFE032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ACB251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S2P:</w:t>
      </w:r>
    </w:p>
    <w:p w14:paraId="3E59BE7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lastRenderedPageBreak/>
        <w:t>cadr 0, digit 9</w:t>
      </w:r>
    </w:p>
    <w:p w14:paraId="13EBB08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digit 8</w:t>
      </w:r>
    </w:p>
    <w:p w14:paraId="53E0A6E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digit 11</w:t>
      </w:r>
    </w:p>
    <w:p w14:paraId="6C6ECC2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digit 10</w:t>
      </w:r>
    </w:p>
    <w:p w14:paraId="719B83E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digit 13</w:t>
      </w:r>
    </w:p>
    <w:p w14:paraId="76213A7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digit 12</w:t>
      </w:r>
    </w:p>
    <w:p w14:paraId="73CCF4E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digit 15</w:t>
      </w:r>
    </w:p>
    <w:p w14:paraId="18DCC7C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digit 14</w:t>
      </w:r>
    </w:p>
    <w:p w14:paraId="68E98A4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626B270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modulation:</w:t>
      </w:r>
    </w:p>
    <w:p w14:paraId="43C511D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Re: 1.000000, Im: 3.000000</w:t>
      </w:r>
    </w:p>
    <w:p w14:paraId="7A49ED7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Re: 3.000000, Im: 3.000000</w:t>
      </w:r>
    </w:p>
    <w:p w14:paraId="0129082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Re: 1.000000, Im: 1.000000</w:t>
      </w:r>
    </w:p>
    <w:p w14:paraId="1E2B03C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Re: 3.000000, Im: 1.000000</w:t>
      </w:r>
    </w:p>
    <w:p w14:paraId="733DD9C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Re: 1.000000, Im: -3.000000</w:t>
      </w:r>
    </w:p>
    <w:p w14:paraId="26D90B9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Re: 3.000000, Im: -3.000000</w:t>
      </w:r>
    </w:p>
    <w:p w14:paraId="6F9D683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Re: 1.000000, Im: -1.000000</w:t>
      </w:r>
    </w:p>
    <w:p w14:paraId="04B38B6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Re: 3.000000, Im: -1.000000</w:t>
      </w:r>
    </w:p>
    <w:p w14:paraId="76F6BEB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72FF27F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OFFT:</w:t>
      </w:r>
    </w:p>
    <w:p w14:paraId="41AD965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Re: 5.656854, Im: 0.000000</w:t>
      </w:r>
    </w:p>
    <w:p w14:paraId="3B6D261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Re: -2.707107, Im: 3.121320</w:t>
      </w:r>
    </w:p>
    <w:p w14:paraId="655B8A8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Re: 0.000000, Im: 0.000000</w:t>
      </w:r>
    </w:p>
    <w:p w14:paraId="03DD9FF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Re: -1.292893, Im: 1.121320</w:t>
      </w:r>
    </w:p>
    <w:p w14:paraId="684F123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Re: -2.828427, Im: 0.000000</w:t>
      </w:r>
    </w:p>
    <w:p w14:paraId="3C7B6E8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Re: 1.292893, Im: 1.121320</w:t>
      </w:r>
    </w:p>
    <w:p w14:paraId="664BE5A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Re: 0.000000, Im: 0.000000</w:t>
      </w:r>
    </w:p>
    <w:p w14:paraId="08B5B20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Re: 2.707107, Im: 3.121320</w:t>
      </w:r>
    </w:p>
    <w:p w14:paraId="3D7C5EA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67484D3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RECOWER...</w:t>
      </w:r>
    </w:p>
    <w:p w14:paraId="5BC800D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2D41BB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FFT:</w:t>
      </w:r>
    </w:p>
    <w:p w14:paraId="3E38AB8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Re: 1.000000, Im: 3.000000</w:t>
      </w:r>
    </w:p>
    <w:p w14:paraId="1F1A192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Re: 3.000000, Im: 3.000000</w:t>
      </w:r>
    </w:p>
    <w:p w14:paraId="47442B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Re: 1.000000, Im: 1.000000</w:t>
      </w:r>
    </w:p>
    <w:p w14:paraId="1D33DCC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Re: 3.000000, Im: 1.000000</w:t>
      </w:r>
    </w:p>
    <w:p w14:paraId="69A87B7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Re: 1.000000, Im: -3.000000</w:t>
      </w:r>
    </w:p>
    <w:p w14:paraId="7F95ED5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Re: 3.000000, Im: -3.000000</w:t>
      </w:r>
    </w:p>
    <w:p w14:paraId="35BEB2F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Re: 1.000000, Im: -1.000000</w:t>
      </w:r>
    </w:p>
    <w:p w14:paraId="6FE3921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7, Re: 3.000000, Im: -1.000000</w:t>
      </w:r>
    </w:p>
    <w:p w14:paraId="0868E56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B34B6D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demodulation:</w:t>
      </w:r>
    </w:p>
    <w:p w14:paraId="705758E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0, digit 9</w:t>
      </w:r>
    </w:p>
    <w:p w14:paraId="61FB81D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1, digit 8</w:t>
      </w:r>
    </w:p>
    <w:p w14:paraId="08B11E2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2, digit 11</w:t>
      </w:r>
    </w:p>
    <w:p w14:paraId="0DDE7A1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3, digit 10</w:t>
      </w:r>
    </w:p>
    <w:p w14:paraId="2AFF6A0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4, digit 13</w:t>
      </w:r>
    </w:p>
    <w:p w14:paraId="2392561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5, digit 12</w:t>
      </w:r>
    </w:p>
    <w:p w14:paraId="3FFCC2B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cadr 6, digit 15</w:t>
      </w:r>
    </w:p>
    <w:p w14:paraId="5EC78A1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r w:rsidRPr="006F2977">
        <w:rPr>
          <w:rFonts w:ascii="Courier New" w:eastAsiaTheme="minorEastAsia" w:hAnsi="Courier New" w:cs="Courier New"/>
          <w:color w:val="000000" w:themeColor="text1"/>
          <w:sz w:val="28"/>
          <w:szCs w:val="28"/>
          <w:lang w:val="en-US"/>
        </w:rPr>
        <w:t>cadr 7, digit 14</w:t>
      </w:r>
    </w:p>
    <w:p w14:paraId="2809DF30" w14:textId="77777777" w:rsidR="006654EC" w:rsidRPr="005A227F" w:rsidRDefault="006654EC" w:rsidP="006654EC">
      <w:pPr>
        <w:tabs>
          <w:tab w:val="right" w:leader="dot" w:pos="9639"/>
        </w:tabs>
        <w:spacing w:line="360" w:lineRule="auto"/>
        <w:ind w:firstLine="709"/>
        <w:jc w:val="both"/>
        <w:rPr>
          <w:color w:val="000000" w:themeColor="text1"/>
          <w:sz w:val="28"/>
          <w:szCs w:val="28"/>
          <w:lang w:val="en-US"/>
        </w:rPr>
      </w:pPr>
      <w:r w:rsidRPr="005A227F">
        <w:rPr>
          <w:color w:val="000000" w:themeColor="text1"/>
          <w:sz w:val="28"/>
          <w:szCs w:val="28"/>
          <w:lang w:val="en-US"/>
        </w:rPr>
        <w:br w:type="page"/>
      </w:r>
    </w:p>
    <w:p w14:paraId="1DC402D1" w14:textId="41992298" w:rsidR="006654EC" w:rsidRPr="00A5421F" w:rsidRDefault="006654EC" w:rsidP="006654EC">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10" w:name="_Toc200937771"/>
      <w:r w:rsidRPr="00A5421F">
        <w:rPr>
          <w:rFonts w:ascii="Times New Roman" w:hAnsi="Times New Roman" w:cs="Times New Roman"/>
          <w:color w:val="000000" w:themeColor="text1"/>
          <w:sz w:val="32"/>
          <w:szCs w:val="32"/>
          <w:lang w:val="en-US"/>
        </w:rPr>
        <w:lastRenderedPageBreak/>
        <w:t>P</w:t>
      </w:r>
      <w:r w:rsidRPr="00A5421F">
        <w:rPr>
          <w:rFonts w:ascii="Times New Roman" w:hAnsi="Times New Roman" w:cs="Times New Roman"/>
          <w:color w:val="000000" w:themeColor="text1"/>
          <w:sz w:val="32"/>
          <w:szCs w:val="32"/>
        </w:rPr>
        <w:t>2</w:t>
      </w:r>
      <w:r w:rsidRPr="00A5421F">
        <w:rPr>
          <w:rFonts w:ascii="Times New Roman" w:hAnsi="Times New Roman" w:cs="Times New Roman"/>
          <w:color w:val="000000" w:themeColor="text1"/>
          <w:sz w:val="32"/>
          <w:szCs w:val="32"/>
          <w:lang w:val="en-US"/>
        </w:rPr>
        <w:t>S</w:t>
      </w:r>
      <w:bookmarkEnd w:id="10"/>
    </w:p>
    <w:p w14:paraId="03ACBF41" w14:textId="77777777" w:rsidR="006654EC" w:rsidRPr="002873C7" w:rsidRDefault="006654EC" w:rsidP="006654EC">
      <w:pPr>
        <w:tabs>
          <w:tab w:val="right" w:leader="dot" w:pos="9639"/>
        </w:tabs>
        <w:spacing w:line="360" w:lineRule="auto"/>
        <w:jc w:val="center"/>
        <w:rPr>
          <w:b/>
          <w:bCs/>
          <w:color w:val="000000" w:themeColor="text1"/>
          <w:sz w:val="28"/>
          <w:szCs w:val="28"/>
        </w:rPr>
      </w:pPr>
      <w:r w:rsidRPr="002873C7">
        <w:rPr>
          <w:b/>
          <w:bCs/>
          <w:noProof/>
          <w:color w:val="000000" w:themeColor="text1"/>
          <w:sz w:val="28"/>
          <w:szCs w:val="28"/>
          <w:lang w:eastAsia="ru-RU"/>
        </w:rPr>
        <w:drawing>
          <wp:inline distT="0" distB="0" distL="0" distR="0" wp14:anchorId="1A726803" wp14:editId="320CF323">
            <wp:extent cx="5935980" cy="2392680"/>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1531E45A" w14:textId="77777777" w:rsidR="006654EC" w:rsidRPr="002873C7" w:rsidRDefault="006654EC" w:rsidP="006654EC">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18</w:t>
      </w:r>
      <w:r>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P</w:t>
      </w:r>
      <w:r w:rsidRPr="002873C7">
        <w:rPr>
          <w:color w:val="000000" w:themeColor="text1"/>
          <w:sz w:val="28"/>
          <w:szCs w:val="28"/>
          <w:lang w:val="ru-RU"/>
        </w:rPr>
        <w:t>2</w:t>
      </w:r>
      <w:r w:rsidRPr="002873C7">
        <w:rPr>
          <w:color w:val="000000" w:themeColor="text1"/>
          <w:sz w:val="28"/>
          <w:szCs w:val="28"/>
          <w:lang w:val="en-US"/>
        </w:rPr>
        <w:t>S</w:t>
      </w:r>
    </w:p>
    <w:p w14:paraId="36120BF7" w14:textId="5AACD6F6" w:rsidR="006654EC" w:rsidRPr="005A227F"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Данный блок</w:t>
      </w:r>
      <w:r w:rsidR="005324B2">
        <w:rPr>
          <w:color w:val="000000" w:themeColor="text1"/>
          <w:sz w:val="28"/>
          <w:szCs w:val="28"/>
          <w:lang w:val="ru-RU"/>
        </w:rPr>
        <w:t>, представленный на рисунке 18,</w:t>
      </w:r>
      <w:r w:rsidRPr="005A227F">
        <w:rPr>
          <w:color w:val="000000" w:themeColor="text1"/>
          <w:sz w:val="28"/>
          <w:szCs w:val="28"/>
          <w:lang w:val="ru-RU"/>
        </w:rPr>
        <w:t xml:space="preserve"> получает на вход сигналы, вычисленные в предыдущем блоке, и объединяет их для последующей передачи. По основному свойству </w:t>
      </w:r>
      <w:r w:rsidRPr="005A227F">
        <w:rPr>
          <w:color w:val="000000" w:themeColor="text1"/>
          <w:sz w:val="28"/>
          <w:szCs w:val="28"/>
          <w:lang w:val="en-US"/>
        </w:rPr>
        <w:t>OFDM</w:t>
      </w:r>
      <w:r w:rsidRPr="005A227F">
        <w:rPr>
          <w:color w:val="000000" w:themeColor="text1"/>
          <w:sz w:val="28"/>
          <w:szCs w:val="28"/>
          <w:lang w:val="ru-RU"/>
        </w:rPr>
        <w:t>, сигналы располагаются довольно плотно, но при этом так, чтобы основные части сигнала не перекрывали друг друга. Сигналы будут передаваться подряд в функцию отправки данных. Задача данной функции – правильно расположить данные, чтобы функция передачи данных без лишних операций работала с единым набором данных.</w:t>
      </w:r>
    </w:p>
    <w:p w14:paraId="40A228E5"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54451550" w14:textId="77777777" w:rsidR="005324B2" w:rsidRDefault="005324B2">
      <w:pPr>
        <w:rPr>
          <w:rFonts w:eastAsiaTheme="majorEastAsia"/>
          <w:color w:val="000000" w:themeColor="text1"/>
          <w:sz w:val="32"/>
          <w:szCs w:val="32"/>
          <w:lang w:val="ru-RU"/>
        </w:rPr>
      </w:pPr>
      <w:bookmarkStart w:id="11" w:name="_Toc200937772"/>
      <w:r>
        <w:rPr>
          <w:color w:val="000000" w:themeColor="text1"/>
        </w:rPr>
        <w:br w:type="page"/>
      </w:r>
    </w:p>
    <w:p w14:paraId="5E60BB71" w14:textId="33BF7DAD" w:rsidR="008A2177" w:rsidRPr="00A5421F" w:rsidRDefault="008A2177" w:rsidP="006654EC">
      <w:pPr>
        <w:pStyle w:val="1"/>
        <w:numPr>
          <w:ilvl w:val="0"/>
          <w:numId w:val="30"/>
        </w:numPr>
        <w:tabs>
          <w:tab w:val="right" w:leader="dot" w:pos="9639"/>
        </w:tabs>
        <w:spacing w:before="0" w:line="360" w:lineRule="auto"/>
        <w:jc w:val="center"/>
        <w:rPr>
          <w:rFonts w:ascii="Times New Roman" w:hAnsi="Times New Roman" w:cs="Times New Roman"/>
          <w:color w:val="000000" w:themeColor="text1"/>
        </w:rPr>
      </w:pPr>
      <w:r w:rsidRPr="00A5421F">
        <w:rPr>
          <w:rFonts w:ascii="Times New Roman" w:hAnsi="Times New Roman" w:cs="Times New Roman"/>
          <w:color w:val="000000" w:themeColor="text1"/>
        </w:rPr>
        <w:lastRenderedPageBreak/>
        <w:t>Оптимизация алгоритма</w:t>
      </w:r>
      <w:bookmarkEnd w:id="11"/>
    </w:p>
    <w:p w14:paraId="4003D81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Как ранее отмечалось, алгоритм должен выполняться быстро. Рассмотрим блок-схему алгоритма, представленную на рисунке 19. </w:t>
      </w:r>
    </w:p>
    <w:p w14:paraId="6E867FE3"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2EB3E14A" wp14:editId="45D6A82D">
            <wp:extent cx="2000250" cy="5238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0" cy="5238750"/>
                    </a:xfrm>
                    <a:prstGeom prst="rect">
                      <a:avLst/>
                    </a:prstGeom>
                    <a:noFill/>
                    <a:ln>
                      <a:noFill/>
                    </a:ln>
                  </pic:spPr>
                </pic:pic>
              </a:graphicData>
            </a:graphic>
          </wp:inline>
        </w:drawing>
      </w:r>
    </w:p>
    <w:p w14:paraId="38E51FE0" w14:textId="49496277" w:rsidR="008A2177" w:rsidRPr="002873C7" w:rsidRDefault="008A2177" w:rsidP="002873C7">
      <w:pPr>
        <w:tabs>
          <w:tab w:val="right" w:leader="dot" w:pos="9639"/>
        </w:tabs>
        <w:spacing w:line="360" w:lineRule="auto"/>
        <w:jc w:val="center"/>
        <w:rPr>
          <w:color w:val="000000" w:themeColor="text1"/>
          <w:sz w:val="28"/>
          <w:szCs w:val="28"/>
          <w:lang w:val="ru-RU"/>
        </w:rPr>
      </w:pPr>
      <w:r w:rsidRPr="002873C7">
        <w:rPr>
          <w:color w:val="000000" w:themeColor="text1"/>
          <w:sz w:val="28"/>
          <w:szCs w:val="28"/>
          <w:lang w:val="ru-RU"/>
        </w:rPr>
        <w:t>Рис</w:t>
      </w:r>
      <w:r w:rsidR="002873C7">
        <w:rPr>
          <w:color w:val="000000" w:themeColor="text1"/>
          <w:sz w:val="28"/>
          <w:szCs w:val="28"/>
          <w:lang w:val="ru-RU"/>
        </w:rPr>
        <w:t>унок</w:t>
      </w:r>
      <w:r w:rsidRPr="002873C7">
        <w:rPr>
          <w:color w:val="000000" w:themeColor="text1"/>
          <w:sz w:val="28"/>
          <w:szCs w:val="28"/>
          <w:lang w:val="ru-RU"/>
        </w:rPr>
        <w:t xml:space="preserve"> 19</w:t>
      </w:r>
      <w:r w:rsidR="002873C7">
        <w:rPr>
          <w:color w:val="000000" w:themeColor="text1"/>
          <w:sz w:val="28"/>
          <w:szCs w:val="28"/>
          <w:lang w:val="ru-RU"/>
        </w:rPr>
        <w:t xml:space="preserve"> –</w:t>
      </w:r>
      <w:r w:rsidRPr="002873C7">
        <w:rPr>
          <w:color w:val="000000" w:themeColor="text1"/>
          <w:sz w:val="28"/>
          <w:szCs w:val="28"/>
          <w:lang w:val="ru-RU"/>
        </w:rPr>
        <w:t xml:space="preserve"> Блок-схема алгоритма </w:t>
      </w:r>
      <w:r w:rsidRPr="002873C7">
        <w:rPr>
          <w:color w:val="000000" w:themeColor="text1"/>
          <w:sz w:val="28"/>
          <w:szCs w:val="28"/>
          <w:lang w:val="en-US"/>
        </w:rPr>
        <w:t>OFDM</w:t>
      </w:r>
    </w:p>
    <w:p w14:paraId="4904AA51"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Из описания блоков можно сказать, что самым нагруженным местом в алгоритме является </w:t>
      </w:r>
      <w:r w:rsidRPr="005A227F">
        <w:rPr>
          <w:color w:val="000000" w:themeColor="text1"/>
          <w:sz w:val="28"/>
          <w:szCs w:val="28"/>
          <w:lang w:val="en-US"/>
        </w:rPr>
        <w:t>IFFT</w:t>
      </w:r>
      <w:r w:rsidRPr="005A227F">
        <w:rPr>
          <w:color w:val="000000" w:themeColor="text1"/>
          <w:sz w:val="28"/>
          <w:szCs w:val="28"/>
          <w:lang w:val="ru-RU"/>
        </w:rPr>
        <w:t xml:space="preserve">, где происходит обратное преобразование Фурье. Существует множество способов оптимизации, начиная от заранее просчитанных коэффициентов экспонент и заканчивая алгоритмами БПФ или специализированными библиотеками, к примеру, </w:t>
      </w:r>
      <w:r w:rsidRPr="005A227F">
        <w:rPr>
          <w:color w:val="000000" w:themeColor="text1"/>
          <w:sz w:val="28"/>
          <w:szCs w:val="28"/>
          <w:lang w:val="en-US"/>
        </w:rPr>
        <w:t>FFTW</w:t>
      </w:r>
      <w:r w:rsidRPr="005A227F">
        <w:rPr>
          <w:color w:val="000000" w:themeColor="text1"/>
          <w:sz w:val="28"/>
          <w:szCs w:val="28"/>
          <w:lang w:val="ru-RU"/>
        </w:rPr>
        <w:t xml:space="preserve">3 для ускорения вычислений. </w:t>
      </w:r>
    </w:p>
    <w:p w14:paraId="5306CC6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Условия реализации данного алгоритма устанавливают, что в сигнале ОПФ будет передаваться только один сигнал из 16 возможных, что все 16 </w:t>
      </w:r>
      <w:r w:rsidRPr="005A227F">
        <w:rPr>
          <w:color w:val="000000" w:themeColor="text1"/>
          <w:sz w:val="28"/>
          <w:szCs w:val="28"/>
          <w:lang w:val="ru-RU"/>
        </w:rPr>
        <w:lastRenderedPageBreak/>
        <w:t xml:space="preserve">сигналов заранее определены и неизменны и что они передаются с использованием одного и того же числа гармоник (что означает, что размер выходных массивов для каждого сигнала одинаковый). То есть каждый раз при вычислениях в функции </w:t>
      </w:r>
      <w:r w:rsidRPr="005A227F">
        <w:rPr>
          <w:color w:val="000000" w:themeColor="text1"/>
          <w:sz w:val="28"/>
          <w:szCs w:val="28"/>
          <w:lang w:val="en-US"/>
        </w:rPr>
        <w:t>IFFT</w:t>
      </w:r>
      <w:r w:rsidRPr="005A227F">
        <w:rPr>
          <w:color w:val="000000" w:themeColor="text1"/>
          <w:sz w:val="28"/>
          <w:szCs w:val="28"/>
          <w:lang w:val="ru-RU"/>
        </w:rPr>
        <w:t xml:space="preserve"> может прийти один из 16 возможных сигналов и в зависимости от этого сигнала будет получен соответствующий этому сигналу массив комплексных чисел, число вариантов которых также 16. Значит, вместо попыток оптимизации самого алгоритма ОПФ можно заранее посчитать 16 возможных вариантов выходных массивов, сохранить их в памяти и присваивать соответствующему сигналу свой массив.</w:t>
      </w:r>
    </w:p>
    <w:p w14:paraId="46DB6EBE" w14:textId="54695739" w:rsidR="008A2177" w:rsidRPr="002873C7"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Более того, теперь можно объединить блоки </w:t>
      </w:r>
      <w:r w:rsidRPr="005A227F">
        <w:rPr>
          <w:color w:val="000000" w:themeColor="text1"/>
          <w:sz w:val="28"/>
          <w:szCs w:val="28"/>
          <w:lang w:val="en-US"/>
        </w:rPr>
        <w:t>Mapper</w:t>
      </w:r>
      <w:r w:rsidRPr="005A227F">
        <w:rPr>
          <w:color w:val="000000" w:themeColor="text1"/>
          <w:sz w:val="28"/>
          <w:szCs w:val="28"/>
          <w:lang w:val="ru-RU"/>
        </w:rPr>
        <w:t xml:space="preserve"> и </w:t>
      </w:r>
      <w:r w:rsidRPr="005A227F">
        <w:rPr>
          <w:color w:val="000000" w:themeColor="text1"/>
          <w:sz w:val="28"/>
          <w:szCs w:val="28"/>
          <w:lang w:val="en-US"/>
        </w:rPr>
        <w:t>IFFT</w:t>
      </w:r>
      <w:r w:rsidRPr="005A227F">
        <w:rPr>
          <w:color w:val="000000" w:themeColor="text1"/>
          <w:sz w:val="28"/>
          <w:szCs w:val="28"/>
          <w:lang w:val="ru-RU"/>
        </w:rPr>
        <w:t xml:space="preserve"> и вместо преобразования набора бит в соответствующее комплексное число, передачи его в блок </w:t>
      </w:r>
      <w:r w:rsidRPr="005A227F">
        <w:rPr>
          <w:color w:val="000000" w:themeColor="text1"/>
          <w:sz w:val="28"/>
          <w:szCs w:val="28"/>
          <w:lang w:val="en-US"/>
        </w:rPr>
        <w:t>IFFT</w:t>
      </w:r>
      <w:r w:rsidRPr="005A227F">
        <w:rPr>
          <w:color w:val="000000" w:themeColor="text1"/>
          <w:sz w:val="28"/>
          <w:szCs w:val="28"/>
          <w:lang w:val="ru-RU"/>
        </w:rPr>
        <w:t xml:space="preserve"> и присваивания этому числу соответствующий массив можно сразу присваивать набору бит соответствующий массив. </w:t>
      </w:r>
      <w:r w:rsidR="002873C7">
        <w:rPr>
          <w:color w:val="000000" w:themeColor="text1"/>
          <w:sz w:val="28"/>
          <w:szCs w:val="28"/>
          <w:lang w:val="ru-RU"/>
        </w:rPr>
        <w:t>Условная схема оптимизации блоков изображена на рисунке 20.</w:t>
      </w:r>
    </w:p>
    <w:p w14:paraId="6B345021"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56FEAD73" wp14:editId="0350EC39">
            <wp:extent cx="4724400" cy="1924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1924050"/>
                    </a:xfrm>
                    <a:prstGeom prst="rect">
                      <a:avLst/>
                    </a:prstGeom>
                    <a:noFill/>
                    <a:ln>
                      <a:noFill/>
                    </a:ln>
                  </pic:spPr>
                </pic:pic>
              </a:graphicData>
            </a:graphic>
          </wp:inline>
        </w:drawing>
      </w:r>
    </w:p>
    <w:p w14:paraId="50F2EB69" w14:textId="56717C25"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008A2177" w:rsidRPr="002873C7">
        <w:rPr>
          <w:color w:val="000000" w:themeColor="text1"/>
          <w:sz w:val="28"/>
          <w:szCs w:val="28"/>
          <w:lang w:val="ru-RU"/>
        </w:rPr>
        <w:t xml:space="preserve"> 20</w:t>
      </w:r>
      <w:r>
        <w:rPr>
          <w:color w:val="000000" w:themeColor="text1"/>
          <w:sz w:val="28"/>
          <w:szCs w:val="28"/>
          <w:lang w:val="ru-RU"/>
        </w:rPr>
        <w:t xml:space="preserve"> – </w:t>
      </w:r>
      <w:r w:rsidR="008A2177" w:rsidRPr="002873C7">
        <w:rPr>
          <w:color w:val="000000" w:themeColor="text1"/>
          <w:sz w:val="28"/>
          <w:szCs w:val="28"/>
          <w:lang w:val="ru-RU"/>
        </w:rPr>
        <w:t xml:space="preserve">Схема оптимизации </w:t>
      </w:r>
      <w:r w:rsidR="008A2177" w:rsidRPr="002873C7">
        <w:rPr>
          <w:color w:val="000000" w:themeColor="text1"/>
          <w:sz w:val="28"/>
          <w:szCs w:val="28"/>
          <w:lang w:val="en-US"/>
        </w:rPr>
        <w:t>IFFT</w:t>
      </w:r>
      <w:r w:rsidR="008A2177" w:rsidRPr="002873C7">
        <w:rPr>
          <w:color w:val="000000" w:themeColor="text1"/>
          <w:sz w:val="28"/>
          <w:szCs w:val="28"/>
          <w:lang w:val="ru-RU"/>
        </w:rPr>
        <w:t xml:space="preserve"> и </w:t>
      </w:r>
      <w:r w:rsidR="008A2177" w:rsidRPr="002873C7">
        <w:rPr>
          <w:color w:val="000000" w:themeColor="text1"/>
          <w:sz w:val="28"/>
          <w:szCs w:val="28"/>
          <w:lang w:val="en-US"/>
        </w:rPr>
        <w:t>Mapper</w:t>
      </w:r>
    </w:p>
    <w:p w14:paraId="123E0ADE" w14:textId="57AE8676"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В итоге за счет хранения 16 массивов по 20 комплексных чисел получилось</w:t>
      </w:r>
      <w:r w:rsidRPr="005A227F">
        <w:rPr>
          <w:color w:val="000000" w:themeColor="text1"/>
          <w:sz w:val="28"/>
          <w:szCs w:val="28"/>
          <w:lang w:val="ru-RU"/>
        </w:rPr>
        <w:t xml:space="preserve"> сократить число операций с: передачи данных в функцию </w:t>
      </w:r>
      <w:r w:rsidRPr="005A227F">
        <w:rPr>
          <w:color w:val="000000" w:themeColor="text1"/>
          <w:sz w:val="28"/>
          <w:szCs w:val="28"/>
          <w:lang w:val="en-US"/>
        </w:rPr>
        <w:t>Mapper</w:t>
      </w:r>
      <w:r w:rsidRPr="005A227F">
        <w:rPr>
          <w:color w:val="000000" w:themeColor="text1"/>
          <w:sz w:val="28"/>
          <w:szCs w:val="28"/>
          <w:lang w:val="ru-RU"/>
        </w:rPr>
        <w:t xml:space="preserve">, нахождение соответствующего сигнала, передачи этого сигнала в функцию </w:t>
      </w:r>
      <w:r w:rsidRPr="005A227F">
        <w:rPr>
          <w:color w:val="000000" w:themeColor="text1"/>
          <w:sz w:val="28"/>
          <w:szCs w:val="28"/>
          <w:lang w:val="en-US"/>
        </w:rPr>
        <w:t>IFFT</w:t>
      </w:r>
      <w:r w:rsidRPr="005A227F">
        <w:rPr>
          <w:color w:val="000000" w:themeColor="text1"/>
          <w:sz w:val="28"/>
          <w:szCs w:val="28"/>
          <w:lang w:val="ru-RU"/>
        </w:rPr>
        <w:t xml:space="preserve">, проведение ОПФ над сигналом с 20-тью гармониками (20*20 вычислений по формуле ОПФ), передача данных из </w:t>
      </w:r>
      <w:r w:rsidRPr="005A227F">
        <w:rPr>
          <w:color w:val="000000" w:themeColor="text1"/>
          <w:sz w:val="28"/>
          <w:szCs w:val="28"/>
          <w:lang w:val="en-US"/>
        </w:rPr>
        <w:t>IFFT</w:t>
      </w:r>
      <w:r w:rsidRPr="005A227F">
        <w:rPr>
          <w:color w:val="000000" w:themeColor="text1"/>
          <w:sz w:val="28"/>
          <w:szCs w:val="28"/>
          <w:lang w:val="ru-RU"/>
        </w:rPr>
        <w:t xml:space="preserve">; до: передачи данных в функцию </w:t>
      </w:r>
      <w:r w:rsidRPr="005A227F">
        <w:rPr>
          <w:color w:val="000000" w:themeColor="text1"/>
          <w:sz w:val="28"/>
          <w:szCs w:val="28"/>
          <w:lang w:val="en-US"/>
        </w:rPr>
        <w:t>New</w:t>
      </w:r>
      <w:r w:rsidRPr="005A227F">
        <w:rPr>
          <w:color w:val="000000" w:themeColor="text1"/>
          <w:sz w:val="28"/>
          <w:szCs w:val="28"/>
          <w:lang w:val="ru-RU"/>
        </w:rPr>
        <w:t xml:space="preserve"> </w:t>
      </w:r>
      <w:r w:rsidRPr="005A227F">
        <w:rPr>
          <w:color w:val="000000" w:themeColor="text1"/>
          <w:sz w:val="28"/>
          <w:szCs w:val="28"/>
          <w:lang w:val="en-US"/>
        </w:rPr>
        <w:t>mapper</w:t>
      </w:r>
      <w:r w:rsidRPr="005A227F">
        <w:rPr>
          <w:color w:val="000000" w:themeColor="text1"/>
          <w:sz w:val="28"/>
          <w:szCs w:val="28"/>
          <w:lang w:val="ru-RU"/>
        </w:rPr>
        <w:t xml:space="preserve">, присваивание сигналу соответствующего ему массива ОПФ, передача данных из </w:t>
      </w:r>
      <w:r w:rsidRPr="005A227F">
        <w:rPr>
          <w:color w:val="000000" w:themeColor="text1"/>
          <w:sz w:val="28"/>
          <w:szCs w:val="28"/>
          <w:lang w:val="en-US"/>
        </w:rPr>
        <w:t>New</w:t>
      </w:r>
      <w:r w:rsidRPr="005A227F">
        <w:rPr>
          <w:color w:val="000000" w:themeColor="text1"/>
          <w:sz w:val="28"/>
          <w:szCs w:val="28"/>
          <w:lang w:val="ru-RU"/>
        </w:rPr>
        <w:t xml:space="preserve"> </w:t>
      </w:r>
      <w:r w:rsidRPr="005A227F">
        <w:rPr>
          <w:color w:val="000000" w:themeColor="text1"/>
          <w:sz w:val="28"/>
          <w:szCs w:val="28"/>
          <w:lang w:val="en-US"/>
        </w:rPr>
        <w:t>mapper</w:t>
      </w:r>
      <w:r w:rsidR="007C186F" w:rsidRPr="007C186F">
        <w:rPr>
          <w:color w:val="000000" w:themeColor="text1"/>
          <w:sz w:val="28"/>
          <w:szCs w:val="28"/>
          <w:lang w:val="ru-RU"/>
        </w:rPr>
        <w:t xml:space="preserve"> [9</w:t>
      </w:r>
      <w:r w:rsidR="00884D56" w:rsidRPr="00884D56">
        <w:rPr>
          <w:color w:val="000000" w:themeColor="text1"/>
          <w:sz w:val="28"/>
          <w:szCs w:val="28"/>
          <w:lang w:val="ru-RU"/>
        </w:rPr>
        <w:t>, 10</w:t>
      </w:r>
      <w:r w:rsidR="007C186F" w:rsidRPr="007C186F">
        <w:rPr>
          <w:color w:val="000000" w:themeColor="text1"/>
          <w:sz w:val="28"/>
          <w:szCs w:val="28"/>
          <w:lang w:val="ru-RU"/>
        </w:rPr>
        <w:t>]</w:t>
      </w:r>
      <w:r w:rsidRPr="005A227F">
        <w:rPr>
          <w:color w:val="000000" w:themeColor="text1"/>
          <w:sz w:val="28"/>
          <w:szCs w:val="28"/>
          <w:lang w:val="ru-RU"/>
        </w:rPr>
        <w:t>.</w:t>
      </w:r>
    </w:p>
    <w:p w14:paraId="7133937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br w:type="page"/>
      </w:r>
    </w:p>
    <w:p w14:paraId="62ACBACE" w14:textId="1EA5F4C7" w:rsidR="008A2177" w:rsidRPr="00A5421F" w:rsidRDefault="009430B7" w:rsidP="006654EC">
      <w:pPr>
        <w:pStyle w:val="1"/>
        <w:numPr>
          <w:ilvl w:val="0"/>
          <w:numId w:val="30"/>
        </w:numPr>
        <w:tabs>
          <w:tab w:val="right" w:leader="dot" w:pos="9639"/>
        </w:tabs>
        <w:spacing w:before="0" w:line="360" w:lineRule="auto"/>
        <w:jc w:val="center"/>
        <w:rPr>
          <w:rFonts w:ascii="Times New Roman" w:eastAsia="Times New Roman" w:hAnsi="Times New Roman" w:cs="Times New Roman"/>
          <w:color w:val="000000" w:themeColor="text1"/>
          <w:lang w:eastAsia="ru-RU"/>
        </w:rPr>
      </w:pPr>
      <w:bookmarkStart w:id="12" w:name="_Toc200937773"/>
      <w:r w:rsidRPr="00A5421F">
        <w:rPr>
          <w:rFonts w:ascii="Times New Roman" w:eastAsia="Times New Roman" w:hAnsi="Times New Roman" w:cs="Times New Roman"/>
          <w:color w:val="000000" w:themeColor="text1"/>
          <w:lang w:eastAsia="ru-RU"/>
        </w:rPr>
        <w:lastRenderedPageBreak/>
        <w:t>Реализация программы на микроконтроллере</w:t>
      </w:r>
      <w:bookmarkEnd w:id="12"/>
    </w:p>
    <w:p w14:paraId="033E7739" w14:textId="15C1AE0B" w:rsidR="009430B7" w:rsidRPr="00A5421F" w:rsidRDefault="009430B7" w:rsidP="006654EC">
      <w:pPr>
        <w:pStyle w:val="2"/>
        <w:numPr>
          <w:ilvl w:val="1"/>
          <w:numId w:val="30"/>
        </w:numPr>
        <w:spacing w:before="0" w:line="360" w:lineRule="auto"/>
        <w:jc w:val="center"/>
        <w:rPr>
          <w:rFonts w:ascii="Times New Roman" w:hAnsi="Times New Roman" w:cs="Times New Roman"/>
          <w:color w:val="000000" w:themeColor="text1"/>
          <w:sz w:val="32"/>
          <w:szCs w:val="32"/>
          <w:lang w:eastAsia="ru-RU"/>
        </w:rPr>
      </w:pPr>
      <w:bookmarkStart w:id="13" w:name="_Toc200937774"/>
      <w:bookmarkStart w:id="14" w:name="_Hlk200540614"/>
      <w:r w:rsidRPr="00A5421F">
        <w:rPr>
          <w:rFonts w:ascii="Times New Roman" w:hAnsi="Times New Roman" w:cs="Times New Roman"/>
          <w:color w:val="000000" w:themeColor="text1"/>
          <w:sz w:val="32"/>
          <w:szCs w:val="32"/>
          <w:lang w:eastAsia="ru-RU"/>
        </w:rPr>
        <w:t>Синхронизация</w:t>
      </w:r>
      <w:bookmarkEnd w:id="13"/>
    </w:p>
    <w:p w14:paraId="17875FCF" w14:textId="146ECA0D"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Сложность реализации данного алгоритма на </w:t>
      </w:r>
      <w:r w:rsidRPr="005A227F">
        <w:rPr>
          <w:color w:val="000000" w:themeColor="text1"/>
          <w:sz w:val="28"/>
          <w:szCs w:val="28"/>
          <w:lang w:eastAsia="ru-RU"/>
        </w:rPr>
        <w:t>STM</w:t>
      </w:r>
      <w:r w:rsidRPr="005A227F">
        <w:rPr>
          <w:color w:val="000000" w:themeColor="text1"/>
          <w:sz w:val="28"/>
          <w:szCs w:val="28"/>
          <w:lang w:val="ru-RU" w:eastAsia="ru-RU"/>
        </w:rPr>
        <w:t xml:space="preserve">32 заключается в проблеме синхронизации. Необходимо обеспечить одновременное выполнение нескольких задач: прием данных из входного битового потока с заданной скоростью передачи данных, передачу обработанных данных и выполнение основной вычислительной функции с определенной частотой. Основная трудность заключается в имитации многопоточности на одноядерном микроконтроллере, где отсутствует встроенный планировщик задач, характерный для многопроцессорных систем. Хотя эмуляция многопоточности на компьютере с мощным процессором и развитыми технологиями распараллеливания процессов не представляет особых проблем, для </w:t>
      </w:r>
      <w:r w:rsidRPr="005A227F">
        <w:rPr>
          <w:color w:val="000000" w:themeColor="text1"/>
          <w:sz w:val="28"/>
          <w:szCs w:val="28"/>
          <w:lang w:eastAsia="ru-RU"/>
        </w:rPr>
        <w:t>STM</w:t>
      </w:r>
      <w:r w:rsidRPr="005A227F">
        <w:rPr>
          <w:color w:val="000000" w:themeColor="text1"/>
          <w:sz w:val="28"/>
          <w:szCs w:val="28"/>
          <w:lang w:val="ru-RU" w:eastAsia="ru-RU"/>
        </w:rPr>
        <w:t>32 требуются альтернативные подходы</w:t>
      </w:r>
      <w:r w:rsidR="0027755E" w:rsidRPr="0027755E">
        <w:rPr>
          <w:color w:val="000000" w:themeColor="text1"/>
          <w:sz w:val="28"/>
          <w:szCs w:val="28"/>
          <w:lang w:val="ru-RU" w:eastAsia="ru-RU"/>
        </w:rPr>
        <w:t xml:space="preserve"> [5]</w:t>
      </w:r>
      <w:r w:rsidRPr="005A227F">
        <w:rPr>
          <w:color w:val="000000" w:themeColor="text1"/>
          <w:sz w:val="28"/>
          <w:szCs w:val="28"/>
          <w:lang w:val="ru-RU" w:eastAsia="ru-RU"/>
        </w:rPr>
        <w:t>.</w:t>
      </w:r>
    </w:p>
    <w:p w14:paraId="3F733C0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Существует несколько решений для организации параллельной работы на </w:t>
      </w:r>
      <w:r w:rsidRPr="005A227F">
        <w:rPr>
          <w:color w:val="000000" w:themeColor="text1"/>
          <w:sz w:val="28"/>
          <w:szCs w:val="28"/>
          <w:lang w:eastAsia="ru-RU"/>
        </w:rPr>
        <w:t>STM</w:t>
      </w:r>
      <w:r w:rsidRPr="005A227F">
        <w:rPr>
          <w:color w:val="000000" w:themeColor="text1"/>
          <w:sz w:val="28"/>
          <w:szCs w:val="28"/>
          <w:lang w:val="ru-RU" w:eastAsia="ru-RU"/>
        </w:rPr>
        <w:t>32.</w:t>
      </w:r>
    </w:p>
    <w:p w14:paraId="42D38CDF" w14:textId="32EE38D9"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eastAsia="ru-RU"/>
        </w:rPr>
        <w:t>RTOS</w:t>
      </w:r>
      <w:r w:rsidRPr="005A227F">
        <w:rPr>
          <w:color w:val="000000" w:themeColor="text1"/>
          <w:sz w:val="28"/>
          <w:szCs w:val="28"/>
          <w:lang w:val="ru-RU" w:eastAsia="ru-RU"/>
        </w:rPr>
        <w:t xml:space="preserve"> (Операционная система реального времени): </w:t>
      </w:r>
      <w:r w:rsidRPr="005A227F">
        <w:rPr>
          <w:color w:val="000000" w:themeColor="text1"/>
          <w:sz w:val="28"/>
          <w:szCs w:val="28"/>
          <w:lang w:eastAsia="ru-RU"/>
        </w:rPr>
        <w:t>RTOS</w:t>
      </w:r>
      <w:r w:rsidRPr="005A227F">
        <w:rPr>
          <w:color w:val="000000" w:themeColor="text1"/>
          <w:sz w:val="28"/>
          <w:szCs w:val="28"/>
          <w:lang w:val="ru-RU" w:eastAsia="ru-RU"/>
        </w:rPr>
        <w:t xml:space="preserve"> представляет собой специализированное программное обеспечение, предназначенное для управления ресурсами вычислительной системы в условиях жестких временных ограничений. Она обеспечивает детальное управление ресурсами процессора, предоставляет абстракции для упрощения реализации многопоточности, включая сложный, но эффективный встроенный планировщик задач, и обеспечивает развитые средства синхронизации потоков (мьютексы, семафоры, очереди сообщений). В основе </w:t>
      </w:r>
      <w:r w:rsidRPr="005A227F">
        <w:rPr>
          <w:color w:val="000000" w:themeColor="text1"/>
          <w:sz w:val="28"/>
          <w:szCs w:val="28"/>
          <w:lang w:eastAsia="ru-RU"/>
        </w:rPr>
        <w:t>RTOS</w:t>
      </w:r>
      <w:r w:rsidRPr="005A227F">
        <w:rPr>
          <w:color w:val="000000" w:themeColor="text1"/>
          <w:sz w:val="28"/>
          <w:szCs w:val="28"/>
          <w:lang w:val="ru-RU" w:eastAsia="ru-RU"/>
        </w:rPr>
        <w:t xml:space="preserve"> лежит компактное ядро, которое отвечает за выполнение функций планирования (выбор задачи для выполнения в данный момент времени), управления памятью (выделение и освобождение памяти для задач) и обработки прерываний. Архитектура </w:t>
      </w:r>
      <w:r w:rsidRPr="005A227F">
        <w:rPr>
          <w:color w:val="000000" w:themeColor="text1"/>
          <w:sz w:val="28"/>
          <w:szCs w:val="28"/>
          <w:lang w:eastAsia="ru-RU"/>
        </w:rPr>
        <w:t>RTOS</w:t>
      </w:r>
      <w:r w:rsidRPr="005A227F">
        <w:rPr>
          <w:color w:val="000000" w:themeColor="text1"/>
          <w:sz w:val="28"/>
          <w:szCs w:val="28"/>
          <w:lang w:val="ru-RU" w:eastAsia="ru-RU"/>
        </w:rPr>
        <w:t xml:space="preserve"> позволяет разработчикам создавать сложные системы, состоящие из множества параллельно выполняющихся задач, каждая из которых имеет свой приоритет и свое время, к которому задача должна быть выполнена. При выборе </w:t>
      </w:r>
      <w:r w:rsidRPr="005A227F">
        <w:rPr>
          <w:color w:val="000000" w:themeColor="text1"/>
          <w:sz w:val="28"/>
          <w:szCs w:val="28"/>
          <w:lang w:eastAsia="ru-RU"/>
        </w:rPr>
        <w:t>RTOS</w:t>
      </w:r>
      <w:r w:rsidRPr="005A227F">
        <w:rPr>
          <w:color w:val="000000" w:themeColor="text1"/>
          <w:sz w:val="28"/>
          <w:szCs w:val="28"/>
          <w:lang w:val="ru-RU" w:eastAsia="ru-RU"/>
        </w:rPr>
        <w:t xml:space="preserve"> следует тщательно учитывать факторы, такие как размер ядра (влияет на потребление памяти), </w:t>
      </w:r>
      <w:r w:rsidRPr="005A227F">
        <w:rPr>
          <w:color w:val="000000" w:themeColor="text1"/>
          <w:sz w:val="28"/>
          <w:szCs w:val="28"/>
          <w:lang w:val="ru-RU" w:eastAsia="ru-RU"/>
        </w:rPr>
        <w:lastRenderedPageBreak/>
        <w:t xml:space="preserve">потребление ресурсов (влияет на производительность системы), доступность библиотек (облегчает разработку) и качество инструментальных средств разработки (упрощает отладку и тестирование). Однако, использование </w:t>
      </w:r>
      <w:r w:rsidRPr="005A227F">
        <w:rPr>
          <w:color w:val="000000" w:themeColor="text1"/>
          <w:sz w:val="28"/>
          <w:szCs w:val="28"/>
          <w:lang w:eastAsia="ru-RU"/>
        </w:rPr>
        <w:t>RTOS</w:t>
      </w:r>
      <w:r w:rsidRPr="005A227F">
        <w:rPr>
          <w:color w:val="000000" w:themeColor="text1"/>
          <w:sz w:val="28"/>
          <w:szCs w:val="28"/>
          <w:lang w:val="ru-RU" w:eastAsia="ru-RU"/>
        </w:rPr>
        <w:t xml:space="preserve"> приводит к дополнительному потреблению ресурсов на переключение между задачами, которое, хоть и оптимизировано с использованием аппаратных возможностей, все равно требует процессорного времени. Примерами популярных </w:t>
      </w:r>
      <w:r w:rsidRPr="005A227F">
        <w:rPr>
          <w:color w:val="000000" w:themeColor="text1"/>
          <w:sz w:val="28"/>
          <w:szCs w:val="28"/>
          <w:lang w:eastAsia="ru-RU"/>
        </w:rPr>
        <w:t>RTOS</w:t>
      </w:r>
      <w:r w:rsidRPr="005A227F">
        <w:rPr>
          <w:color w:val="000000" w:themeColor="text1"/>
          <w:sz w:val="28"/>
          <w:szCs w:val="28"/>
          <w:lang w:val="ru-RU" w:eastAsia="ru-RU"/>
        </w:rPr>
        <w:t xml:space="preserve"> для </w:t>
      </w:r>
      <w:r w:rsidRPr="005A227F">
        <w:rPr>
          <w:color w:val="000000" w:themeColor="text1"/>
          <w:sz w:val="28"/>
          <w:szCs w:val="28"/>
          <w:lang w:eastAsia="ru-RU"/>
        </w:rPr>
        <w:t>STM</w:t>
      </w:r>
      <w:r w:rsidRPr="005A227F">
        <w:rPr>
          <w:color w:val="000000" w:themeColor="text1"/>
          <w:sz w:val="28"/>
          <w:szCs w:val="28"/>
          <w:lang w:val="ru-RU" w:eastAsia="ru-RU"/>
        </w:rPr>
        <w:t xml:space="preserve">32 являются </w:t>
      </w:r>
      <w:r w:rsidRPr="005A227F">
        <w:rPr>
          <w:color w:val="000000" w:themeColor="text1"/>
          <w:sz w:val="28"/>
          <w:szCs w:val="28"/>
          <w:lang w:eastAsia="ru-RU"/>
        </w:rPr>
        <w:t>FreeRTOS</w:t>
      </w:r>
      <w:r w:rsidRPr="005A227F">
        <w:rPr>
          <w:color w:val="000000" w:themeColor="text1"/>
          <w:sz w:val="28"/>
          <w:szCs w:val="28"/>
          <w:lang w:val="ru-RU" w:eastAsia="ru-RU"/>
        </w:rPr>
        <w:t xml:space="preserve"> (бесплатная и широко используемая), </w:t>
      </w:r>
      <w:r w:rsidRPr="005A227F">
        <w:rPr>
          <w:color w:val="000000" w:themeColor="text1"/>
          <w:sz w:val="28"/>
          <w:szCs w:val="28"/>
          <w:lang w:eastAsia="ru-RU"/>
        </w:rPr>
        <w:t>Micrium</w:t>
      </w:r>
      <w:r w:rsidRPr="005A227F">
        <w:rPr>
          <w:color w:val="000000" w:themeColor="text1"/>
          <w:sz w:val="28"/>
          <w:szCs w:val="28"/>
          <w:lang w:val="ru-RU" w:eastAsia="ru-RU"/>
        </w:rPr>
        <w:t xml:space="preserve"> µ</w:t>
      </w:r>
      <w:r w:rsidRPr="005A227F">
        <w:rPr>
          <w:color w:val="000000" w:themeColor="text1"/>
          <w:sz w:val="28"/>
          <w:szCs w:val="28"/>
          <w:lang w:eastAsia="ru-RU"/>
        </w:rPr>
        <w:t>C</w:t>
      </w:r>
      <w:r w:rsidRPr="005A227F">
        <w:rPr>
          <w:color w:val="000000" w:themeColor="text1"/>
          <w:sz w:val="28"/>
          <w:szCs w:val="28"/>
          <w:lang w:val="ru-RU" w:eastAsia="ru-RU"/>
        </w:rPr>
        <w:t>/</w:t>
      </w:r>
      <w:r w:rsidRPr="005A227F">
        <w:rPr>
          <w:color w:val="000000" w:themeColor="text1"/>
          <w:sz w:val="28"/>
          <w:szCs w:val="28"/>
          <w:lang w:eastAsia="ru-RU"/>
        </w:rPr>
        <w:t>OS</w:t>
      </w:r>
      <w:r w:rsidRPr="005A227F">
        <w:rPr>
          <w:color w:val="000000" w:themeColor="text1"/>
          <w:sz w:val="28"/>
          <w:szCs w:val="28"/>
          <w:lang w:val="ru-RU" w:eastAsia="ru-RU"/>
        </w:rPr>
        <w:t xml:space="preserve"> (коммерческая, с расширенной функциональностью) и </w:t>
      </w:r>
      <w:r w:rsidRPr="005A227F">
        <w:rPr>
          <w:color w:val="000000" w:themeColor="text1"/>
          <w:sz w:val="28"/>
          <w:szCs w:val="28"/>
          <w:lang w:eastAsia="ru-RU"/>
        </w:rPr>
        <w:t>Zephyr</w:t>
      </w:r>
      <w:r w:rsidRPr="005A227F">
        <w:rPr>
          <w:color w:val="000000" w:themeColor="text1"/>
          <w:sz w:val="28"/>
          <w:szCs w:val="28"/>
          <w:lang w:val="ru-RU" w:eastAsia="ru-RU"/>
        </w:rPr>
        <w:t xml:space="preserve"> (с открытым исходным кодом, ориентирована на безопасность и надежность). </w:t>
      </w:r>
      <w:r w:rsidRPr="005A227F">
        <w:rPr>
          <w:color w:val="000000" w:themeColor="text1"/>
          <w:sz w:val="28"/>
          <w:szCs w:val="28"/>
          <w:lang w:eastAsia="ru-RU"/>
        </w:rPr>
        <w:t>RTOS</w:t>
      </w:r>
      <w:r w:rsidRPr="005A227F">
        <w:rPr>
          <w:color w:val="000000" w:themeColor="text1"/>
          <w:sz w:val="28"/>
          <w:szCs w:val="28"/>
          <w:lang w:val="ru-RU" w:eastAsia="ru-RU"/>
        </w:rPr>
        <w:t xml:space="preserve"> представляет собой удобный инструмент для разработки сложных многопоточных приложений. Но в данной задаче, где требуется максимальная производительность, а логика программы предсказуема и не предполагает значительных изменений, использование </w:t>
      </w:r>
      <w:r w:rsidRPr="005A227F">
        <w:rPr>
          <w:color w:val="000000" w:themeColor="text1"/>
          <w:sz w:val="28"/>
          <w:szCs w:val="28"/>
          <w:lang w:eastAsia="ru-RU"/>
        </w:rPr>
        <w:t>RTOS</w:t>
      </w:r>
      <w:r w:rsidRPr="005A227F">
        <w:rPr>
          <w:color w:val="000000" w:themeColor="text1"/>
          <w:sz w:val="28"/>
          <w:szCs w:val="28"/>
          <w:lang w:val="ru-RU" w:eastAsia="ru-RU"/>
        </w:rPr>
        <w:t xml:space="preserve"> может оказаться избыточным, так как это может значительно снизить производительность системы, что критично для данной задачи</w:t>
      </w:r>
      <w:r w:rsidR="0027755E" w:rsidRPr="0027755E">
        <w:rPr>
          <w:color w:val="000000" w:themeColor="text1"/>
          <w:sz w:val="28"/>
          <w:szCs w:val="28"/>
          <w:lang w:val="ru-RU" w:eastAsia="ru-RU"/>
        </w:rPr>
        <w:t xml:space="preserve"> [6, 8]</w:t>
      </w:r>
      <w:r w:rsidRPr="005A227F">
        <w:rPr>
          <w:color w:val="000000" w:themeColor="text1"/>
          <w:sz w:val="28"/>
          <w:szCs w:val="28"/>
          <w:lang w:val="ru-RU" w:eastAsia="ru-RU"/>
        </w:rPr>
        <w:t>.</w:t>
      </w:r>
    </w:p>
    <w:p w14:paraId="48D03229" w14:textId="1A285156"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контексте данной задачи предлагается сделать собственную эмуляция многопоточности на основе системы прерываний. В рамках данного подхода используются прерывания для контроля. Прерывание – это аппаратный механизм, позволяющий микроконтроллеру временно приостановить выполнение текущей основной программы и переключиться на выполнение специальной подпрограммы, называемой обработчиком прерывания. Этот механизм позволяет микроконтроллеру реагировать на внешние события, например, поступление данных по последовательному порту, нажатие кнопки, или внутренние события, например, срабатывание таймера, завершение операции ввода-вывода, без необходимости постоянно опрашивать соответствующие флаги или регистры. Когда происходит прерывание, микроконтроллер сохраняет текущее состояние программы (значение регистров, адрес возврата) в стеке, а затем переходит к выполнению обработчика прерывания. После завершения работы обработчика прерывания микроконтроллер восстанавливает сохраненное состояние и продолжает </w:t>
      </w:r>
      <w:r w:rsidRPr="005A227F">
        <w:rPr>
          <w:color w:val="000000" w:themeColor="text1"/>
          <w:sz w:val="28"/>
          <w:szCs w:val="28"/>
          <w:lang w:val="ru-RU" w:eastAsia="ru-RU"/>
        </w:rPr>
        <w:lastRenderedPageBreak/>
        <w:t>выполнение основной программы с того места, где она была приостановлена. Прерывания бывают аппаратные (вызываемые внешними устройствами, например, датчиками или периферийными устройствами), программные (вызываемые командами в программе, используются для переключения между задачами или вызова системных функций) и системные (вызываемые ядром микроконтроллера, используются для обработки ошибок или исключительных ситуаций)</w:t>
      </w:r>
      <w:r w:rsidR="008E48D0" w:rsidRPr="008E48D0">
        <w:rPr>
          <w:color w:val="000000" w:themeColor="text1"/>
          <w:sz w:val="28"/>
          <w:szCs w:val="28"/>
          <w:lang w:val="ru-RU" w:eastAsia="ru-RU"/>
        </w:rPr>
        <w:t xml:space="preserve"> [7, 11</w:t>
      </w:r>
      <w:r w:rsidR="008E48D0" w:rsidRPr="0039158D">
        <w:rPr>
          <w:color w:val="000000" w:themeColor="text1"/>
          <w:sz w:val="28"/>
          <w:szCs w:val="28"/>
          <w:lang w:val="ru-RU" w:eastAsia="ru-RU"/>
        </w:rPr>
        <w:t>]</w:t>
      </w:r>
      <w:r w:rsidRPr="005A227F">
        <w:rPr>
          <w:color w:val="000000" w:themeColor="text1"/>
          <w:sz w:val="28"/>
          <w:szCs w:val="28"/>
          <w:lang w:val="ru-RU" w:eastAsia="ru-RU"/>
        </w:rPr>
        <w:t xml:space="preserve">. </w:t>
      </w:r>
    </w:p>
    <w:p w14:paraId="76211EF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Всего в системе используется три прерывания. </w:t>
      </w:r>
    </w:p>
    <w:p w14:paraId="6FAED6C7" w14:textId="209CAC58"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Инициализация: активирует цикл работы программы. Запускает работу всех функций. Подача сигнала на выбранный канал как инициализация начала передачи;</w:t>
      </w:r>
    </w:p>
    <w:p w14:paraId="21728EB3" w14:textId="6D64D8D1"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 xml:space="preserve">Отправка данных: отправляет на передающий модуль данные, полученные на предыдущем цикле работы вычислительной функции. Частота определяется необходимой скоростью передачи данных; </w:t>
      </w:r>
    </w:p>
    <w:p w14:paraId="42D92CFD" w14:textId="364D4135"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Прием битового потока: отвечает за прием входящего бита и его запись в память для последующей обработки. Частота этого прерывания зависит от скорости входящего битового потока. Когда данные сформированы, передает их в переменную в вычислительную функцию и выставляет флаг принятых данных в значение 1.</w:t>
      </w:r>
    </w:p>
    <w:p w14:paraId="2A192B1B" w14:textId="5AB47F3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lastRenderedPageBreak/>
        <w:drawing>
          <wp:inline distT="0" distB="0" distL="0" distR="0" wp14:anchorId="5282F935" wp14:editId="059F506F">
            <wp:extent cx="3714750" cy="61912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6191250"/>
                    </a:xfrm>
                    <a:prstGeom prst="rect">
                      <a:avLst/>
                    </a:prstGeom>
                    <a:noFill/>
                    <a:ln>
                      <a:noFill/>
                    </a:ln>
                  </pic:spPr>
                </pic:pic>
              </a:graphicData>
            </a:graphic>
          </wp:inline>
        </w:drawing>
      </w:r>
    </w:p>
    <w:p w14:paraId="22977EBB" w14:textId="1E82E42F"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21</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Блок-схема основной вычислительной функции</w:t>
      </w:r>
    </w:p>
    <w:p w14:paraId="28E59032"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4BDD6533" wp14:editId="0214E6AC">
            <wp:extent cx="5558763" cy="1372607"/>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2452" cy="1383395"/>
                    </a:xfrm>
                    <a:prstGeom prst="rect">
                      <a:avLst/>
                    </a:prstGeom>
                    <a:noFill/>
                    <a:ln>
                      <a:noFill/>
                    </a:ln>
                  </pic:spPr>
                </pic:pic>
              </a:graphicData>
            </a:graphic>
          </wp:inline>
        </w:drawing>
      </w:r>
    </w:p>
    <w:p w14:paraId="09D993DA" w14:textId="7C51FB43"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22</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Схема взаимосвязи блоков</w:t>
      </w:r>
    </w:p>
    <w:p w14:paraId="7B09C2D2"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Алгоритм работы системы представлен на рисунке 22. Данные в систему входят в виде битового потока с определенной частотой. Функция получения данных из битового потока записывает данные в определенную переменную (или </w:t>
      </w:r>
      <w:r w:rsidRPr="005A227F">
        <w:rPr>
          <w:color w:val="000000" w:themeColor="text1"/>
          <w:sz w:val="28"/>
          <w:szCs w:val="28"/>
          <w:lang w:val="ru-RU" w:eastAsia="ru-RU"/>
        </w:rPr>
        <w:lastRenderedPageBreak/>
        <w:t>массив, в зависимости от числа каналов). Далее после того, как необходимое число бит считано и записано, данные передаются в вычислительную функцию и выставляется флаг актуальности данных для данной переменной. Такой подход возможен, так как в вычислительной функции входящие данные на первом же этапе преобразуются в необходимый набор бит в отдельных переменных.</w:t>
      </w:r>
    </w:p>
    <w:p w14:paraId="4083EE12" w14:textId="77777777" w:rsidR="008A2177" w:rsidRPr="005A227F" w:rsidRDefault="008A2177" w:rsidP="00F00AA4">
      <w:pPr>
        <w:tabs>
          <w:tab w:val="right" w:leader="dot" w:pos="9639"/>
        </w:tabs>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 xml:space="preserve">Далее работает вычислительная функция. По включенному флагу функция начинает выполнение алгоритма. Блок-схема итогового алгоритма представлена на рисунке 21. В нем сначала обнуляется флаг актуальности входных данных, полученный битовый поток раскладывается на </w:t>
      </w:r>
      <w:r w:rsidRPr="005A227F">
        <w:rPr>
          <w:rFonts w:eastAsiaTheme="minorEastAsia"/>
          <w:color w:val="000000" w:themeColor="text1"/>
          <w:sz w:val="28"/>
          <w:szCs w:val="28"/>
          <w:lang w:val="en-US" w:eastAsia="ru-RU"/>
        </w:rPr>
        <w:t>N</w:t>
      </w:r>
      <w:r w:rsidRPr="005A227F">
        <w:rPr>
          <w:rFonts w:eastAsiaTheme="minorEastAsia"/>
          <w:color w:val="000000" w:themeColor="text1"/>
          <w:sz w:val="28"/>
          <w:szCs w:val="28"/>
          <w:lang w:val="ru-RU" w:eastAsia="ru-RU"/>
        </w:rPr>
        <w:t xml:space="preserve"> переменных. Далее каждой переменной во время модуляции сразу присваиваются необходимые гармоники, которые рассчитываются перед началом работы цикла. После этого эти гармоники объединяются в единый массив. При выключенном флаге актуальности выходных данных готовые данные копируются во временную переменную. </w:t>
      </w:r>
    </w:p>
    <w:p w14:paraId="20510514" w14:textId="77777777" w:rsidR="008A2177" w:rsidRPr="005A227F" w:rsidRDefault="008A2177" w:rsidP="00F00AA4">
      <w:pPr>
        <w:tabs>
          <w:tab w:val="right" w:leader="dot" w:pos="9639"/>
        </w:tabs>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 xml:space="preserve">Функция отправки данных переносит данные с определенной частотой в ЦАП для дальнейшей передачи. После передачи, если это была последняя переменная, данные копируются из временной в основную переменную этой функции и выставляется флаг неактуальности выходных данных. Её тактирование жестко задается, так как данная функция определяет синхронизацию сигнала с приемником и его стабильность. Частота работы данной функции также зависит от </w:t>
      </w:r>
      <w:r w:rsidRPr="005A227F">
        <w:rPr>
          <w:color w:val="000000" w:themeColor="text1"/>
          <w:sz w:val="28"/>
          <w:szCs w:val="28"/>
          <w:lang w:val="ru-RU" w:eastAsia="ru-RU"/>
        </w:rPr>
        <w:t xml:space="preserve">числа гармоник, числа каналов, выбранной модуляции и входной частоты. Если взять </w:t>
      </w:r>
      <w:r w:rsidRPr="005A227F">
        <w:rPr>
          <w:color w:val="000000" w:themeColor="text1"/>
          <w:sz w:val="28"/>
          <w:szCs w:val="28"/>
          <w:lang w:val="en-US" w:eastAsia="ru-RU"/>
        </w:rPr>
        <w:t>N</w:t>
      </w:r>
      <w:r w:rsidRPr="005A227F">
        <w:rPr>
          <w:color w:val="000000" w:themeColor="text1"/>
          <w:sz w:val="28"/>
          <w:szCs w:val="28"/>
          <w:lang w:val="ru-RU" w:eastAsia="ru-RU"/>
        </w:rPr>
        <w:t xml:space="preserve"> каналов в системе, </w:t>
      </w:r>
      <w:r w:rsidRPr="005A227F">
        <w:rPr>
          <w:color w:val="000000" w:themeColor="text1"/>
          <w:sz w:val="28"/>
          <w:szCs w:val="28"/>
          <w:lang w:val="en-US" w:eastAsia="ru-RU"/>
        </w:rPr>
        <w:t>P</w:t>
      </w:r>
      <w:r w:rsidRPr="005A227F">
        <w:rPr>
          <w:color w:val="000000" w:themeColor="text1"/>
          <w:sz w:val="28"/>
          <w:szCs w:val="28"/>
          <w:lang w:val="ru-RU" w:eastAsia="ru-RU"/>
        </w:rPr>
        <w:t xml:space="preserve"> гармоник, модуляцию 16-</w:t>
      </w:r>
      <w:r w:rsidRPr="005A227F">
        <w:rPr>
          <w:color w:val="000000" w:themeColor="text1"/>
          <w:sz w:val="28"/>
          <w:szCs w:val="28"/>
          <w:lang w:val="en-US" w:eastAsia="ru-RU"/>
        </w:rPr>
        <w:t>QAM</w:t>
      </w:r>
      <w:r w:rsidRPr="005A227F">
        <w:rPr>
          <w:color w:val="000000" w:themeColor="text1"/>
          <w:sz w:val="28"/>
          <w:szCs w:val="28"/>
          <w:lang w:val="ru-RU" w:eastAsia="ru-RU"/>
        </w:rPr>
        <w:t xml:space="preserve"> и скорость входного потока – </w:t>
      </w:r>
      <w:r w:rsidRPr="005A227F">
        <w:rPr>
          <w:color w:val="000000" w:themeColor="text1"/>
          <w:sz w:val="28"/>
          <w:szCs w:val="28"/>
          <w:lang w:val="en-US" w:eastAsia="ru-RU"/>
        </w:rPr>
        <w:t>K</w:t>
      </w:r>
      <w:r w:rsidRPr="005A227F">
        <w:rPr>
          <w:color w:val="000000" w:themeColor="text1"/>
          <w:sz w:val="28"/>
          <w:szCs w:val="28"/>
          <w:lang w:val="ru-RU" w:eastAsia="ru-RU"/>
        </w:rPr>
        <w:t xml:space="preserve"> Гц, то частота работы данной функции должна быть </w:t>
      </w:r>
      <m:oMath>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K</m:t>
            </m:r>
            <m:r>
              <w:rPr>
                <w:rFonts w:ascii="Cambria Math" w:hAnsi="Cambria Math"/>
                <w:color w:val="000000" w:themeColor="text1"/>
                <w:sz w:val="28"/>
                <w:szCs w:val="28"/>
                <w:lang w:val="ru-RU" w:eastAsia="ru-RU"/>
              </w:rPr>
              <m:t>*</m:t>
            </m:r>
            <m:r>
              <w:rPr>
                <w:rFonts w:ascii="Cambria Math" w:hAnsi="Cambria Math"/>
                <w:color w:val="000000" w:themeColor="text1"/>
                <w:sz w:val="28"/>
                <w:szCs w:val="28"/>
                <w:lang w:val="en-US" w:eastAsia="ru-RU"/>
              </w:rPr>
              <m:t>N</m:t>
            </m:r>
            <m:r>
              <w:rPr>
                <w:rFonts w:ascii="Cambria Math" w:hAnsi="Cambria Math"/>
                <w:color w:val="000000" w:themeColor="text1"/>
                <w:sz w:val="28"/>
                <w:szCs w:val="28"/>
                <w:lang w:val="ru-RU" w:eastAsia="ru-RU"/>
              </w:rPr>
              <m:t>*</m:t>
            </m:r>
            <m:r>
              <w:rPr>
                <w:rFonts w:ascii="Cambria Math" w:hAnsi="Cambria Math"/>
                <w:color w:val="000000" w:themeColor="text1"/>
                <w:sz w:val="28"/>
                <w:szCs w:val="28"/>
                <w:lang w:val="en-US" w:eastAsia="ru-RU"/>
              </w:rPr>
              <m:t>P</m:t>
            </m:r>
          </m:e>
        </m:d>
        <m:r>
          <m:rPr>
            <m:lit/>
          </m:rPr>
          <w:rPr>
            <w:rFonts w:ascii="Cambria Math" w:hAnsi="Cambria Math"/>
            <w:color w:val="000000" w:themeColor="text1"/>
            <w:sz w:val="28"/>
            <w:szCs w:val="28"/>
            <w:lang w:val="ru-RU" w:eastAsia="ru-RU"/>
          </w:rPr>
          <m:t>/</m:t>
        </m:r>
        <m:r>
          <w:rPr>
            <w:rFonts w:ascii="Cambria Math" w:hAnsi="Cambria Math"/>
            <w:color w:val="000000" w:themeColor="text1"/>
            <w:sz w:val="28"/>
            <w:szCs w:val="28"/>
            <w:lang w:val="ru-RU" w:eastAsia="ru-RU"/>
          </w:rPr>
          <m:t>4</m:t>
        </m:r>
      </m:oMath>
      <w:r w:rsidRPr="005A227F">
        <w:rPr>
          <w:rFonts w:eastAsiaTheme="minorEastAsia"/>
          <w:color w:val="000000" w:themeColor="text1"/>
          <w:sz w:val="28"/>
          <w:szCs w:val="28"/>
          <w:lang w:val="ru-RU" w:eastAsia="ru-RU"/>
        </w:rPr>
        <w:t>. По данной формуле рассчитывается необходимая для данного набора скорость, так как при уменьшении скорости не все данные будут успевать доходить, а при увеличении данные не будут успевать обрабатываться входной функцией.</w:t>
      </w:r>
    </w:p>
    <w:p w14:paraId="5F3C9041" w14:textId="72C450FB" w:rsidR="008A2177" w:rsidRPr="00A5421F" w:rsidRDefault="008A2177" w:rsidP="006654EC">
      <w:pPr>
        <w:pStyle w:val="2"/>
        <w:numPr>
          <w:ilvl w:val="1"/>
          <w:numId w:val="30"/>
        </w:numPr>
        <w:tabs>
          <w:tab w:val="right" w:leader="dot" w:pos="9639"/>
        </w:tabs>
        <w:spacing w:before="0" w:line="360" w:lineRule="auto"/>
        <w:jc w:val="center"/>
        <w:rPr>
          <w:rFonts w:ascii="Times New Roman" w:eastAsiaTheme="minorEastAsia" w:hAnsi="Times New Roman" w:cs="Times New Roman"/>
          <w:color w:val="000000" w:themeColor="text1"/>
          <w:sz w:val="32"/>
          <w:szCs w:val="32"/>
          <w:lang w:eastAsia="ru-RU"/>
        </w:rPr>
      </w:pPr>
      <w:bookmarkStart w:id="15" w:name="_Toc200937775"/>
      <w:r w:rsidRPr="00A5421F">
        <w:rPr>
          <w:rFonts w:ascii="Times New Roman" w:eastAsiaTheme="minorEastAsia" w:hAnsi="Times New Roman" w:cs="Times New Roman"/>
          <w:color w:val="000000" w:themeColor="text1"/>
          <w:sz w:val="32"/>
          <w:szCs w:val="32"/>
          <w:lang w:eastAsia="ru-RU"/>
        </w:rPr>
        <w:t>Приоритетность</w:t>
      </w:r>
      <w:bookmarkEnd w:id="15"/>
    </w:p>
    <w:p w14:paraId="3176EC19"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Для установки приоритетов прерываний углубимся в работу функций. На </w:t>
      </w:r>
      <w:r w:rsidRPr="005A227F">
        <w:rPr>
          <w:color w:val="000000" w:themeColor="text1"/>
          <w:sz w:val="28"/>
          <w:szCs w:val="28"/>
          <w:lang w:val="en-US" w:eastAsia="ru-RU"/>
        </w:rPr>
        <w:t>STM</w:t>
      </w:r>
      <w:r w:rsidRPr="005A227F">
        <w:rPr>
          <w:color w:val="000000" w:themeColor="text1"/>
          <w:sz w:val="28"/>
          <w:szCs w:val="28"/>
          <w:lang w:val="ru-RU" w:eastAsia="ru-RU"/>
        </w:rPr>
        <w:t xml:space="preserve">32 нельзя задавать сдвиг тактирования, то есть нельзя сделать так, чтобы </w:t>
      </w:r>
      <w:r w:rsidRPr="005A227F">
        <w:rPr>
          <w:color w:val="000000" w:themeColor="text1"/>
          <w:sz w:val="28"/>
          <w:szCs w:val="28"/>
          <w:lang w:val="ru-RU" w:eastAsia="ru-RU"/>
        </w:rPr>
        <w:lastRenderedPageBreak/>
        <w:t>прерывания одной и той же частоты вызывались в разное время. Визуализация представлена на рисунке</w:t>
      </w:r>
      <w:r w:rsidRPr="005A227F">
        <w:rPr>
          <w:b/>
          <w:bCs/>
          <w:color w:val="000000" w:themeColor="text1"/>
          <w:sz w:val="28"/>
          <w:szCs w:val="28"/>
          <w:lang w:val="ru-RU" w:eastAsia="ru-RU"/>
        </w:rPr>
        <w:t xml:space="preserve"> </w:t>
      </w:r>
      <w:r w:rsidRPr="005A227F">
        <w:rPr>
          <w:color w:val="000000" w:themeColor="text1"/>
          <w:sz w:val="28"/>
          <w:szCs w:val="28"/>
          <w:lang w:val="ru-RU" w:eastAsia="ru-RU"/>
        </w:rPr>
        <w:t>23. Эту проблему можно решить расстановкой правильных приоритеты для каждого прерывания. Приоритеты прерывания определяют, какое прерывание может быть прервано другим прерыванием.</w:t>
      </w:r>
    </w:p>
    <w:p w14:paraId="3A4C56CC"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D9184B4" wp14:editId="329CDEFC">
            <wp:extent cx="3552825" cy="6677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497" cy="670645"/>
                    </a:xfrm>
                    <a:prstGeom prst="rect">
                      <a:avLst/>
                    </a:prstGeom>
                    <a:noFill/>
                    <a:ln>
                      <a:noFill/>
                    </a:ln>
                  </pic:spPr>
                </pic:pic>
              </a:graphicData>
            </a:graphic>
          </wp:inline>
        </w:drawing>
      </w:r>
    </w:p>
    <w:p w14:paraId="1DAA902D" w14:textId="36E4ACE4"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23</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Визуализация невозможной ситуации тактирования</w:t>
      </w:r>
    </w:p>
    <w:p w14:paraId="3369CD7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функциональные блоки. Ранее было сказано, что вычислительная функция работает не как прерывание, а в качестве основной функции работы программы. Функция начала вычислений также не будет рассматриваться, так как это механизм инициализации вычислений, который не входит в основной цикл работы программы.</w:t>
      </w:r>
    </w:p>
    <w:p w14:paraId="7CFB1946"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отправку данных в ЦАП. За счет отправки данных из данного блока обеспечивается основная синхронизация между приемником и передатчиком. Из этого можно сказать, что данное прерывание должно иметь наивысший приоритет и минимум действий.</w:t>
      </w:r>
    </w:p>
    <w:p w14:paraId="48059F9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получение данных из битового потока. Для этого проанализируем схему входа битового потока, представленную на рисунке 24. По ней видно, что данные можно фиксировать не в конкретной точке, а на протяжении всего отрезка, пока данные не изменились. Можно сделать вывод, что данное прерывание должно иметь приоритет ниже, чем прерывание отправки данных в ЦАП.</w:t>
      </w:r>
    </w:p>
    <w:p w14:paraId="1AC86C27"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47232B1C" wp14:editId="7F636171">
            <wp:extent cx="4466765" cy="1306664"/>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0918" cy="1325431"/>
                    </a:xfrm>
                    <a:prstGeom prst="rect">
                      <a:avLst/>
                    </a:prstGeom>
                    <a:noFill/>
                    <a:ln>
                      <a:noFill/>
                    </a:ln>
                  </pic:spPr>
                </pic:pic>
              </a:graphicData>
            </a:graphic>
          </wp:inline>
        </w:drawing>
      </w:r>
    </w:p>
    <w:p w14:paraId="15E9D728" w14:textId="46038C37"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w:t>
      </w:r>
      <w:r w:rsidRPr="005A227F">
        <w:rPr>
          <w:b/>
          <w:bCs/>
          <w:color w:val="000000" w:themeColor="text1"/>
          <w:sz w:val="28"/>
          <w:szCs w:val="28"/>
          <w:lang w:val="ru-RU" w:eastAsia="ru-RU"/>
        </w:rPr>
        <w:t xml:space="preserve"> </w:t>
      </w:r>
      <w:r w:rsidRPr="005A227F">
        <w:rPr>
          <w:color w:val="000000" w:themeColor="text1"/>
          <w:sz w:val="28"/>
          <w:szCs w:val="28"/>
          <w:lang w:val="ru-RU" w:eastAsia="ru-RU"/>
        </w:rPr>
        <w:t>24</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Визуализация битового потока со скоростью передачи данных 1МГц</w:t>
      </w:r>
    </w:p>
    <w:p w14:paraId="46EFDBD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Применив данные правила приоритетности и тактирования, получим </w:t>
      </w:r>
      <w:r w:rsidRPr="005A227F">
        <w:rPr>
          <w:color w:val="000000" w:themeColor="text1"/>
          <w:sz w:val="28"/>
          <w:szCs w:val="28"/>
          <w:lang w:val="ru-RU" w:eastAsia="ru-RU"/>
        </w:rPr>
        <w:lastRenderedPageBreak/>
        <w:t xml:space="preserve">схему распределения задач процессора, представленную на рисунке 25. Здесь представлено то, как процессор будет обрабатывать задачи за четверть цикла основного алгоритма, то есть за то время, в течении которого входящий бит из потока не будет меняться. В начальной точке представленной схемы вызывается 2 прерывания, </w:t>
      </w:r>
      <w:r w:rsidRPr="005A227F">
        <w:rPr>
          <w:color w:val="000000" w:themeColor="text1"/>
          <w:sz w:val="28"/>
          <w:szCs w:val="28"/>
          <w:lang w:val="en-US" w:eastAsia="ru-RU"/>
        </w:rPr>
        <w:t>OUT</w:t>
      </w:r>
      <w:r w:rsidRPr="005A227F">
        <w:rPr>
          <w:color w:val="000000" w:themeColor="text1"/>
          <w:sz w:val="28"/>
          <w:szCs w:val="28"/>
          <w:lang w:val="ru-RU" w:eastAsia="ru-RU"/>
        </w:rPr>
        <w:t xml:space="preserve"> и </w:t>
      </w:r>
      <w:r w:rsidRPr="005A227F">
        <w:rPr>
          <w:color w:val="000000" w:themeColor="text1"/>
          <w:sz w:val="28"/>
          <w:szCs w:val="28"/>
          <w:lang w:val="en-US" w:eastAsia="ru-RU"/>
        </w:rPr>
        <w:t>IN</w:t>
      </w:r>
      <w:r w:rsidRPr="005A227F">
        <w:rPr>
          <w:color w:val="000000" w:themeColor="text1"/>
          <w:sz w:val="28"/>
          <w:szCs w:val="28"/>
          <w:lang w:val="ru-RU" w:eastAsia="ru-RU"/>
        </w:rPr>
        <w:t xml:space="preserve">. Из-за приоритетности, управление будет передано прерыванию </w:t>
      </w:r>
      <w:r w:rsidRPr="005A227F">
        <w:rPr>
          <w:color w:val="000000" w:themeColor="text1"/>
          <w:sz w:val="28"/>
          <w:szCs w:val="28"/>
          <w:lang w:val="en-US" w:eastAsia="ru-RU"/>
        </w:rPr>
        <w:t>OUT</w:t>
      </w:r>
      <w:r w:rsidRPr="005A227F">
        <w:rPr>
          <w:color w:val="000000" w:themeColor="text1"/>
          <w:sz w:val="28"/>
          <w:szCs w:val="28"/>
          <w:lang w:val="ru-RU" w:eastAsia="ru-RU"/>
        </w:rPr>
        <w:t xml:space="preserve">, после чего будет работать прерывание </w:t>
      </w:r>
      <w:r w:rsidRPr="005A227F">
        <w:rPr>
          <w:color w:val="000000" w:themeColor="text1"/>
          <w:sz w:val="28"/>
          <w:szCs w:val="28"/>
          <w:lang w:val="en-US" w:eastAsia="ru-RU"/>
        </w:rPr>
        <w:t>IN</w:t>
      </w:r>
      <w:r w:rsidRPr="005A227F">
        <w:rPr>
          <w:color w:val="000000" w:themeColor="text1"/>
          <w:sz w:val="28"/>
          <w:szCs w:val="28"/>
          <w:lang w:val="ru-RU" w:eastAsia="ru-RU"/>
        </w:rPr>
        <w:t xml:space="preserve">. Далее в оставшееся время работы цикла будет работать основная вычислительная функция </w:t>
      </w:r>
      <w:r w:rsidRPr="005A227F">
        <w:rPr>
          <w:color w:val="000000" w:themeColor="text1"/>
          <w:sz w:val="28"/>
          <w:szCs w:val="28"/>
          <w:lang w:val="en-US" w:eastAsia="ru-RU"/>
        </w:rPr>
        <w:t>main</w:t>
      </w:r>
      <w:r w:rsidRPr="005A227F">
        <w:rPr>
          <w:color w:val="000000" w:themeColor="text1"/>
          <w:sz w:val="28"/>
          <w:szCs w:val="28"/>
          <w:lang w:val="ru-RU" w:eastAsia="ru-RU"/>
        </w:rPr>
        <w:t xml:space="preserve">, которая будет прерываться </w:t>
      </w:r>
      <w:r w:rsidRPr="005A227F">
        <w:rPr>
          <w:color w:val="000000" w:themeColor="text1"/>
          <w:sz w:val="28"/>
          <w:szCs w:val="28"/>
          <w:lang w:val="en-US" w:eastAsia="ru-RU"/>
        </w:rPr>
        <w:t>OUT</w:t>
      </w:r>
      <w:r w:rsidRPr="005A227F">
        <w:rPr>
          <w:color w:val="000000" w:themeColor="text1"/>
          <w:sz w:val="28"/>
          <w:szCs w:val="28"/>
          <w:lang w:val="ru-RU" w:eastAsia="ru-RU"/>
        </w:rPr>
        <w:t>.</w:t>
      </w:r>
    </w:p>
    <w:p w14:paraId="7AD1BDCA"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E038807" wp14:editId="488662D6">
            <wp:extent cx="5940425" cy="5613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561340"/>
                    </a:xfrm>
                    <a:prstGeom prst="rect">
                      <a:avLst/>
                    </a:prstGeom>
                    <a:noFill/>
                    <a:ln>
                      <a:noFill/>
                    </a:ln>
                  </pic:spPr>
                </pic:pic>
              </a:graphicData>
            </a:graphic>
          </wp:inline>
        </w:drawing>
      </w:r>
    </w:p>
    <w:p w14:paraId="5B6AE3CB" w14:textId="2B8FD93B"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25</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Схема распределения задач на процессоре</w:t>
      </w:r>
    </w:p>
    <w:p w14:paraId="2EB1D4D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Рассмотрим иную ситуацию, когда частота процессора не слишком высокая и схема распределения задач будет выглядеть так, как представлено на рисунке 26. Так как функция </w:t>
      </w:r>
      <w:r w:rsidRPr="005A227F">
        <w:rPr>
          <w:color w:val="000000" w:themeColor="text1"/>
          <w:sz w:val="28"/>
          <w:szCs w:val="28"/>
          <w:lang w:val="en-US" w:eastAsia="ru-RU"/>
        </w:rPr>
        <w:t>main</w:t>
      </w:r>
      <w:r w:rsidRPr="005A227F">
        <w:rPr>
          <w:color w:val="000000" w:themeColor="text1"/>
          <w:sz w:val="28"/>
          <w:szCs w:val="28"/>
          <w:lang w:val="ru-RU" w:eastAsia="ru-RU"/>
        </w:rPr>
        <w:t xml:space="preserve"> занимается основной вычислительной частью алгоритма, может показаться, что при данной схеме рабочий цикл точно не успеет пройти за необходимую частоту. Но так как основной алгоритм был преобразован и упрощен, что показано на рисунке 21, а на схеме рассматривается четвертая часть вычислительного цикла, нельзя быть уверенным в том, что вычислительной функции не хватит времени. Для полного подтверждения требуется провести тесты производительности на разных микроконтроллерах с разной частотой тактирования.</w:t>
      </w:r>
    </w:p>
    <w:p w14:paraId="773FEE42"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668A93F7" wp14:editId="6D5B5DF8">
            <wp:extent cx="5343525" cy="6762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676275"/>
                    </a:xfrm>
                    <a:prstGeom prst="rect">
                      <a:avLst/>
                    </a:prstGeom>
                    <a:noFill/>
                    <a:ln>
                      <a:noFill/>
                    </a:ln>
                  </pic:spPr>
                </pic:pic>
              </a:graphicData>
            </a:graphic>
          </wp:inline>
        </w:drawing>
      </w:r>
    </w:p>
    <w:p w14:paraId="6AA46138" w14:textId="164278B8"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26</w:t>
      </w:r>
      <w:r w:rsidR="002873C7">
        <w:rPr>
          <w:color w:val="000000" w:themeColor="text1"/>
          <w:sz w:val="28"/>
          <w:szCs w:val="28"/>
          <w:lang w:val="ru-RU" w:eastAsia="ru-RU"/>
        </w:rPr>
        <w:t xml:space="preserve"> – </w:t>
      </w:r>
      <w:r w:rsidRPr="005A227F">
        <w:rPr>
          <w:color w:val="000000" w:themeColor="text1"/>
          <w:sz w:val="28"/>
          <w:szCs w:val="28"/>
          <w:lang w:val="ru-RU" w:eastAsia="ru-RU"/>
        </w:rPr>
        <w:t>Схема распределения задач на процессоре с меньшей частотой</w:t>
      </w:r>
    </w:p>
    <w:bookmarkEnd w:id="14"/>
    <w:p w14:paraId="3F329C4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13A31296" w14:textId="2EEA1CCD" w:rsidR="008A2177" w:rsidRPr="00A5421F" w:rsidRDefault="00150429" w:rsidP="006654EC">
      <w:pPr>
        <w:pStyle w:val="1"/>
        <w:numPr>
          <w:ilvl w:val="0"/>
          <w:numId w:val="30"/>
        </w:numPr>
        <w:tabs>
          <w:tab w:val="right" w:leader="dot" w:pos="9639"/>
        </w:tabs>
        <w:spacing w:before="0" w:line="360" w:lineRule="auto"/>
        <w:jc w:val="center"/>
        <w:rPr>
          <w:rFonts w:ascii="Times New Roman" w:eastAsia="Times New Roman" w:hAnsi="Times New Roman" w:cs="Times New Roman"/>
          <w:color w:val="000000" w:themeColor="text1"/>
          <w:lang w:eastAsia="ru-RU"/>
        </w:rPr>
      </w:pPr>
      <w:bookmarkStart w:id="16" w:name="_Toc200937776"/>
      <w:r w:rsidRPr="00A5421F">
        <w:rPr>
          <w:rFonts w:ascii="Times New Roman" w:eastAsia="Times New Roman" w:hAnsi="Times New Roman" w:cs="Times New Roman"/>
          <w:color w:val="000000" w:themeColor="text1"/>
          <w:lang w:eastAsia="ru-RU"/>
        </w:rPr>
        <w:lastRenderedPageBreak/>
        <w:t>Тестирование</w:t>
      </w:r>
      <w:r w:rsidR="008A2177" w:rsidRPr="00A5421F">
        <w:rPr>
          <w:rFonts w:ascii="Times New Roman" w:eastAsia="Times New Roman" w:hAnsi="Times New Roman" w:cs="Times New Roman"/>
          <w:color w:val="000000" w:themeColor="text1"/>
          <w:lang w:eastAsia="ru-RU"/>
        </w:rPr>
        <w:t xml:space="preserve"> алгоритма на микроконтроллерах</w:t>
      </w:r>
      <w:bookmarkEnd w:id="16"/>
    </w:p>
    <w:p w14:paraId="720CCB72"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Для тестирования алгоритма был выбран микроконтроллер на базе ядра </w:t>
      </w:r>
      <w:r w:rsidRPr="005A227F">
        <w:rPr>
          <w:color w:val="000000" w:themeColor="text1"/>
          <w:sz w:val="28"/>
          <w:szCs w:val="28"/>
          <w:lang w:val="en-US" w:eastAsia="ru-RU"/>
        </w:rPr>
        <w:t>Cortex</w:t>
      </w:r>
      <w:r w:rsidRPr="005A227F">
        <w:rPr>
          <w:color w:val="000000" w:themeColor="text1"/>
          <w:sz w:val="28"/>
          <w:szCs w:val="28"/>
          <w:lang w:val="ru-RU" w:eastAsia="ru-RU"/>
        </w:rPr>
        <w:t>-</w:t>
      </w:r>
      <w:r w:rsidRPr="005A227F">
        <w:rPr>
          <w:color w:val="000000" w:themeColor="text1"/>
          <w:sz w:val="28"/>
          <w:szCs w:val="28"/>
          <w:lang w:val="en-US" w:eastAsia="ru-RU"/>
        </w:rPr>
        <w:t>M</w:t>
      </w:r>
      <w:r w:rsidRPr="005A227F">
        <w:rPr>
          <w:color w:val="000000" w:themeColor="text1"/>
          <w:sz w:val="28"/>
          <w:szCs w:val="28"/>
          <w:lang w:val="ru-RU" w:eastAsia="ru-RU"/>
        </w:rPr>
        <w:t xml:space="preserve">3: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w:t>
      </w:r>
    </w:p>
    <w:p w14:paraId="6FE5D523"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Данное ядро является одним из самых популярных в использовании как в учебных или личных целей, так и в различных повседневных устройствах.  Оно построено на 32-битной архитектуре, имеет набор инструкций </w:t>
      </w:r>
      <w:r w:rsidRPr="005A227F">
        <w:rPr>
          <w:color w:val="000000" w:themeColor="text1"/>
          <w:sz w:val="28"/>
          <w:szCs w:val="28"/>
          <w:lang w:val="en-US" w:eastAsia="ru-RU"/>
        </w:rPr>
        <w:t>Thumb</w:t>
      </w:r>
      <w:r w:rsidRPr="005A227F">
        <w:rPr>
          <w:color w:val="000000" w:themeColor="text1"/>
          <w:sz w:val="28"/>
          <w:szCs w:val="28"/>
          <w:lang w:val="ru-RU" w:eastAsia="ru-RU"/>
        </w:rPr>
        <w:t xml:space="preserve">-2 (совмещает в себе 16-битные инструкции для компактности кода и 32-битные инструкции для повышения производительности, обеспечивая баланс между размером кода и вычислительной мощностью), энергоэффективно, оптимизировано для работы с ограниченными ресурсами. </w:t>
      </w:r>
    </w:p>
    <w:p w14:paraId="5F2EA250"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 xml:space="preserve"> имеет следующие характеристики:</w:t>
      </w:r>
    </w:p>
    <w:p w14:paraId="1B15C7FB" w14:textId="173FEA4A" w:rsidR="008A2177" w:rsidRPr="005A227F" w:rsidRDefault="008A2177" w:rsidP="00150429">
      <w:pPr>
        <w:pStyle w:val="a5"/>
        <w:widowControl/>
        <w:numPr>
          <w:ilvl w:val="0"/>
          <w:numId w:val="21"/>
        </w:numPr>
        <w:shd w:val="clear" w:color="auto" w:fill="FFFFFF"/>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Максимальная частота работы ядра до 72 МГц;</w:t>
      </w:r>
    </w:p>
    <w:p w14:paraId="2DA5B7C2" w14:textId="1ED84153" w:rsidR="008A2177" w:rsidRPr="005A227F" w:rsidRDefault="008A2177" w:rsidP="00150429">
      <w:pPr>
        <w:pStyle w:val="a5"/>
        <w:widowControl/>
        <w:numPr>
          <w:ilvl w:val="0"/>
          <w:numId w:val="21"/>
        </w:numPr>
        <w:shd w:val="clear" w:color="auto" w:fill="FFFFFF"/>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 xml:space="preserve">Объем </w:t>
      </w:r>
      <w:r w:rsidRPr="005A227F">
        <w:rPr>
          <w:color w:val="000000" w:themeColor="text1"/>
          <w:sz w:val="28"/>
          <w:szCs w:val="28"/>
          <w:lang w:val="en-US" w:eastAsia="ru-RU"/>
        </w:rPr>
        <w:t>Flash</w:t>
      </w:r>
      <w:r w:rsidRPr="005A227F">
        <w:rPr>
          <w:color w:val="000000" w:themeColor="text1"/>
          <w:sz w:val="28"/>
          <w:szCs w:val="28"/>
          <w:lang w:val="ru-RU" w:eastAsia="ru-RU"/>
        </w:rPr>
        <w:t xml:space="preserve">-памяти и </w:t>
      </w:r>
      <w:r w:rsidRPr="005A227F">
        <w:rPr>
          <w:color w:val="000000" w:themeColor="text1"/>
          <w:sz w:val="28"/>
          <w:szCs w:val="28"/>
          <w:lang w:val="en-US" w:eastAsia="ru-RU"/>
        </w:rPr>
        <w:t>SRAM</w:t>
      </w:r>
      <w:r w:rsidRPr="005A227F">
        <w:rPr>
          <w:color w:val="000000" w:themeColor="text1"/>
          <w:sz w:val="28"/>
          <w:szCs w:val="28"/>
          <w:lang w:val="ru-RU" w:eastAsia="ru-RU"/>
        </w:rPr>
        <w:t xml:space="preserve"> - 128 КБ, 20 КБ.</w:t>
      </w:r>
    </w:p>
    <w:p w14:paraId="49876392" w14:textId="7C2191D6"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ab/>
        <w:t xml:space="preserve">Проект конфигурировался с использованием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CubeMX</w:t>
      </w:r>
      <w:r w:rsidRPr="005A227F">
        <w:rPr>
          <w:color w:val="000000" w:themeColor="text1"/>
          <w:sz w:val="28"/>
          <w:szCs w:val="28"/>
          <w:lang w:val="ru-RU" w:eastAsia="ru-RU"/>
        </w:rPr>
        <w:t xml:space="preserve">. На обоих микроконтроллерах был подключен </w:t>
      </w:r>
      <w:r w:rsidRPr="005A227F">
        <w:rPr>
          <w:color w:val="000000" w:themeColor="text1"/>
          <w:sz w:val="28"/>
          <w:szCs w:val="28"/>
          <w:lang w:val="en-US" w:eastAsia="ru-RU"/>
        </w:rPr>
        <w:t>USART</w:t>
      </w:r>
      <w:r w:rsidRPr="005A227F">
        <w:rPr>
          <w:color w:val="000000" w:themeColor="text1"/>
          <w:sz w:val="28"/>
          <w:szCs w:val="28"/>
          <w:lang w:val="ru-RU" w:eastAsia="ru-RU"/>
        </w:rPr>
        <w:t xml:space="preserve">-порт для получения данных, 2 модуля таймера для тактирования прерываний. При тестировании менялись коэффициенты тактирования так, чтобы удовлетворять следующему условию: </w:t>
      </w:r>
      <m:oMath>
        <m:r>
          <w:rPr>
            <w:rFonts w:ascii="Cambria Math" w:hAnsi="Cambria Math"/>
            <w:color w:val="000000" w:themeColor="text1"/>
            <w:sz w:val="28"/>
            <w:szCs w:val="28"/>
            <w:lang w:val="en-US" w:eastAsia="ru-RU"/>
          </w:rPr>
          <m:t>HzIN</m:t>
        </m:r>
        <m:r>
          <w:rPr>
            <w:rFonts w:ascii="Cambria Math" w:hAnsi="Cambria Math"/>
            <w:color w:val="000000" w:themeColor="text1"/>
            <w:sz w:val="28"/>
            <w:szCs w:val="28"/>
            <w:lang w:val="ru-RU" w:eastAsia="ru-RU"/>
          </w:rPr>
          <m:t xml:space="preserve"> = 5 * </m:t>
        </m:r>
        <m:r>
          <w:rPr>
            <w:rFonts w:ascii="Cambria Math" w:hAnsi="Cambria Math"/>
            <w:color w:val="000000" w:themeColor="text1"/>
            <w:sz w:val="28"/>
            <w:szCs w:val="28"/>
            <w:lang w:val="en-US" w:eastAsia="ru-RU"/>
          </w:rPr>
          <m:t>HzOUT</m:t>
        </m:r>
      </m:oMath>
      <w:r w:rsidRPr="005A227F">
        <w:rPr>
          <w:color w:val="000000" w:themeColor="text1"/>
          <w:sz w:val="28"/>
          <w:szCs w:val="28"/>
          <w:lang w:val="ru-RU" w:eastAsia="ru-RU"/>
        </w:rPr>
        <w:t xml:space="preserve">, где </w:t>
      </w:r>
      <m:oMath>
        <m:r>
          <w:rPr>
            <w:rFonts w:ascii="Cambria Math" w:hAnsi="Cambria Math"/>
            <w:color w:val="000000" w:themeColor="text1"/>
            <w:sz w:val="28"/>
            <w:szCs w:val="28"/>
            <w:lang w:eastAsia="ru-RU"/>
          </w:rPr>
          <m:t>HzIN</m:t>
        </m:r>
      </m:oMath>
      <w:r w:rsidRPr="005A227F">
        <w:rPr>
          <w:color w:val="000000" w:themeColor="text1"/>
          <w:sz w:val="28"/>
          <w:szCs w:val="28"/>
          <w:lang w:val="ru-RU" w:eastAsia="ru-RU"/>
        </w:rPr>
        <w:t xml:space="preserve"> – частота прерывания, получающего данные, </w:t>
      </w:r>
      <m:oMath>
        <m:r>
          <w:rPr>
            <w:rFonts w:ascii="Cambria Math" w:hAnsi="Cambria Math"/>
            <w:color w:val="000000" w:themeColor="text1"/>
            <w:sz w:val="28"/>
            <w:szCs w:val="28"/>
            <w:lang w:val="en-US" w:eastAsia="ru-RU"/>
          </w:rPr>
          <m:t>HzOUT</m:t>
        </m:r>
      </m:oMath>
      <w:r w:rsidRPr="005A227F">
        <w:rPr>
          <w:color w:val="000000" w:themeColor="text1"/>
          <w:sz w:val="28"/>
          <w:szCs w:val="28"/>
          <w:lang w:val="ru-RU" w:eastAsia="ru-RU"/>
        </w:rPr>
        <w:t xml:space="preserve"> – частота прерывания, отправляющее данные. </w:t>
      </w:r>
      <w:r w:rsidR="004B01F2" w:rsidRPr="005A227F">
        <w:rPr>
          <w:color w:val="000000" w:themeColor="text1"/>
          <w:sz w:val="28"/>
          <w:szCs w:val="28"/>
          <w:lang w:val="ru-RU" w:eastAsia="ru-RU"/>
        </w:rPr>
        <w:t xml:space="preserve">Для тестирования приоритетность прерываний были 1 для </w:t>
      </w:r>
      <w:r w:rsidR="004B01F2" w:rsidRPr="005A227F">
        <w:rPr>
          <w:color w:val="000000" w:themeColor="text1"/>
          <w:sz w:val="28"/>
          <w:szCs w:val="28"/>
          <w:lang w:val="en-US" w:eastAsia="ru-RU"/>
        </w:rPr>
        <w:t>OUT</w:t>
      </w:r>
      <w:r w:rsidR="004B01F2" w:rsidRPr="005A227F">
        <w:rPr>
          <w:color w:val="000000" w:themeColor="text1"/>
          <w:sz w:val="28"/>
          <w:szCs w:val="28"/>
          <w:lang w:val="ru-RU" w:eastAsia="ru-RU"/>
        </w:rPr>
        <w:t xml:space="preserve">, 2 для </w:t>
      </w:r>
      <w:r w:rsidR="004B01F2" w:rsidRPr="005A227F">
        <w:rPr>
          <w:color w:val="000000" w:themeColor="text1"/>
          <w:sz w:val="28"/>
          <w:szCs w:val="28"/>
          <w:lang w:val="en-US" w:eastAsia="ru-RU"/>
        </w:rPr>
        <w:t>IN</w:t>
      </w:r>
      <w:r w:rsidR="004B01F2" w:rsidRPr="005A227F">
        <w:rPr>
          <w:color w:val="000000" w:themeColor="text1"/>
          <w:sz w:val="28"/>
          <w:szCs w:val="28"/>
          <w:lang w:val="ru-RU" w:eastAsia="ru-RU"/>
        </w:rPr>
        <w:t xml:space="preserve">. Были выбраны данные прерывания для того, чтобы поставить прерывания </w:t>
      </w:r>
      <w:r w:rsidR="004B01F2" w:rsidRPr="005A227F">
        <w:rPr>
          <w:color w:val="000000" w:themeColor="text1"/>
          <w:sz w:val="28"/>
          <w:szCs w:val="28"/>
          <w:lang w:val="en-US" w:eastAsia="ru-RU"/>
        </w:rPr>
        <w:t>UART</w:t>
      </w:r>
      <w:r w:rsidR="004B01F2" w:rsidRPr="005A227F">
        <w:rPr>
          <w:color w:val="000000" w:themeColor="text1"/>
          <w:sz w:val="28"/>
          <w:szCs w:val="28"/>
          <w:lang w:val="ru-RU" w:eastAsia="ru-RU"/>
        </w:rPr>
        <w:t xml:space="preserve"> выше, чем </w:t>
      </w:r>
      <w:r w:rsidR="004B01F2" w:rsidRPr="005A227F">
        <w:rPr>
          <w:color w:val="000000" w:themeColor="text1"/>
          <w:sz w:val="28"/>
          <w:szCs w:val="28"/>
          <w:lang w:val="en-US" w:eastAsia="ru-RU"/>
        </w:rPr>
        <w:t>OUT</w:t>
      </w:r>
      <w:r w:rsidR="004B01F2" w:rsidRPr="005A227F">
        <w:rPr>
          <w:color w:val="000000" w:themeColor="text1"/>
          <w:sz w:val="28"/>
          <w:szCs w:val="28"/>
          <w:lang w:val="ru-RU" w:eastAsia="ru-RU"/>
        </w:rPr>
        <w:t xml:space="preserve">, который имеет наивысший приоритет, чтобы </w:t>
      </w:r>
      <w:r w:rsidR="00DA6A9E" w:rsidRPr="005A227F">
        <w:rPr>
          <w:color w:val="000000" w:themeColor="text1"/>
          <w:sz w:val="28"/>
          <w:szCs w:val="28"/>
          <w:lang w:val="ru-RU" w:eastAsia="ru-RU"/>
        </w:rPr>
        <w:t>гарантировано видеть вывод при недостаточной скорости обработки данных</w:t>
      </w:r>
      <w:r w:rsidR="004B01F2" w:rsidRPr="005A227F">
        <w:rPr>
          <w:color w:val="000000" w:themeColor="text1"/>
          <w:sz w:val="28"/>
          <w:szCs w:val="28"/>
          <w:lang w:val="ru-RU" w:eastAsia="ru-RU"/>
        </w:rPr>
        <w:t xml:space="preserve">. </w:t>
      </w:r>
      <w:r w:rsidRPr="005A227F">
        <w:rPr>
          <w:color w:val="000000" w:themeColor="text1"/>
          <w:sz w:val="28"/>
          <w:szCs w:val="28"/>
          <w:lang w:val="ru-RU" w:eastAsia="ru-RU"/>
        </w:rPr>
        <w:t xml:space="preserve">Частота работы ядра была установлена 64 МГц (частота 72 МГц недоступна к выставлению в самой программе), тактирование осуществлялось от внутренней </w:t>
      </w:r>
      <w:r w:rsidRPr="005A227F">
        <w:rPr>
          <w:color w:val="000000" w:themeColor="text1"/>
          <w:sz w:val="28"/>
          <w:szCs w:val="28"/>
          <w:lang w:val="en-US" w:eastAsia="ru-RU"/>
        </w:rPr>
        <w:t>RC</w:t>
      </w:r>
      <w:r w:rsidRPr="005A227F">
        <w:rPr>
          <w:color w:val="000000" w:themeColor="text1"/>
          <w:sz w:val="28"/>
          <w:szCs w:val="28"/>
          <w:lang w:val="ru-RU" w:eastAsia="ru-RU"/>
        </w:rPr>
        <w:t xml:space="preserve"> цепи.</w:t>
      </w:r>
    </w:p>
    <w:p w14:paraId="6A03A690" w14:textId="470C23BB"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После конфигурации и полной отладки, в режиме сборки </w:t>
      </w:r>
      <w:r w:rsidRPr="005A227F">
        <w:rPr>
          <w:color w:val="000000" w:themeColor="text1"/>
          <w:sz w:val="28"/>
          <w:szCs w:val="28"/>
          <w:lang w:val="en-US" w:eastAsia="ru-RU"/>
        </w:rPr>
        <w:t>Release</w:t>
      </w:r>
      <w:r w:rsidRPr="005A227F">
        <w:rPr>
          <w:color w:val="000000" w:themeColor="text1"/>
          <w:sz w:val="28"/>
          <w:szCs w:val="28"/>
          <w:lang w:val="ru-RU" w:eastAsia="ru-RU"/>
        </w:rPr>
        <w:t xml:space="preserve"> и с выставлением дополнительных флагов компиляции (-</w:t>
      </w:r>
      <w:r w:rsidRPr="005A227F">
        <w:rPr>
          <w:color w:val="000000" w:themeColor="text1"/>
          <w:sz w:val="28"/>
          <w:szCs w:val="28"/>
          <w:lang w:val="en-US" w:eastAsia="ru-RU"/>
        </w:rPr>
        <w:t>O</w:t>
      </w:r>
      <w:r w:rsidRPr="005A227F">
        <w:rPr>
          <w:color w:val="000000" w:themeColor="text1"/>
          <w:sz w:val="28"/>
          <w:szCs w:val="28"/>
          <w:lang w:val="ru-RU" w:eastAsia="ru-RU"/>
        </w:rPr>
        <w:t xml:space="preserve">2) программа была запущена и протестирована. Тестирование проходило следующим образом: составлена </w:t>
      </w:r>
      <w:r w:rsidR="00DA6A9E" w:rsidRPr="005A227F">
        <w:rPr>
          <w:color w:val="000000" w:themeColor="text1"/>
          <w:sz w:val="28"/>
          <w:szCs w:val="28"/>
          <w:lang w:val="ru-RU" w:eastAsia="ru-RU"/>
        </w:rPr>
        <w:t>Т</w:t>
      </w:r>
      <w:r w:rsidRPr="005A227F">
        <w:rPr>
          <w:color w:val="000000" w:themeColor="text1"/>
          <w:sz w:val="28"/>
          <w:szCs w:val="28"/>
          <w:lang w:val="ru-RU" w:eastAsia="ru-RU"/>
        </w:rPr>
        <w:t>аблица</w:t>
      </w:r>
      <w:r w:rsidR="00DA6A9E" w:rsidRPr="005A227F">
        <w:rPr>
          <w:color w:val="000000" w:themeColor="text1"/>
          <w:sz w:val="28"/>
          <w:szCs w:val="28"/>
          <w:lang w:val="ru-RU" w:eastAsia="ru-RU"/>
        </w:rPr>
        <w:t xml:space="preserve"> 1</w:t>
      </w:r>
      <w:r w:rsidRPr="005A227F">
        <w:rPr>
          <w:color w:val="000000" w:themeColor="text1"/>
          <w:sz w:val="28"/>
          <w:szCs w:val="28"/>
          <w:lang w:val="ru-RU" w:eastAsia="ru-RU"/>
        </w:rPr>
        <w:t xml:space="preserve"> </w:t>
      </w:r>
      <w:r w:rsidR="00DA6A9E" w:rsidRPr="005A227F">
        <w:rPr>
          <w:color w:val="000000" w:themeColor="text1"/>
          <w:sz w:val="28"/>
          <w:szCs w:val="28"/>
          <w:lang w:val="ru-RU" w:eastAsia="ru-RU"/>
        </w:rPr>
        <w:t xml:space="preserve">для </w:t>
      </w:r>
      <w:r w:rsidRPr="005A227F">
        <w:rPr>
          <w:color w:val="000000" w:themeColor="text1"/>
          <w:sz w:val="28"/>
          <w:szCs w:val="28"/>
          <w:lang w:val="ru-RU" w:eastAsia="ru-RU"/>
        </w:rPr>
        <w:t xml:space="preserve">возможных </w:t>
      </w:r>
      <w:r w:rsidR="00DA6A9E" w:rsidRPr="005A227F">
        <w:rPr>
          <w:color w:val="000000" w:themeColor="text1"/>
          <w:sz w:val="28"/>
          <w:szCs w:val="28"/>
          <w:lang w:val="ru-RU" w:eastAsia="ru-RU"/>
        </w:rPr>
        <w:t>значений частот</w:t>
      </w:r>
      <w:r w:rsidRPr="005A227F">
        <w:rPr>
          <w:color w:val="000000" w:themeColor="text1"/>
          <w:sz w:val="28"/>
          <w:szCs w:val="28"/>
          <w:lang w:val="ru-RU" w:eastAsia="ru-RU"/>
        </w:rPr>
        <w:t xml:space="preserve">, удовлетворяющих условию выше; в прерывания была добавлена проверка, которая активируется </w:t>
      </w:r>
      <w:r w:rsidRPr="005A227F">
        <w:rPr>
          <w:color w:val="000000" w:themeColor="text1"/>
          <w:sz w:val="28"/>
          <w:szCs w:val="28"/>
          <w:lang w:val="ru-RU" w:eastAsia="ru-RU"/>
        </w:rPr>
        <w:lastRenderedPageBreak/>
        <w:t>при запросе новых данных; если данные нельзя запросить – поток выводит об этом информацию в последовательный порт, иначе просто получает данные и продолжает работать.</w:t>
      </w:r>
    </w:p>
    <w:p w14:paraId="0FC96C45" w14:textId="2E5B9046" w:rsidR="004B01F2" w:rsidRPr="005A227F" w:rsidRDefault="004B01F2" w:rsidP="002873C7">
      <w:pPr>
        <w:shd w:val="clear" w:color="auto" w:fill="FFFFFF"/>
        <w:tabs>
          <w:tab w:val="right" w:leader="dot" w:pos="9639"/>
        </w:tabs>
        <w:spacing w:line="360" w:lineRule="auto"/>
        <w:ind w:firstLine="709"/>
        <w:jc w:val="right"/>
        <w:rPr>
          <w:color w:val="000000" w:themeColor="text1"/>
          <w:sz w:val="28"/>
          <w:szCs w:val="28"/>
          <w:lang w:val="ru-RU" w:eastAsia="ru-RU"/>
        </w:rPr>
      </w:pPr>
      <w:r w:rsidRPr="005A227F">
        <w:rPr>
          <w:color w:val="000000" w:themeColor="text1"/>
          <w:sz w:val="28"/>
          <w:szCs w:val="28"/>
          <w:lang w:val="ru-RU" w:eastAsia="ru-RU"/>
        </w:rPr>
        <w:t xml:space="preserve">Таблица 1. Отчетность тестирования программы при изменяющихся частотах прерываний </w:t>
      </w:r>
      <w:r w:rsidRPr="005A227F">
        <w:rPr>
          <w:color w:val="000000" w:themeColor="text1"/>
          <w:sz w:val="28"/>
          <w:szCs w:val="28"/>
          <w:lang w:val="en-US" w:eastAsia="ru-RU"/>
        </w:rPr>
        <w:t>IN</w:t>
      </w:r>
      <w:r w:rsidRPr="005A227F">
        <w:rPr>
          <w:color w:val="000000" w:themeColor="text1"/>
          <w:sz w:val="28"/>
          <w:szCs w:val="28"/>
          <w:lang w:val="ru-RU" w:eastAsia="ru-RU"/>
        </w:rPr>
        <w:t xml:space="preserve"> и </w:t>
      </w:r>
      <w:r w:rsidRPr="005A227F">
        <w:rPr>
          <w:color w:val="000000" w:themeColor="text1"/>
          <w:sz w:val="28"/>
          <w:szCs w:val="28"/>
          <w:lang w:val="en-US" w:eastAsia="ru-RU"/>
        </w:rPr>
        <w:t>OUT</w:t>
      </w:r>
      <w:r w:rsidRPr="005A227F">
        <w:rPr>
          <w:color w:val="000000" w:themeColor="text1"/>
          <w:sz w:val="28"/>
          <w:szCs w:val="28"/>
          <w:lang w:val="ru-RU" w:eastAsia="ru-RU"/>
        </w:rPr>
        <w:t>.</w:t>
      </w:r>
    </w:p>
    <w:tbl>
      <w:tblPr>
        <w:tblStyle w:val="ab"/>
        <w:tblW w:w="6724" w:type="dxa"/>
        <w:jc w:val="center"/>
        <w:tblLook w:val="04A0" w:firstRow="1" w:lastRow="0" w:firstColumn="1" w:lastColumn="0" w:noHBand="0" w:noVBand="1"/>
      </w:tblPr>
      <w:tblGrid>
        <w:gridCol w:w="1936"/>
        <w:gridCol w:w="2216"/>
        <w:gridCol w:w="2572"/>
      </w:tblGrid>
      <w:tr w:rsidR="005A227F" w:rsidRPr="005A227F" w14:paraId="05AB05AD" w14:textId="77777777" w:rsidTr="002873C7">
        <w:trPr>
          <w:trHeight w:val="300"/>
          <w:jc w:val="center"/>
        </w:trPr>
        <w:tc>
          <w:tcPr>
            <w:tcW w:w="1936" w:type="dxa"/>
            <w:noWrap/>
            <w:hideMark/>
          </w:tcPr>
          <w:p w14:paraId="2919C9F1" w14:textId="51EDE448" w:rsidR="008A2177" w:rsidRPr="005A227F" w:rsidRDefault="008A2177" w:rsidP="00F00AA4">
            <w:pPr>
              <w:tabs>
                <w:tab w:val="right" w:leader="dot" w:pos="9639"/>
              </w:tabs>
              <w:spacing w:line="360" w:lineRule="auto"/>
              <w:ind w:firstLine="709"/>
              <w:jc w:val="both"/>
              <w:rPr>
                <w:color w:val="000000" w:themeColor="text1"/>
                <w:sz w:val="28"/>
                <w:szCs w:val="28"/>
                <w:lang w:val="en-US" w:eastAsia="ru-RU"/>
              </w:rPr>
            </w:pPr>
            <w:r w:rsidRPr="005A227F">
              <w:rPr>
                <w:color w:val="000000" w:themeColor="text1"/>
                <w:sz w:val="28"/>
                <w:szCs w:val="28"/>
                <w:lang w:val="en-US" w:eastAsia="ru-RU"/>
              </w:rPr>
              <w:t>I</w:t>
            </w:r>
            <w:r w:rsidR="004B01F2" w:rsidRPr="005A227F">
              <w:rPr>
                <w:color w:val="000000" w:themeColor="text1"/>
                <w:sz w:val="28"/>
                <w:szCs w:val="28"/>
                <w:lang w:val="en-US" w:eastAsia="ru-RU"/>
              </w:rPr>
              <w:t>N</w:t>
            </w:r>
            <w:r w:rsidRPr="005A227F">
              <w:rPr>
                <w:color w:val="000000" w:themeColor="text1"/>
                <w:sz w:val="28"/>
                <w:szCs w:val="28"/>
                <w:lang w:val="en-US" w:eastAsia="ru-RU"/>
              </w:rPr>
              <w:t>(KHz)</w:t>
            </w:r>
          </w:p>
        </w:tc>
        <w:tc>
          <w:tcPr>
            <w:tcW w:w="2216" w:type="dxa"/>
            <w:noWrap/>
            <w:hideMark/>
          </w:tcPr>
          <w:p w14:paraId="5D64DE0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val="en-US" w:eastAsia="ru-RU"/>
              </w:rPr>
              <w:t>OUT(KHz</w:t>
            </w:r>
            <w:r w:rsidRPr="005A227F">
              <w:rPr>
                <w:color w:val="000000" w:themeColor="text1"/>
                <w:sz w:val="28"/>
                <w:szCs w:val="28"/>
                <w:lang w:eastAsia="ru-RU"/>
              </w:rPr>
              <w:t>)</w:t>
            </w:r>
          </w:p>
        </w:tc>
        <w:tc>
          <w:tcPr>
            <w:tcW w:w="2572" w:type="dxa"/>
            <w:noWrap/>
            <w:hideMark/>
          </w:tcPr>
          <w:p w14:paraId="01A72E6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Прохождение теста</w:t>
            </w:r>
          </w:p>
        </w:tc>
      </w:tr>
      <w:tr w:rsidR="005A227F" w:rsidRPr="005A227F" w14:paraId="08353512" w14:textId="77777777" w:rsidTr="002873C7">
        <w:trPr>
          <w:trHeight w:val="300"/>
          <w:jc w:val="center"/>
        </w:trPr>
        <w:tc>
          <w:tcPr>
            <w:tcW w:w="1936" w:type="dxa"/>
            <w:noWrap/>
            <w:hideMark/>
          </w:tcPr>
          <w:p w14:paraId="0D05677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w:t>
            </w:r>
          </w:p>
        </w:tc>
        <w:tc>
          <w:tcPr>
            <w:tcW w:w="2216" w:type="dxa"/>
            <w:noWrap/>
            <w:hideMark/>
          </w:tcPr>
          <w:p w14:paraId="235DEB65"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w:t>
            </w:r>
          </w:p>
        </w:tc>
        <w:tc>
          <w:tcPr>
            <w:tcW w:w="2572" w:type="dxa"/>
            <w:noWrap/>
            <w:hideMark/>
          </w:tcPr>
          <w:p w14:paraId="651C42A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15375209" w14:textId="77777777" w:rsidTr="002873C7">
        <w:trPr>
          <w:trHeight w:val="300"/>
          <w:jc w:val="center"/>
        </w:trPr>
        <w:tc>
          <w:tcPr>
            <w:tcW w:w="1936" w:type="dxa"/>
            <w:noWrap/>
            <w:hideMark/>
          </w:tcPr>
          <w:p w14:paraId="7C419C7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w:t>
            </w:r>
          </w:p>
        </w:tc>
        <w:tc>
          <w:tcPr>
            <w:tcW w:w="2216" w:type="dxa"/>
            <w:noWrap/>
            <w:hideMark/>
          </w:tcPr>
          <w:p w14:paraId="7C1BC85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w:t>
            </w:r>
          </w:p>
        </w:tc>
        <w:tc>
          <w:tcPr>
            <w:tcW w:w="2572" w:type="dxa"/>
            <w:noWrap/>
            <w:hideMark/>
          </w:tcPr>
          <w:p w14:paraId="50E2508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6B41F8D9" w14:textId="77777777" w:rsidTr="002873C7">
        <w:trPr>
          <w:trHeight w:val="300"/>
          <w:jc w:val="center"/>
        </w:trPr>
        <w:tc>
          <w:tcPr>
            <w:tcW w:w="1936" w:type="dxa"/>
            <w:noWrap/>
            <w:hideMark/>
          </w:tcPr>
          <w:p w14:paraId="0652EFB3"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w:t>
            </w:r>
          </w:p>
        </w:tc>
        <w:tc>
          <w:tcPr>
            <w:tcW w:w="2216" w:type="dxa"/>
            <w:noWrap/>
            <w:hideMark/>
          </w:tcPr>
          <w:p w14:paraId="36C263F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w:t>
            </w:r>
          </w:p>
        </w:tc>
        <w:tc>
          <w:tcPr>
            <w:tcW w:w="2572" w:type="dxa"/>
            <w:noWrap/>
            <w:hideMark/>
          </w:tcPr>
          <w:p w14:paraId="5A82E96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08E4AB79" w14:textId="77777777" w:rsidTr="002873C7">
        <w:trPr>
          <w:trHeight w:val="300"/>
          <w:jc w:val="center"/>
        </w:trPr>
        <w:tc>
          <w:tcPr>
            <w:tcW w:w="1936" w:type="dxa"/>
            <w:noWrap/>
            <w:hideMark/>
          </w:tcPr>
          <w:p w14:paraId="5CF49F8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w:t>
            </w:r>
          </w:p>
        </w:tc>
        <w:tc>
          <w:tcPr>
            <w:tcW w:w="2216" w:type="dxa"/>
            <w:noWrap/>
            <w:hideMark/>
          </w:tcPr>
          <w:p w14:paraId="2F980FA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w:t>
            </w:r>
          </w:p>
        </w:tc>
        <w:tc>
          <w:tcPr>
            <w:tcW w:w="2572" w:type="dxa"/>
            <w:noWrap/>
            <w:hideMark/>
          </w:tcPr>
          <w:p w14:paraId="779E2454"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1C4870D0" w14:textId="77777777" w:rsidTr="002873C7">
        <w:trPr>
          <w:trHeight w:val="300"/>
          <w:jc w:val="center"/>
        </w:trPr>
        <w:tc>
          <w:tcPr>
            <w:tcW w:w="1936" w:type="dxa"/>
            <w:noWrap/>
            <w:hideMark/>
          </w:tcPr>
          <w:p w14:paraId="4792E54C"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w:t>
            </w:r>
          </w:p>
        </w:tc>
        <w:tc>
          <w:tcPr>
            <w:tcW w:w="2216" w:type="dxa"/>
            <w:noWrap/>
            <w:hideMark/>
          </w:tcPr>
          <w:p w14:paraId="6973721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w:t>
            </w:r>
          </w:p>
        </w:tc>
        <w:tc>
          <w:tcPr>
            <w:tcW w:w="2572" w:type="dxa"/>
            <w:noWrap/>
            <w:hideMark/>
          </w:tcPr>
          <w:p w14:paraId="0CEDDD1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568E090B" w14:textId="77777777" w:rsidTr="002873C7">
        <w:trPr>
          <w:trHeight w:val="300"/>
          <w:jc w:val="center"/>
        </w:trPr>
        <w:tc>
          <w:tcPr>
            <w:tcW w:w="1936" w:type="dxa"/>
            <w:noWrap/>
            <w:hideMark/>
          </w:tcPr>
          <w:p w14:paraId="221C95C9"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w:t>
            </w:r>
          </w:p>
        </w:tc>
        <w:tc>
          <w:tcPr>
            <w:tcW w:w="2216" w:type="dxa"/>
            <w:noWrap/>
            <w:hideMark/>
          </w:tcPr>
          <w:p w14:paraId="3DAAF8A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w:t>
            </w:r>
          </w:p>
        </w:tc>
        <w:tc>
          <w:tcPr>
            <w:tcW w:w="2572" w:type="dxa"/>
            <w:noWrap/>
            <w:hideMark/>
          </w:tcPr>
          <w:p w14:paraId="631277E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78EECA4D" w14:textId="77777777" w:rsidTr="002873C7">
        <w:trPr>
          <w:trHeight w:val="300"/>
          <w:jc w:val="center"/>
        </w:trPr>
        <w:tc>
          <w:tcPr>
            <w:tcW w:w="1936" w:type="dxa"/>
            <w:noWrap/>
            <w:hideMark/>
          </w:tcPr>
          <w:p w14:paraId="21FDD313"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16</w:t>
            </w:r>
          </w:p>
        </w:tc>
        <w:tc>
          <w:tcPr>
            <w:tcW w:w="2216" w:type="dxa"/>
            <w:noWrap/>
            <w:hideMark/>
          </w:tcPr>
          <w:p w14:paraId="21973ED8"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80</w:t>
            </w:r>
          </w:p>
        </w:tc>
        <w:tc>
          <w:tcPr>
            <w:tcW w:w="2572" w:type="dxa"/>
            <w:noWrap/>
            <w:hideMark/>
          </w:tcPr>
          <w:p w14:paraId="4252AE2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486AFE1C" w14:textId="77777777" w:rsidTr="002873C7">
        <w:trPr>
          <w:trHeight w:val="300"/>
          <w:jc w:val="center"/>
        </w:trPr>
        <w:tc>
          <w:tcPr>
            <w:tcW w:w="1936" w:type="dxa"/>
            <w:noWrap/>
            <w:hideMark/>
          </w:tcPr>
          <w:p w14:paraId="7BD3F384"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w:t>
            </w:r>
          </w:p>
        </w:tc>
        <w:tc>
          <w:tcPr>
            <w:tcW w:w="2216" w:type="dxa"/>
            <w:noWrap/>
            <w:hideMark/>
          </w:tcPr>
          <w:p w14:paraId="0D31FF6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100</w:t>
            </w:r>
          </w:p>
        </w:tc>
        <w:tc>
          <w:tcPr>
            <w:tcW w:w="2572" w:type="dxa"/>
            <w:noWrap/>
            <w:hideMark/>
          </w:tcPr>
          <w:p w14:paraId="52209E7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332FA5A0" w14:textId="77777777" w:rsidTr="002873C7">
        <w:trPr>
          <w:trHeight w:val="300"/>
          <w:jc w:val="center"/>
        </w:trPr>
        <w:tc>
          <w:tcPr>
            <w:tcW w:w="1936" w:type="dxa"/>
            <w:noWrap/>
            <w:hideMark/>
          </w:tcPr>
          <w:p w14:paraId="4BA366B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w:t>
            </w:r>
          </w:p>
        </w:tc>
        <w:tc>
          <w:tcPr>
            <w:tcW w:w="2216" w:type="dxa"/>
            <w:noWrap/>
            <w:hideMark/>
          </w:tcPr>
          <w:p w14:paraId="56A76B1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125</w:t>
            </w:r>
          </w:p>
        </w:tc>
        <w:tc>
          <w:tcPr>
            <w:tcW w:w="2572" w:type="dxa"/>
            <w:noWrap/>
            <w:hideMark/>
          </w:tcPr>
          <w:p w14:paraId="6FC3520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5E0B436D" w14:textId="77777777" w:rsidTr="002873C7">
        <w:trPr>
          <w:trHeight w:val="300"/>
          <w:jc w:val="center"/>
        </w:trPr>
        <w:tc>
          <w:tcPr>
            <w:tcW w:w="1936" w:type="dxa"/>
            <w:noWrap/>
            <w:hideMark/>
          </w:tcPr>
          <w:p w14:paraId="45F1A9F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32</w:t>
            </w:r>
          </w:p>
        </w:tc>
        <w:tc>
          <w:tcPr>
            <w:tcW w:w="2216" w:type="dxa"/>
            <w:noWrap/>
            <w:hideMark/>
          </w:tcPr>
          <w:p w14:paraId="631337F5"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160</w:t>
            </w:r>
          </w:p>
        </w:tc>
        <w:tc>
          <w:tcPr>
            <w:tcW w:w="2572" w:type="dxa"/>
            <w:noWrap/>
            <w:hideMark/>
          </w:tcPr>
          <w:p w14:paraId="7356A52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2F08222B" w14:textId="77777777" w:rsidTr="002873C7">
        <w:trPr>
          <w:trHeight w:val="300"/>
          <w:jc w:val="center"/>
        </w:trPr>
        <w:tc>
          <w:tcPr>
            <w:tcW w:w="1936" w:type="dxa"/>
            <w:noWrap/>
            <w:hideMark/>
          </w:tcPr>
          <w:p w14:paraId="7126A08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w:t>
            </w:r>
          </w:p>
        </w:tc>
        <w:tc>
          <w:tcPr>
            <w:tcW w:w="2216" w:type="dxa"/>
            <w:noWrap/>
            <w:hideMark/>
          </w:tcPr>
          <w:p w14:paraId="71E89B5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200</w:t>
            </w:r>
          </w:p>
        </w:tc>
        <w:tc>
          <w:tcPr>
            <w:tcW w:w="2572" w:type="dxa"/>
            <w:noWrap/>
            <w:hideMark/>
          </w:tcPr>
          <w:p w14:paraId="039CBCE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4E523304" w14:textId="77777777" w:rsidTr="002873C7">
        <w:trPr>
          <w:trHeight w:val="300"/>
          <w:jc w:val="center"/>
        </w:trPr>
        <w:tc>
          <w:tcPr>
            <w:tcW w:w="1936" w:type="dxa"/>
            <w:noWrap/>
            <w:hideMark/>
          </w:tcPr>
          <w:p w14:paraId="6613983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w:t>
            </w:r>
          </w:p>
        </w:tc>
        <w:tc>
          <w:tcPr>
            <w:tcW w:w="2216" w:type="dxa"/>
            <w:noWrap/>
            <w:hideMark/>
          </w:tcPr>
          <w:p w14:paraId="18C2A86F"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250</w:t>
            </w:r>
          </w:p>
        </w:tc>
        <w:tc>
          <w:tcPr>
            <w:tcW w:w="2572" w:type="dxa"/>
            <w:noWrap/>
            <w:hideMark/>
          </w:tcPr>
          <w:p w14:paraId="7EC45DDF"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0811EAE7" w14:textId="77777777" w:rsidTr="002873C7">
        <w:trPr>
          <w:trHeight w:val="300"/>
          <w:jc w:val="center"/>
        </w:trPr>
        <w:tc>
          <w:tcPr>
            <w:tcW w:w="1936" w:type="dxa"/>
            <w:noWrap/>
            <w:hideMark/>
          </w:tcPr>
          <w:p w14:paraId="427BF5CC"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64</w:t>
            </w:r>
          </w:p>
        </w:tc>
        <w:tc>
          <w:tcPr>
            <w:tcW w:w="2216" w:type="dxa"/>
            <w:noWrap/>
            <w:hideMark/>
          </w:tcPr>
          <w:p w14:paraId="289168A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320</w:t>
            </w:r>
          </w:p>
        </w:tc>
        <w:tc>
          <w:tcPr>
            <w:tcW w:w="2572" w:type="dxa"/>
            <w:noWrap/>
            <w:hideMark/>
          </w:tcPr>
          <w:p w14:paraId="6D699F5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212C532D" w14:textId="77777777" w:rsidTr="002873C7">
        <w:trPr>
          <w:trHeight w:val="300"/>
          <w:jc w:val="center"/>
        </w:trPr>
        <w:tc>
          <w:tcPr>
            <w:tcW w:w="1936" w:type="dxa"/>
            <w:noWrap/>
            <w:hideMark/>
          </w:tcPr>
          <w:p w14:paraId="326D58C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80</w:t>
            </w:r>
          </w:p>
        </w:tc>
        <w:tc>
          <w:tcPr>
            <w:tcW w:w="2216" w:type="dxa"/>
            <w:noWrap/>
            <w:hideMark/>
          </w:tcPr>
          <w:p w14:paraId="27F4120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400</w:t>
            </w:r>
          </w:p>
        </w:tc>
        <w:tc>
          <w:tcPr>
            <w:tcW w:w="2572" w:type="dxa"/>
            <w:noWrap/>
            <w:hideMark/>
          </w:tcPr>
          <w:p w14:paraId="5965604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358CD228" w14:textId="77777777" w:rsidTr="002873C7">
        <w:trPr>
          <w:trHeight w:val="300"/>
          <w:jc w:val="center"/>
        </w:trPr>
        <w:tc>
          <w:tcPr>
            <w:tcW w:w="1936" w:type="dxa"/>
            <w:noWrap/>
            <w:hideMark/>
          </w:tcPr>
          <w:p w14:paraId="3C7F99B9"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100</w:t>
            </w:r>
          </w:p>
        </w:tc>
        <w:tc>
          <w:tcPr>
            <w:tcW w:w="2216" w:type="dxa"/>
            <w:noWrap/>
            <w:hideMark/>
          </w:tcPr>
          <w:p w14:paraId="063926C7"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500</w:t>
            </w:r>
          </w:p>
        </w:tc>
        <w:tc>
          <w:tcPr>
            <w:tcW w:w="2572" w:type="dxa"/>
            <w:noWrap/>
            <w:hideMark/>
          </w:tcPr>
          <w:p w14:paraId="5991483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bl>
    <w:p w14:paraId="76671062"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Из результатов можно увидеть, что на данных настройках максимальные возможности данного микроконтроллера – 64 КГц на прерывание получения одного бита, то есть скорость получения и обработки данных на данном микроконтроллере - 64000 бит\с. Получаем, что если один 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 xml:space="preserve"> будет заниматься приемом, передачей и обработкой данных, то он сможет принимать и отправлять данные со скоростью 64 000 бит\с.</w:t>
      </w:r>
    </w:p>
    <w:p w14:paraId="48A6DBB4" w14:textId="6FC00086" w:rsidR="00205B55" w:rsidRDefault="008A2177" w:rsidP="00205B55">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Также было проверено время работы только вычислительной функции. Тесты показали, что функция без прерываний и ожиданий данных справляется с </w:t>
      </w:r>
      <w:r w:rsidRPr="005A227F">
        <w:rPr>
          <w:color w:val="000000" w:themeColor="text1"/>
          <w:sz w:val="28"/>
          <w:szCs w:val="28"/>
          <w:lang w:val="ru-RU" w:eastAsia="ru-RU"/>
        </w:rPr>
        <w:lastRenderedPageBreak/>
        <w:t>данной задачей за 2 микросекунды.</w:t>
      </w:r>
    </w:p>
    <w:p w14:paraId="4478F79C" w14:textId="59F9D5BB" w:rsidR="008A2177" w:rsidRPr="005A227F" w:rsidRDefault="00205B55" w:rsidP="00205B55">
      <w:pPr>
        <w:rPr>
          <w:color w:val="000000" w:themeColor="text1"/>
          <w:sz w:val="28"/>
          <w:szCs w:val="28"/>
          <w:lang w:val="ru-RU" w:eastAsia="ru-RU"/>
        </w:rPr>
      </w:pPr>
      <w:r>
        <w:rPr>
          <w:color w:val="000000" w:themeColor="text1"/>
          <w:sz w:val="28"/>
          <w:szCs w:val="28"/>
          <w:lang w:val="ru-RU" w:eastAsia="ru-RU"/>
        </w:rPr>
        <w:br w:type="page"/>
      </w:r>
    </w:p>
    <w:p w14:paraId="44476D65" w14:textId="4B05213E" w:rsidR="008A2177" w:rsidRPr="00A5421F" w:rsidRDefault="008A2177" w:rsidP="00AA3EF2">
      <w:pPr>
        <w:pStyle w:val="1"/>
        <w:tabs>
          <w:tab w:val="right" w:leader="dot" w:pos="9639"/>
        </w:tabs>
        <w:spacing w:before="0" w:line="360" w:lineRule="auto"/>
        <w:ind w:firstLine="709"/>
        <w:jc w:val="center"/>
        <w:rPr>
          <w:rFonts w:ascii="Times New Roman" w:eastAsia="Times New Roman" w:hAnsi="Times New Roman" w:cs="Times New Roman"/>
          <w:color w:val="000000" w:themeColor="text1"/>
          <w:lang w:eastAsia="ru-RU"/>
        </w:rPr>
      </w:pPr>
      <w:bookmarkStart w:id="17" w:name="_Toc200937777"/>
      <w:r w:rsidRPr="00A5421F">
        <w:rPr>
          <w:rFonts w:ascii="Times New Roman" w:eastAsia="Times New Roman" w:hAnsi="Times New Roman" w:cs="Times New Roman"/>
          <w:color w:val="000000" w:themeColor="text1"/>
          <w:lang w:eastAsia="ru-RU"/>
        </w:rPr>
        <w:lastRenderedPageBreak/>
        <w:t>З</w:t>
      </w:r>
      <w:r w:rsidR="005A1772" w:rsidRPr="00A5421F">
        <w:rPr>
          <w:rFonts w:ascii="Times New Roman" w:eastAsia="Times New Roman" w:hAnsi="Times New Roman" w:cs="Times New Roman"/>
          <w:color w:val="000000" w:themeColor="text1"/>
          <w:lang w:eastAsia="ru-RU"/>
        </w:rPr>
        <w:t>АКЛЮЧЕНИЕ</w:t>
      </w:r>
      <w:bookmarkEnd w:id="17"/>
    </w:p>
    <w:p w14:paraId="2EE5C008" w14:textId="77777777" w:rsidR="009245D6" w:rsidRDefault="008A2177" w:rsidP="00205B55">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рамках данной работы был проведен анализ</w:t>
      </w:r>
      <w:r w:rsidR="00FE534D">
        <w:rPr>
          <w:color w:val="000000" w:themeColor="text1"/>
          <w:sz w:val="28"/>
          <w:szCs w:val="28"/>
          <w:lang w:val="ru-RU"/>
        </w:rPr>
        <w:t xml:space="preserve"> </w:t>
      </w:r>
      <w:r w:rsidR="009255D7">
        <w:rPr>
          <w:color w:val="000000" w:themeColor="text1"/>
          <w:sz w:val="28"/>
          <w:szCs w:val="28"/>
          <w:lang w:val="ru-RU"/>
        </w:rPr>
        <w:t xml:space="preserve">алгоритмов </w:t>
      </w:r>
      <w:r w:rsidR="009255D7">
        <w:rPr>
          <w:color w:val="000000" w:themeColor="text1"/>
          <w:sz w:val="28"/>
          <w:szCs w:val="28"/>
          <w:lang w:val="en-US"/>
        </w:rPr>
        <w:t>OFDM</w:t>
      </w:r>
      <w:r w:rsidR="009255D7" w:rsidRPr="009255D7">
        <w:rPr>
          <w:color w:val="000000" w:themeColor="text1"/>
          <w:sz w:val="28"/>
          <w:szCs w:val="28"/>
          <w:lang w:val="ru-RU"/>
        </w:rPr>
        <w:t xml:space="preserve">, </w:t>
      </w:r>
      <w:r w:rsidR="009255D7">
        <w:rPr>
          <w:color w:val="000000" w:themeColor="text1"/>
          <w:sz w:val="28"/>
          <w:szCs w:val="28"/>
          <w:lang w:val="ru-RU"/>
        </w:rPr>
        <w:t>разбор работы каждого функционального блока и его программные реализации</w:t>
      </w:r>
      <w:r w:rsidR="009245D6">
        <w:rPr>
          <w:color w:val="000000" w:themeColor="text1"/>
          <w:sz w:val="28"/>
          <w:szCs w:val="28"/>
          <w:lang w:val="ru-RU"/>
        </w:rPr>
        <w:t>, после чего</w:t>
      </w:r>
      <w:r w:rsidR="009255D7">
        <w:rPr>
          <w:color w:val="000000" w:themeColor="text1"/>
          <w:sz w:val="28"/>
          <w:szCs w:val="28"/>
          <w:lang w:val="ru-RU"/>
        </w:rPr>
        <w:t xml:space="preserve"> была проведена </w:t>
      </w:r>
      <w:r w:rsidR="00FE534D">
        <w:rPr>
          <w:color w:val="000000" w:themeColor="text1"/>
          <w:sz w:val="28"/>
          <w:szCs w:val="28"/>
          <w:lang w:val="ru-RU"/>
        </w:rPr>
        <w:t>оптимизация алгоритмов под конкретные условия</w:t>
      </w:r>
      <w:r w:rsidR="009255D7">
        <w:rPr>
          <w:color w:val="000000" w:themeColor="text1"/>
          <w:sz w:val="28"/>
          <w:szCs w:val="28"/>
          <w:lang w:val="ru-RU"/>
        </w:rPr>
        <w:t xml:space="preserve">. </w:t>
      </w:r>
      <w:r w:rsidR="009245D6">
        <w:rPr>
          <w:color w:val="000000" w:themeColor="text1"/>
          <w:sz w:val="28"/>
          <w:szCs w:val="28"/>
          <w:lang w:val="ru-RU"/>
        </w:rPr>
        <w:t xml:space="preserve">Далее </w:t>
      </w:r>
      <w:r w:rsidR="009255D7">
        <w:rPr>
          <w:color w:val="000000" w:themeColor="text1"/>
          <w:sz w:val="28"/>
          <w:szCs w:val="28"/>
          <w:lang w:val="ru-RU"/>
        </w:rPr>
        <w:t>были рассмотрены проблемы синхронизации при отправке и получении данных и методы решения данной проблемы</w:t>
      </w:r>
      <w:r w:rsidR="009245D6">
        <w:rPr>
          <w:color w:val="000000" w:themeColor="text1"/>
          <w:sz w:val="28"/>
          <w:szCs w:val="28"/>
          <w:lang w:val="ru-RU"/>
        </w:rPr>
        <w:t xml:space="preserve"> в рамках микроконтроллеров. Также в рамках решения задачи на одном ядре было посчитано необходимое соотношение тактирования между прерываниями.</w:t>
      </w:r>
      <w:r w:rsidR="009255D7">
        <w:rPr>
          <w:color w:val="000000" w:themeColor="text1"/>
          <w:sz w:val="28"/>
          <w:szCs w:val="28"/>
          <w:lang w:val="ru-RU"/>
        </w:rPr>
        <w:t xml:space="preserve"> </w:t>
      </w:r>
      <w:r w:rsidR="009245D6">
        <w:rPr>
          <w:color w:val="000000" w:themeColor="text1"/>
          <w:sz w:val="28"/>
          <w:szCs w:val="28"/>
          <w:lang w:val="ru-RU"/>
        </w:rPr>
        <w:t>В итоге была разработана</w:t>
      </w:r>
      <w:r w:rsidR="00FE534D">
        <w:rPr>
          <w:color w:val="000000" w:themeColor="text1"/>
          <w:sz w:val="28"/>
          <w:szCs w:val="28"/>
          <w:lang w:val="ru-RU"/>
        </w:rPr>
        <w:t xml:space="preserve">, </w:t>
      </w:r>
      <w:r w:rsidRPr="005A227F">
        <w:rPr>
          <w:color w:val="000000" w:themeColor="text1"/>
          <w:sz w:val="28"/>
          <w:szCs w:val="28"/>
          <w:lang w:val="ru-RU"/>
        </w:rPr>
        <w:t>реализована</w:t>
      </w:r>
      <w:r w:rsidR="00FE534D">
        <w:rPr>
          <w:color w:val="000000" w:themeColor="text1"/>
          <w:sz w:val="28"/>
          <w:szCs w:val="28"/>
          <w:lang w:val="ru-RU"/>
        </w:rPr>
        <w:t xml:space="preserve"> и протестирована программа полного цикла передачи информации</w:t>
      </w:r>
      <w:r w:rsidR="009245D6">
        <w:rPr>
          <w:color w:val="000000" w:themeColor="text1"/>
          <w:sz w:val="28"/>
          <w:szCs w:val="28"/>
          <w:lang w:val="ru-RU"/>
        </w:rPr>
        <w:t>, основанная на системах прерывания по таймеру</w:t>
      </w:r>
      <w:r w:rsidRPr="005A227F">
        <w:rPr>
          <w:color w:val="000000" w:themeColor="text1"/>
          <w:sz w:val="28"/>
          <w:szCs w:val="28"/>
          <w:lang w:val="ru-RU"/>
        </w:rPr>
        <w:t xml:space="preserve">. </w:t>
      </w:r>
    </w:p>
    <w:p w14:paraId="58AB4D70" w14:textId="77777777" w:rsidR="002A3EA6" w:rsidRDefault="008A2177" w:rsidP="00205B55">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Экспериментальным путем было выяснено, что 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rPr>
        <w:t xml:space="preserve"> на базе ядра </w:t>
      </w:r>
      <w:r w:rsidRPr="005A227F">
        <w:rPr>
          <w:color w:val="000000" w:themeColor="text1"/>
          <w:sz w:val="28"/>
          <w:szCs w:val="28"/>
          <w:lang w:val="en-US"/>
        </w:rPr>
        <w:t>Cortex</w:t>
      </w:r>
      <w:r w:rsidRPr="005A227F">
        <w:rPr>
          <w:color w:val="000000" w:themeColor="text1"/>
          <w:sz w:val="28"/>
          <w:szCs w:val="28"/>
          <w:lang w:val="ru-RU"/>
        </w:rPr>
        <w:t>-</w:t>
      </w:r>
      <w:r w:rsidRPr="005A227F">
        <w:rPr>
          <w:color w:val="000000" w:themeColor="text1"/>
          <w:sz w:val="28"/>
          <w:szCs w:val="28"/>
          <w:lang w:val="en-US"/>
        </w:rPr>
        <w:t>M</w:t>
      </w:r>
      <w:r w:rsidRPr="005A227F">
        <w:rPr>
          <w:color w:val="000000" w:themeColor="text1"/>
          <w:sz w:val="28"/>
          <w:szCs w:val="28"/>
          <w:lang w:val="ru-RU"/>
        </w:rPr>
        <w:t>3</w:t>
      </w:r>
      <w:r w:rsidR="009245D6">
        <w:rPr>
          <w:color w:val="000000" w:themeColor="text1"/>
          <w:sz w:val="28"/>
          <w:szCs w:val="28"/>
          <w:lang w:val="ru-RU"/>
        </w:rPr>
        <w:t xml:space="preserve"> с тактовой частотой 64 МГц, используя 2 аппаратных таймера с разной частотой для реализации прерываний</w:t>
      </w:r>
      <w:r w:rsidRPr="005A227F">
        <w:rPr>
          <w:color w:val="000000" w:themeColor="text1"/>
          <w:sz w:val="28"/>
          <w:szCs w:val="28"/>
          <w:lang w:val="ru-RU"/>
        </w:rPr>
        <w:t xml:space="preserve"> может получать, обрабатывать и передавать данные со скоростью 64000 бит\с</w:t>
      </w:r>
      <w:r w:rsidR="00FE534D">
        <w:rPr>
          <w:color w:val="000000" w:themeColor="text1"/>
          <w:sz w:val="28"/>
          <w:szCs w:val="28"/>
          <w:lang w:val="ru-RU"/>
        </w:rPr>
        <w:t>, используя 20 гармоник для передачи одного бита информации</w:t>
      </w:r>
      <w:r w:rsidRPr="005A227F">
        <w:rPr>
          <w:color w:val="000000" w:themeColor="text1"/>
          <w:sz w:val="28"/>
          <w:szCs w:val="28"/>
          <w:lang w:val="ru-RU"/>
        </w:rPr>
        <w:t xml:space="preserve">. </w:t>
      </w:r>
    </w:p>
    <w:p w14:paraId="3F042172" w14:textId="43D4E03D" w:rsidR="00205B55" w:rsidRDefault="008A2177" w:rsidP="00205B55">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Следующим шагом данной работы является использование полученных данных и алгоритмов для </w:t>
      </w:r>
      <w:r w:rsidR="009245D6">
        <w:rPr>
          <w:color w:val="000000" w:themeColor="text1"/>
          <w:sz w:val="28"/>
          <w:szCs w:val="28"/>
          <w:lang w:val="ru-RU"/>
        </w:rPr>
        <w:t xml:space="preserve">распределения задач на несколько отдельных микроконтроллеров оптимальным образом в зависимости от необходимой скорости работы функционального или функциональных блоков </w:t>
      </w:r>
      <w:r w:rsidR="00FE534D">
        <w:rPr>
          <w:color w:val="000000" w:themeColor="text1"/>
          <w:sz w:val="28"/>
          <w:szCs w:val="28"/>
          <w:lang w:val="ru-RU"/>
        </w:rPr>
        <w:t>с целью распределения функций этап</w:t>
      </w:r>
      <w:r w:rsidR="009245D6">
        <w:rPr>
          <w:color w:val="000000" w:themeColor="text1"/>
          <w:sz w:val="28"/>
          <w:szCs w:val="28"/>
          <w:lang w:val="ru-RU"/>
        </w:rPr>
        <w:t>ов</w:t>
      </w:r>
      <w:r w:rsidR="00FE534D">
        <w:rPr>
          <w:color w:val="000000" w:themeColor="text1"/>
          <w:sz w:val="28"/>
          <w:szCs w:val="28"/>
          <w:lang w:val="ru-RU"/>
        </w:rPr>
        <w:t xml:space="preserve"> вычислений на отдельн</w:t>
      </w:r>
      <w:r w:rsidR="009245D6">
        <w:rPr>
          <w:color w:val="000000" w:themeColor="text1"/>
          <w:sz w:val="28"/>
          <w:szCs w:val="28"/>
          <w:lang w:val="ru-RU"/>
        </w:rPr>
        <w:t>ые</w:t>
      </w:r>
      <w:r w:rsidR="00FE534D">
        <w:rPr>
          <w:color w:val="000000" w:themeColor="text1"/>
          <w:sz w:val="28"/>
          <w:szCs w:val="28"/>
          <w:lang w:val="ru-RU"/>
        </w:rPr>
        <w:t xml:space="preserve"> ядр</w:t>
      </w:r>
      <w:r w:rsidR="009245D6">
        <w:rPr>
          <w:color w:val="000000" w:themeColor="text1"/>
          <w:sz w:val="28"/>
          <w:szCs w:val="28"/>
          <w:lang w:val="ru-RU"/>
        </w:rPr>
        <w:t>а</w:t>
      </w:r>
      <w:r w:rsidRPr="005A227F">
        <w:rPr>
          <w:color w:val="000000" w:themeColor="text1"/>
          <w:sz w:val="28"/>
          <w:szCs w:val="28"/>
          <w:lang w:val="ru-RU"/>
        </w:rPr>
        <w:t>. Данная реализация позволит в разы увеличить скорость работы всей системы</w:t>
      </w:r>
      <w:r w:rsidR="00FE534D">
        <w:rPr>
          <w:color w:val="000000" w:themeColor="text1"/>
          <w:sz w:val="28"/>
          <w:szCs w:val="28"/>
          <w:lang w:val="ru-RU"/>
        </w:rPr>
        <w:t xml:space="preserve"> из-за отсутствия необходимости выполнять 3 задачи параллельно</w:t>
      </w:r>
      <w:r w:rsidR="009D306C">
        <w:rPr>
          <w:color w:val="000000" w:themeColor="text1"/>
          <w:sz w:val="28"/>
          <w:szCs w:val="28"/>
          <w:lang w:val="ru-RU"/>
        </w:rPr>
        <w:t xml:space="preserve"> на одном ядре</w:t>
      </w:r>
      <w:r w:rsidR="009245D6">
        <w:rPr>
          <w:color w:val="000000" w:themeColor="text1"/>
          <w:sz w:val="28"/>
          <w:szCs w:val="28"/>
          <w:lang w:val="ru-RU"/>
        </w:rPr>
        <w:t xml:space="preserve">, а также уменьшит </w:t>
      </w:r>
      <w:r w:rsidR="001874F9">
        <w:rPr>
          <w:color w:val="000000" w:themeColor="text1"/>
          <w:sz w:val="28"/>
          <w:szCs w:val="28"/>
          <w:lang w:val="ru-RU"/>
        </w:rPr>
        <w:t xml:space="preserve">необходимые </w:t>
      </w:r>
      <w:r w:rsidR="009245D6">
        <w:rPr>
          <w:color w:val="000000" w:themeColor="text1"/>
          <w:sz w:val="28"/>
          <w:szCs w:val="28"/>
          <w:lang w:val="ru-RU"/>
        </w:rPr>
        <w:t xml:space="preserve">требования к вычислительным </w:t>
      </w:r>
      <w:r w:rsidR="001874F9">
        <w:rPr>
          <w:color w:val="000000" w:themeColor="text1"/>
          <w:sz w:val="28"/>
          <w:szCs w:val="28"/>
          <w:lang w:val="ru-RU"/>
        </w:rPr>
        <w:t>возможностям используемых ядер</w:t>
      </w:r>
      <w:r w:rsidRPr="005A227F">
        <w:rPr>
          <w:color w:val="000000" w:themeColor="text1"/>
          <w:sz w:val="28"/>
          <w:szCs w:val="28"/>
          <w:lang w:val="ru-RU"/>
        </w:rPr>
        <w:t>.</w:t>
      </w:r>
    </w:p>
    <w:p w14:paraId="31A6A01D" w14:textId="78388CBE" w:rsidR="00AA3EF2" w:rsidRPr="00205B55" w:rsidRDefault="00205B55" w:rsidP="00205B55">
      <w:pPr>
        <w:rPr>
          <w:color w:val="000000" w:themeColor="text1"/>
          <w:sz w:val="28"/>
          <w:szCs w:val="28"/>
          <w:lang w:val="ru-RU"/>
        </w:rPr>
      </w:pPr>
      <w:r>
        <w:rPr>
          <w:color w:val="000000" w:themeColor="text1"/>
          <w:sz w:val="28"/>
          <w:szCs w:val="28"/>
          <w:lang w:val="ru-RU"/>
        </w:rPr>
        <w:br w:type="page"/>
      </w:r>
    </w:p>
    <w:p w14:paraId="0CEC69B3" w14:textId="6A7C5635" w:rsidR="00AA3EF2" w:rsidRPr="003A55B2" w:rsidRDefault="00AA3EF2" w:rsidP="00EB2D9B">
      <w:pPr>
        <w:pStyle w:val="1"/>
        <w:spacing w:before="0" w:line="360" w:lineRule="auto"/>
        <w:ind w:firstLine="709"/>
        <w:jc w:val="center"/>
        <w:rPr>
          <w:rFonts w:ascii="Times New Roman" w:hAnsi="Times New Roman" w:cs="Times New Roman"/>
          <w:color w:val="000000" w:themeColor="text1"/>
        </w:rPr>
      </w:pPr>
      <w:bookmarkStart w:id="18" w:name="_Toc200937778"/>
      <w:r w:rsidRPr="003A55B2">
        <w:rPr>
          <w:rFonts w:ascii="Times New Roman" w:hAnsi="Times New Roman" w:cs="Times New Roman"/>
          <w:color w:val="000000" w:themeColor="text1"/>
        </w:rPr>
        <w:lastRenderedPageBreak/>
        <w:t>СПИСОК ИСПОЛЬЗОВАННЫХ ИСТОЧНИКОВ</w:t>
      </w:r>
      <w:bookmarkEnd w:id="18"/>
    </w:p>
    <w:p w14:paraId="1136146B" w14:textId="77777777" w:rsidR="00AB6E47" w:rsidRPr="00AB6E47" w:rsidRDefault="00AB6E47" w:rsidP="005C7B9C">
      <w:pPr>
        <w:pStyle w:val="a5"/>
        <w:numPr>
          <w:ilvl w:val="0"/>
          <w:numId w:val="29"/>
        </w:numPr>
        <w:spacing w:line="360" w:lineRule="auto"/>
        <w:jc w:val="both"/>
        <w:rPr>
          <w:color w:val="000000" w:themeColor="text1"/>
          <w:sz w:val="28"/>
          <w:szCs w:val="28"/>
          <w:lang w:val="en-US"/>
        </w:rPr>
      </w:pPr>
      <w:r w:rsidRPr="00AB6E47">
        <w:rPr>
          <w:color w:val="000000" w:themeColor="text1"/>
          <w:sz w:val="28"/>
          <w:szCs w:val="28"/>
          <w:lang w:val="en-US"/>
        </w:rPr>
        <w:t>Sohrabi F., Yu W. Hybrid Analog and Digital Beamforming for mmWave OFDM Large-Scale Antenna Arrays // IEEE Journal on Selected Areas in Communications. – 2017. – Т. 35. – No 9. – С. 2141-2156.</w:t>
      </w:r>
    </w:p>
    <w:p w14:paraId="62B9FD0C" w14:textId="77777777" w:rsidR="00AB6E47" w:rsidRPr="00AB6E47" w:rsidRDefault="00AB6E47" w:rsidP="005C7B9C">
      <w:pPr>
        <w:pStyle w:val="a5"/>
        <w:numPr>
          <w:ilvl w:val="0"/>
          <w:numId w:val="29"/>
        </w:numPr>
        <w:spacing w:line="360" w:lineRule="auto"/>
        <w:jc w:val="both"/>
        <w:rPr>
          <w:color w:val="000000" w:themeColor="text1"/>
          <w:sz w:val="28"/>
          <w:szCs w:val="28"/>
          <w:lang w:val="en-US"/>
        </w:rPr>
      </w:pPr>
      <w:r w:rsidRPr="00AB6E47">
        <w:rPr>
          <w:color w:val="000000" w:themeColor="text1"/>
          <w:sz w:val="28"/>
          <w:szCs w:val="28"/>
          <w:lang w:val="en-US"/>
        </w:rPr>
        <w:t>Suh S., et al. Low-Power Discrete Fourier Transform for OFDM: A Programmable Analog Approach // IEEE Transactions on Very Large Scale Integration (VLSI) Systems. – 2012. – Т. 20. – No 6. – С. 1025-1034.</w:t>
      </w:r>
    </w:p>
    <w:p w14:paraId="142DADB2"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 xml:space="preserve">Кандидов В. П., Чесноков С. С., Шленов С. А. Дискретное преобразование Фурье: Учебно-методическое пособие. – Москва: Московский государственный университет имени М. В. Ломоносова, Физический факультет, 2019. – </w:t>
      </w:r>
      <w:r w:rsidRPr="00AB6E47">
        <w:rPr>
          <w:color w:val="000000" w:themeColor="text1"/>
          <w:sz w:val="28"/>
          <w:szCs w:val="28"/>
          <w:lang w:val="en-US"/>
        </w:rPr>
        <w:t>URL</w:t>
      </w:r>
      <w:r w:rsidRPr="00AB6E47">
        <w:rPr>
          <w:color w:val="000000" w:themeColor="text1"/>
          <w:sz w:val="28"/>
          <w:szCs w:val="28"/>
          <w:lang w:val="ru-RU"/>
        </w:rPr>
        <w:t xml:space="preserve">: </w:t>
      </w:r>
      <w:r w:rsidRPr="00AB6E47">
        <w:rPr>
          <w:color w:val="000000" w:themeColor="text1"/>
          <w:sz w:val="28"/>
          <w:szCs w:val="28"/>
          <w:lang w:val="en-US"/>
        </w:rPr>
        <w:t>https</w:t>
      </w:r>
      <w:r w:rsidRPr="00AB6E47">
        <w:rPr>
          <w:color w:val="000000" w:themeColor="text1"/>
          <w:sz w:val="28"/>
          <w:szCs w:val="28"/>
          <w:lang w:val="ru-RU"/>
        </w:rPr>
        <w:t>://</w:t>
      </w:r>
      <w:r w:rsidRPr="00AB6E47">
        <w:rPr>
          <w:color w:val="000000" w:themeColor="text1"/>
          <w:sz w:val="28"/>
          <w:szCs w:val="28"/>
          <w:lang w:val="en-US"/>
        </w:rPr>
        <w:t>ofvp</w:t>
      </w:r>
      <w:r w:rsidRPr="00AB6E47">
        <w:rPr>
          <w:color w:val="000000" w:themeColor="text1"/>
          <w:sz w:val="28"/>
          <w:szCs w:val="28"/>
          <w:lang w:val="ru-RU"/>
        </w:rPr>
        <w:t>.</w:t>
      </w:r>
      <w:r w:rsidRPr="00AB6E47">
        <w:rPr>
          <w:color w:val="000000" w:themeColor="text1"/>
          <w:sz w:val="28"/>
          <w:szCs w:val="28"/>
          <w:lang w:val="en-US"/>
        </w:rPr>
        <w:t>phys</w:t>
      </w:r>
      <w:r w:rsidRPr="00AB6E47">
        <w:rPr>
          <w:color w:val="000000" w:themeColor="text1"/>
          <w:sz w:val="28"/>
          <w:szCs w:val="28"/>
          <w:lang w:val="ru-RU"/>
        </w:rPr>
        <w:t>.</w:t>
      </w:r>
      <w:r w:rsidRPr="00AB6E47">
        <w:rPr>
          <w:color w:val="000000" w:themeColor="text1"/>
          <w:sz w:val="28"/>
          <w:szCs w:val="28"/>
          <w:lang w:val="en-US"/>
        </w:rPr>
        <w:t>msu</w:t>
      </w:r>
      <w:r w:rsidRPr="00AB6E47">
        <w:rPr>
          <w:color w:val="000000" w:themeColor="text1"/>
          <w:sz w:val="28"/>
          <w:szCs w:val="28"/>
          <w:lang w:val="ru-RU"/>
        </w:rPr>
        <w:t>.</w:t>
      </w:r>
      <w:r w:rsidRPr="00AB6E47">
        <w:rPr>
          <w:color w:val="000000" w:themeColor="text1"/>
          <w:sz w:val="28"/>
          <w:szCs w:val="28"/>
          <w:lang w:val="en-US"/>
        </w:rPr>
        <w:t>ru</w:t>
      </w:r>
      <w:r w:rsidRPr="00AB6E47">
        <w:rPr>
          <w:color w:val="000000" w:themeColor="text1"/>
          <w:sz w:val="28"/>
          <w:szCs w:val="28"/>
          <w:lang w:val="ru-RU"/>
        </w:rPr>
        <w:t>/</w:t>
      </w:r>
      <w:r w:rsidRPr="00AB6E47">
        <w:rPr>
          <w:color w:val="000000" w:themeColor="text1"/>
          <w:sz w:val="28"/>
          <w:szCs w:val="28"/>
          <w:lang w:val="en-US"/>
        </w:rPr>
        <w:t>wp</w:t>
      </w:r>
      <w:r w:rsidRPr="00AB6E47">
        <w:rPr>
          <w:color w:val="000000" w:themeColor="text1"/>
          <w:sz w:val="28"/>
          <w:szCs w:val="28"/>
          <w:lang w:val="ru-RU"/>
        </w:rPr>
        <w:t>-</w:t>
      </w:r>
      <w:r w:rsidRPr="00AB6E47">
        <w:rPr>
          <w:color w:val="000000" w:themeColor="text1"/>
          <w:sz w:val="28"/>
          <w:szCs w:val="28"/>
          <w:lang w:val="en-US"/>
        </w:rPr>
        <w:t>content</w:t>
      </w:r>
      <w:r w:rsidRPr="00AB6E47">
        <w:rPr>
          <w:color w:val="000000" w:themeColor="text1"/>
          <w:sz w:val="28"/>
          <w:szCs w:val="28"/>
          <w:lang w:val="ru-RU"/>
        </w:rPr>
        <w:t>/</w:t>
      </w:r>
      <w:r w:rsidRPr="00AB6E47">
        <w:rPr>
          <w:color w:val="000000" w:themeColor="text1"/>
          <w:sz w:val="28"/>
          <w:szCs w:val="28"/>
          <w:lang w:val="en-US"/>
        </w:rPr>
        <w:t>uploads</w:t>
      </w:r>
      <w:r w:rsidRPr="00AB6E47">
        <w:rPr>
          <w:color w:val="000000" w:themeColor="text1"/>
          <w:sz w:val="28"/>
          <w:szCs w:val="28"/>
          <w:lang w:val="ru-RU"/>
        </w:rPr>
        <w:t>/2021/03/</w:t>
      </w:r>
      <w:r w:rsidRPr="00AB6E47">
        <w:rPr>
          <w:color w:val="000000" w:themeColor="text1"/>
          <w:sz w:val="28"/>
          <w:szCs w:val="28"/>
          <w:lang w:val="en-US"/>
        </w:rPr>
        <w:t>diskretnoe</w:t>
      </w:r>
      <w:r w:rsidRPr="00AB6E47">
        <w:rPr>
          <w:color w:val="000000" w:themeColor="text1"/>
          <w:sz w:val="28"/>
          <w:szCs w:val="28"/>
          <w:lang w:val="ru-RU"/>
        </w:rPr>
        <w:t>-</w:t>
      </w:r>
      <w:r w:rsidRPr="00AB6E47">
        <w:rPr>
          <w:color w:val="000000" w:themeColor="text1"/>
          <w:sz w:val="28"/>
          <w:szCs w:val="28"/>
          <w:lang w:val="en-US"/>
        </w:rPr>
        <w:t>preobrazovanie</w:t>
      </w:r>
      <w:r w:rsidRPr="00AB6E47">
        <w:rPr>
          <w:color w:val="000000" w:themeColor="text1"/>
          <w:sz w:val="28"/>
          <w:szCs w:val="28"/>
          <w:lang w:val="ru-RU"/>
        </w:rPr>
        <w:t>-</w:t>
      </w:r>
      <w:r w:rsidRPr="00AB6E47">
        <w:rPr>
          <w:color w:val="000000" w:themeColor="text1"/>
          <w:sz w:val="28"/>
          <w:szCs w:val="28"/>
          <w:lang w:val="en-US"/>
        </w:rPr>
        <w:t>fure</w:t>
      </w:r>
      <w:r w:rsidRPr="00AB6E47">
        <w:rPr>
          <w:color w:val="000000" w:themeColor="text1"/>
          <w:sz w:val="28"/>
          <w:szCs w:val="28"/>
          <w:lang w:val="ru-RU"/>
        </w:rPr>
        <w:t>.</w:t>
      </w:r>
      <w:r w:rsidRPr="00AB6E47">
        <w:rPr>
          <w:color w:val="000000" w:themeColor="text1"/>
          <w:sz w:val="28"/>
          <w:szCs w:val="28"/>
          <w:lang w:val="en-US"/>
        </w:rPr>
        <w:t>pdf</w:t>
      </w:r>
    </w:p>
    <w:p w14:paraId="376D5490"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Юнаковский А. Гармонический анализ. Ряды Фурье, преобразование Фурье и приложения БПФ: Учебное пособие. – Издательский Дом Интеллект, 2024.</w:t>
      </w:r>
    </w:p>
    <w:p w14:paraId="7851FC6A" w14:textId="77777777" w:rsidR="00AB6E47" w:rsidRPr="00AB6E47" w:rsidRDefault="00AB6E47" w:rsidP="005C7B9C">
      <w:pPr>
        <w:pStyle w:val="a5"/>
        <w:numPr>
          <w:ilvl w:val="0"/>
          <w:numId w:val="29"/>
        </w:numPr>
        <w:spacing w:line="360" w:lineRule="auto"/>
        <w:jc w:val="both"/>
        <w:rPr>
          <w:color w:val="000000" w:themeColor="text1"/>
          <w:sz w:val="28"/>
          <w:szCs w:val="28"/>
          <w:lang w:val="en-US"/>
        </w:rPr>
      </w:pPr>
      <w:r w:rsidRPr="00AB6E47">
        <w:rPr>
          <w:color w:val="000000" w:themeColor="text1"/>
          <w:sz w:val="28"/>
          <w:szCs w:val="28"/>
          <w:lang w:val="en-US"/>
        </w:rPr>
        <w:t>Noviello C. Mastering STM32. – Leanpub, 2018. – Перевод: Дмитрий Карасёв, 2021. – URL: https://psv4.userapi.com/s/v1/d/nNFqfKlntE8UuofK_ZwZs3REvPJBNHOj61DNTSOnUeK1Td322ZcO1iRe3UzLUyqiKBDxNrRGmJGrFmBS62afV646tkW5Pw9gNXRIEcmnjsyUp6ilir2VuQ/Karmin_Noviello_-_Osvoenie_STM32.pdf</w:t>
      </w:r>
    </w:p>
    <w:p w14:paraId="7C4D621E"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 xml:space="preserve">Мединцев В. Операционные системы микроконтроллеров – На примере операционной системы реального времени </w:t>
      </w:r>
      <w:r w:rsidRPr="00AB6E47">
        <w:rPr>
          <w:color w:val="000000" w:themeColor="text1"/>
          <w:sz w:val="28"/>
          <w:szCs w:val="28"/>
          <w:lang w:val="en-US"/>
        </w:rPr>
        <w:t>FreeRTOS</w:t>
      </w:r>
      <w:r w:rsidRPr="00AB6E47">
        <w:rPr>
          <w:color w:val="000000" w:themeColor="text1"/>
          <w:sz w:val="28"/>
          <w:szCs w:val="28"/>
          <w:lang w:val="ru-RU"/>
        </w:rPr>
        <w:t xml:space="preserve">. – [б. м.] : Издательские решения, 2023. – 228 с. – </w:t>
      </w:r>
      <w:r w:rsidRPr="00AB6E47">
        <w:rPr>
          <w:color w:val="000000" w:themeColor="text1"/>
          <w:sz w:val="28"/>
          <w:szCs w:val="28"/>
          <w:lang w:val="en-US"/>
        </w:rPr>
        <w:t>ISBN</w:t>
      </w:r>
      <w:r w:rsidRPr="00AB6E47">
        <w:rPr>
          <w:color w:val="000000" w:themeColor="text1"/>
          <w:sz w:val="28"/>
          <w:szCs w:val="28"/>
          <w:lang w:val="ru-RU"/>
        </w:rPr>
        <w:t xml:space="preserve"> 978-5-0060-0974-5. – </w:t>
      </w:r>
      <w:r w:rsidRPr="00AB6E47">
        <w:rPr>
          <w:color w:val="000000" w:themeColor="text1"/>
          <w:sz w:val="28"/>
          <w:szCs w:val="28"/>
          <w:lang w:val="en-US"/>
        </w:rPr>
        <w:t>URL</w:t>
      </w:r>
      <w:r w:rsidRPr="00AB6E47">
        <w:rPr>
          <w:color w:val="000000" w:themeColor="text1"/>
          <w:sz w:val="28"/>
          <w:szCs w:val="28"/>
          <w:lang w:val="ru-RU"/>
        </w:rPr>
        <w:t xml:space="preserve">: </w:t>
      </w:r>
      <w:r w:rsidRPr="00AB6E47">
        <w:rPr>
          <w:color w:val="000000" w:themeColor="text1"/>
          <w:sz w:val="28"/>
          <w:szCs w:val="28"/>
          <w:lang w:val="en-US"/>
        </w:rPr>
        <w:t>https</w:t>
      </w:r>
      <w:r w:rsidRPr="00AB6E47">
        <w:rPr>
          <w:color w:val="000000" w:themeColor="text1"/>
          <w:sz w:val="28"/>
          <w:szCs w:val="28"/>
          <w:lang w:val="ru-RU"/>
        </w:rPr>
        <w:t>://</w:t>
      </w:r>
      <w:r w:rsidRPr="00AB6E47">
        <w:rPr>
          <w:color w:val="000000" w:themeColor="text1"/>
          <w:sz w:val="28"/>
          <w:szCs w:val="28"/>
          <w:lang w:val="en-US"/>
        </w:rPr>
        <w:t>mrroot</w:t>
      </w:r>
      <w:r w:rsidRPr="00AB6E47">
        <w:rPr>
          <w:color w:val="000000" w:themeColor="text1"/>
          <w:sz w:val="28"/>
          <w:szCs w:val="28"/>
          <w:lang w:val="ru-RU"/>
        </w:rPr>
        <w:t>.</w:t>
      </w:r>
      <w:r w:rsidRPr="00AB6E47">
        <w:rPr>
          <w:color w:val="000000" w:themeColor="text1"/>
          <w:sz w:val="28"/>
          <w:szCs w:val="28"/>
          <w:lang w:val="en-US"/>
        </w:rPr>
        <w:t>pro</w:t>
      </w:r>
      <w:r w:rsidRPr="00AB6E47">
        <w:rPr>
          <w:color w:val="000000" w:themeColor="text1"/>
          <w:sz w:val="28"/>
          <w:szCs w:val="28"/>
          <w:lang w:val="ru-RU"/>
        </w:rPr>
        <w:t>/</w:t>
      </w:r>
      <w:r w:rsidRPr="00AB6E47">
        <w:rPr>
          <w:color w:val="000000" w:themeColor="text1"/>
          <w:sz w:val="28"/>
          <w:szCs w:val="28"/>
          <w:lang w:val="en-US"/>
        </w:rPr>
        <w:t>wp</w:t>
      </w:r>
      <w:r w:rsidRPr="00AB6E47">
        <w:rPr>
          <w:color w:val="000000" w:themeColor="text1"/>
          <w:sz w:val="28"/>
          <w:szCs w:val="28"/>
          <w:lang w:val="ru-RU"/>
        </w:rPr>
        <w:t>-</w:t>
      </w:r>
      <w:r w:rsidRPr="00AB6E47">
        <w:rPr>
          <w:color w:val="000000" w:themeColor="text1"/>
          <w:sz w:val="28"/>
          <w:szCs w:val="28"/>
          <w:lang w:val="en-US"/>
        </w:rPr>
        <w:t>content</w:t>
      </w:r>
      <w:r w:rsidRPr="00AB6E47">
        <w:rPr>
          <w:color w:val="000000" w:themeColor="text1"/>
          <w:sz w:val="28"/>
          <w:szCs w:val="28"/>
          <w:lang w:val="ru-RU"/>
        </w:rPr>
        <w:t>/</w:t>
      </w:r>
      <w:r w:rsidRPr="00AB6E47">
        <w:rPr>
          <w:color w:val="000000" w:themeColor="text1"/>
          <w:sz w:val="28"/>
          <w:szCs w:val="28"/>
          <w:lang w:val="en-US"/>
        </w:rPr>
        <w:t>uploads</w:t>
      </w:r>
      <w:r w:rsidRPr="00AB6E47">
        <w:rPr>
          <w:color w:val="000000" w:themeColor="text1"/>
          <w:sz w:val="28"/>
          <w:szCs w:val="28"/>
          <w:lang w:val="ru-RU"/>
        </w:rPr>
        <w:t>/2023/12/</w:t>
      </w:r>
      <w:r w:rsidRPr="00AB6E47">
        <w:rPr>
          <w:color w:val="000000" w:themeColor="text1"/>
          <w:sz w:val="28"/>
          <w:szCs w:val="28"/>
          <w:lang w:val="en-US"/>
        </w:rPr>
        <w:t>operaczionnye</w:t>
      </w:r>
      <w:r w:rsidRPr="00AB6E47">
        <w:rPr>
          <w:color w:val="000000" w:themeColor="text1"/>
          <w:sz w:val="28"/>
          <w:szCs w:val="28"/>
          <w:lang w:val="ru-RU"/>
        </w:rPr>
        <w:t>-_</w:t>
      </w:r>
      <w:r w:rsidRPr="00AB6E47">
        <w:rPr>
          <w:color w:val="000000" w:themeColor="text1"/>
          <w:sz w:val="28"/>
          <w:szCs w:val="28"/>
          <w:lang w:val="en-US"/>
        </w:rPr>
        <w:t>sistemy</w:t>
      </w:r>
      <w:r w:rsidRPr="00AB6E47">
        <w:rPr>
          <w:color w:val="000000" w:themeColor="text1"/>
          <w:sz w:val="28"/>
          <w:szCs w:val="28"/>
          <w:lang w:val="ru-RU"/>
        </w:rPr>
        <w:t>_</w:t>
      </w:r>
      <w:r w:rsidRPr="00AB6E47">
        <w:rPr>
          <w:color w:val="000000" w:themeColor="text1"/>
          <w:sz w:val="28"/>
          <w:szCs w:val="28"/>
          <w:lang w:val="en-US"/>
        </w:rPr>
        <w:t>mikrokontrollerov</w:t>
      </w:r>
      <w:r w:rsidRPr="00AB6E47">
        <w:rPr>
          <w:color w:val="000000" w:themeColor="text1"/>
          <w:sz w:val="28"/>
          <w:szCs w:val="28"/>
          <w:lang w:val="ru-RU"/>
        </w:rPr>
        <w:t>.</w:t>
      </w:r>
      <w:r w:rsidRPr="00AB6E47">
        <w:rPr>
          <w:color w:val="000000" w:themeColor="text1"/>
          <w:sz w:val="28"/>
          <w:szCs w:val="28"/>
          <w:lang w:val="en-US"/>
        </w:rPr>
        <w:t>pdf</w:t>
      </w:r>
    </w:p>
    <w:p w14:paraId="3FBA2397"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 xml:space="preserve">Белов А. В. Микроконтроллеры </w:t>
      </w:r>
      <w:r w:rsidRPr="00AB6E47">
        <w:rPr>
          <w:color w:val="000000" w:themeColor="text1"/>
          <w:sz w:val="28"/>
          <w:szCs w:val="28"/>
          <w:lang w:val="en-US"/>
        </w:rPr>
        <w:t>AVR</w:t>
      </w:r>
      <w:r w:rsidRPr="00AB6E47">
        <w:rPr>
          <w:color w:val="000000" w:themeColor="text1"/>
          <w:sz w:val="28"/>
          <w:szCs w:val="28"/>
          <w:lang w:val="ru-RU"/>
        </w:rPr>
        <w:t xml:space="preserve">: от азов программирования до создания практических устройств. – Изд. 2-е, перераб. и доп. + виртуальный диск с видеокурсами. — СПб.: Наука и Техника, 2020. – 544 с. – </w:t>
      </w:r>
      <w:r w:rsidRPr="00AB6E47">
        <w:rPr>
          <w:color w:val="000000" w:themeColor="text1"/>
          <w:sz w:val="28"/>
          <w:szCs w:val="28"/>
          <w:lang w:val="en-US"/>
        </w:rPr>
        <w:t>URL</w:t>
      </w:r>
      <w:r w:rsidRPr="00AB6E47">
        <w:rPr>
          <w:color w:val="000000" w:themeColor="text1"/>
          <w:sz w:val="28"/>
          <w:szCs w:val="28"/>
          <w:lang w:val="ru-RU"/>
        </w:rPr>
        <w:t xml:space="preserve">: </w:t>
      </w:r>
      <w:r w:rsidRPr="00AB6E47">
        <w:rPr>
          <w:color w:val="000000" w:themeColor="text1"/>
          <w:sz w:val="28"/>
          <w:szCs w:val="28"/>
          <w:lang w:val="en-US"/>
        </w:rPr>
        <w:lastRenderedPageBreak/>
        <w:t>https</w:t>
      </w:r>
      <w:r w:rsidRPr="00AB6E47">
        <w:rPr>
          <w:color w:val="000000" w:themeColor="text1"/>
          <w:sz w:val="28"/>
          <w:szCs w:val="28"/>
          <w:lang w:val="ru-RU"/>
        </w:rPr>
        <w:t>://</w:t>
      </w:r>
      <w:r w:rsidRPr="00AB6E47">
        <w:rPr>
          <w:color w:val="000000" w:themeColor="text1"/>
          <w:sz w:val="28"/>
          <w:szCs w:val="28"/>
          <w:lang w:val="en-US"/>
        </w:rPr>
        <w:t>prepod</w:t>
      </w:r>
      <w:r w:rsidRPr="00AB6E47">
        <w:rPr>
          <w:color w:val="000000" w:themeColor="text1"/>
          <w:sz w:val="28"/>
          <w:szCs w:val="28"/>
          <w:lang w:val="ru-RU"/>
        </w:rPr>
        <w:t>.</w:t>
      </w:r>
      <w:r w:rsidRPr="00AB6E47">
        <w:rPr>
          <w:color w:val="000000" w:themeColor="text1"/>
          <w:sz w:val="28"/>
          <w:szCs w:val="28"/>
          <w:lang w:val="en-US"/>
        </w:rPr>
        <w:t>nspu</w:t>
      </w:r>
      <w:r w:rsidRPr="00AB6E47">
        <w:rPr>
          <w:color w:val="000000" w:themeColor="text1"/>
          <w:sz w:val="28"/>
          <w:szCs w:val="28"/>
          <w:lang w:val="ru-RU"/>
        </w:rPr>
        <w:t>.</w:t>
      </w:r>
      <w:r w:rsidRPr="00AB6E47">
        <w:rPr>
          <w:color w:val="000000" w:themeColor="text1"/>
          <w:sz w:val="28"/>
          <w:szCs w:val="28"/>
          <w:lang w:val="en-US"/>
        </w:rPr>
        <w:t>ru</w:t>
      </w:r>
      <w:r w:rsidRPr="00AB6E47">
        <w:rPr>
          <w:color w:val="000000" w:themeColor="text1"/>
          <w:sz w:val="28"/>
          <w:szCs w:val="28"/>
          <w:lang w:val="ru-RU"/>
        </w:rPr>
        <w:t>/</w:t>
      </w:r>
      <w:r w:rsidRPr="00AB6E47">
        <w:rPr>
          <w:color w:val="000000" w:themeColor="text1"/>
          <w:sz w:val="28"/>
          <w:szCs w:val="28"/>
          <w:lang w:val="en-US"/>
        </w:rPr>
        <w:t>pluginfile</w:t>
      </w:r>
      <w:r w:rsidRPr="00AB6E47">
        <w:rPr>
          <w:color w:val="000000" w:themeColor="text1"/>
          <w:sz w:val="28"/>
          <w:szCs w:val="28"/>
          <w:lang w:val="ru-RU"/>
        </w:rPr>
        <w:t>.</w:t>
      </w:r>
      <w:r w:rsidRPr="00AB6E47">
        <w:rPr>
          <w:color w:val="000000" w:themeColor="text1"/>
          <w:sz w:val="28"/>
          <w:szCs w:val="28"/>
          <w:lang w:val="en-US"/>
        </w:rPr>
        <w:t>php</w:t>
      </w:r>
      <w:r w:rsidRPr="00AB6E47">
        <w:rPr>
          <w:color w:val="000000" w:themeColor="text1"/>
          <w:sz w:val="28"/>
          <w:szCs w:val="28"/>
          <w:lang w:val="ru-RU"/>
        </w:rPr>
        <w:t>/356006/</w:t>
      </w:r>
      <w:r w:rsidRPr="00AB6E47">
        <w:rPr>
          <w:color w:val="000000" w:themeColor="text1"/>
          <w:sz w:val="28"/>
          <w:szCs w:val="28"/>
          <w:lang w:val="en-US"/>
        </w:rPr>
        <w:t>mod</w:t>
      </w:r>
      <w:r w:rsidRPr="00AB6E47">
        <w:rPr>
          <w:color w:val="000000" w:themeColor="text1"/>
          <w:sz w:val="28"/>
          <w:szCs w:val="28"/>
          <w:lang w:val="ru-RU"/>
        </w:rPr>
        <w:t>_</w:t>
      </w:r>
      <w:r w:rsidRPr="00AB6E47">
        <w:rPr>
          <w:color w:val="000000" w:themeColor="text1"/>
          <w:sz w:val="28"/>
          <w:szCs w:val="28"/>
          <w:lang w:val="en-US"/>
        </w:rPr>
        <w:t>resource</w:t>
      </w:r>
      <w:r w:rsidRPr="00AB6E47">
        <w:rPr>
          <w:color w:val="000000" w:themeColor="text1"/>
          <w:sz w:val="28"/>
          <w:szCs w:val="28"/>
          <w:lang w:val="ru-RU"/>
        </w:rPr>
        <w:t>/</w:t>
      </w:r>
      <w:r w:rsidRPr="00AB6E47">
        <w:rPr>
          <w:color w:val="000000" w:themeColor="text1"/>
          <w:sz w:val="28"/>
          <w:szCs w:val="28"/>
          <w:lang w:val="en-US"/>
        </w:rPr>
        <w:t>content</w:t>
      </w:r>
      <w:r w:rsidRPr="00AB6E47">
        <w:rPr>
          <w:color w:val="000000" w:themeColor="text1"/>
          <w:sz w:val="28"/>
          <w:szCs w:val="28"/>
          <w:lang w:val="ru-RU"/>
        </w:rPr>
        <w:t>/1/Белов%20А.В.%20-%20Микроконтроллеры%20</w:t>
      </w:r>
      <w:r w:rsidRPr="00AB6E47">
        <w:rPr>
          <w:color w:val="000000" w:themeColor="text1"/>
          <w:sz w:val="28"/>
          <w:szCs w:val="28"/>
          <w:lang w:val="en-US"/>
        </w:rPr>
        <w:t>AVR</w:t>
      </w:r>
      <w:r w:rsidRPr="00AB6E47">
        <w:rPr>
          <w:color w:val="000000" w:themeColor="text1"/>
          <w:sz w:val="28"/>
          <w:szCs w:val="28"/>
          <w:lang w:val="ru-RU"/>
        </w:rPr>
        <w:t>.%20От%20азов%20программирования%20до%20создания%20практических%20устройств%20-%202020.</w:t>
      </w:r>
      <w:r w:rsidRPr="00AB6E47">
        <w:rPr>
          <w:color w:val="000000" w:themeColor="text1"/>
          <w:sz w:val="28"/>
          <w:szCs w:val="28"/>
          <w:lang w:val="en-US"/>
        </w:rPr>
        <w:t>pdf</w:t>
      </w:r>
    </w:p>
    <w:p w14:paraId="62F43A16"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 xml:space="preserve">Васильев А. С., Лашманов О. Ю., Пантюшин А. В. Основы программирования микроконтроллеров. – СПб: Университет ИТМО, 2016. – 95с. – </w:t>
      </w:r>
      <w:r w:rsidRPr="00AB6E47">
        <w:rPr>
          <w:color w:val="000000" w:themeColor="text1"/>
          <w:sz w:val="28"/>
          <w:szCs w:val="28"/>
          <w:lang w:val="en-US"/>
        </w:rPr>
        <w:t>URL</w:t>
      </w:r>
      <w:r w:rsidRPr="00AB6E47">
        <w:rPr>
          <w:color w:val="000000" w:themeColor="text1"/>
          <w:sz w:val="28"/>
          <w:szCs w:val="28"/>
          <w:lang w:val="ru-RU"/>
        </w:rPr>
        <w:t xml:space="preserve">: </w:t>
      </w:r>
      <w:r w:rsidRPr="00AB6E47">
        <w:rPr>
          <w:color w:val="000000" w:themeColor="text1"/>
          <w:sz w:val="28"/>
          <w:szCs w:val="28"/>
          <w:lang w:val="en-US"/>
        </w:rPr>
        <w:t>https</w:t>
      </w:r>
      <w:r w:rsidRPr="00AB6E47">
        <w:rPr>
          <w:color w:val="000000" w:themeColor="text1"/>
          <w:sz w:val="28"/>
          <w:szCs w:val="28"/>
          <w:lang w:val="ru-RU"/>
        </w:rPr>
        <w:t>://</w:t>
      </w:r>
      <w:r w:rsidRPr="00AB6E47">
        <w:rPr>
          <w:color w:val="000000" w:themeColor="text1"/>
          <w:sz w:val="28"/>
          <w:szCs w:val="28"/>
          <w:lang w:val="en-US"/>
        </w:rPr>
        <w:t>books</w:t>
      </w:r>
      <w:r w:rsidRPr="00AB6E47">
        <w:rPr>
          <w:color w:val="000000" w:themeColor="text1"/>
          <w:sz w:val="28"/>
          <w:szCs w:val="28"/>
          <w:lang w:val="ru-RU"/>
        </w:rPr>
        <w:t>.</w:t>
      </w:r>
      <w:r w:rsidRPr="00AB6E47">
        <w:rPr>
          <w:color w:val="000000" w:themeColor="text1"/>
          <w:sz w:val="28"/>
          <w:szCs w:val="28"/>
          <w:lang w:val="en-US"/>
        </w:rPr>
        <w:t>ifmo</w:t>
      </w:r>
      <w:r w:rsidRPr="00AB6E47">
        <w:rPr>
          <w:color w:val="000000" w:themeColor="text1"/>
          <w:sz w:val="28"/>
          <w:szCs w:val="28"/>
          <w:lang w:val="ru-RU"/>
        </w:rPr>
        <w:t>.</w:t>
      </w:r>
      <w:r w:rsidRPr="00AB6E47">
        <w:rPr>
          <w:color w:val="000000" w:themeColor="text1"/>
          <w:sz w:val="28"/>
          <w:szCs w:val="28"/>
          <w:lang w:val="en-US"/>
        </w:rPr>
        <w:t>ru</w:t>
      </w:r>
      <w:r w:rsidRPr="00AB6E47">
        <w:rPr>
          <w:color w:val="000000" w:themeColor="text1"/>
          <w:sz w:val="28"/>
          <w:szCs w:val="28"/>
          <w:lang w:val="ru-RU"/>
        </w:rPr>
        <w:t>/</w:t>
      </w:r>
      <w:r w:rsidRPr="00AB6E47">
        <w:rPr>
          <w:color w:val="000000" w:themeColor="text1"/>
          <w:sz w:val="28"/>
          <w:szCs w:val="28"/>
          <w:lang w:val="en-US"/>
        </w:rPr>
        <w:t>file</w:t>
      </w:r>
      <w:r w:rsidRPr="00AB6E47">
        <w:rPr>
          <w:color w:val="000000" w:themeColor="text1"/>
          <w:sz w:val="28"/>
          <w:szCs w:val="28"/>
          <w:lang w:val="ru-RU"/>
        </w:rPr>
        <w:t>/</w:t>
      </w:r>
      <w:r w:rsidRPr="00AB6E47">
        <w:rPr>
          <w:color w:val="000000" w:themeColor="text1"/>
          <w:sz w:val="28"/>
          <w:szCs w:val="28"/>
          <w:lang w:val="en-US"/>
        </w:rPr>
        <w:t>pdf</w:t>
      </w:r>
      <w:r w:rsidRPr="00AB6E47">
        <w:rPr>
          <w:color w:val="000000" w:themeColor="text1"/>
          <w:sz w:val="28"/>
          <w:szCs w:val="28"/>
          <w:lang w:val="ru-RU"/>
        </w:rPr>
        <w:t>/2031.</w:t>
      </w:r>
      <w:r w:rsidRPr="00AB6E47">
        <w:rPr>
          <w:color w:val="000000" w:themeColor="text1"/>
          <w:sz w:val="28"/>
          <w:szCs w:val="28"/>
          <w:lang w:val="en-US"/>
        </w:rPr>
        <w:t>pdf</w:t>
      </w:r>
    </w:p>
    <w:p w14:paraId="4E653CDA" w14:textId="54C71F71" w:rsidR="00AB6E47" w:rsidRPr="00AB6E47" w:rsidRDefault="00AB6E47" w:rsidP="004F6D51">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 xml:space="preserve">Гантерот К. Оптимизация программ на </w:t>
      </w:r>
      <w:r w:rsidRPr="00AB6E47">
        <w:rPr>
          <w:color w:val="000000" w:themeColor="text1"/>
          <w:sz w:val="28"/>
          <w:szCs w:val="28"/>
          <w:lang w:val="en-US"/>
        </w:rPr>
        <w:t>C</w:t>
      </w:r>
      <w:r w:rsidRPr="00AB6E47">
        <w:rPr>
          <w:color w:val="000000" w:themeColor="text1"/>
          <w:sz w:val="28"/>
          <w:szCs w:val="28"/>
          <w:lang w:val="ru-RU"/>
        </w:rPr>
        <w:t>++. Проверенные методы повышения производительности. – Диалектика, 2019.</w:t>
      </w:r>
    </w:p>
    <w:p w14:paraId="6C4A5246" w14:textId="760E15C7" w:rsidR="00432D53" w:rsidRDefault="00AB6E47" w:rsidP="004F6D51">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Касперски К. Техника оптимизации программ. Эффективное использование памяти. – БХВ-Петербург, 2003.</w:t>
      </w:r>
    </w:p>
    <w:p w14:paraId="15666A6F" w14:textId="55D2AEB8" w:rsidR="004F6D51" w:rsidRPr="004F6D51" w:rsidRDefault="004F6D51" w:rsidP="00376EFF">
      <w:pPr>
        <w:pStyle w:val="a5"/>
        <w:numPr>
          <w:ilvl w:val="0"/>
          <w:numId w:val="29"/>
        </w:numPr>
        <w:jc w:val="both"/>
        <w:rPr>
          <w:color w:val="000000" w:themeColor="text1"/>
          <w:sz w:val="28"/>
          <w:szCs w:val="28"/>
          <w:lang w:val="ru-RU"/>
        </w:rPr>
      </w:pPr>
      <w:r w:rsidRPr="004F6D51">
        <w:rPr>
          <w:color w:val="000000" w:themeColor="text1"/>
          <w:sz w:val="28"/>
          <w:szCs w:val="28"/>
          <w:lang w:val="ru-RU"/>
        </w:rPr>
        <w:t>Гей У. Основы STM32. Изучаем FreeRTOS, libopencm3 и GCC. – ДМК Пресс, 2024.</w:t>
      </w:r>
    </w:p>
    <w:p w14:paraId="38E74D6B" w14:textId="77777777" w:rsidR="00AA3EF2" w:rsidRPr="00AA3EF2" w:rsidRDefault="00AA3EF2" w:rsidP="00AA3EF2">
      <w:pPr>
        <w:rPr>
          <w:lang w:val="ru-RU"/>
        </w:rPr>
      </w:pPr>
    </w:p>
    <w:p w14:paraId="4566DDE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br w:type="page"/>
      </w:r>
    </w:p>
    <w:p w14:paraId="165BECF8" w14:textId="6770B2CB" w:rsidR="008A2177" w:rsidRPr="00A5421F" w:rsidRDefault="008A2177" w:rsidP="00A5421F">
      <w:pPr>
        <w:pStyle w:val="1"/>
        <w:tabs>
          <w:tab w:val="right" w:leader="dot" w:pos="9639"/>
        </w:tabs>
        <w:spacing w:before="0" w:line="360" w:lineRule="auto"/>
        <w:jc w:val="center"/>
        <w:rPr>
          <w:rFonts w:ascii="Times New Roman" w:hAnsi="Times New Roman" w:cs="Times New Roman"/>
          <w:color w:val="000000" w:themeColor="text1"/>
        </w:rPr>
      </w:pPr>
      <w:bookmarkStart w:id="19" w:name="_Toc200937779"/>
      <w:r w:rsidRPr="00A5421F">
        <w:rPr>
          <w:rFonts w:ascii="Times New Roman" w:hAnsi="Times New Roman" w:cs="Times New Roman"/>
          <w:color w:val="000000" w:themeColor="text1"/>
        </w:rPr>
        <w:lastRenderedPageBreak/>
        <w:t>П</w:t>
      </w:r>
      <w:r w:rsidR="00177C91">
        <w:rPr>
          <w:rFonts w:ascii="Times New Roman" w:hAnsi="Times New Roman" w:cs="Times New Roman"/>
          <w:color w:val="000000" w:themeColor="text1"/>
        </w:rPr>
        <w:t>РИЛОЖЕНИЕ</w:t>
      </w:r>
      <w:r w:rsidRPr="00A5421F">
        <w:rPr>
          <w:rFonts w:ascii="Times New Roman" w:hAnsi="Times New Roman" w:cs="Times New Roman"/>
          <w:color w:val="000000" w:themeColor="text1"/>
        </w:rPr>
        <w:t xml:space="preserve"> </w:t>
      </w:r>
      <w:r w:rsidR="00177C91">
        <w:rPr>
          <w:rFonts w:ascii="Times New Roman" w:hAnsi="Times New Roman" w:cs="Times New Roman"/>
          <w:color w:val="000000" w:themeColor="text1"/>
        </w:rPr>
        <w:t>А</w:t>
      </w:r>
      <w:bookmarkEnd w:id="19"/>
    </w:p>
    <w:p w14:paraId="44C76374" w14:textId="06CE2934" w:rsidR="008A2177" w:rsidRPr="002873C7" w:rsidRDefault="008A2177" w:rsidP="002873C7">
      <w:pPr>
        <w:spacing w:line="360" w:lineRule="auto"/>
        <w:ind w:firstLine="709"/>
        <w:jc w:val="both"/>
        <w:rPr>
          <w:color w:val="000000" w:themeColor="text1"/>
          <w:sz w:val="32"/>
          <w:szCs w:val="32"/>
          <w:shd w:val="clear" w:color="auto" w:fill="FFFFFF"/>
          <w:lang w:val="ru-RU" w:eastAsia="ru-RU"/>
        </w:rPr>
      </w:pPr>
      <w:r w:rsidRPr="002873C7">
        <w:rPr>
          <w:color w:val="000000" w:themeColor="text1"/>
          <w:sz w:val="32"/>
          <w:szCs w:val="32"/>
          <w:shd w:val="clear" w:color="auto" w:fill="FFFFFF"/>
          <w:lang w:val="ru-RU" w:eastAsia="ru-RU"/>
        </w:rPr>
        <w:t xml:space="preserve">Принцип работы приемопередатчика на основе </w:t>
      </w:r>
      <w:r w:rsidRPr="00A5421F">
        <w:rPr>
          <w:color w:val="000000" w:themeColor="text1"/>
          <w:sz w:val="32"/>
          <w:szCs w:val="32"/>
          <w:shd w:val="clear" w:color="auto" w:fill="FFFFFF"/>
          <w:lang w:val="en-US" w:eastAsia="ru-RU"/>
        </w:rPr>
        <w:t>OFDM</w:t>
      </w:r>
      <w:r w:rsidR="002873C7">
        <w:rPr>
          <w:color w:val="000000" w:themeColor="text1"/>
          <w:sz w:val="32"/>
          <w:szCs w:val="32"/>
          <w:shd w:val="clear" w:color="auto" w:fill="FFFFFF"/>
          <w:lang w:val="ru-RU" w:eastAsia="ru-RU"/>
        </w:rPr>
        <w:t xml:space="preserve">. </w:t>
      </w:r>
      <w:r w:rsidRPr="005A227F">
        <w:rPr>
          <w:color w:val="000000" w:themeColor="text1"/>
          <w:sz w:val="28"/>
          <w:szCs w:val="28"/>
          <w:lang w:val="ru-RU"/>
        </w:rPr>
        <w:t>Ортогональное частотное мультиплексирование (</w:t>
      </w:r>
      <w:r w:rsidRPr="005A227F">
        <w:rPr>
          <w:color w:val="000000" w:themeColor="text1"/>
          <w:sz w:val="28"/>
          <w:szCs w:val="28"/>
        </w:rPr>
        <w:t>OFDM</w:t>
      </w:r>
      <w:r w:rsidRPr="005A227F">
        <w:rPr>
          <w:color w:val="000000" w:themeColor="text1"/>
          <w:sz w:val="28"/>
          <w:szCs w:val="28"/>
          <w:lang w:val="ru-RU"/>
        </w:rPr>
        <w:t xml:space="preserve">) </w:t>
      </w:r>
      <w:r w:rsidR="00DA6A9E" w:rsidRPr="005A227F">
        <w:rPr>
          <w:color w:val="000000" w:themeColor="text1"/>
          <w:sz w:val="28"/>
          <w:szCs w:val="28"/>
          <w:lang w:val="ru-RU"/>
        </w:rPr>
        <w:t>– э</w:t>
      </w:r>
      <w:r w:rsidRPr="005A227F">
        <w:rPr>
          <w:color w:val="000000" w:themeColor="text1"/>
          <w:sz w:val="28"/>
          <w:szCs w:val="28"/>
          <w:lang w:val="ru-RU"/>
        </w:rPr>
        <w:t xml:space="preserve">то метод цифровой модуляции, который делит широкополосный канал связи на множество узкополосных, ортогональных поднесущих. Вместо передачи одного высокоскоростного потока данных по всему каналу, </w:t>
      </w:r>
      <w:r w:rsidRPr="005A227F">
        <w:rPr>
          <w:color w:val="000000" w:themeColor="text1"/>
          <w:sz w:val="28"/>
          <w:szCs w:val="28"/>
        </w:rPr>
        <w:t>OFDM</w:t>
      </w:r>
      <w:r w:rsidRPr="005A227F">
        <w:rPr>
          <w:color w:val="000000" w:themeColor="text1"/>
          <w:sz w:val="28"/>
          <w:szCs w:val="28"/>
          <w:lang w:val="ru-RU"/>
        </w:rPr>
        <w:t xml:space="preserve"> передает несколько низкоскоростных потоков данных параллельно по этим поднесущим. </w:t>
      </w:r>
    </w:p>
    <w:p w14:paraId="064859B1" w14:textId="13DF8324" w:rsidR="008A2177" w:rsidRPr="005A227F" w:rsidRDefault="008A2177" w:rsidP="002873C7">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В основе </w:t>
      </w:r>
      <w:r w:rsidRPr="005A227F">
        <w:rPr>
          <w:color w:val="000000" w:themeColor="text1"/>
          <w:sz w:val="28"/>
          <w:szCs w:val="28"/>
        </w:rPr>
        <w:t>OFDM</w:t>
      </w:r>
      <w:r w:rsidRPr="005A227F">
        <w:rPr>
          <w:color w:val="000000" w:themeColor="text1"/>
          <w:sz w:val="28"/>
          <w:szCs w:val="28"/>
          <w:lang w:val="ru-RU"/>
        </w:rPr>
        <w:t xml:space="preserve"> лежит принцип разделения полосы пропускания на множество узкополосных поднесущих, каждая из которых модулируется независимо. Эти поднесущие выбираются таким образом, чтобы они были ортогональны друг другу. Ортогональность означает, что в точке максимальной амплитуды одной поднесущей амплитуда всех остальных поднесущих равна нулю. Это позволяет поднесущим перекрываться по частоте, не создавая взаимных помех.</w:t>
      </w:r>
    </w:p>
    <w:p w14:paraId="20A5929A"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Основной принцип работы </w:t>
      </w:r>
      <w:r w:rsidRPr="005A227F">
        <w:rPr>
          <w:color w:val="000000" w:themeColor="text1"/>
          <w:sz w:val="28"/>
          <w:szCs w:val="28"/>
        </w:rPr>
        <w:t>OFDM</w:t>
      </w:r>
      <w:r w:rsidRPr="005A227F">
        <w:rPr>
          <w:color w:val="000000" w:themeColor="text1"/>
          <w:sz w:val="28"/>
          <w:szCs w:val="28"/>
          <w:lang w:val="ru-RU"/>
        </w:rPr>
        <w:t xml:space="preserve"> заключается в следующем:</w:t>
      </w:r>
    </w:p>
    <w:p w14:paraId="0AF5D35F" w14:textId="0F77C6EC" w:rsidR="008A2177" w:rsidRPr="005A227F" w:rsidRDefault="008A2177" w:rsidP="00F00AA4">
      <w:pPr>
        <w:pStyle w:val="a5"/>
        <w:widowControl/>
        <w:numPr>
          <w:ilvl w:val="0"/>
          <w:numId w:val="7"/>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Высокоскоростной поток данных делится на несколько параллельных низкоскоростных потоков; </w:t>
      </w:r>
    </w:p>
    <w:p w14:paraId="13BAAA8C" w14:textId="5FF16D41" w:rsidR="008A2177" w:rsidRPr="005A227F" w:rsidRDefault="008A2177" w:rsidP="00F00AA4">
      <w:pPr>
        <w:pStyle w:val="a5"/>
        <w:widowControl/>
        <w:numPr>
          <w:ilvl w:val="0"/>
          <w:numId w:val="7"/>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Каждый низкоскоростной поток данных модулирует свою поднесущую. Поднесущие выбираются таким образом, чтобы они были ортогональными друг другу; </w:t>
      </w:r>
    </w:p>
    <w:p w14:paraId="7B2D77D3" w14:textId="56CB78AD" w:rsidR="008A2177" w:rsidRPr="005A227F" w:rsidRDefault="008A2177" w:rsidP="00F00AA4">
      <w:pPr>
        <w:pStyle w:val="a5"/>
        <w:widowControl/>
        <w:numPr>
          <w:ilvl w:val="0"/>
          <w:numId w:val="7"/>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Все модулированные поднесущие суммируются вместе с использованием обратного быстрого преобразования Фурье (</w:t>
      </w:r>
      <w:r w:rsidRPr="005A227F">
        <w:rPr>
          <w:color w:val="000000" w:themeColor="text1"/>
          <w:sz w:val="28"/>
          <w:szCs w:val="28"/>
        </w:rPr>
        <w:t>IFFT</w:t>
      </w:r>
      <w:r w:rsidRPr="005A227F">
        <w:rPr>
          <w:color w:val="000000" w:themeColor="text1"/>
          <w:sz w:val="28"/>
          <w:szCs w:val="28"/>
          <w:lang w:val="ru-RU"/>
        </w:rPr>
        <w:t xml:space="preserve">). Это создает </w:t>
      </w:r>
      <w:r w:rsidRPr="005A227F">
        <w:rPr>
          <w:color w:val="000000" w:themeColor="text1"/>
          <w:sz w:val="28"/>
          <w:szCs w:val="28"/>
        </w:rPr>
        <w:t>OFDM</w:t>
      </w:r>
      <w:r w:rsidRPr="005A227F">
        <w:rPr>
          <w:color w:val="000000" w:themeColor="text1"/>
          <w:sz w:val="28"/>
          <w:szCs w:val="28"/>
          <w:lang w:val="ru-RU"/>
        </w:rPr>
        <w:t xml:space="preserve">-сигнал во временной области; </w:t>
      </w:r>
    </w:p>
    <w:p w14:paraId="1A5AD7FC" w14:textId="3D889967" w:rsidR="008A2177" w:rsidRPr="005A227F" w:rsidRDefault="008A2177" w:rsidP="00F00AA4">
      <w:pPr>
        <w:pStyle w:val="a5"/>
        <w:widowControl/>
        <w:numPr>
          <w:ilvl w:val="0"/>
          <w:numId w:val="7"/>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К каждому </w:t>
      </w:r>
      <w:r w:rsidRPr="005A227F">
        <w:rPr>
          <w:color w:val="000000" w:themeColor="text1"/>
          <w:sz w:val="28"/>
          <w:szCs w:val="28"/>
        </w:rPr>
        <w:t>OFDM</w:t>
      </w:r>
      <w:r w:rsidRPr="005A227F">
        <w:rPr>
          <w:color w:val="000000" w:themeColor="text1"/>
          <w:sz w:val="28"/>
          <w:szCs w:val="28"/>
          <w:lang w:val="ru-RU"/>
        </w:rPr>
        <w:t xml:space="preserve">-символу добавляется циклический префикс, который представляет собой копию части </w:t>
      </w:r>
      <w:r w:rsidRPr="005A227F">
        <w:rPr>
          <w:color w:val="000000" w:themeColor="text1"/>
          <w:sz w:val="28"/>
          <w:szCs w:val="28"/>
        </w:rPr>
        <w:t>OFDM</w:t>
      </w:r>
      <w:r w:rsidRPr="005A227F">
        <w:rPr>
          <w:color w:val="000000" w:themeColor="text1"/>
          <w:sz w:val="28"/>
          <w:szCs w:val="28"/>
          <w:lang w:val="ru-RU"/>
        </w:rPr>
        <w:t xml:space="preserve">-символа, добавленную в начало. </w:t>
      </w:r>
      <w:r w:rsidRPr="005A227F">
        <w:rPr>
          <w:color w:val="000000" w:themeColor="text1"/>
          <w:sz w:val="28"/>
          <w:szCs w:val="28"/>
        </w:rPr>
        <w:t>CP</w:t>
      </w:r>
      <w:r w:rsidRPr="005A227F">
        <w:rPr>
          <w:color w:val="000000" w:themeColor="text1"/>
          <w:sz w:val="28"/>
          <w:szCs w:val="28"/>
          <w:lang w:val="ru-RU"/>
        </w:rPr>
        <w:t xml:space="preserve"> </w:t>
      </w:r>
      <w:r w:rsidRPr="005A227F">
        <w:rPr>
          <w:color w:val="000000" w:themeColor="text1"/>
          <w:sz w:val="28"/>
          <w:szCs w:val="28"/>
          <w:lang w:val="ru-RU"/>
        </w:rPr>
        <w:lastRenderedPageBreak/>
        <w:t>помогает бороться с межсимвольной интерференцией и межподнесущей интерференцией, вызванными многолучевым распространением.</w:t>
      </w:r>
    </w:p>
    <w:p w14:paraId="268AB14D" w14:textId="724F8870"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На приемной стороне выполняются обратные операции: удаление </w:t>
      </w:r>
      <w:r w:rsidRPr="005A227F">
        <w:rPr>
          <w:color w:val="000000" w:themeColor="text1"/>
          <w:sz w:val="28"/>
          <w:szCs w:val="28"/>
        </w:rPr>
        <w:t>CP</w:t>
      </w:r>
      <w:r w:rsidRPr="005A227F">
        <w:rPr>
          <w:color w:val="000000" w:themeColor="text1"/>
          <w:sz w:val="28"/>
          <w:szCs w:val="28"/>
          <w:lang w:val="ru-RU"/>
        </w:rPr>
        <w:t>, быстрое преобразование Фурье (</w:t>
      </w:r>
      <w:r w:rsidRPr="005A227F">
        <w:rPr>
          <w:color w:val="000000" w:themeColor="text1"/>
          <w:sz w:val="28"/>
          <w:szCs w:val="28"/>
        </w:rPr>
        <w:t>FFT</w:t>
      </w:r>
      <w:r w:rsidRPr="005A227F">
        <w:rPr>
          <w:color w:val="000000" w:themeColor="text1"/>
          <w:sz w:val="28"/>
          <w:szCs w:val="28"/>
          <w:lang w:val="ru-RU"/>
        </w:rPr>
        <w:t>), демодуляция поднесущих и объединение низкоскоростных потоков данных в высокоскоростной поток.</w:t>
      </w:r>
    </w:p>
    <w:p w14:paraId="31C0939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Преимущества и недостатки </w:t>
      </w:r>
      <w:r w:rsidRPr="005A227F">
        <w:rPr>
          <w:color w:val="000000" w:themeColor="text1"/>
          <w:sz w:val="28"/>
          <w:szCs w:val="28"/>
        </w:rPr>
        <w:t>OFDM</w:t>
      </w:r>
      <w:r w:rsidRPr="005A227F">
        <w:rPr>
          <w:color w:val="000000" w:themeColor="text1"/>
          <w:sz w:val="28"/>
          <w:szCs w:val="28"/>
          <w:lang w:val="ru-RU"/>
        </w:rPr>
        <w:t>:</w:t>
      </w:r>
    </w:p>
    <w:p w14:paraId="43EADFA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w:t>
      </w:r>
    </w:p>
    <w:p w14:paraId="24939ED4" w14:textId="2E519B3B"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 xml:space="preserve"> эффективно борется с многолучевым распространением, так как узкополосные поднесущие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4E410095" w14:textId="75625B4D"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Так как поднесущие ортогональны друг другу, данные плотно упаковываются в частотный диапазон;</w:t>
      </w:r>
    </w:p>
    <w:p w14:paraId="2EC03E9A" w14:textId="00D21861"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Простота реализации с использованием БПФ/ОБПФ;</w:t>
      </w:r>
    </w:p>
    <w:p w14:paraId="31C09052" w14:textId="57A7CD06"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 xml:space="preserve"> позволяет адаптировать параметры передачи (модуляцию, кодирование) к условиям канала для каждой поднесущей.</w:t>
      </w:r>
    </w:p>
    <w:p w14:paraId="436D6E75" w14:textId="77777777" w:rsidR="008A2177" w:rsidRPr="005A227F" w:rsidRDefault="008A2177" w:rsidP="00F00AA4">
      <w:pPr>
        <w:tabs>
          <w:tab w:val="right" w:leader="dot" w:pos="9639"/>
        </w:tabs>
        <w:spacing w:line="360" w:lineRule="auto"/>
        <w:ind w:firstLine="709"/>
        <w:jc w:val="both"/>
        <w:rPr>
          <w:color w:val="000000" w:themeColor="text1"/>
          <w:sz w:val="28"/>
          <w:szCs w:val="28"/>
        </w:rPr>
      </w:pPr>
      <w:r w:rsidRPr="005A227F">
        <w:rPr>
          <w:color w:val="000000" w:themeColor="text1"/>
          <w:sz w:val="28"/>
          <w:szCs w:val="28"/>
        </w:rPr>
        <w:t>Недостатки:</w:t>
      </w:r>
    </w:p>
    <w:p w14:paraId="58336215" w14:textId="6467CD44"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Небольшие отклонения частоты могут привести к потере ортогональности между поднесущими и ухудшению производительности системы.</w:t>
      </w:r>
    </w:p>
    <w:p w14:paraId="4646A8D4" w14:textId="20A6F7C6"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-сигнал может иметь высокий пик-фактор, что требует использования линейных усилителей мощности.</w:t>
      </w:r>
    </w:p>
    <w:p w14:paraId="1FC7A7C2" w14:textId="7EBDC32F"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Фазовый шум может привести к межподнесущей интерференции (</w:t>
      </w:r>
      <w:r w:rsidRPr="005A227F">
        <w:rPr>
          <w:color w:val="000000" w:themeColor="text1"/>
          <w:sz w:val="28"/>
          <w:szCs w:val="28"/>
        </w:rPr>
        <w:t>ICI</w:t>
      </w:r>
      <w:r w:rsidRPr="005A227F">
        <w:rPr>
          <w:color w:val="000000" w:themeColor="text1"/>
          <w:sz w:val="28"/>
          <w:szCs w:val="28"/>
          <w:lang w:val="ru-RU"/>
        </w:rPr>
        <w:t>).</w:t>
      </w:r>
    </w:p>
    <w:p w14:paraId="497B6FAE" w14:textId="11C7F74C"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Пример:</w:t>
      </w:r>
    </w:p>
    <w:p w14:paraId="1F78348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lastRenderedPageBreak/>
        <w:t>Представим, что существует полоса частот шириной 1 МГц, которую необходимо использовать для передачи данных. Вместо того чтобы использовать один широкий канал, эта полоса разделяется, допустим, на 128 узких каналов (поднесущих) шириной примерно 7.8 кГц каждый. Каждая из этих поднесущих модулируется независимо с использованием определенного алгоритма модуляции.</w:t>
      </w:r>
    </w:p>
    <w:p w14:paraId="6183584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Таким образом, вместо передачи одного символа с высокой скоростью передачи данных, передается 128 символов с более низкой скоростью передачи данных на каждой поднесущей. Это снижает влияние многолучевого распространения, так как узкополосные поднесущие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76A4457C" w14:textId="19EBA4B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итоге, суммарная скорость передачи данных остается прежней, но система становится более устойчивой к помехам и многолучевому распространению.</w:t>
      </w:r>
    </w:p>
    <w:p w14:paraId="170A8D73" w14:textId="77777777" w:rsidR="008A2177" w:rsidRPr="00C11120" w:rsidRDefault="008A2177" w:rsidP="00F00AA4">
      <w:pPr>
        <w:tabs>
          <w:tab w:val="right" w:leader="dot" w:pos="9639"/>
        </w:tabs>
        <w:spacing w:line="360" w:lineRule="auto"/>
        <w:ind w:firstLine="709"/>
        <w:jc w:val="both"/>
        <w:rPr>
          <w:color w:val="000000" w:themeColor="text1"/>
          <w:sz w:val="28"/>
          <w:szCs w:val="28"/>
          <w:lang w:val="ru-RU"/>
        </w:rPr>
      </w:pPr>
      <w:r w:rsidRPr="00C11120">
        <w:rPr>
          <w:color w:val="000000" w:themeColor="text1"/>
          <w:sz w:val="28"/>
          <w:szCs w:val="28"/>
          <w:lang w:val="ru-RU"/>
        </w:rPr>
        <w:br w:type="page"/>
      </w:r>
    </w:p>
    <w:p w14:paraId="7EA36B50" w14:textId="06714DF0" w:rsidR="008A2177" w:rsidRPr="00A5421F" w:rsidRDefault="008A2177" w:rsidP="00F00AA4">
      <w:pPr>
        <w:pStyle w:val="1"/>
        <w:tabs>
          <w:tab w:val="right" w:leader="dot" w:pos="9639"/>
        </w:tabs>
        <w:spacing w:before="0" w:line="360" w:lineRule="auto"/>
        <w:ind w:firstLine="709"/>
        <w:jc w:val="both"/>
        <w:rPr>
          <w:rFonts w:ascii="Times New Roman" w:hAnsi="Times New Roman" w:cs="Times New Roman"/>
          <w:color w:val="000000" w:themeColor="text1"/>
        </w:rPr>
      </w:pPr>
      <w:bookmarkStart w:id="20" w:name="_Toc200937780"/>
      <w:r w:rsidRPr="00A5421F">
        <w:rPr>
          <w:rFonts w:ascii="Times New Roman" w:hAnsi="Times New Roman" w:cs="Times New Roman"/>
          <w:color w:val="000000" w:themeColor="text1"/>
        </w:rPr>
        <w:lastRenderedPageBreak/>
        <w:t>П</w:t>
      </w:r>
      <w:r w:rsidR="00177C91">
        <w:rPr>
          <w:rFonts w:ascii="Times New Roman" w:hAnsi="Times New Roman" w:cs="Times New Roman"/>
          <w:color w:val="000000" w:themeColor="text1"/>
        </w:rPr>
        <w:t>РИЛОЖЕНИЕ</w:t>
      </w:r>
      <w:r w:rsidRPr="00A5421F">
        <w:rPr>
          <w:rFonts w:ascii="Times New Roman" w:hAnsi="Times New Roman" w:cs="Times New Roman"/>
          <w:color w:val="000000" w:themeColor="text1"/>
        </w:rPr>
        <w:t xml:space="preserve"> </w:t>
      </w:r>
      <w:r w:rsidR="00177C91">
        <w:rPr>
          <w:rFonts w:ascii="Times New Roman" w:hAnsi="Times New Roman" w:cs="Times New Roman"/>
          <w:color w:val="000000" w:themeColor="text1"/>
        </w:rPr>
        <w:t>Б</w:t>
      </w:r>
      <w:bookmarkEnd w:id="20"/>
    </w:p>
    <w:p w14:paraId="5E58C7B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Модуляция поднесущих - это процесс изменения одного или нескольких параметров несущего сигнала (амплитуды, частоты, фазы) в соответствии с информацией, которую необходимо передать. В </w:t>
      </w:r>
      <w:r w:rsidRPr="005A227F">
        <w:rPr>
          <w:color w:val="000000" w:themeColor="text1"/>
          <w:sz w:val="28"/>
          <w:szCs w:val="28"/>
        </w:rPr>
        <w:t>OFDM</w:t>
      </w:r>
      <w:r w:rsidRPr="005A227F">
        <w:rPr>
          <w:color w:val="000000" w:themeColor="text1"/>
          <w:sz w:val="28"/>
          <w:szCs w:val="28"/>
          <w:lang w:val="ru-RU"/>
        </w:rPr>
        <w:t xml:space="preserve"> модуляция выполняется на каждой поднесущей независимо, что позволяет передавать несколько параллельных потоков данных. Выбор метода модуляции влияет на скорость передачи данных, устойчивость к шуму и сложность системы.</w:t>
      </w:r>
    </w:p>
    <w:p w14:paraId="0EF351E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Рассмотрим наиболее распространенные методы модуляции, используемые в </w:t>
      </w:r>
      <w:r w:rsidRPr="005A227F">
        <w:rPr>
          <w:color w:val="000000" w:themeColor="text1"/>
          <w:sz w:val="28"/>
          <w:szCs w:val="28"/>
        </w:rPr>
        <w:t>OFDM</w:t>
      </w:r>
      <w:r w:rsidRPr="005A227F">
        <w:rPr>
          <w:color w:val="000000" w:themeColor="text1"/>
          <w:sz w:val="28"/>
          <w:szCs w:val="28"/>
          <w:lang w:val="ru-RU"/>
        </w:rPr>
        <w:t>:</w:t>
      </w:r>
    </w:p>
    <w:p w14:paraId="27993C18" w14:textId="615A8296" w:rsidR="008A2177" w:rsidRPr="005A227F" w:rsidRDefault="008A2177" w:rsidP="00F00AA4">
      <w:pPr>
        <w:tabs>
          <w:tab w:val="right" w:leader="dot" w:pos="9639"/>
        </w:tabs>
        <w:spacing w:line="360" w:lineRule="auto"/>
        <w:ind w:firstLine="709"/>
        <w:jc w:val="both"/>
        <w:rPr>
          <w:color w:val="000000" w:themeColor="text1"/>
          <w:sz w:val="28"/>
          <w:szCs w:val="28"/>
          <w:lang w:val="en-US"/>
        </w:rPr>
      </w:pPr>
      <w:r w:rsidRPr="005A227F">
        <w:rPr>
          <w:color w:val="000000" w:themeColor="text1"/>
          <w:sz w:val="28"/>
          <w:szCs w:val="28"/>
        </w:rPr>
        <w:t>Фазовая</w:t>
      </w:r>
      <w:r w:rsidRPr="005A227F">
        <w:rPr>
          <w:color w:val="000000" w:themeColor="text1"/>
          <w:sz w:val="28"/>
          <w:szCs w:val="28"/>
          <w:lang w:val="en-US"/>
        </w:rPr>
        <w:t xml:space="preserve"> </w:t>
      </w:r>
      <w:r w:rsidRPr="005A227F">
        <w:rPr>
          <w:color w:val="000000" w:themeColor="text1"/>
          <w:sz w:val="28"/>
          <w:szCs w:val="28"/>
        </w:rPr>
        <w:t>модуляция</w:t>
      </w:r>
      <w:r w:rsidRPr="005A227F">
        <w:rPr>
          <w:color w:val="000000" w:themeColor="text1"/>
          <w:sz w:val="28"/>
          <w:szCs w:val="28"/>
          <w:lang w:val="en-US"/>
        </w:rPr>
        <w:t xml:space="preserve"> (Phase-Shift Keying - PSK)</w:t>
      </w:r>
    </w:p>
    <w:p w14:paraId="3CA33B4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Данные кодируются путем изменения фазы несущей частоты. Амплитуда остается постоянной.</w:t>
      </w:r>
    </w:p>
    <w:p w14:paraId="5D254B4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Типы </w:t>
      </w:r>
      <w:r w:rsidRPr="005A227F">
        <w:rPr>
          <w:color w:val="000000" w:themeColor="text1"/>
          <w:sz w:val="28"/>
          <w:szCs w:val="28"/>
        </w:rPr>
        <w:t>PSK</w:t>
      </w:r>
      <w:r w:rsidRPr="005A227F">
        <w:rPr>
          <w:color w:val="000000" w:themeColor="text1"/>
          <w:sz w:val="28"/>
          <w:szCs w:val="28"/>
          <w:lang w:val="ru-RU"/>
        </w:rPr>
        <w:t>:</w:t>
      </w:r>
    </w:p>
    <w:p w14:paraId="7AC70AF5" w14:textId="19DDC8A7"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BPSK</w:t>
      </w:r>
      <w:r w:rsidRPr="005A227F">
        <w:rPr>
          <w:color w:val="000000" w:themeColor="text1"/>
          <w:sz w:val="28"/>
          <w:szCs w:val="28"/>
          <w:lang w:val="ru-RU"/>
        </w:rPr>
        <w:t xml:space="preserve"> (</w:t>
      </w:r>
      <w:r w:rsidRPr="005A227F">
        <w:rPr>
          <w:color w:val="000000" w:themeColor="text1"/>
          <w:sz w:val="28"/>
          <w:szCs w:val="28"/>
        </w:rPr>
        <w:t>Binary</w:t>
      </w:r>
      <w:r w:rsidRPr="005A227F">
        <w:rPr>
          <w:color w:val="000000" w:themeColor="text1"/>
          <w:sz w:val="28"/>
          <w:szCs w:val="28"/>
          <w:lang w:val="ru-RU"/>
        </w:rPr>
        <w:t xml:space="preserve"> </w:t>
      </w:r>
      <w:r w:rsidRPr="005A227F">
        <w:rPr>
          <w:color w:val="000000" w:themeColor="text1"/>
          <w:sz w:val="28"/>
          <w:szCs w:val="28"/>
        </w:rPr>
        <w:t>PSK</w:t>
      </w:r>
      <w:r w:rsidRPr="005A227F">
        <w:rPr>
          <w:color w:val="000000" w:themeColor="text1"/>
          <w:sz w:val="28"/>
          <w:szCs w:val="28"/>
          <w:lang w:val="ru-RU"/>
        </w:rPr>
        <w:t>): Использует две фазы (0 и 180 градусов) для представления битов 0 и 1.</w:t>
      </w:r>
    </w:p>
    <w:p w14:paraId="40FC6379" w14:textId="31EF91DE"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QPSK</w:t>
      </w:r>
      <w:r w:rsidRPr="005A227F">
        <w:rPr>
          <w:color w:val="000000" w:themeColor="text1"/>
          <w:sz w:val="28"/>
          <w:szCs w:val="28"/>
          <w:lang w:val="ru-RU"/>
        </w:rPr>
        <w:t xml:space="preserve"> (</w:t>
      </w:r>
      <w:r w:rsidRPr="005A227F">
        <w:rPr>
          <w:color w:val="000000" w:themeColor="text1"/>
          <w:sz w:val="28"/>
          <w:szCs w:val="28"/>
        </w:rPr>
        <w:t>Quadrature</w:t>
      </w:r>
      <w:r w:rsidRPr="005A227F">
        <w:rPr>
          <w:color w:val="000000" w:themeColor="text1"/>
          <w:sz w:val="28"/>
          <w:szCs w:val="28"/>
          <w:lang w:val="ru-RU"/>
        </w:rPr>
        <w:t xml:space="preserve"> </w:t>
      </w:r>
      <w:r w:rsidRPr="005A227F">
        <w:rPr>
          <w:color w:val="000000" w:themeColor="text1"/>
          <w:sz w:val="28"/>
          <w:szCs w:val="28"/>
        </w:rPr>
        <w:t>PSK</w:t>
      </w:r>
      <w:r w:rsidRPr="005A227F">
        <w:rPr>
          <w:color w:val="000000" w:themeColor="text1"/>
          <w:sz w:val="28"/>
          <w:szCs w:val="28"/>
          <w:lang w:val="ru-RU"/>
        </w:rPr>
        <w:t>): Использует четыре фазы (0, 90, 180 и 270 градусов) для представления двух битов информации на символ.</w:t>
      </w:r>
    </w:p>
    <w:p w14:paraId="2D80E636" w14:textId="7CAB2C50"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8-</w:t>
      </w:r>
      <w:r w:rsidRPr="005A227F">
        <w:rPr>
          <w:color w:val="000000" w:themeColor="text1"/>
          <w:sz w:val="28"/>
          <w:szCs w:val="28"/>
        </w:rPr>
        <w:t>PSK</w:t>
      </w:r>
      <w:r w:rsidRPr="005A227F">
        <w:rPr>
          <w:color w:val="000000" w:themeColor="text1"/>
          <w:sz w:val="28"/>
          <w:szCs w:val="28"/>
          <w:lang w:val="ru-RU"/>
        </w:rPr>
        <w:t>: Использует восемь фаз для представления трех битов на символ.</w:t>
      </w:r>
    </w:p>
    <w:p w14:paraId="07524D6B" w14:textId="1878B71D"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16-</w:t>
      </w:r>
      <w:r w:rsidRPr="005A227F">
        <w:rPr>
          <w:color w:val="000000" w:themeColor="text1"/>
          <w:sz w:val="28"/>
          <w:szCs w:val="28"/>
        </w:rPr>
        <w:t>PSK</w:t>
      </w:r>
      <w:r w:rsidRPr="005A227F">
        <w:rPr>
          <w:color w:val="000000" w:themeColor="text1"/>
          <w:sz w:val="28"/>
          <w:szCs w:val="28"/>
          <w:lang w:val="ru-RU"/>
        </w:rPr>
        <w:t>: Использует шестнадцать фаз для представления четырех битов на символ.</w:t>
      </w:r>
    </w:p>
    <w:p w14:paraId="7B70B78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Пример в виде алгоритма </w:t>
      </w:r>
      <w:r w:rsidRPr="005A227F">
        <w:rPr>
          <w:color w:val="000000" w:themeColor="text1"/>
          <w:sz w:val="28"/>
          <w:szCs w:val="28"/>
        </w:rPr>
        <w:t>QPSK</w:t>
      </w:r>
      <w:r w:rsidRPr="005A227F">
        <w:rPr>
          <w:color w:val="000000" w:themeColor="text1"/>
          <w:sz w:val="28"/>
          <w:szCs w:val="28"/>
          <w:lang w:val="ru-RU"/>
        </w:rPr>
        <w:t>:</w:t>
      </w:r>
    </w:p>
    <w:p w14:paraId="2E3D4541" w14:textId="33152EDF"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Входящий поток битов делится на пары.</w:t>
      </w:r>
    </w:p>
    <w:p w14:paraId="44F17D91" w14:textId="582D9CE4"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Каждой паре битов присваивается определенная фаза: 00 -&gt; 45°, 01 -&gt; 135°, 10 -&gt; 225°, 11-&gt; 315°</w:t>
      </w:r>
    </w:p>
    <w:p w14:paraId="46C0404C" w14:textId="51EC2391"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lastRenderedPageBreak/>
        <w:t xml:space="preserve">Сигнал генерируется как: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A</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φ</m:t>
        </m:r>
        <m:r>
          <w:rPr>
            <w:rFonts w:ascii="Cambria Math" w:hAnsi="Cambria Math"/>
            <w:color w:val="000000" w:themeColor="text1"/>
            <w:sz w:val="28"/>
            <w:szCs w:val="28"/>
            <w:lang w:val="ru-RU"/>
          </w:rPr>
          <m:t>)</m:t>
        </m:r>
      </m:oMath>
      <w:r w:rsidRPr="005A227F">
        <w:rPr>
          <w:color w:val="000000" w:themeColor="text1"/>
          <w:sz w:val="28"/>
          <w:szCs w:val="28"/>
          <w:lang w:val="ru-RU"/>
        </w:rPr>
        <w:t xml:space="preserve">, где </w:t>
      </w:r>
      <m:oMath>
        <m:r>
          <w:rPr>
            <w:rFonts w:ascii="Cambria Math" w:hAnsi="Cambria Math"/>
            <w:color w:val="000000" w:themeColor="text1"/>
            <w:sz w:val="28"/>
            <w:szCs w:val="28"/>
          </w:rPr>
          <m:t>A</m:t>
        </m:r>
      </m:oMath>
      <w:r w:rsidRPr="005A227F">
        <w:rPr>
          <w:color w:val="000000" w:themeColor="text1"/>
          <w:sz w:val="28"/>
          <w:szCs w:val="28"/>
          <w:lang w:val="ru-RU"/>
        </w:rPr>
        <w:t xml:space="preserve"> - амплитуда,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oMath>
      <w:r w:rsidRPr="005A227F">
        <w:rPr>
          <w:color w:val="000000" w:themeColor="text1"/>
          <w:sz w:val="28"/>
          <w:szCs w:val="28"/>
          <w:lang w:val="ru-RU"/>
        </w:rPr>
        <w:t xml:space="preserve"> - частота поднесущей, </w:t>
      </w:r>
      <m:oMath>
        <m:r>
          <w:rPr>
            <w:rFonts w:ascii="Cambria Math" w:hAnsi="Cambria Math"/>
            <w:color w:val="000000" w:themeColor="text1"/>
            <w:sz w:val="28"/>
            <w:szCs w:val="28"/>
          </w:rPr>
          <m:t>φ</m:t>
        </m:r>
      </m:oMath>
      <w:r w:rsidRPr="005A227F">
        <w:rPr>
          <w:color w:val="000000" w:themeColor="text1"/>
          <w:sz w:val="28"/>
          <w:szCs w:val="28"/>
          <w:lang w:val="ru-RU"/>
        </w:rPr>
        <w:t xml:space="preserve"> - фаза, соответствующая дибиту.</w:t>
      </w:r>
    </w:p>
    <w:p w14:paraId="586F7F8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 Простота реализации, постоянная огибающая (что упрощает работу усилителей мощности).</w:t>
      </w:r>
    </w:p>
    <w:p w14:paraId="487CF2D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Недостатки: Ограниченная спектральная эффективность (малое количество битов на символ), чувствительность к фазовому шуму.</w:t>
      </w:r>
    </w:p>
    <w:p w14:paraId="184A8CEB" w14:textId="0D288AD4"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Вычислительные ресурсы: Низкие. Требуются простые операции для генерации синусоидальных сигналов с определенной фазой.</w:t>
      </w:r>
    </w:p>
    <w:p w14:paraId="7F0CDDD9" w14:textId="77777777" w:rsidR="008A2177" w:rsidRPr="005A227F" w:rsidRDefault="008A2177" w:rsidP="00F00AA4">
      <w:pPr>
        <w:tabs>
          <w:tab w:val="right" w:leader="dot" w:pos="9639"/>
        </w:tabs>
        <w:spacing w:line="360" w:lineRule="auto"/>
        <w:ind w:firstLine="709"/>
        <w:jc w:val="both"/>
        <w:rPr>
          <w:color w:val="000000" w:themeColor="text1"/>
          <w:sz w:val="28"/>
          <w:szCs w:val="28"/>
          <w:lang w:val="en-US"/>
        </w:rPr>
      </w:pPr>
      <w:r w:rsidRPr="005A227F">
        <w:rPr>
          <w:b/>
          <w:bCs/>
          <w:color w:val="000000" w:themeColor="text1"/>
          <w:sz w:val="28"/>
          <w:szCs w:val="28"/>
        </w:rPr>
        <w:t>Амплитудная</w:t>
      </w:r>
      <w:r w:rsidRPr="005A227F">
        <w:rPr>
          <w:b/>
          <w:bCs/>
          <w:color w:val="000000" w:themeColor="text1"/>
          <w:sz w:val="28"/>
          <w:szCs w:val="28"/>
          <w:lang w:val="en-US"/>
        </w:rPr>
        <w:t xml:space="preserve"> </w:t>
      </w:r>
      <w:r w:rsidRPr="005A227F">
        <w:rPr>
          <w:b/>
          <w:bCs/>
          <w:color w:val="000000" w:themeColor="text1"/>
          <w:sz w:val="28"/>
          <w:szCs w:val="28"/>
        </w:rPr>
        <w:t>модуляция</w:t>
      </w:r>
      <w:r w:rsidRPr="005A227F">
        <w:rPr>
          <w:b/>
          <w:bCs/>
          <w:color w:val="000000" w:themeColor="text1"/>
          <w:sz w:val="28"/>
          <w:szCs w:val="28"/>
          <w:lang w:val="en-US"/>
        </w:rPr>
        <w:t xml:space="preserve"> (Amplitude-Shift Keying - ASK)</w:t>
      </w:r>
    </w:p>
    <w:p w14:paraId="2BA7BCCD" w14:textId="77777777" w:rsidR="008A2177" w:rsidRPr="005A227F" w:rsidRDefault="008A2177" w:rsidP="00F00AA4">
      <w:pPr>
        <w:tabs>
          <w:tab w:val="right" w:leader="dot" w:pos="9639"/>
        </w:tabs>
        <w:spacing w:line="360" w:lineRule="auto"/>
        <w:ind w:firstLine="709"/>
        <w:jc w:val="both"/>
        <w:rPr>
          <w:color w:val="000000" w:themeColor="text1"/>
          <w:sz w:val="28"/>
          <w:szCs w:val="28"/>
        </w:rPr>
      </w:pPr>
      <w:r w:rsidRPr="005A227F">
        <w:rPr>
          <w:color w:val="000000" w:themeColor="text1"/>
          <w:sz w:val="28"/>
          <w:szCs w:val="28"/>
          <w:lang w:val="ru-RU"/>
        </w:rPr>
        <w:t xml:space="preserve">Данные кодируются путем изменения амплитуды несущей частоты. </w:t>
      </w:r>
      <w:r w:rsidRPr="005A227F">
        <w:rPr>
          <w:color w:val="000000" w:themeColor="text1"/>
          <w:sz w:val="28"/>
          <w:szCs w:val="28"/>
        </w:rPr>
        <w:t>Фаза остается постоянной.</w:t>
      </w:r>
    </w:p>
    <w:p w14:paraId="5228B3F5" w14:textId="7DCA521D"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OOK</w:t>
      </w:r>
      <w:r w:rsidRPr="005A227F">
        <w:rPr>
          <w:color w:val="000000" w:themeColor="text1"/>
          <w:sz w:val="28"/>
          <w:szCs w:val="28"/>
          <w:lang w:val="ru-RU"/>
        </w:rPr>
        <w:t xml:space="preserve"> (</w:t>
      </w:r>
      <w:r w:rsidRPr="005A227F">
        <w:rPr>
          <w:color w:val="000000" w:themeColor="text1"/>
          <w:sz w:val="28"/>
          <w:szCs w:val="28"/>
        </w:rPr>
        <w:t>On</w:t>
      </w:r>
      <w:r w:rsidRPr="005A227F">
        <w:rPr>
          <w:color w:val="000000" w:themeColor="text1"/>
          <w:sz w:val="28"/>
          <w:szCs w:val="28"/>
          <w:lang w:val="ru-RU"/>
        </w:rPr>
        <w:t>-</w:t>
      </w:r>
      <w:r w:rsidRPr="005A227F">
        <w:rPr>
          <w:color w:val="000000" w:themeColor="text1"/>
          <w:sz w:val="28"/>
          <w:szCs w:val="28"/>
        </w:rPr>
        <w:t>Off</w:t>
      </w:r>
      <w:r w:rsidRPr="005A227F">
        <w:rPr>
          <w:color w:val="000000" w:themeColor="text1"/>
          <w:sz w:val="28"/>
          <w:szCs w:val="28"/>
          <w:lang w:val="ru-RU"/>
        </w:rPr>
        <w:t xml:space="preserve"> </w:t>
      </w:r>
      <w:r w:rsidRPr="005A227F">
        <w:rPr>
          <w:color w:val="000000" w:themeColor="text1"/>
          <w:sz w:val="28"/>
          <w:szCs w:val="28"/>
        </w:rPr>
        <w:t>Keying</w:t>
      </w:r>
      <w:r w:rsidRPr="005A227F">
        <w:rPr>
          <w:color w:val="000000" w:themeColor="text1"/>
          <w:sz w:val="28"/>
          <w:szCs w:val="28"/>
          <w:lang w:val="ru-RU"/>
        </w:rPr>
        <w:t xml:space="preserve">): Простейший тип </w:t>
      </w:r>
      <w:r w:rsidRPr="005A227F">
        <w:rPr>
          <w:color w:val="000000" w:themeColor="text1"/>
          <w:sz w:val="28"/>
          <w:szCs w:val="28"/>
        </w:rPr>
        <w:t>ASK</w:t>
      </w:r>
      <w:r w:rsidRPr="005A227F">
        <w:rPr>
          <w:color w:val="000000" w:themeColor="text1"/>
          <w:sz w:val="28"/>
          <w:szCs w:val="28"/>
          <w:lang w:val="ru-RU"/>
        </w:rPr>
        <w:t>, где наличие сигнала представляет бит 1, а отсутствие сигнала - бит 0.</w:t>
      </w:r>
    </w:p>
    <w:p w14:paraId="7E8CA50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Пример алгоритма:</w:t>
      </w:r>
    </w:p>
    <w:p w14:paraId="74A3F46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Бит 1: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A</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m:t>
        </m:r>
      </m:oMath>
      <w:r w:rsidRPr="005A227F">
        <w:rPr>
          <w:color w:val="000000" w:themeColor="text1"/>
          <w:sz w:val="28"/>
          <w:szCs w:val="28"/>
          <w:lang w:val="ru-RU"/>
        </w:rPr>
        <w:t xml:space="preserve"> (сигнал есть)</w:t>
      </w:r>
    </w:p>
    <w:p w14:paraId="3111D653" w14:textId="5F08C952"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Бит 0: </w:t>
      </w:r>
      <w:r w:rsidRPr="005A227F">
        <w:rPr>
          <w:color w:val="000000" w:themeColor="text1"/>
          <w:sz w:val="28"/>
          <w:szCs w:val="28"/>
        </w:rPr>
        <w:t>s</w:t>
      </w:r>
      <w:r w:rsidRPr="005A227F">
        <w:rPr>
          <w:color w:val="000000" w:themeColor="text1"/>
          <w:sz w:val="28"/>
          <w:szCs w:val="28"/>
          <w:lang w:val="ru-RU"/>
        </w:rPr>
        <w:t>(</w:t>
      </w:r>
      <w:r w:rsidRPr="005A227F">
        <w:rPr>
          <w:color w:val="000000" w:themeColor="text1"/>
          <w:sz w:val="28"/>
          <w:szCs w:val="28"/>
        </w:rPr>
        <w:t>t</w:t>
      </w:r>
      <w:r w:rsidRPr="005A227F">
        <w:rPr>
          <w:color w:val="000000" w:themeColor="text1"/>
          <w:sz w:val="28"/>
          <w:szCs w:val="28"/>
          <w:lang w:val="ru-RU"/>
        </w:rPr>
        <w:t>) = 0 (сигнала нет)</w:t>
      </w:r>
    </w:p>
    <w:p w14:paraId="260CADEC" w14:textId="5F0991BB"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Преимущества: </w:t>
      </w:r>
      <w:r w:rsidR="00DA6A9E" w:rsidRPr="005A227F">
        <w:rPr>
          <w:color w:val="000000" w:themeColor="text1"/>
          <w:sz w:val="28"/>
          <w:szCs w:val="28"/>
          <w:lang w:val="ru-RU"/>
        </w:rPr>
        <w:t>о</w:t>
      </w:r>
      <w:r w:rsidRPr="005A227F">
        <w:rPr>
          <w:color w:val="000000" w:themeColor="text1"/>
          <w:sz w:val="28"/>
          <w:szCs w:val="28"/>
          <w:lang w:val="ru-RU"/>
        </w:rPr>
        <w:t>чень простая реализация.</w:t>
      </w:r>
      <w:r w:rsidR="00DA6A9E" w:rsidRPr="005A227F">
        <w:rPr>
          <w:color w:val="000000" w:themeColor="text1"/>
          <w:sz w:val="28"/>
          <w:szCs w:val="28"/>
          <w:lang w:val="ru-RU"/>
        </w:rPr>
        <w:t xml:space="preserve"> </w:t>
      </w:r>
      <w:r w:rsidRPr="005A227F">
        <w:rPr>
          <w:color w:val="000000" w:themeColor="text1"/>
          <w:sz w:val="28"/>
          <w:szCs w:val="28"/>
          <w:lang w:val="ru-RU"/>
        </w:rPr>
        <w:t xml:space="preserve">Недостатки: Низкая спектральная эффективность, очень чувствительна к шуму и изменениям уровня сигнала. Практически не используется в </w:t>
      </w:r>
      <w:r w:rsidRPr="005A227F">
        <w:rPr>
          <w:color w:val="000000" w:themeColor="text1"/>
          <w:sz w:val="28"/>
          <w:szCs w:val="28"/>
        </w:rPr>
        <w:t>OFDM</w:t>
      </w:r>
      <w:r w:rsidRPr="005A227F">
        <w:rPr>
          <w:color w:val="000000" w:themeColor="text1"/>
          <w:sz w:val="28"/>
          <w:szCs w:val="28"/>
          <w:lang w:val="ru-RU"/>
        </w:rPr>
        <w:t>.</w:t>
      </w:r>
      <w:r w:rsidR="00DA6A9E" w:rsidRPr="005A227F">
        <w:rPr>
          <w:color w:val="000000" w:themeColor="text1"/>
          <w:sz w:val="28"/>
          <w:szCs w:val="28"/>
          <w:lang w:val="ru-RU"/>
        </w:rPr>
        <w:t xml:space="preserve"> </w:t>
      </w:r>
      <w:r w:rsidRPr="005A227F">
        <w:rPr>
          <w:color w:val="000000" w:themeColor="text1"/>
          <w:sz w:val="28"/>
          <w:szCs w:val="28"/>
          <w:lang w:val="ru-RU"/>
        </w:rPr>
        <w:t>Вычислительные ресурсы:</w:t>
      </w:r>
      <w:r w:rsidR="00DA6A9E" w:rsidRPr="005A227F">
        <w:rPr>
          <w:color w:val="000000" w:themeColor="text1"/>
          <w:sz w:val="28"/>
          <w:szCs w:val="28"/>
          <w:lang w:val="ru-RU"/>
        </w:rPr>
        <w:t xml:space="preserve"> о</w:t>
      </w:r>
      <w:r w:rsidRPr="005A227F">
        <w:rPr>
          <w:color w:val="000000" w:themeColor="text1"/>
          <w:sz w:val="28"/>
          <w:szCs w:val="28"/>
          <w:lang w:val="ru-RU"/>
        </w:rPr>
        <w:t>чень низкие.</w:t>
      </w:r>
    </w:p>
    <w:p w14:paraId="4F79045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Квадратурная амплитудная модуляция (</w:t>
      </w:r>
      <w:r w:rsidRPr="005A227F">
        <w:rPr>
          <w:color w:val="000000" w:themeColor="text1"/>
          <w:sz w:val="28"/>
          <w:szCs w:val="28"/>
        </w:rPr>
        <w:t>Quadrature</w:t>
      </w:r>
      <w:r w:rsidRPr="005A227F">
        <w:rPr>
          <w:color w:val="000000" w:themeColor="text1"/>
          <w:sz w:val="28"/>
          <w:szCs w:val="28"/>
          <w:lang w:val="ru-RU"/>
        </w:rPr>
        <w:t xml:space="preserve"> </w:t>
      </w:r>
      <w:r w:rsidRPr="005A227F">
        <w:rPr>
          <w:color w:val="000000" w:themeColor="text1"/>
          <w:sz w:val="28"/>
          <w:szCs w:val="28"/>
        </w:rPr>
        <w:t>Amplitude</w:t>
      </w:r>
      <w:r w:rsidRPr="005A227F">
        <w:rPr>
          <w:color w:val="000000" w:themeColor="text1"/>
          <w:sz w:val="28"/>
          <w:szCs w:val="28"/>
          <w:lang w:val="ru-RU"/>
        </w:rPr>
        <w:t xml:space="preserve"> </w:t>
      </w:r>
      <w:r w:rsidRPr="005A227F">
        <w:rPr>
          <w:color w:val="000000" w:themeColor="text1"/>
          <w:sz w:val="28"/>
          <w:szCs w:val="28"/>
        </w:rPr>
        <w:t>Modulation</w:t>
      </w:r>
      <w:r w:rsidRPr="005A227F">
        <w:rPr>
          <w:color w:val="000000" w:themeColor="text1"/>
          <w:sz w:val="28"/>
          <w:szCs w:val="28"/>
          <w:lang w:val="ru-RU"/>
        </w:rPr>
        <w:t xml:space="preserve"> - </w:t>
      </w:r>
      <w:r w:rsidRPr="005A227F">
        <w:rPr>
          <w:color w:val="000000" w:themeColor="text1"/>
          <w:sz w:val="28"/>
          <w:szCs w:val="28"/>
        </w:rPr>
        <w:t>QAM</w:t>
      </w:r>
      <w:r w:rsidRPr="005A227F">
        <w:rPr>
          <w:color w:val="000000" w:themeColor="text1"/>
          <w:sz w:val="28"/>
          <w:szCs w:val="28"/>
          <w:lang w:val="ru-RU"/>
        </w:rPr>
        <w:t>)</w:t>
      </w:r>
    </w:p>
    <w:p w14:paraId="70A91E2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Данные кодируются путем изменения как амплитуды, так и фазы несущей частоты.</w:t>
      </w:r>
    </w:p>
    <w:p w14:paraId="22F6AB1E" w14:textId="77777777" w:rsidR="008A2177" w:rsidRPr="005A227F" w:rsidRDefault="008A2177" w:rsidP="00F00AA4">
      <w:pPr>
        <w:tabs>
          <w:tab w:val="right" w:leader="dot" w:pos="9639"/>
        </w:tabs>
        <w:spacing w:line="360" w:lineRule="auto"/>
        <w:ind w:firstLine="709"/>
        <w:jc w:val="both"/>
        <w:rPr>
          <w:color w:val="000000" w:themeColor="text1"/>
          <w:sz w:val="28"/>
          <w:szCs w:val="28"/>
        </w:rPr>
      </w:pPr>
      <w:r w:rsidRPr="005A227F">
        <w:rPr>
          <w:color w:val="000000" w:themeColor="text1"/>
          <w:sz w:val="28"/>
          <w:szCs w:val="28"/>
        </w:rPr>
        <w:t>Типы QAM:</w:t>
      </w:r>
    </w:p>
    <w:p w14:paraId="6C0F5591" w14:textId="762AF3D0"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16-</w:t>
      </w:r>
      <w:r w:rsidRPr="005A227F">
        <w:rPr>
          <w:color w:val="000000" w:themeColor="text1"/>
          <w:sz w:val="28"/>
          <w:szCs w:val="28"/>
        </w:rPr>
        <w:t>QAM</w:t>
      </w:r>
      <w:r w:rsidRPr="005A227F">
        <w:rPr>
          <w:color w:val="000000" w:themeColor="text1"/>
          <w:sz w:val="28"/>
          <w:szCs w:val="28"/>
          <w:lang w:val="ru-RU"/>
        </w:rPr>
        <w:t xml:space="preserve">: </w:t>
      </w:r>
      <w:r w:rsidR="00DA6A9E" w:rsidRPr="005A227F">
        <w:rPr>
          <w:color w:val="000000" w:themeColor="text1"/>
          <w:sz w:val="28"/>
          <w:szCs w:val="28"/>
          <w:lang w:val="ru-RU"/>
        </w:rPr>
        <w:t>и</w:t>
      </w:r>
      <w:r w:rsidRPr="005A227F">
        <w:rPr>
          <w:color w:val="000000" w:themeColor="text1"/>
          <w:sz w:val="28"/>
          <w:szCs w:val="28"/>
          <w:lang w:val="ru-RU"/>
        </w:rPr>
        <w:t>спользует 16 комбинаций амплитуды и фазы для представления четырех битов на символ.</w:t>
      </w:r>
    </w:p>
    <w:p w14:paraId="23529A4F" w14:textId="50BAD1EA"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lastRenderedPageBreak/>
        <w:t>64-</w:t>
      </w:r>
      <w:r w:rsidRPr="005A227F">
        <w:rPr>
          <w:color w:val="000000" w:themeColor="text1"/>
          <w:sz w:val="28"/>
          <w:szCs w:val="28"/>
        </w:rPr>
        <w:t>QAM</w:t>
      </w:r>
      <w:r w:rsidRPr="005A227F">
        <w:rPr>
          <w:color w:val="000000" w:themeColor="text1"/>
          <w:sz w:val="28"/>
          <w:szCs w:val="28"/>
          <w:lang w:val="ru-RU"/>
        </w:rPr>
        <w:t xml:space="preserve">: </w:t>
      </w:r>
      <w:r w:rsidR="00DA6A9E" w:rsidRPr="005A227F">
        <w:rPr>
          <w:color w:val="000000" w:themeColor="text1"/>
          <w:sz w:val="28"/>
          <w:szCs w:val="28"/>
          <w:lang w:val="ru-RU"/>
        </w:rPr>
        <w:t>и</w:t>
      </w:r>
      <w:r w:rsidRPr="005A227F">
        <w:rPr>
          <w:color w:val="000000" w:themeColor="text1"/>
          <w:sz w:val="28"/>
          <w:szCs w:val="28"/>
          <w:lang w:val="ru-RU"/>
        </w:rPr>
        <w:t>спользует 64 комбинации амплитуды и фазы для представления шести битов на символ.</w:t>
      </w:r>
    </w:p>
    <w:p w14:paraId="34E41D93" w14:textId="58F644D2"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256-</w:t>
      </w:r>
      <w:r w:rsidRPr="005A227F">
        <w:rPr>
          <w:color w:val="000000" w:themeColor="text1"/>
          <w:sz w:val="28"/>
          <w:szCs w:val="28"/>
        </w:rPr>
        <w:t>QAM</w:t>
      </w:r>
      <w:r w:rsidRPr="005A227F">
        <w:rPr>
          <w:color w:val="000000" w:themeColor="text1"/>
          <w:sz w:val="28"/>
          <w:szCs w:val="28"/>
          <w:lang w:val="ru-RU"/>
        </w:rPr>
        <w:t>: Использует 256 комбинаций амплитуды и фазы для представления восьми битов на символ.</w:t>
      </w:r>
    </w:p>
    <w:p w14:paraId="2E4F4E85" w14:textId="77777777" w:rsidR="008A2177" w:rsidRPr="005A227F" w:rsidRDefault="008A2177" w:rsidP="00F00AA4">
      <w:pPr>
        <w:tabs>
          <w:tab w:val="right" w:leader="dot" w:pos="9639"/>
        </w:tabs>
        <w:spacing w:line="360" w:lineRule="auto"/>
        <w:ind w:firstLine="709"/>
        <w:jc w:val="both"/>
        <w:rPr>
          <w:color w:val="000000" w:themeColor="text1"/>
          <w:sz w:val="28"/>
          <w:szCs w:val="28"/>
        </w:rPr>
      </w:pPr>
      <w:r w:rsidRPr="005A227F">
        <w:rPr>
          <w:color w:val="000000" w:themeColor="text1"/>
          <w:sz w:val="28"/>
          <w:szCs w:val="28"/>
        </w:rPr>
        <w:t>Пример алгоритма 16-QAM:</w:t>
      </w:r>
    </w:p>
    <w:p w14:paraId="33840E0C" w14:textId="6BAAB6A5" w:rsidR="008A2177" w:rsidRPr="005A227F" w:rsidRDefault="008A2177" w:rsidP="00F00AA4">
      <w:pPr>
        <w:pStyle w:val="a5"/>
        <w:widowControl/>
        <w:numPr>
          <w:ilvl w:val="0"/>
          <w:numId w:val="9"/>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Входящий поток битов делится на группы по 4 бита.</w:t>
      </w:r>
    </w:p>
    <w:p w14:paraId="6C1BB201" w14:textId="38AF9135" w:rsidR="008A2177" w:rsidRPr="005A227F" w:rsidRDefault="008A2177" w:rsidP="00F00AA4">
      <w:pPr>
        <w:pStyle w:val="a5"/>
        <w:widowControl/>
        <w:numPr>
          <w:ilvl w:val="0"/>
          <w:numId w:val="9"/>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Каждой группе битов присваивается определенная амплитуда и фаза в соответствии с картой созвездия.</w:t>
      </w:r>
    </w:p>
    <w:p w14:paraId="7D88D3C9" w14:textId="2505FC64" w:rsidR="008A2177" w:rsidRPr="005A227F" w:rsidRDefault="008A2177" w:rsidP="00F00AA4">
      <w:pPr>
        <w:pStyle w:val="a5"/>
        <w:widowControl/>
        <w:numPr>
          <w:ilvl w:val="0"/>
          <w:numId w:val="9"/>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Сигнал генерируется как сумма двух квадратурных компонент: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I</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Q</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sin</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m:t>
        </m:r>
      </m:oMath>
      <w:r w:rsidRPr="005A227F">
        <w:rPr>
          <w:color w:val="000000" w:themeColor="text1"/>
          <w:sz w:val="28"/>
          <w:szCs w:val="28"/>
          <w:lang w:val="ru-RU"/>
        </w:rPr>
        <w:t xml:space="preserve"> где </w:t>
      </w:r>
      <m:oMath>
        <m:r>
          <w:rPr>
            <w:rFonts w:ascii="Cambria Math" w:hAnsi="Cambria Math"/>
            <w:color w:val="000000" w:themeColor="text1"/>
            <w:sz w:val="28"/>
            <w:szCs w:val="28"/>
          </w:rPr>
          <m:t>I</m:t>
        </m:r>
      </m:oMath>
      <w:r w:rsidRPr="005A227F">
        <w:rPr>
          <w:color w:val="000000" w:themeColor="text1"/>
          <w:sz w:val="28"/>
          <w:szCs w:val="28"/>
          <w:lang w:val="ru-RU"/>
        </w:rPr>
        <w:t xml:space="preserve"> и </w:t>
      </w:r>
      <m:oMath>
        <m:r>
          <w:rPr>
            <w:rFonts w:ascii="Cambria Math" w:hAnsi="Cambria Math"/>
            <w:color w:val="000000" w:themeColor="text1"/>
            <w:sz w:val="28"/>
            <w:szCs w:val="28"/>
          </w:rPr>
          <m:t>Q</m:t>
        </m:r>
      </m:oMath>
      <w:r w:rsidRPr="005A227F">
        <w:rPr>
          <w:color w:val="000000" w:themeColor="text1"/>
          <w:sz w:val="28"/>
          <w:szCs w:val="28"/>
          <w:lang w:val="ru-RU"/>
        </w:rPr>
        <w:t xml:space="preserve"> - синфазная и квадратурная компоненты, определяемые амплитудой и фазой.</w:t>
      </w:r>
    </w:p>
    <w:p w14:paraId="0531B6F1"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 Высокая спектральная эффективность (большое количество битов на символ).</w:t>
      </w:r>
    </w:p>
    <w:p w14:paraId="5F43E4D6" w14:textId="7D05AC68"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Недостатки:</w:t>
      </w:r>
      <w:r w:rsidR="00DA6A9E" w:rsidRPr="005A227F">
        <w:rPr>
          <w:color w:val="000000" w:themeColor="text1"/>
          <w:sz w:val="28"/>
          <w:szCs w:val="28"/>
          <w:lang w:val="ru-RU"/>
        </w:rPr>
        <w:t xml:space="preserve"> б</w:t>
      </w:r>
      <w:r w:rsidRPr="005A227F">
        <w:rPr>
          <w:color w:val="000000" w:themeColor="text1"/>
          <w:sz w:val="28"/>
          <w:szCs w:val="28"/>
          <w:lang w:val="ru-RU"/>
        </w:rPr>
        <w:t>олее сложная реализация, чувствительность к шуму и искажениям, требует линейных усилителей мощности.</w:t>
      </w:r>
    </w:p>
    <w:p w14:paraId="4AAEC2C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Вычислительные ресурсы: Средние. Требуются более сложные операции для генерации сигналов с переменной амплитудой и фазой.</w:t>
      </w:r>
    </w:p>
    <w:p w14:paraId="2CBFFF6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Выбор метода модуляции для каждой поднесущей в </w:t>
      </w:r>
      <w:r w:rsidRPr="005A227F">
        <w:rPr>
          <w:color w:val="000000" w:themeColor="text1"/>
          <w:sz w:val="28"/>
          <w:szCs w:val="28"/>
        </w:rPr>
        <w:t>OFDM</w:t>
      </w:r>
      <w:r w:rsidRPr="005A227F">
        <w:rPr>
          <w:color w:val="000000" w:themeColor="text1"/>
          <w:sz w:val="28"/>
          <w:szCs w:val="28"/>
          <w:lang w:val="ru-RU"/>
        </w:rPr>
        <w:t xml:space="preserve"> зависит от:</w:t>
      </w:r>
    </w:p>
    <w:p w14:paraId="5CB70084" w14:textId="743AE1D7"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Состояния канала: </w:t>
      </w:r>
      <w:r w:rsidR="00DA6A9E" w:rsidRPr="005A227F">
        <w:rPr>
          <w:color w:val="000000" w:themeColor="text1"/>
          <w:sz w:val="28"/>
          <w:szCs w:val="28"/>
          <w:lang w:val="ru-RU"/>
        </w:rPr>
        <w:t>е</w:t>
      </w:r>
      <w:r w:rsidRPr="005A227F">
        <w:rPr>
          <w:color w:val="000000" w:themeColor="text1"/>
          <w:sz w:val="28"/>
          <w:szCs w:val="28"/>
          <w:lang w:val="ru-RU"/>
        </w:rPr>
        <w:t xml:space="preserve">сли канал характеризуется высоким </w:t>
      </w:r>
      <w:r w:rsidRPr="005A227F">
        <w:rPr>
          <w:color w:val="000000" w:themeColor="text1"/>
          <w:sz w:val="28"/>
          <w:szCs w:val="28"/>
        </w:rPr>
        <w:t>SNR</w:t>
      </w:r>
      <w:r w:rsidRPr="005A227F">
        <w:rPr>
          <w:color w:val="000000" w:themeColor="text1"/>
          <w:sz w:val="28"/>
          <w:szCs w:val="28"/>
          <w:lang w:val="ru-RU"/>
        </w:rPr>
        <w:t>, можно использовать более сложные схемы модуляции (например, 64-</w:t>
      </w:r>
      <w:r w:rsidRPr="005A227F">
        <w:rPr>
          <w:color w:val="000000" w:themeColor="text1"/>
          <w:sz w:val="28"/>
          <w:szCs w:val="28"/>
        </w:rPr>
        <w:t>QAM</w:t>
      </w:r>
      <w:r w:rsidRPr="005A227F">
        <w:rPr>
          <w:color w:val="000000" w:themeColor="text1"/>
          <w:sz w:val="28"/>
          <w:szCs w:val="28"/>
          <w:lang w:val="ru-RU"/>
        </w:rPr>
        <w:t xml:space="preserve">) для увеличения скорости передачи данных. Если канал зашумлен, следует использовать более надежные схемы (например, </w:t>
      </w:r>
      <w:r w:rsidRPr="005A227F">
        <w:rPr>
          <w:color w:val="000000" w:themeColor="text1"/>
          <w:sz w:val="28"/>
          <w:szCs w:val="28"/>
        </w:rPr>
        <w:t>QPSK</w:t>
      </w:r>
      <w:r w:rsidRPr="005A227F">
        <w:rPr>
          <w:color w:val="000000" w:themeColor="text1"/>
          <w:sz w:val="28"/>
          <w:szCs w:val="28"/>
          <w:lang w:val="ru-RU"/>
        </w:rPr>
        <w:t xml:space="preserve"> или </w:t>
      </w:r>
      <w:r w:rsidRPr="005A227F">
        <w:rPr>
          <w:color w:val="000000" w:themeColor="text1"/>
          <w:sz w:val="28"/>
          <w:szCs w:val="28"/>
        </w:rPr>
        <w:t>BPSK</w:t>
      </w:r>
      <w:r w:rsidRPr="005A227F">
        <w:rPr>
          <w:color w:val="000000" w:themeColor="text1"/>
          <w:sz w:val="28"/>
          <w:szCs w:val="28"/>
          <w:lang w:val="ru-RU"/>
        </w:rPr>
        <w:t>).</w:t>
      </w:r>
    </w:p>
    <w:p w14:paraId="739BB4D2" w14:textId="49B22602"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Требований к скорости передачи данных: </w:t>
      </w:r>
      <w:r w:rsidR="00DA6A9E" w:rsidRPr="005A227F">
        <w:rPr>
          <w:color w:val="000000" w:themeColor="text1"/>
          <w:sz w:val="28"/>
          <w:szCs w:val="28"/>
          <w:lang w:val="ru-RU"/>
        </w:rPr>
        <w:t>е</w:t>
      </w:r>
      <w:r w:rsidRPr="005A227F">
        <w:rPr>
          <w:color w:val="000000" w:themeColor="text1"/>
          <w:sz w:val="28"/>
          <w:szCs w:val="28"/>
          <w:lang w:val="ru-RU"/>
        </w:rPr>
        <w:t xml:space="preserve">сли требуется высокая скорость </w:t>
      </w:r>
      <w:r w:rsidRPr="005A227F">
        <w:rPr>
          <w:color w:val="000000" w:themeColor="text1"/>
          <w:sz w:val="28"/>
          <w:szCs w:val="28"/>
          <w:lang w:val="ru-RU"/>
        </w:rPr>
        <w:lastRenderedPageBreak/>
        <w:t>передачи данных, используются схемы модуляции с большим количеством битов на символ.</w:t>
      </w:r>
    </w:p>
    <w:p w14:paraId="3774D992" w14:textId="22A8ABC0"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Требований к надежности: </w:t>
      </w:r>
      <w:r w:rsidR="00DA6A9E" w:rsidRPr="005A227F">
        <w:rPr>
          <w:color w:val="000000" w:themeColor="text1"/>
          <w:sz w:val="28"/>
          <w:szCs w:val="28"/>
          <w:lang w:val="ru-RU"/>
        </w:rPr>
        <w:t>е</w:t>
      </w:r>
      <w:r w:rsidRPr="005A227F">
        <w:rPr>
          <w:color w:val="000000" w:themeColor="text1"/>
          <w:sz w:val="28"/>
          <w:szCs w:val="28"/>
          <w:lang w:val="ru-RU"/>
        </w:rPr>
        <w:t>сли требуется высокая надежность передачи данных, используются схемы модуляции с меньшим количеством битов на символ и канальным кодированием.</w:t>
      </w:r>
    </w:p>
    <w:p w14:paraId="57AD4911" w14:textId="77777777" w:rsidR="00A5421F" w:rsidRDefault="00A5421F">
      <w:pPr>
        <w:rPr>
          <w:rFonts w:eastAsiaTheme="majorEastAsia"/>
          <w:color w:val="000000" w:themeColor="text1"/>
          <w:sz w:val="32"/>
          <w:szCs w:val="32"/>
          <w:lang w:val="ru-RU"/>
        </w:rPr>
      </w:pPr>
      <w:r w:rsidRPr="00C11120">
        <w:rPr>
          <w:color w:val="000000" w:themeColor="text1"/>
          <w:lang w:val="ru-RU"/>
        </w:rPr>
        <w:br w:type="page"/>
      </w:r>
    </w:p>
    <w:p w14:paraId="71BB90EA" w14:textId="1DEABE32" w:rsidR="008A2177" w:rsidRPr="00A5421F" w:rsidRDefault="005A227F" w:rsidP="005A227F">
      <w:pPr>
        <w:pStyle w:val="1"/>
        <w:rPr>
          <w:rFonts w:ascii="Times New Roman" w:hAnsi="Times New Roman" w:cs="Times New Roman"/>
          <w:color w:val="000000" w:themeColor="text1"/>
        </w:rPr>
      </w:pPr>
      <w:bookmarkStart w:id="21" w:name="_Toc200937781"/>
      <w:r w:rsidRPr="00A5421F">
        <w:rPr>
          <w:rFonts w:ascii="Times New Roman" w:hAnsi="Times New Roman" w:cs="Times New Roman"/>
          <w:color w:val="000000" w:themeColor="text1"/>
        </w:rPr>
        <w:lastRenderedPageBreak/>
        <w:t>П</w:t>
      </w:r>
      <w:r w:rsidR="00177C91">
        <w:rPr>
          <w:rFonts w:ascii="Times New Roman" w:hAnsi="Times New Roman" w:cs="Times New Roman"/>
          <w:color w:val="000000" w:themeColor="text1"/>
        </w:rPr>
        <w:t>РИЛОЖЕНИЕ В</w:t>
      </w:r>
      <w:bookmarkEnd w:id="21"/>
    </w:p>
    <w:p w14:paraId="152E07B1" w14:textId="22D6FCDC" w:rsidR="005A227F" w:rsidRPr="00150429" w:rsidRDefault="005A227F" w:rsidP="005A227F">
      <w:pPr>
        <w:rPr>
          <w:sz w:val="28"/>
          <w:szCs w:val="28"/>
          <w:lang w:val="ru-RU"/>
        </w:rPr>
      </w:pPr>
      <w:r w:rsidRPr="00150429">
        <w:rPr>
          <w:sz w:val="28"/>
          <w:szCs w:val="28"/>
          <w:lang w:val="ru-RU"/>
        </w:rPr>
        <w:t xml:space="preserve">Листинг </w:t>
      </w:r>
      <w:r w:rsidR="00A74425">
        <w:rPr>
          <w:sz w:val="28"/>
          <w:szCs w:val="28"/>
          <w:lang w:val="ru-RU"/>
        </w:rPr>
        <w:t>2</w:t>
      </w:r>
      <w:r w:rsidRPr="00150429">
        <w:rPr>
          <w:sz w:val="28"/>
          <w:szCs w:val="28"/>
          <w:lang w:val="ru-RU"/>
        </w:rPr>
        <w:t>. Программа эмулирования блоков для корректной отладки.</w:t>
      </w:r>
    </w:p>
    <w:p w14:paraId="6EC53FC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202C3A8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Обязательные флаги при компиляции: -lfftw3 -lm</w:t>
      </w:r>
    </w:p>
    <w:p w14:paraId="5BCE8F2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E57C9C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#include&lt;stdio.h&gt;</w:t>
      </w:r>
    </w:p>
    <w:p w14:paraId="28E3B62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#include&lt;stdlib.h&gt;</w:t>
      </w:r>
    </w:p>
    <w:p w14:paraId="42CEA8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#include&lt;time.h&gt;</w:t>
      </w:r>
    </w:p>
    <w:p w14:paraId="0D1A0C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#include&lt;cstring&gt;</w:t>
      </w:r>
    </w:p>
    <w:p w14:paraId="3B6BB9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#include&lt;iostream&gt;</w:t>
      </w:r>
    </w:p>
    <w:p w14:paraId="2ECB4B5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#include&lt;math.h&gt;</w:t>
      </w:r>
    </w:p>
    <w:p w14:paraId="481560E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 &lt;bitset&gt;</w:t>
      </w:r>
    </w:p>
    <w:p w14:paraId="77336F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#include&lt;fftw3.h&gt;</w:t>
      </w:r>
    </w:p>
    <w:p w14:paraId="0B3B56CD" w14:textId="77777777" w:rsidR="00150429" w:rsidRPr="00150429" w:rsidRDefault="00150429" w:rsidP="00150429">
      <w:pPr>
        <w:rPr>
          <w:rFonts w:ascii="Courier New" w:hAnsi="Courier New" w:cs="Courier New"/>
          <w:sz w:val="28"/>
          <w:szCs w:val="28"/>
          <w:lang w:val="en-US"/>
        </w:rPr>
      </w:pPr>
    </w:p>
    <w:p w14:paraId="7E7DBC3A" w14:textId="77777777" w:rsidR="00150429" w:rsidRPr="00150429" w:rsidRDefault="00150429" w:rsidP="00150429">
      <w:pPr>
        <w:rPr>
          <w:rFonts w:ascii="Courier New" w:hAnsi="Courier New" w:cs="Courier New"/>
          <w:sz w:val="28"/>
          <w:szCs w:val="28"/>
          <w:lang w:val="en-US"/>
        </w:rPr>
      </w:pPr>
    </w:p>
    <w:p w14:paraId="38AB016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constexpr int N = 16; // Число комплексных чисел, которые одновременно обрабатывает одна операция ОБПФ</w:t>
      </w:r>
    </w:p>
    <w:p w14:paraId="1361512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 // В будущем сюда добавятся комплексные числа для поддержания точности.</w:t>
      </w:r>
    </w:p>
    <w:p w14:paraId="1772969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constexpr int DATA_LEN = 14191;</w:t>
      </w:r>
    </w:p>
    <w:p w14:paraId="2206EC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constexpr int COUNT_CADR = 12;</w:t>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Количество</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кадров</w:t>
      </w:r>
    </w:p>
    <w:p w14:paraId="7EBB24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constexpr int COUNT_TESTS = 1;</w:t>
      </w:r>
    </w:p>
    <w:p w14:paraId="6C75E56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constexpr double normalizeCoef = 1/sqrt(N);</w:t>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Нормализующий</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коэффициент</w:t>
      </w:r>
    </w:p>
    <w:p w14:paraId="01EE7278" w14:textId="77777777" w:rsidR="00150429" w:rsidRPr="00150429" w:rsidRDefault="00150429" w:rsidP="00150429">
      <w:pPr>
        <w:rPr>
          <w:rFonts w:ascii="Courier New" w:hAnsi="Courier New" w:cs="Courier New"/>
          <w:sz w:val="28"/>
          <w:szCs w:val="28"/>
          <w:lang w:val="en-US"/>
        </w:rPr>
      </w:pPr>
    </w:p>
    <w:p w14:paraId="33AA152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#define RECOWER</w:t>
      </w:r>
      <w:r w:rsidRPr="00150429">
        <w:rPr>
          <w:rFonts w:ascii="Courier New" w:hAnsi="Courier New" w:cs="Courier New"/>
          <w:sz w:val="28"/>
          <w:szCs w:val="28"/>
          <w:lang w:val="ru-RU"/>
        </w:rPr>
        <w:tab/>
        <w:t>// Раскомментировать если нужно провести обратный процесс</w:t>
      </w:r>
    </w:p>
    <w:p w14:paraId="1EFB1FF1" w14:textId="77777777" w:rsidR="00150429" w:rsidRPr="00150429" w:rsidRDefault="00150429" w:rsidP="00150429">
      <w:pPr>
        <w:rPr>
          <w:rFonts w:ascii="Courier New" w:hAnsi="Courier New" w:cs="Courier New"/>
          <w:sz w:val="28"/>
          <w:szCs w:val="28"/>
          <w:lang w:val="ru-RU"/>
        </w:rPr>
      </w:pPr>
    </w:p>
    <w:p w14:paraId="23051A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unsigned long timeStart; </w:t>
      </w:r>
    </w:p>
    <w:p w14:paraId="15DDF6B5" w14:textId="77777777" w:rsidR="00150429" w:rsidRPr="00150429" w:rsidRDefault="00150429" w:rsidP="00150429">
      <w:pPr>
        <w:rPr>
          <w:rFonts w:ascii="Courier New" w:hAnsi="Courier New" w:cs="Courier New"/>
          <w:sz w:val="28"/>
          <w:szCs w:val="28"/>
          <w:lang w:val="en-US"/>
        </w:rPr>
      </w:pPr>
    </w:p>
    <w:p w14:paraId="7F4E41A3" w14:textId="77777777" w:rsidR="00150429" w:rsidRPr="00150429" w:rsidRDefault="00150429" w:rsidP="00150429">
      <w:pPr>
        <w:rPr>
          <w:rFonts w:ascii="Courier New" w:hAnsi="Courier New" w:cs="Courier New"/>
          <w:sz w:val="28"/>
          <w:szCs w:val="28"/>
          <w:lang w:val="en-US"/>
        </w:rPr>
      </w:pPr>
    </w:p>
    <w:p w14:paraId="7838F9C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int i;</w:t>
      </w:r>
    </w:p>
    <w:p w14:paraId="3CD359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int iGl = 0;</w:t>
      </w:r>
    </w:p>
    <w:p w14:paraId="1316C61B" w14:textId="77777777" w:rsidR="00150429" w:rsidRPr="00150429" w:rsidRDefault="00150429" w:rsidP="00150429">
      <w:pPr>
        <w:rPr>
          <w:rFonts w:ascii="Courier New" w:hAnsi="Courier New" w:cs="Courier New"/>
          <w:sz w:val="28"/>
          <w:szCs w:val="28"/>
          <w:lang w:val="en-US"/>
        </w:rPr>
      </w:pPr>
    </w:p>
    <w:p w14:paraId="6BBAC46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Data_produce(char*, int*);</w:t>
      </w:r>
    </w:p>
    <w:p w14:paraId="770ED33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Symbol_produce(unsigned char*, char*);</w:t>
      </w:r>
    </w:p>
    <w:p w14:paraId="0ECA507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Modulation(unsigned char*, fftw_complex*);</w:t>
      </w:r>
    </w:p>
    <w:p w14:paraId="027E54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Modulation_16PSK(unsigned char *, double**);</w:t>
      </w:r>
    </w:p>
    <w:p w14:paraId="4381651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Demodulation(unsigned char * , double**);</w:t>
      </w:r>
    </w:p>
    <w:p w14:paraId="560F79C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Decoding_produse(unsigned char*, char*);</w:t>
      </w:r>
    </w:p>
    <w:p w14:paraId="2ABF72A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OFFTW_func(fftw_plan, fftw_complex*);</w:t>
      </w:r>
    </w:p>
    <w:p w14:paraId="0D9F3735" w14:textId="77777777" w:rsidR="00150429" w:rsidRPr="00150429" w:rsidRDefault="00150429" w:rsidP="00150429">
      <w:pPr>
        <w:rPr>
          <w:rFonts w:ascii="Courier New" w:hAnsi="Courier New" w:cs="Courier New"/>
          <w:sz w:val="28"/>
          <w:szCs w:val="28"/>
          <w:lang w:val="en-US"/>
        </w:rPr>
      </w:pPr>
    </w:p>
    <w:p w14:paraId="3015B65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int main()</w:t>
      </w:r>
    </w:p>
    <w:p w14:paraId="4C01B3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7851F0A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t>// Выделение памяти для входных и выходных данных</w:t>
      </w:r>
    </w:p>
    <w:p w14:paraId="7A8B0F7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fftw_complex *offtDataIn = (fftw_complex*) fftw_malloc(sizeof(fftw_complex) * N);</w:t>
      </w:r>
    </w:p>
    <w:p w14:paraId="43DE04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fftw_complex *offtDataOut = (fftw_complex*) fftw_malloc(sizeof(fftw_complex) * N);</w:t>
      </w:r>
    </w:p>
    <w:p w14:paraId="3770D6B0" w14:textId="77777777" w:rsidR="00150429" w:rsidRPr="00150429" w:rsidRDefault="00150429" w:rsidP="00150429">
      <w:pPr>
        <w:rPr>
          <w:rFonts w:ascii="Courier New" w:hAnsi="Courier New" w:cs="Courier New"/>
          <w:sz w:val="28"/>
          <w:szCs w:val="28"/>
          <w:lang w:val="en-US"/>
        </w:rPr>
      </w:pPr>
    </w:p>
    <w:p w14:paraId="7EE8F3C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memset(offtDataIn, 0, sizeof(fftw_complex) * N);</w:t>
      </w:r>
    </w:p>
    <w:p w14:paraId="49DE05D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memset(offtDataOut, 0, sizeof(fftw_complex) * N);</w:t>
      </w:r>
    </w:p>
    <w:p w14:paraId="659216F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w:t>
      </w:r>
    </w:p>
    <w:p w14:paraId="3088CF9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Тип данных fftw_complex представляет из себя массив двух чисел.</w:t>
      </w:r>
    </w:p>
    <w:p w14:paraId="0B917C8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Нулевой элемент массива содержит действительную часть комплексного числа;</w:t>
      </w:r>
    </w:p>
    <w:p w14:paraId="6761F26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Первый элемент массива содержит мнимую часть комплексного числа.</w:t>
      </w:r>
    </w:p>
    <w:p w14:paraId="339CF9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w:t>
      </w:r>
    </w:p>
    <w:p w14:paraId="282A5FB7" w14:textId="77777777" w:rsidR="00150429" w:rsidRPr="00150429" w:rsidRDefault="00150429" w:rsidP="00150429">
      <w:pPr>
        <w:rPr>
          <w:rFonts w:ascii="Courier New" w:hAnsi="Courier New" w:cs="Courier New"/>
          <w:sz w:val="28"/>
          <w:szCs w:val="28"/>
          <w:lang w:val="en-US"/>
        </w:rPr>
      </w:pPr>
    </w:p>
    <w:p w14:paraId="7CA6AD7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#ifdef RECOWER</w:t>
      </w:r>
    </w:p>
    <w:p w14:paraId="2158D09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fftw_complex *fftDataIn = (fftw_complex*) fftw_malloc(sizeof(fftw_complex) * N);</w:t>
      </w:r>
    </w:p>
    <w:p w14:paraId="6746491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fftw_complex *fftDataOut = (fftw_complex*) fftw_malloc(sizeof(fftw_complex) * N);</w:t>
      </w:r>
    </w:p>
    <w:p w14:paraId="0E6E6E84" w14:textId="77777777" w:rsidR="00150429" w:rsidRPr="00150429" w:rsidRDefault="00150429" w:rsidP="00150429">
      <w:pPr>
        <w:rPr>
          <w:rFonts w:ascii="Courier New" w:hAnsi="Courier New" w:cs="Courier New"/>
          <w:sz w:val="28"/>
          <w:szCs w:val="28"/>
          <w:lang w:val="en-US"/>
        </w:rPr>
      </w:pPr>
    </w:p>
    <w:p w14:paraId="3D928729" w14:textId="77777777" w:rsidR="00150429" w:rsidRPr="00150429" w:rsidRDefault="00150429" w:rsidP="00150429">
      <w:pPr>
        <w:rPr>
          <w:rFonts w:ascii="Courier New" w:hAnsi="Courier New" w:cs="Courier New"/>
          <w:sz w:val="28"/>
          <w:szCs w:val="28"/>
          <w:lang w:val="en-US"/>
        </w:rPr>
      </w:pPr>
    </w:p>
    <w:p w14:paraId="3957F52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memset(fftDataIn, 0, sizeof(fftw_complex) * N);</w:t>
      </w:r>
    </w:p>
    <w:p w14:paraId="7E63C68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memset(fftDataOut, 0, sizeof(fftw_complex) * N);</w:t>
      </w:r>
    </w:p>
    <w:p w14:paraId="54C43D8D" w14:textId="77777777" w:rsidR="00150429" w:rsidRPr="00687BB3"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687BB3">
        <w:rPr>
          <w:rFonts w:ascii="Courier New" w:hAnsi="Courier New" w:cs="Courier New"/>
          <w:sz w:val="28"/>
          <w:szCs w:val="28"/>
          <w:lang w:val="en-US"/>
        </w:rPr>
        <w:t>#</w:t>
      </w:r>
      <w:r w:rsidRPr="00C11120">
        <w:rPr>
          <w:rFonts w:ascii="Courier New" w:hAnsi="Courier New" w:cs="Courier New"/>
          <w:sz w:val="28"/>
          <w:szCs w:val="28"/>
          <w:lang w:val="en-US"/>
        </w:rPr>
        <w:t>endif</w:t>
      </w:r>
    </w:p>
    <w:p w14:paraId="077A24AA" w14:textId="77777777" w:rsidR="00150429" w:rsidRPr="00150429" w:rsidRDefault="00150429" w:rsidP="00150429">
      <w:pPr>
        <w:rPr>
          <w:rFonts w:ascii="Courier New" w:hAnsi="Courier New" w:cs="Courier New"/>
          <w:sz w:val="28"/>
          <w:szCs w:val="28"/>
          <w:lang w:val="en-US"/>
        </w:rPr>
      </w:pPr>
      <w:r w:rsidRPr="00687BB3">
        <w:rPr>
          <w:rFonts w:ascii="Courier New" w:hAnsi="Courier New" w:cs="Courier New"/>
          <w:sz w:val="28"/>
          <w:szCs w:val="28"/>
          <w:lang w:val="en-US"/>
        </w:rPr>
        <w:tab/>
      </w:r>
      <w:r w:rsidRPr="00687BB3">
        <w:rPr>
          <w:rFonts w:ascii="Courier New" w:hAnsi="Courier New" w:cs="Courier New"/>
          <w:sz w:val="28"/>
          <w:szCs w:val="28"/>
          <w:lang w:val="en-US"/>
        </w:rPr>
        <w:tab/>
      </w:r>
      <w:r w:rsidRPr="00C11120">
        <w:rPr>
          <w:rFonts w:ascii="Courier New" w:hAnsi="Courier New" w:cs="Courier New"/>
          <w:sz w:val="28"/>
          <w:szCs w:val="28"/>
          <w:lang w:val="en-US"/>
        </w:rPr>
        <w:t>std</w:t>
      </w:r>
      <w:r w:rsidRPr="00687BB3">
        <w:rPr>
          <w:rFonts w:ascii="Courier New" w:hAnsi="Courier New" w:cs="Courier New"/>
          <w:sz w:val="28"/>
          <w:szCs w:val="28"/>
          <w:lang w:val="en-US"/>
        </w:rPr>
        <w:t>::</w:t>
      </w:r>
      <w:r w:rsidRPr="00C11120">
        <w:rPr>
          <w:rFonts w:ascii="Courier New" w:hAnsi="Courier New" w:cs="Courier New"/>
          <w:sz w:val="28"/>
          <w:szCs w:val="28"/>
          <w:lang w:val="en-US"/>
        </w:rPr>
        <w:t>cout</w:t>
      </w:r>
      <w:r w:rsidRPr="00687BB3">
        <w:rPr>
          <w:rFonts w:ascii="Courier New" w:hAnsi="Courier New" w:cs="Courier New"/>
          <w:sz w:val="28"/>
          <w:szCs w:val="28"/>
          <w:lang w:val="en-US"/>
        </w:rPr>
        <w:t xml:space="preserve"> &lt;&lt; "</w:t>
      </w:r>
      <w:r w:rsidRPr="00150429">
        <w:rPr>
          <w:rFonts w:ascii="Courier New" w:hAnsi="Courier New" w:cs="Courier New"/>
          <w:sz w:val="28"/>
          <w:szCs w:val="28"/>
          <w:lang w:val="ru-RU"/>
        </w:rPr>
        <w:t>Подготовка</w:t>
      </w:r>
      <w:r w:rsidRPr="00687BB3">
        <w:rPr>
          <w:rFonts w:ascii="Courier New" w:hAnsi="Courier New" w:cs="Courier New"/>
          <w:sz w:val="28"/>
          <w:szCs w:val="28"/>
          <w:lang w:val="en-US"/>
        </w:rPr>
        <w:t xml:space="preserve"> </w:t>
      </w:r>
      <w:r w:rsidRPr="00150429">
        <w:rPr>
          <w:rFonts w:ascii="Courier New" w:hAnsi="Courier New" w:cs="Courier New"/>
          <w:sz w:val="28"/>
          <w:szCs w:val="28"/>
          <w:lang w:val="ru-RU"/>
        </w:rPr>
        <w:t>планов</w:t>
      </w:r>
      <w:r w:rsidRPr="00687BB3">
        <w:rPr>
          <w:rFonts w:ascii="Courier New" w:hAnsi="Courier New" w:cs="Courier New"/>
          <w:sz w:val="28"/>
          <w:szCs w:val="28"/>
          <w:lang w:val="en-US"/>
        </w:rPr>
        <w:t xml:space="preserve">..." </w:t>
      </w:r>
      <w:r w:rsidRPr="00150429">
        <w:rPr>
          <w:rFonts w:ascii="Courier New" w:hAnsi="Courier New" w:cs="Courier New"/>
          <w:sz w:val="28"/>
          <w:szCs w:val="28"/>
          <w:lang w:val="en-US"/>
        </w:rPr>
        <w:t>&lt;&lt; std::endl;</w:t>
      </w:r>
    </w:p>
    <w:p w14:paraId="73DD4A72" w14:textId="77777777" w:rsidR="00150429" w:rsidRPr="00D6353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D63539">
        <w:rPr>
          <w:rFonts w:ascii="Courier New" w:hAnsi="Courier New" w:cs="Courier New"/>
          <w:sz w:val="28"/>
          <w:szCs w:val="28"/>
          <w:lang w:val="ru-RU"/>
        </w:rPr>
        <w:t xml:space="preserve">// </w:t>
      </w:r>
      <w:r w:rsidRPr="00150429">
        <w:rPr>
          <w:rFonts w:ascii="Courier New" w:hAnsi="Courier New" w:cs="Courier New"/>
          <w:sz w:val="28"/>
          <w:szCs w:val="28"/>
          <w:lang w:val="ru-RU"/>
        </w:rPr>
        <w:t>Для</w:t>
      </w:r>
      <w:r w:rsidRPr="00D63539">
        <w:rPr>
          <w:rFonts w:ascii="Courier New" w:hAnsi="Courier New" w:cs="Courier New"/>
          <w:sz w:val="28"/>
          <w:szCs w:val="28"/>
          <w:lang w:val="ru-RU"/>
        </w:rPr>
        <w:t xml:space="preserve"> </w:t>
      </w:r>
      <w:r w:rsidRPr="00150429">
        <w:rPr>
          <w:rFonts w:ascii="Courier New" w:hAnsi="Courier New" w:cs="Courier New"/>
          <w:sz w:val="28"/>
          <w:szCs w:val="28"/>
          <w:lang w:val="ru-RU"/>
        </w:rPr>
        <w:t>передатчика</w:t>
      </w:r>
    </w:p>
    <w:p w14:paraId="0B7DFC91" w14:textId="77777777" w:rsidR="00150429" w:rsidRPr="00D63539" w:rsidRDefault="00150429" w:rsidP="00150429">
      <w:pPr>
        <w:rPr>
          <w:rFonts w:ascii="Courier New" w:hAnsi="Courier New" w:cs="Courier New"/>
          <w:sz w:val="28"/>
          <w:szCs w:val="28"/>
          <w:lang w:val="ru-RU"/>
        </w:rPr>
      </w:pPr>
      <w:r w:rsidRPr="00D63539">
        <w:rPr>
          <w:rFonts w:ascii="Courier New" w:hAnsi="Courier New" w:cs="Courier New"/>
          <w:sz w:val="28"/>
          <w:szCs w:val="28"/>
          <w:lang w:val="ru-RU"/>
        </w:rPr>
        <w:tab/>
      </w:r>
      <w:r w:rsidRPr="00D63539">
        <w:rPr>
          <w:rFonts w:ascii="Courier New" w:hAnsi="Courier New" w:cs="Courier New"/>
          <w:sz w:val="28"/>
          <w:szCs w:val="28"/>
          <w:lang w:val="ru-RU"/>
        </w:rPr>
        <w:tab/>
      </w:r>
      <w:r w:rsidRPr="00150429">
        <w:rPr>
          <w:rFonts w:ascii="Courier New" w:hAnsi="Courier New" w:cs="Courier New"/>
          <w:sz w:val="28"/>
          <w:szCs w:val="28"/>
          <w:lang w:val="en-US"/>
        </w:rPr>
        <w:t>fftw</w:t>
      </w:r>
      <w:r w:rsidRPr="00D63539">
        <w:rPr>
          <w:rFonts w:ascii="Courier New" w:hAnsi="Courier New" w:cs="Courier New"/>
          <w:sz w:val="28"/>
          <w:szCs w:val="28"/>
          <w:lang w:val="ru-RU"/>
        </w:rPr>
        <w:t>_</w:t>
      </w:r>
      <w:r w:rsidRPr="00150429">
        <w:rPr>
          <w:rFonts w:ascii="Courier New" w:hAnsi="Courier New" w:cs="Courier New"/>
          <w:sz w:val="28"/>
          <w:szCs w:val="28"/>
          <w:lang w:val="en-US"/>
        </w:rPr>
        <w:t>plan</w:t>
      </w:r>
      <w:r w:rsidRPr="00D63539">
        <w:rPr>
          <w:rFonts w:ascii="Courier New" w:hAnsi="Courier New" w:cs="Courier New"/>
          <w:sz w:val="28"/>
          <w:szCs w:val="28"/>
          <w:lang w:val="ru-RU"/>
        </w:rPr>
        <w:t xml:space="preserve"> </w:t>
      </w:r>
      <w:r w:rsidRPr="00150429">
        <w:rPr>
          <w:rFonts w:ascii="Courier New" w:hAnsi="Courier New" w:cs="Courier New"/>
          <w:sz w:val="28"/>
          <w:szCs w:val="28"/>
          <w:lang w:val="en-US"/>
        </w:rPr>
        <w:t>planBack</w:t>
      </w:r>
      <w:r w:rsidRPr="00D63539">
        <w:rPr>
          <w:rFonts w:ascii="Courier New" w:hAnsi="Courier New" w:cs="Courier New"/>
          <w:sz w:val="28"/>
          <w:szCs w:val="28"/>
          <w:lang w:val="ru-RU"/>
        </w:rPr>
        <w:t>;</w:t>
      </w:r>
    </w:p>
    <w:p w14:paraId="7B4EF19B" w14:textId="77777777" w:rsidR="00150429" w:rsidRPr="00150429" w:rsidRDefault="00150429" w:rsidP="00150429">
      <w:pPr>
        <w:rPr>
          <w:rFonts w:ascii="Courier New" w:hAnsi="Courier New" w:cs="Courier New"/>
          <w:sz w:val="28"/>
          <w:szCs w:val="28"/>
          <w:lang w:val="ru-RU"/>
        </w:rPr>
      </w:pPr>
      <w:r w:rsidRPr="00D63539">
        <w:rPr>
          <w:rFonts w:ascii="Courier New" w:hAnsi="Courier New" w:cs="Courier New"/>
          <w:sz w:val="28"/>
          <w:szCs w:val="28"/>
          <w:lang w:val="ru-RU"/>
        </w:rPr>
        <w:tab/>
      </w:r>
      <w:r w:rsidRPr="00D63539">
        <w:rPr>
          <w:rFonts w:ascii="Courier New" w:hAnsi="Courier New" w:cs="Courier New"/>
          <w:sz w:val="28"/>
          <w:szCs w:val="28"/>
          <w:lang w:val="ru-RU"/>
        </w:rPr>
        <w:tab/>
      </w:r>
      <w:r w:rsidRPr="00150429">
        <w:rPr>
          <w:rFonts w:ascii="Courier New" w:hAnsi="Courier New" w:cs="Courier New"/>
          <w:sz w:val="28"/>
          <w:szCs w:val="28"/>
          <w:lang w:val="ru-RU"/>
        </w:rPr>
        <w:t xml:space="preserve">// Заранее создаем план для ОБПФ. </w:t>
      </w:r>
    </w:p>
    <w:p w14:paraId="1E97CA9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planBack = fftw_plan_dft_1d(N, offtDataIn, offtDataOut, FFTW_BACKWARD, FFTW_EXHAUSTIVE | FFTW_DESTROY_INPUT);</w:t>
      </w:r>
    </w:p>
    <w:p w14:paraId="404398F6" w14:textId="77777777" w:rsidR="00150429" w:rsidRPr="00150429" w:rsidRDefault="00150429" w:rsidP="00150429">
      <w:pPr>
        <w:rPr>
          <w:rFonts w:ascii="Courier New" w:hAnsi="Courier New" w:cs="Courier New"/>
          <w:sz w:val="28"/>
          <w:szCs w:val="28"/>
          <w:lang w:val="en-US"/>
        </w:rPr>
      </w:pPr>
    </w:p>
    <w:p w14:paraId="7C4FDF3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#ifdef RECOWER</w:t>
      </w:r>
    </w:p>
    <w:p w14:paraId="1F34517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Для приемника и проверки</w:t>
      </w:r>
    </w:p>
    <w:p w14:paraId="352663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fftw_plan planForward;</w:t>
      </w:r>
    </w:p>
    <w:p w14:paraId="1CD1745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planForward = fftw_plan_dft_1d(N, fftDataIn, fftDataOut, FFTW_FORWARD, FFTW_EXHAUSTIVE);</w:t>
      </w:r>
    </w:p>
    <w:p w14:paraId="2A68244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#endif</w:t>
      </w:r>
    </w:p>
    <w:p w14:paraId="7843FA33" w14:textId="77777777" w:rsidR="00150429" w:rsidRPr="00150429" w:rsidRDefault="00150429" w:rsidP="00150429">
      <w:pPr>
        <w:rPr>
          <w:rFonts w:ascii="Courier New" w:hAnsi="Courier New" w:cs="Courier New"/>
          <w:sz w:val="28"/>
          <w:szCs w:val="28"/>
          <w:lang w:val="ru-RU"/>
        </w:rPr>
      </w:pPr>
    </w:p>
    <w:p w14:paraId="62E26A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t>// Создать план БПФ без явного указания адреса входных и выходных данных на данной версии библиотеки нельзя.</w:t>
      </w: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232B8A1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Но можно создать фиктивные входные массивы, засунуть их в создание плана и при выполнении (О)БПФ явно указывать адреса нужных массивов</w:t>
      </w:r>
    </w:p>
    <w:p w14:paraId="585E59D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НОx2 типы массивов и размер массивов должны быть одинаковыми!!!!!!!!!!!!!!</w:t>
      </w:r>
    </w:p>
    <w:p w14:paraId="36A98F1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w:t>
      </w:r>
    </w:p>
    <w:p w14:paraId="21E3DE4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Справка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по</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флагам</w:t>
      </w:r>
      <w:r w:rsidRPr="00150429">
        <w:rPr>
          <w:rFonts w:ascii="Courier New" w:hAnsi="Courier New" w:cs="Courier New"/>
          <w:sz w:val="28"/>
          <w:szCs w:val="28"/>
          <w:lang w:val="en-US"/>
        </w:rPr>
        <w:t>:</w:t>
      </w:r>
    </w:p>
    <w:p w14:paraId="3DD2C0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fftw_plan_dft_1d(N, in, out, flag1, flag2)</w:t>
      </w:r>
    </w:p>
    <w:p w14:paraId="59273B02" w14:textId="77777777" w:rsidR="00150429" w:rsidRPr="00150429" w:rsidRDefault="00150429" w:rsidP="00150429">
      <w:pPr>
        <w:rPr>
          <w:rFonts w:ascii="Courier New" w:hAnsi="Courier New" w:cs="Courier New"/>
          <w:sz w:val="28"/>
          <w:szCs w:val="28"/>
          <w:lang w:val="en-US"/>
        </w:rPr>
      </w:pPr>
    </w:p>
    <w:p w14:paraId="510FA60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flag1:</w:t>
      </w:r>
    </w:p>
    <w:p w14:paraId="606210E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FFTW_FORWARD: прямое преобразование Фурье (БПФ).</w:t>
      </w:r>
    </w:p>
    <w:p w14:paraId="2D2F08A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FFTW_BACKWARD: обратное преобразование Фурье (ОБПФ).</w:t>
      </w:r>
    </w:p>
    <w:p w14:paraId="006C5C0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5813D64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flag2:</w:t>
      </w:r>
    </w:p>
    <w:p w14:paraId="0C0F67AA" w14:textId="77777777" w:rsidR="00150429" w:rsidRPr="00150429" w:rsidRDefault="00150429" w:rsidP="00150429">
      <w:pPr>
        <w:rPr>
          <w:rFonts w:ascii="Courier New" w:hAnsi="Courier New" w:cs="Courier New"/>
          <w:sz w:val="28"/>
          <w:szCs w:val="28"/>
          <w:lang w:val="ru-RU"/>
        </w:rPr>
      </w:pPr>
    </w:p>
    <w:p w14:paraId="4608A0D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Построение плана:</w:t>
      </w:r>
    </w:p>
    <w:p w14:paraId="540F989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FFTW_ESTIMATE: Быстрое создание плана, не сильно оптимальное выполнение (О)БПФ</w:t>
      </w:r>
    </w:p>
    <w:p w14:paraId="755DF168" w14:textId="77777777" w:rsidR="00150429" w:rsidRPr="00150429" w:rsidRDefault="00150429" w:rsidP="00150429">
      <w:pPr>
        <w:rPr>
          <w:rFonts w:ascii="Courier New" w:hAnsi="Courier New" w:cs="Courier New"/>
          <w:sz w:val="28"/>
          <w:szCs w:val="28"/>
          <w:lang w:val="ru-RU"/>
        </w:rPr>
      </w:pPr>
    </w:p>
    <w:p w14:paraId="30031C1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FFTW_MEASURE: Ищет более оптимальный алгоритм. </w:t>
      </w:r>
    </w:p>
    <w:p w14:paraId="02597B3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Создание плана займет время, выполнение (О)БПФ будет быстрее</w:t>
      </w:r>
    </w:p>
    <w:p w14:paraId="3DD7E2AA" w14:textId="77777777" w:rsidR="00150429" w:rsidRPr="00150429" w:rsidRDefault="00150429" w:rsidP="00150429">
      <w:pPr>
        <w:rPr>
          <w:rFonts w:ascii="Courier New" w:hAnsi="Courier New" w:cs="Courier New"/>
          <w:sz w:val="28"/>
          <w:szCs w:val="28"/>
          <w:lang w:val="ru-RU"/>
        </w:rPr>
      </w:pPr>
    </w:p>
    <w:p w14:paraId="1E1F61C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FFTW_PATIENT: Ищет еще более оптимальный алгоритм. </w:t>
      </w:r>
    </w:p>
    <w:p w14:paraId="34F643B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Создание будет еще дольше, но будет еще более высокая производительность (О)БПФ.</w:t>
      </w:r>
    </w:p>
    <w:p w14:paraId="668FAC93" w14:textId="77777777" w:rsidR="00150429" w:rsidRPr="00150429" w:rsidRDefault="00150429" w:rsidP="00150429">
      <w:pPr>
        <w:rPr>
          <w:rFonts w:ascii="Courier New" w:hAnsi="Courier New" w:cs="Courier New"/>
          <w:sz w:val="28"/>
          <w:szCs w:val="28"/>
          <w:lang w:val="ru-RU"/>
        </w:rPr>
      </w:pPr>
    </w:p>
    <w:p w14:paraId="30DC63F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FFTW_EXHAUSTIVE: Перебор всех имеющихся алгоритмов и выбор наилучшего. </w:t>
      </w:r>
    </w:p>
    <w:p w14:paraId="11F4998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Самый затратный по времени создания плана и самый эффективный по выполнению (О)БПФ.</w:t>
      </w:r>
    </w:p>
    <w:p w14:paraId="6FB3C2B6" w14:textId="77777777" w:rsidR="00150429" w:rsidRPr="00150429" w:rsidRDefault="00150429" w:rsidP="00150429">
      <w:pPr>
        <w:rPr>
          <w:rFonts w:ascii="Courier New" w:hAnsi="Courier New" w:cs="Courier New"/>
          <w:sz w:val="28"/>
          <w:szCs w:val="28"/>
          <w:lang w:val="ru-RU"/>
        </w:rPr>
      </w:pPr>
    </w:p>
    <w:p w14:paraId="5E41B00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Управления памятью:</w:t>
      </w:r>
    </w:p>
    <w:p w14:paraId="190C17A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FFTW_IN_PLACE: Входные и выходные данные находятся в одном и том же массиве. </w:t>
      </w:r>
    </w:p>
    <w:p w14:paraId="7FF514B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Экономит память, но изменяет исходные данные.</w:t>
      </w:r>
    </w:p>
    <w:p w14:paraId="7828E4FB" w14:textId="77777777" w:rsidR="00150429" w:rsidRPr="00150429" w:rsidRDefault="00150429" w:rsidP="00150429">
      <w:pPr>
        <w:rPr>
          <w:rFonts w:ascii="Courier New" w:hAnsi="Courier New" w:cs="Courier New"/>
          <w:sz w:val="28"/>
          <w:szCs w:val="28"/>
          <w:lang w:val="ru-RU"/>
        </w:rPr>
      </w:pPr>
    </w:p>
    <w:p w14:paraId="53E5610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FFTW_PRESERVE_INPUT: Гарантирует, что входные данные не будут изменены в процессе преобразования. </w:t>
      </w:r>
    </w:p>
    <w:p w14:paraId="21C910E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Может немного замедлить выполнение.</w:t>
      </w:r>
    </w:p>
    <w:p w14:paraId="399A5E50" w14:textId="77777777" w:rsidR="00150429" w:rsidRPr="00150429" w:rsidRDefault="00150429" w:rsidP="00150429">
      <w:pPr>
        <w:rPr>
          <w:rFonts w:ascii="Courier New" w:hAnsi="Courier New" w:cs="Courier New"/>
          <w:sz w:val="28"/>
          <w:szCs w:val="28"/>
          <w:lang w:val="ru-RU"/>
        </w:rPr>
      </w:pPr>
    </w:p>
    <w:p w14:paraId="7220E83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FFTW_DESTROY_INPUT: Разрешает FFTW изменять входные данные для оптимизации преобразования. </w:t>
      </w:r>
    </w:p>
    <w:p w14:paraId="73799F4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Может ускорить выполнение, но входные данные будут потеряны.</w:t>
      </w:r>
    </w:p>
    <w:p w14:paraId="1BE07F9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0E8AEBF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Доп флаги:</w:t>
      </w:r>
    </w:p>
    <w:p w14:paraId="028B3A1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FFTW_UNALIGNED: Входные и/или выходные данные могут быть не выровнены в памяти. </w:t>
      </w:r>
    </w:p>
    <w:p w14:paraId="3240A2F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Использовать, если используется malloc() вместо fftw_malloc() для выделения памяти.</w:t>
      </w:r>
    </w:p>
    <w:p w14:paraId="74B93F1D" w14:textId="77777777" w:rsidR="00150429" w:rsidRPr="00150429" w:rsidRDefault="00150429" w:rsidP="00150429">
      <w:pPr>
        <w:rPr>
          <w:rFonts w:ascii="Courier New" w:hAnsi="Courier New" w:cs="Courier New"/>
          <w:sz w:val="28"/>
          <w:szCs w:val="28"/>
          <w:lang w:val="ru-RU"/>
        </w:rPr>
      </w:pPr>
    </w:p>
    <w:p w14:paraId="01B73AC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FFTW_CONSERVE_MEMORY: Пытается использовать меньше памяти, но может немного замедлить выполнение.</w:t>
      </w:r>
    </w:p>
    <w:p w14:paraId="6D563529" w14:textId="77777777" w:rsidR="00150429" w:rsidRPr="00150429" w:rsidRDefault="00150429" w:rsidP="00150429">
      <w:pPr>
        <w:rPr>
          <w:rFonts w:ascii="Courier New" w:hAnsi="Courier New" w:cs="Courier New"/>
          <w:sz w:val="28"/>
          <w:szCs w:val="28"/>
          <w:lang w:val="ru-RU"/>
        </w:rPr>
      </w:pPr>
    </w:p>
    <w:p w14:paraId="1F425C7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FFTW_TRANSPOSED_ORDER: Указывает, что выходные данные должны быть транспонированы.</w:t>
      </w:r>
    </w:p>
    <w:p w14:paraId="4FE0E68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01F827C7" w14:textId="77777777" w:rsidR="00150429" w:rsidRPr="00150429" w:rsidRDefault="00150429" w:rsidP="00150429">
      <w:pPr>
        <w:rPr>
          <w:rFonts w:ascii="Courier New" w:hAnsi="Courier New" w:cs="Courier New"/>
          <w:sz w:val="28"/>
          <w:szCs w:val="28"/>
          <w:lang w:val="ru-RU"/>
        </w:rPr>
      </w:pPr>
    </w:p>
    <w:p w14:paraId="281ABE4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std::cout &lt;&lt; "Подготовка плана завершена." </w:t>
      </w:r>
      <w:r w:rsidRPr="00150429">
        <w:rPr>
          <w:rFonts w:ascii="Courier New" w:hAnsi="Courier New" w:cs="Courier New"/>
          <w:sz w:val="28"/>
          <w:szCs w:val="28"/>
          <w:lang w:val="en-US"/>
        </w:rPr>
        <w:t>&lt;&lt; std::endl;</w:t>
      </w:r>
    </w:p>
    <w:p w14:paraId="2501AFF7" w14:textId="77777777" w:rsidR="00150429" w:rsidRPr="00150429" w:rsidRDefault="00150429" w:rsidP="00150429">
      <w:pPr>
        <w:rPr>
          <w:rFonts w:ascii="Courier New" w:hAnsi="Courier New" w:cs="Courier New"/>
          <w:sz w:val="28"/>
          <w:szCs w:val="28"/>
          <w:lang w:val="en-US"/>
        </w:rPr>
      </w:pPr>
    </w:p>
    <w:p w14:paraId="4CC853DF" w14:textId="77777777" w:rsidR="00150429" w:rsidRPr="00150429" w:rsidRDefault="00150429" w:rsidP="00150429">
      <w:pPr>
        <w:rPr>
          <w:rFonts w:ascii="Courier New" w:hAnsi="Courier New" w:cs="Courier New"/>
          <w:sz w:val="28"/>
          <w:szCs w:val="28"/>
          <w:lang w:val="en-US"/>
        </w:rPr>
      </w:pPr>
    </w:p>
    <w:p w14:paraId="3C46743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unsigned char cadrs[COUNT_CADR];</w:t>
      </w:r>
    </w:p>
    <w:p w14:paraId="75E64D61" w14:textId="77777777" w:rsidR="00150429" w:rsidRPr="00150429" w:rsidRDefault="00150429" w:rsidP="00150429">
      <w:pPr>
        <w:rPr>
          <w:rFonts w:ascii="Courier New" w:hAnsi="Courier New" w:cs="Courier New"/>
          <w:sz w:val="28"/>
          <w:szCs w:val="28"/>
          <w:lang w:val="en-US"/>
        </w:rPr>
      </w:pPr>
    </w:p>
    <w:p w14:paraId="1F3380C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char buff[DATA_LEN] = "asdivjjfnaksakdfjdshsdfsdhkaskj";</w:t>
      </w:r>
    </w:p>
    <w:p w14:paraId="15E0BDA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int maxLen = strlen(buff);</w:t>
      </w:r>
    </w:p>
    <w:p w14:paraId="69D82ADF" w14:textId="77777777" w:rsidR="00150429" w:rsidRPr="00150429" w:rsidRDefault="00150429" w:rsidP="00150429">
      <w:pPr>
        <w:rPr>
          <w:rFonts w:ascii="Courier New" w:hAnsi="Courier New" w:cs="Courier New"/>
          <w:sz w:val="28"/>
          <w:szCs w:val="28"/>
          <w:lang w:val="en-US"/>
        </w:rPr>
      </w:pPr>
    </w:p>
    <w:p w14:paraId="24F1953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#ifdef RECOWER</w:t>
      </w:r>
    </w:p>
    <w:p w14:paraId="62F712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char buff_out[COUNT_CADR];</w:t>
      </w:r>
    </w:p>
    <w:p w14:paraId="3B7BCB0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unsigned char cadrs_out[COUNT_CADR];</w:t>
      </w:r>
    </w:p>
    <w:p w14:paraId="172954CB" w14:textId="77777777" w:rsidR="00150429" w:rsidRPr="00150429" w:rsidRDefault="00150429" w:rsidP="00150429">
      <w:pPr>
        <w:rPr>
          <w:rFonts w:ascii="Courier New" w:hAnsi="Courier New" w:cs="Courier New"/>
          <w:sz w:val="28"/>
          <w:szCs w:val="28"/>
          <w:lang w:val="en-US"/>
        </w:rPr>
      </w:pPr>
    </w:p>
    <w:p w14:paraId="27A6A3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double** symbolCodingOut = static_cast&lt;double**&gt;(malloc(2 * sizeof(double*)));</w:t>
      </w:r>
    </w:p>
    <w:p w14:paraId="3EDC12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for (int i = 0; i &lt; 2; ++i) {</w:t>
      </w:r>
    </w:p>
    <w:p w14:paraId="1BCC713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symbolCodingOut[i] = static_cast&lt;double*&gt;(malloc(COUNT_CADR * sizeof(double)));</w:t>
      </w:r>
    </w:p>
    <w:p w14:paraId="0D1F348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12EDCB7" w14:textId="77777777" w:rsidR="00150429" w:rsidRPr="00687BB3"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r>
      <w:r w:rsidRPr="00687BB3">
        <w:rPr>
          <w:rFonts w:ascii="Courier New" w:hAnsi="Courier New" w:cs="Courier New"/>
          <w:sz w:val="28"/>
          <w:szCs w:val="28"/>
          <w:lang w:val="ru-RU"/>
        </w:rPr>
        <w:t>#</w:t>
      </w:r>
      <w:r w:rsidRPr="00150429">
        <w:rPr>
          <w:rFonts w:ascii="Courier New" w:hAnsi="Courier New" w:cs="Courier New"/>
          <w:sz w:val="28"/>
          <w:szCs w:val="28"/>
          <w:lang w:val="en-US"/>
        </w:rPr>
        <w:t>endif</w:t>
      </w:r>
    </w:p>
    <w:p w14:paraId="7DD5F865" w14:textId="77777777" w:rsidR="00150429" w:rsidRPr="00687BB3" w:rsidRDefault="00150429" w:rsidP="00150429">
      <w:pPr>
        <w:rPr>
          <w:rFonts w:ascii="Courier New" w:hAnsi="Courier New" w:cs="Courier New"/>
          <w:sz w:val="28"/>
          <w:szCs w:val="28"/>
          <w:lang w:val="ru-RU"/>
        </w:rPr>
      </w:pPr>
    </w:p>
    <w:p w14:paraId="14A7496F" w14:textId="77777777" w:rsidR="00150429" w:rsidRPr="00687BB3" w:rsidRDefault="00150429" w:rsidP="00150429">
      <w:pPr>
        <w:rPr>
          <w:rFonts w:ascii="Courier New" w:hAnsi="Courier New" w:cs="Courier New"/>
          <w:sz w:val="28"/>
          <w:szCs w:val="28"/>
          <w:lang w:val="ru-RU"/>
        </w:rPr>
      </w:pPr>
      <w:r w:rsidRPr="00687BB3">
        <w:rPr>
          <w:rFonts w:ascii="Courier New" w:hAnsi="Courier New" w:cs="Courier New"/>
          <w:sz w:val="28"/>
          <w:szCs w:val="28"/>
          <w:lang w:val="ru-RU"/>
        </w:rPr>
        <w:tab/>
      </w:r>
      <w:r w:rsidRPr="00687BB3">
        <w:rPr>
          <w:rFonts w:ascii="Courier New" w:hAnsi="Courier New" w:cs="Courier New"/>
          <w:sz w:val="28"/>
          <w:szCs w:val="28"/>
          <w:lang w:val="ru-RU"/>
        </w:rPr>
        <w:tab/>
      </w:r>
      <w:r w:rsidRPr="00150429">
        <w:rPr>
          <w:rFonts w:ascii="Courier New" w:hAnsi="Courier New" w:cs="Courier New"/>
          <w:sz w:val="28"/>
          <w:szCs w:val="28"/>
          <w:lang w:val="en-US"/>
        </w:rPr>
        <w:t>printf</w:t>
      </w:r>
      <w:r w:rsidRPr="00687BB3">
        <w:rPr>
          <w:rFonts w:ascii="Courier New" w:hAnsi="Courier New" w:cs="Courier New"/>
          <w:sz w:val="28"/>
          <w:szCs w:val="28"/>
          <w:lang w:val="ru-RU"/>
        </w:rPr>
        <w:t>("</w:t>
      </w:r>
      <w:r w:rsidRPr="00150429">
        <w:rPr>
          <w:rFonts w:ascii="Courier New" w:hAnsi="Courier New" w:cs="Courier New"/>
          <w:sz w:val="28"/>
          <w:szCs w:val="28"/>
          <w:lang w:val="ru-RU"/>
        </w:rPr>
        <w:t>Введите</w:t>
      </w:r>
      <w:r w:rsidRPr="00687BB3">
        <w:rPr>
          <w:rFonts w:ascii="Courier New" w:hAnsi="Courier New" w:cs="Courier New"/>
          <w:sz w:val="28"/>
          <w:szCs w:val="28"/>
          <w:lang w:val="ru-RU"/>
        </w:rPr>
        <w:t xml:space="preserve"> </w:t>
      </w:r>
      <w:r w:rsidRPr="00150429">
        <w:rPr>
          <w:rFonts w:ascii="Courier New" w:hAnsi="Courier New" w:cs="Courier New"/>
          <w:sz w:val="28"/>
          <w:szCs w:val="28"/>
          <w:lang w:val="ru-RU"/>
        </w:rPr>
        <w:t>строку</w:t>
      </w:r>
      <w:r w:rsidRPr="00687BB3">
        <w:rPr>
          <w:rFonts w:ascii="Courier New" w:hAnsi="Courier New" w:cs="Courier New"/>
          <w:sz w:val="28"/>
          <w:szCs w:val="28"/>
          <w:lang w:val="ru-RU"/>
        </w:rPr>
        <w:t>\</w:t>
      </w:r>
      <w:r w:rsidRPr="00150429">
        <w:rPr>
          <w:rFonts w:ascii="Courier New" w:hAnsi="Courier New" w:cs="Courier New"/>
          <w:sz w:val="28"/>
          <w:szCs w:val="28"/>
          <w:lang w:val="en-US"/>
        </w:rPr>
        <w:t>n</w:t>
      </w:r>
      <w:r w:rsidRPr="00687BB3">
        <w:rPr>
          <w:rFonts w:ascii="Courier New" w:hAnsi="Courier New" w:cs="Courier New"/>
          <w:sz w:val="28"/>
          <w:szCs w:val="28"/>
          <w:lang w:val="ru-RU"/>
        </w:rPr>
        <w:t>");</w:t>
      </w:r>
    </w:p>
    <w:p w14:paraId="70B8E763" w14:textId="77777777" w:rsidR="00150429" w:rsidRPr="00687BB3" w:rsidRDefault="00150429" w:rsidP="00150429">
      <w:pPr>
        <w:rPr>
          <w:rFonts w:ascii="Courier New" w:hAnsi="Courier New" w:cs="Courier New"/>
          <w:sz w:val="28"/>
          <w:szCs w:val="28"/>
          <w:lang w:val="ru-RU"/>
        </w:rPr>
      </w:pPr>
    </w:p>
    <w:p w14:paraId="0091A66C" w14:textId="77777777" w:rsidR="00150429" w:rsidRPr="00150429" w:rsidRDefault="00150429" w:rsidP="00150429">
      <w:pPr>
        <w:rPr>
          <w:rFonts w:ascii="Courier New" w:hAnsi="Courier New" w:cs="Courier New"/>
          <w:sz w:val="28"/>
          <w:szCs w:val="28"/>
          <w:lang w:val="ru-RU"/>
        </w:rPr>
      </w:pPr>
      <w:r w:rsidRPr="00687BB3">
        <w:rPr>
          <w:rFonts w:ascii="Courier New" w:hAnsi="Courier New" w:cs="Courier New"/>
          <w:sz w:val="28"/>
          <w:szCs w:val="28"/>
          <w:lang w:val="ru-RU"/>
        </w:rPr>
        <w:tab/>
      </w:r>
      <w:r w:rsidRPr="00687BB3">
        <w:rPr>
          <w:rFonts w:ascii="Courier New" w:hAnsi="Courier New" w:cs="Courier New"/>
          <w:sz w:val="28"/>
          <w:szCs w:val="28"/>
          <w:lang w:val="ru-RU"/>
        </w:rPr>
        <w:tab/>
      </w:r>
      <w:r w:rsidRPr="00150429">
        <w:rPr>
          <w:rFonts w:ascii="Courier New" w:hAnsi="Courier New" w:cs="Courier New"/>
          <w:sz w:val="28"/>
          <w:szCs w:val="28"/>
          <w:lang w:val="ru-RU"/>
        </w:rPr>
        <w:t>printf("Введенная строка: %s\nЧисло символов в строке: %d\n", buff, maxLen);</w:t>
      </w:r>
    </w:p>
    <w:p w14:paraId="6EAA2E9C" w14:textId="77777777" w:rsidR="00150429" w:rsidRPr="00150429" w:rsidRDefault="00150429" w:rsidP="00150429">
      <w:pPr>
        <w:rPr>
          <w:rFonts w:ascii="Courier New" w:hAnsi="Courier New" w:cs="Courier New"/>
          <w:sz w:val="28"/>
          <w:szCs w:val="28"/>
          <w:lang w:val="ru-RU"/>
        </w:rPr>
      </w:pPr>
    </w:p>
    <w:p w14:paraId="11CB0B6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 timeStart = time(NULL);</w:t>
      </w:r>
    </w:p>
    <w:p w14:paraId="3581A0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long l = 0;</w:t>
      </w:r>
    </w:p>
    <w:p w14:paraId="48F2459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long long glob = 0;</w:t>
      </w:r>
    </w:p>
    <w:p w14:paraId="1163721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int lss = 1;</w:t>
      </w:r>
    </w:p>
    <w:p w14:paraId="2F1DA35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for (lss = 0; lss &lt; COUNT_TESTS; ++lss)</w:t>
      </w:r>
    </w:p>
    <w:p w14:paraId="1F1034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BBBAC1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printf("</w:t>
      </w:r>
      <w:r w:rsidRPr="00150429">
        <w:rPr>
          <w:rFonts w:ascii="Courier New" w:hAnsi="Courier New" w:cs="Courier New"/>
          <w:sz w:val="28"/>
          <w:szCs w:val="28"/>
          <w:lang w:val="ru-RU"/>
        </w:rPr>
        <w:t>Тест</w:t>
      </w:r>
      <w:r w:rsidRPr="00150429">
        <w:rPr>
          <w:rFonts w:ascii="Courier New" w:hAnsi="Courier New" w:cs="Courier New"/>
          <w:sz w:val="28"/>
          <w:szCs w:val="28"/>
          <w:lang w:val="en-US"/>
        </w:rPr>
        <w:t xml:space="preserve"> %d\n", lss);</w:t>
      </w:r>
    </w:p>
    <w:p w14:paraId="79C56C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l = 0;</w:t>
      </w:r>
    </w:p>
    <w:p w14:paraId="25D9D66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timeStart = time(NULL);</w:t>
      </w:r>
    </w:p>
    <w:p w14:paraId="3102882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Выравнивание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времени</w:t>
      </w:r>
      <w:r w:rsidRPr="00150429">
        <w:rPr>
          <w:rFonts w:ascii="Courier New" w:hAnsi="Courier New" w:cs="Courier New"/>
          <w:sz w:val="28"/>
          <w:szCs w:val="28"/>
          <w:lang w:val="en-US"/>
        </w:rPr>
        <w:t>:</w:t>
      </w:r>
    </w:p>
    <w:p w14:paraId="492F1BF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 (timeStart == time(NULL));</w:t>
      </w:r>
    </w:p>
    <w:p w14:paraId="2F517321" w14:textId="77777777" w:rsidR="00150429" w:rsidRPr="00150429" w:rsidRDefault="00150429" w:rsidP="00150429">
      <w:pPr>
        <w:rPr>
          <w:rFonts w:ascii="Courier New" w:hAnsi="Courier New" w:cs="Courier New"/>
          <w:sz w:val="28"/>
          <w:szCs w:val="28"/>
          <w:lang w:val="en-US"/>
        </w:rPr>
      </w:pPr>
    </w:p>
    <w:p w14:paraId="62BA97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timeStart = time(NULL);</w:t>
      </w:r>
    </w:p>
    <w:p w14:paraId="2B65F7C4" w14:textId="77777777" w:rsidR="00150429" w:rsidRPr="00150429" w:rsidRDefault="00150429" w:rsidP="00150429">
      <w:pPr>
        <w:rPr>
          <w:rFonts w:ascii="Courier New" w:hAnsi="Courier New" w:cs="Courier New"/>
          <w:sz w:val="28"/>
          <w:szCs w:val="28"/>
          <w:lang w:val="en-US"/>
        </w:rPr>
      </w:pPr>
    </w:p>
    <w:p w14:paraId="01DEE3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while(timeStart == time(NULL))</w:t>
      </w:r>
    </w:p>
    <w:p w14:paraId="5ED557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while(getchar() != '\n');</w:t>
      </w:r>
    </w:p>
    <w:p w14:paraId="3993863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for(unsigned long long kk = 0; kk &lt; 20000; ++kk, iGl = 0)</w:t>
      </w:r>
    </w:p>
    <w:p w14:paraId="6B91B2D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while (iGl &lt; maxLen)</w:t>
      </w:r>
    </w:p>
    <w:p w14:paraId="4F85E1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E383C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printf("\n</w:t>
      </w:r>
      <w:r w:rsidRPr="00150429">
        <w:rPr>
          <w:rFonts w:ascii="Courier New" w:hAnsi="Courier New" w:cs="Courier New"/>
          <w:sz w:val="28"/>
          <w:szCs w:val="28"/>
          <w:lang w:val="ru-RU"/>
        </w:rPr>
        <w:t>Кадр</w:t>
      </w:r>
      <w:r w:rsidRPr="00150429">
        <w:rPr>
          <w:rFonts w:ascii="Courier New" w:hAnsi="Courier New" w:cs="Courier New"/>
          <w:sz w:val="28"/>
          <w:szCs w:val="28"/>
          <w:lang w:val="en-US"/>
        </w:rPr>
        <w:t>: %ld\n", iGl/6+1);</w:t>
      </w:r>
    </w:p>
    <w:p w14:paraId="2E88F9E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printf("</w:t>
      </w:r>
      <w:r w:rsidRPr="00150429">
        <w:rPr>
          <w:rFonts w:ascii="Courier New" w:hAnsi="Courier New" w:cs="Courier New"/>
          <w:sz w:val="28"/>
          <w:szCs w:val="28"/>
          <w:lang w:val="ru-RU"/>
        </w:rPr>
        <w:t>Строка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обработки</w:t>
      </w:r>
      <w:r w:rsidRPr="00150429">
        <w:rPr>
          <w:rFonts w:ascii="Courier New" w:hAnsi="Courier New" w:cs="Courier New"/>
          <w:sz w:val="28"/>
          <w:szCs w:val="28"/>
          <w:lang w:val="en-US"/>
        </w:rPr>
        <w:t>:\n");</w:t>
      </w:r>
    </w:p>
    <w:p w14:paraId="57E8B32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(i = (iGl/6) * 6; i &lt; (iGl/6 + 1) * 6; i++)</w:t>
      </w:r>
    </w:p>
    <w:p w14:paraId="152E49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printf("%c", buff[i]);</w:t>
      </w:r>
    </w:p>
    <w:p w14:paraId="2BCDF9A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printf("\n");</w:t>
      </w:r>
    </w:p>
    <w:p w14:paraId="17F00451" w14:textId="77777777" w:rsidR="00150429" w:rsidRPr="00150429" w:rsidRDefault="00150429" w:rsidP="00150429">
      <w:pPr>
        <w:rPr>
          <w:rFonts w:ascii="Courier New" w:hAnsi="Courier New" w:cs="Courier New"/>
          <w:sz w:val="28"/>
          <w:szCs w:val="28"/>
          <w:lang w:val="en-US"/>
        </w:rPr>
      </w:pPr>
    </w:p>
    <w:p w14:paraId="6DE2602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 printf("Данные, обработанные на этом этапе:\n");</w:t>
      </w:r>
    </w:p>
    <w:p w14:paraId="2090AC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 for (i = (iGl/6) * 6; i &lt; (iGl/6 + 1) * 6; i++)</w:t>
      </w:r>
    </w:p>
    <w:p w14:paraId="6944605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en-US"/>
        </w:rPr>
        <w:tab/>
        <w:t>printf("%8b\n", buff[i]);</w:t>
      </w:r>
    </w:p>
    <w:p w14:paraId="7F30E36F" w14:textId="77777777" w:rsidR="00150429" w:rsidRPr="00150429" w:rsidRDefault="00150429" w:rsidP="00150429">
      <w:pPr>
        <w:rPr>
          <w:rFonts w:ascii="Courier New" w:hAnsi="Courier New" w:cs="Courier New"/>
          <w:sz w:val="28"/>
          <w:szCs w:val="28"/>
          <w:lang w:val="en-US"/>
        </w:rPr>
      </w:pPr>
    </w:p>
    <w:p w14:paraId="119226D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Symbol_produce(cadrs, buff);</w:t>
      </w:r>
    </w:p>
    <w:p w14:paraId="2EE9CAC5" w14:textId="77777777" w:rsidR="00150429" w:rsidRPr="00150429" w:rsidRDefault="00150429" w:rsidP="00150429">
      <w:pPr>
        <w:rPr>
          <w:rFonts w:ascii="Courier New" w:hAnsi="Courier New" w:cs="Courier New"/>
          <w:sz w:val="28"/>
          <w:szCs w:val="28"/>
          <w:lang w:val="en-US"/>
        </w:rPr>
      </w:pPr>
    </w:p>
    <w:p w14:paraId="5A14C3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(i = 0; i &lt; COUNT_CADR; i++)</w:t>
      </w:r>
    </w:p>
    <w:p w14:paraId="6994613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std::cout &lt;&lt; i &lt;&lt; " "&lt;&lt; std::bitset&lt;4&gt;(cadrs[i]) &lt;&lt; std::endl;</w:t>
      </w:r>
    </w:p>
    <w:p w14:paraId="7C6286CB" w14:textId="77777777" w:rsidR="00150429" w:rsidRPr="00150429" w:rsidRDefault="00150429" w:rsidP="00150429">
      <w:pPr>
        <w:rPr>
          <w:rFonts w:ascii="Courier New" w:hAnsi="Courier New" w:cs="Courier New"/>
          <w:sz w:val="28"/>
          <w:szCs w:val="28"/>
          <w:lang w:val="en-US"/>
        </w:rPr>
      </w:pPr>
    </w:p>
    <w:p w14:paraId="6ADA17B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Modulation(cadrs, offtDataIn);</w:t>
      </w:r>
    </w:p>
    <w:p w14:paraId="4BCC14E7" w14:textId="77777777" w:rsidR="00150429" w:rsidRPr="00150429" w:rsidRDefault="00150429" w:rsidP="00150429">
      <w:pPr>
        <w:rPr>
          <w:rFonts w:ascii="Courier New" w:hAnsi="Courier New" w:cs="Courier New"/>
          <w:sz w:val="28"/>
          <w:szCs w:val="28"/>
          <w:lang w:val="ru-RU"/>
        </w:rPr>
      </w:pPr>
    </w:p>
    <w:p w14:paraId="6F4ACA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Здесь идет работа ОБПФ и дальнейшая передача.</w:t>
      </w:r>
    </w:p>
    <w:p w14:paraId="2356790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std::cout &lt;&lt; "Start data:\n";</w:t>
      </w:r>
    </w:p>
    <w:p w14:paraId="476DC0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(i = 0; i &lt; N; ++i)</w:t>
      </w:r>
    </w:p>
    <w:p w14:paraId="586FBF5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std::cout &lt;&lt; "Real = " &lt;&lt; offtDataIn[i][0] &lt;&lt; " Mnim = " &lt;&lt; offtDataIn[i][1] &lt;&lt; std::endl;</w:t>
      </w:r>
    </w:p>
    <w:p w14:paraId="520C969E" w14:textId="77777777" w:rsidR="00150429" w:rsidRPr="00150429" w:rsidRDefault="00150429" w:rsidP="00150429">
      <w:pPr>
        <w:rPr>
          <w:rFonts w:ascii="Courier New" w:hAnsi="Courier New" w:cs="Courier New"/>
          <w:sz w:val="28"/>
          <w:szCs w:val="28"/>
          <w:lang w:val="en-US"/>
        </w:rPr>
      </w:pPr>
    </w:p>
    <w:p w14:paraId="47FB0AB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OFFTW_func(planBack, offtDataOut);</w:t>
      </w:r>
    </w:p>
    <w:p w14:paraId="04D69D65" w14:textId="77777777" w:rsidR="00150429" w:rsidRPr="00150429" w:rsidRDefault="00150429" w:rsidP="00150429">
      <w:pPr>
        <w:rPr>
          <w:rFonts w:ascii="Courier New" w:hAnsi="Courier New" w:cs="Courier New"/>
          <w:sz w:val="28"/>
          <w:szCs w:val="28"/>
          <w:lang w:val="en-US"/>
        </w:rPr>
      </w:pPr>
    </w:p>
    <w:p w14:paraId="3860E4C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std::cout &lt;&lt; "Rezult OFFT: \n ";</w:t>
      </w:r>
    </w:p>
    <w:p w14:paraId="7835DC9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for (i = 0; i &lt; N; ++i)</w:t>
      </w:r>
    </w:p>
    <w:p w14:paraId="455C8A6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en-US"/>
        </w:rPr>
        <w:tab/>
        <w:t>std::cout &lt;&lt; "Real = " &lt;&lt; offtDataOut[i][0] &lt;&lt; " Mnim = " &lt;&lt; offtDataOut[i][1] &lt;&lt; std::endl;</w:t>
      </w:r>
    </w:p>
    <w:p w14:paraId="0A37AEA7" w14:textId="77777777" w:rsidR="00150429" w:rsidRPr="00150429" w:rsidRDefault="00150429" w:rsidP="00150429">
      <w:pPr>
        <w:rPr>
          <w:rFonts w:ascii="Courier New" w:hAnsi="Courier New" w:cs="Courier New"/>
          <w:sz w:val="28"/>
          <w:szCs w:val="28"/>
          <w:lang w:val="en-US"/>
        </w:rPr>
      </w:pPr>
    </w:p>
    <w:p w14:paraId="1533E67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 Сюда вставить моделирование шума</w:t>
      </w:r>
    </w:p>
    <w:p w14:paraId="031DBDC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Gaussnoise(EbN0_dB);</w:t>
      </w:r>
    </w:p>
    <w:p w14:paraId="27070F08" w14:textId="77777777" w:rsidR="00150429" w:rsidRPr="00150429" w:rsidRDefault="00150429" w:rsidP="00150429">
      <w:pPr>
        <w:rPr>
          <w:rFonts w:ascii="Courier New" w:hAnsi="Courier New" w:cs="Courier New"/>
          <w:sz w:val="28"/>
          <w:szCs w:val="28"/>
          <w:lang w:val="ru-RU"/>
        </w:rPr>
      </w:pPr>
    </w:p>
    <w:p w14:paraId="54D86A2B" w14:textId="77777777" w:rsidR="00150429" w:rsidRPr="00687BB3"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687BB3">
        <w:rPr>
          <w:rFonts w:ascii="Courier New" w:hAnsi="Courier New" w:cs="Courier New"/>
          <w:sz w:val="28"/>
          <w:szCs w:val="28"/>
          <w:lang w:val="ru-RU"/>
        </w:rPr>
        <w:t>#</w:t>
      </w:r>
      <w:r w:rsidRPr="00150429">
        <w:rPr>
          <w:rFonts w:ascii="Courier New" w:hAnsi="Courier New" w:cs="Courier New"/>
          <w:sz w:val="28"/>
          <w:szCs w:val="28"/>
          <w:lang w:val="en-US"/>
        </w:rPr>
        <w:t>ifdef</w:t>
      </w:r>
      <w:r w:rsidRPr="00687BB3">
        <w:rPr>
          <w:rFonts w:ascii="Courier New" w:hAnsi="Courier New" w:cs="Courier New"/>
          <w:sz w:val="28"/>
          <w:szCs w:val="28"/>
          <w:lang w:val="ru-RU"/>
        </w:rPr>
        <w:t xml:space="preserve"> </w:t>
      </w:r>
      <w:r w:rsidRPr="00150429">
        <w:rPr>
          <w:rFonts w:ascii="Courier New" w:hAnsi="Courier New" w:cs="Courier New"/>
          <w:sz w:val="28"/>
          <w:szCs w:val="28"/>
          <w:lang w:val="en-US"/>
        </w:rPr>
        <w:t>RECOWER</w:t>
      </w:r>
    </w:p>
    <w:p w14:paraId="0D6DD050" w14:textId="77777777" w:rsidR="00150429" w:rsidRPr="00687BB3" w:rsidRDefault="00150429" w:rsidP="00150429">
      <w:pPr>
        <w:rPr>
          <w:rFonts w:ascii="Courier New" w:hAnsi="Courier New" w:cs="Courier New"/>
          <w:sz w:val="28"/>
          <w:szCs w:val="28"/>
          <w:lang w:val="ru-RU"/>
        </w:rPr>
      </w:pPr>
      <w:r w:rsidRPr="00687BB3">
        <w:rPr>
          <w:rFonts w:ascii="Courier New" w:hAnsi="Courier New" w:cs="Courier New"/>
          <w:sz w:val="28"/>
          <w:szCs w:val="28"/>
          <w:lang w:val="ru-RU"/>
        </w:rPr>
        <w:tab/>
      </w:r>
      <w:r w:rsidRPr="00687BB3">
        <w:rPr>
          <w:rFonts w:ascii="Courier New" w:hAnsi="Courier New" w:cs="Courier New"/>
          <w:sz w:val="28"/>
          <w:szCs w:val="28"/>
          <w:lang w:val="ru-RU"/>
        </w:rPr>
        <w:tab/>
      </w:r>
      <w:r w:rsidRPr="00687BB3">
        <w:rPr>
          <w:rFonts w:ascii="Courier New" w:hAnsi="Courier New" w:cs="Courier New"/>
          <w:sz w:val="28"/>
          <w:szCs w:val="28"/>
          <w:lang w:val="ru-RU"/>
        </w:rPr>
        <w:tab/>
      </w:r>
      <w:r w:rsidRPr="00687BB3">
        <w:rPr>
          <w:rFonts w:ascii="Courier New" w:hAnsi="Courier New" w:cs="Courier New"/>
          <w:sz w:val="28"/>
          <w:szCs w:val="28"/>
          <w:lang w:val="ru-RU"/>
        </w:rPr>
        <w:tab/>
        <w:t xml:space="preserve">// </w:t>
      </w:r>
      <w:r w:rsidRPr="00150429">
        <w:rPr>
          <w:rFonts w:ascii="Courier New" w:hAnsi="Courier New" w:cs="Courier New"/>
          <w:sz w:val="28"/>
          <w:szCs w:val="28"/>
          <w:lang w:val="ru-RU"/>
        </w:rPr>
        <w:t>Обратный</w:t>
      </w:r>
      <w:r w:rsidRPr="00687BB3">
        <w:rPr>
          <w:rFonts w:ascii="Courier New" w:hAnsi="Courier New" w:cs="Courier New"/>
          <w:sz w:val="28"/>
          <w:szCs w:val="28"/>
          <w:lang w:val="ru-RU"/>
        </w:rPr>
        <w:t xml:space="preserve"> </w:t>
      </w:r>
      <w:r w:rsidRPr="00150429">
        <w:rPr>
          <w:rFonts w:ascii="Courier New" w:hAnsi="Courier New" w:cs="Courier New"/>
          <w:sz w:val="28"/>
          <w:szCs w:val="28"/>
          <w:lang w:val="ru-RU"/>
        </w:rPr>
        <w:t>процесс</w:t>
      </w:r>
      <w:r w:rsidRPr="00687BB3">
        <w:rPr>
          <w:rFonts w:ascii="Courier New" w:hAnsi="Courier New" w:cs="Courier New"/>
          <w:sz w:val="28"/>
          <w:szCs w:val="28"/>
          <w:lang w:val="ru-RU"/>
        </w:rPr>
        <w:t>:</w:t>
      </w:r>
    </w:p>
    <w:p w14:paraId="48DD34A0" w14:textId="77777777" w:rsidR="00150429" w:rsidRPr="00150429" w:rsidRDefault="00150429" w:rsidP="00150429">
      <w:pPr>
        <w:rPr>
          <w:rFonts w:ascii="Courier New" w:hAnsi="Courier New" w:cs="Courier New"/>
          <w:sz w:val="28"/>
          <w:szCs w:val="28"/>
          <w:lang w:val="en-US"/>
        </w:rPr>
      </w:pPr>
      <w:r w:rsidRPr="00687BB3">
        <w:rPr>
          <w:rFonts w:ascii="Courier New" w:hAnsi="Courier New" w:cs="Courier New"/>
          <w:sz w:val="28"/>
          <w:szCs w:val="28"/>
          <w:lang w:val="ru-RU"/>
        </w:rPr>
        <w:tab/>
      </w:r>
      <w:r w:rsidRPr="00687BB3">
        <w:rPr>
          <w:rFonts w:ascii="Courier New" w:hAnsi="Courier New" w:cs="Courier New"/>
          <w:sz w:val="28"/>
          <w:szCs w:val="28"/>
          <w:lang w:val="ru-RU"/>
        </w:rPr>
        <w:tab/>
      </w:r>
      <w:r w:rsidRPr="00687BB3">
        <w:rPr>
          <w:rFonts w:ascii="Courier New" w:hAnsi="Courier New" w:cs="Courier New"/>
          <w:sz w:val="28"/>
          <w:szCs w:val="28"/>
          <w:lang w:val="ru-RU"/>
        </w:rPr>
        <w:tab/>
      </w:r>
      <w:r w:rsidRPr="00687BB3">
        <w:rPr>
          <w:rFonts w:ascii="Courier New" w:hAnsi="Courier New" w:cs="Courier New"/>
          <w:sz w:val="28"/>
          <w:szCs w:val="28"/>
          <w:lang w:val="ru-RU"/>
        </w:rPr>
        <w:tab/>
      </w:r>
      <w:r w:rsidRPr="00150429">
        <w:rPr>
          <w:rFonts w:ascii="Courier New" w:hAnsi="Courier New" w:cs="Courier New"/>
          <w:sz w:val="28"/>
          <w:szCs w:val="28"/>
          <w:lang w:val="en-US"/>
        </w:rPr>
        <w:t>for (i = 0; i &lt; N; ++i)</w:t>
      </w:r>
    </w:p>
    <w:p w14:paraId="6938B45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6C569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fftDataIn[i][0] = offtDataOut[i][0];</w:t>
      </w:r>
    </w:p>
    <w:p w14:paraId="3A437E0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fftDataIn[i][1] = offtDataOut[i][1];</w:t>
      </w:r>
    </w:p>
    <w:p w14:paraId="4A47C1B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DDE7E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БПФ</w:t>
      </w:r>
    </w:p>
    <w:p w14:paraId="1BAD1D2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fftw_execute(planForward);</w:t>
      </w:r>
    </w:p>
    <w:p w14:paraId="5B44A7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Нормализация</w:t>
      </w:r>
    </w:p>
    <w:p w14:paraId="73EC115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(i = 0; i &lt; N; ++i)</w:t>
      </w:r>
    </w:p>
    <w:p w14:paraId="4262C87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2B1798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fftDataOut[i][0] = fftDataOut[i][0] * normalizeCoef;</w:t>
      </w:r>
    </w:p>
    <w:p w14:paraId="4D9063B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fftDataOut[i][1] = fftDataOut[i][1] * normalizeCoef;</w:t>
      </w:r>
    </w:p>
    <w:p w14:paraId="374E79B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8A01C39" w14:textId="77777777" w:rsidR="00150429" w:rsidRPr="00150429" w:rsidRDefault="00150429" w:rsidP="00150429">
      <w:pPr>
        <w:rPr>
          <w:rFonts w:ascii="Courier New" w:hAnsi="Courier New" w:cs="Courier New"/>
          <w:sz w:val="28"/>
          <w:szCs w:val="28"/>
          <w:lang w:val="en-US"/>
        </w:rPr>
      </w:pPr>
    </w:p>
    <w:p w14:paraId="1167A0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(i = 0; i &lt; COUNT_CADR; ++i)</w:t>
      </w:r>
    </w:p>
    <w:p w14:paraId="4F7701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386700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symbolCodingOut[0][i] = </w:t>
      </w:r>
      <w:r w:rsidRPr="00150429">
        <w:rPr>
          <w:rFonts w:ascii="Courier New" w:hAnsi="Courier New" w:cs="Courier New"/>
          <w:sz w:val="28"/>
          <w:szCs w:val="28"/>
          <w:lang w:val="en-US"/>
        </w:rPr>
        <w:lastRenderedPageBreak/>
        <w:t>fftDataOut[i][0];</w:t>
      </w:r>
    </w:p>
    <w:p w14:paraId="778598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symbolCodingOut[1][i] = fftDataOut[i][1];</w:t>
      </w:r>
    </w:p>
    <w:p w14:paraId="5B38A1B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6A1F33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std::cout &lt;&lt; "\n\nFFT:" &lt;&lt; std::endl;</w:t>
      </w:r>
    </w:p>
    <w:p w14:paraId="2DFCE5E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(i = 0; i &lt; N; ++i)</w:t>
      </w:r>
    </w:p>
    <w:p w14:paraId="5A0D26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std::cout &lt;&lt; "Real = " &lt;&lt; fftDataOut[i][0] &lt;&lt; " Mnim = " &lt;&lt; fftDataOut[i][1] &lt;&lt; std::endl;</w:t>
      </w:r>
    </w:p>
    <w:p w14:paraId="4595D29F" w14:textId="77777777" w:rsidR="00150429" w:rsidRPr="00150429" w:rsidRDefault="00150429" w:rsidP="00150429">
      <w:pPr>
        <w:rPr>
          <w:rFonts w:ascii="Courier New" w:hAnsi="Courier New" w:cs="Courier New"/>
          <w:sz w:val="28"/>
          <w:szCs w:val="28"/>
          <w:lang w:val="en-US"/>
        </w:rPr>
      </w:pPr>
    </w:p>
    <w:p w14:paraId="1FBE03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Demodulation(cadrs_out, symbolCodingOut);</w:t>
      </w:r>
    </w:p>
    <w:p w14:paraId="57910C7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printf("</w:t>
      </w:r>
      <w:r w:rsidRPr="00150429">
        <w:rPr>
          <w:rFonts w:ascii="Courier New" w:hAnsi="Courier New" w:cs="Courier New"/>
          <w:sz w:val="28"/>
          <w:szCs w:val="28"/>
          <w:lang w:val="ru-RU"/>
        </w:rPr>
        <w:t>Демодулированные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данные</w:t>
      </w:r>
      <w:r w:rsidRPr="00150429">
        <w:rPr>
          <w:rFonts w:ascii="Courier New" w:hAnsi="Courier New" w:cs="Courier New"/>
          <w:sz w:val="28"/>
          <w:szCs w:val="28"/>
          <w:lang w:val="en-US"/>
        </w:rPr>
        <w:t>:\n");</w:t>
      </w:r>
    </w:p>
    <w:p w14:paraId="72972D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(i = 0; i &lt; COUNT_CADR; ++i)</w:t>
      </w:r>
    </w:p>
    <w:p w14:paraId="2CC2413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std::cout &lt;&lt; i &lt;&lt; " "&lt;&lt; std::bitset&lt;4&gt;(cadrs_out[i]) &lt;&lt; std::endl;</w:t>
      </w:r>
    </w:p>
    <w:p w14:paraId="334DA6FD" w14:textId="77777777" w:rsidR="00150429" w:rsidRPr="00150429" w:rsidRDefault="00150429" w:rsidP="00150429">
      <w:pPr>
        <w:rPr>
          <w:rFonts w:ascii="Courier New" w:hAnsi="Courier New" w:cs="Courier New"/>
          <w:sz w:val="28"/>
          <w:szCs w:val="28"/>
          <w:lang w:val="en-US"/>
        </w:rPr>
      </w:pPr>
    </w:p>
    <w:p w14:paraId="450C0B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printf("\n\n</w:t>
      </w:r>
      <w:r w:rsidRPr="00150429">
        <w:rPr>
          <w:rFonts w:ascii="Courier New" w:hAnsi="Courier New" w:cs="Courier New"/>
          <w:sz w:val="28"/>
          <w:szCs w:val="28"/>
          <w:lang w:val="ru-RU"/>
        </w:rPr>
        <w:t>Декодирование</w:t>
      </w:r>
      <w:r w:rsidRPr="00150429">
        <w:rPr>
          <w:rFonts w:ascii="Courier New" w:hAnsi="Courier New" w:cs="Courier New"/>
          <w:sz w:val="28"/>
          <w:szCs w:val="28"/>
          <w:lang w:val="en-US"/>
        </w:rPr>
        <w:t>:\n");</w:t>
      </w:r>
    </w:p>
    <w:p w14:paraId="7A346E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Decoding_produse(cadrs_out, buff_out);</w:t>
      </w:r>
    </w:p>
    <w:p w14:paraId="487B630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printf("</w:t>
      </w:r>
      <w:r w:rsidRPr="00150429">
        <w:rPr>
          <w:rFonts w:ascii="Courier New" w:hAnsi="Courier New" w:cs="Courier New"/>
          <w:sz w:val="28"/>
          <w:szCs w:val="28"/>
          <w:lang w:val="ru-RU"/>
        </w:rPr>
        <w:t>Декодированные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данные</w:t>
      </w:r>
      <w:r w:rsidRPr="00150429">
        <w:rPr>
          <w:rFonts w:ascii="Courier New" w:hAnsi="Courier New" w:cs="Courier New"/>
          <w:sz w:val="28"/>
          <w:szCs w:val="28"/>
          <w:lang w:val="en-US"/>
        </w:rPr>
        <w:t>:\n");</w:t>
      </w:r>
    </w:p>
    <w:p w14:paraId="409374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(int i = 0; i &lt; COUNT_CADR/2; i++)</w:t>
      </w:r>
    </w:p>
    <w:p w14:paraId="73F2450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printf("%c\n", buff_out[i]);</w:t>
      </w:r>
    </w:p>
    <w:p w14:paraId="304F43F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#endif</w:t>
      </w:r>
    </w:p>
    <w:p w14:paraId="6BEEF82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++l;</w:t>
      </w:r>
    </w:p>
    <w:p w14:paraId="49B3BEF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0FB139A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printf("Число пройденных циклов: %ld\n", l);</w:t>
      </w:r>
    </w:p>
    <w:p w14:paraId="1CFCCF0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glob += l;</w:t>
      </w:r>
    </w:p>
    <w:p w14:paraId="299EE47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4FB0319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printf("Итоговое среднее число пройденных циклов: %lld\n", glob/COUNT_TESTS);</w:t>
      </w:r>
    </w:p>
    <w:p w14:paraId="356ACE0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 Здесь делаем ОБПФ для каждого кадра по отдельности</w:t>
      </w:r>
    </w:p>
    <w:p w14:paraId="5D6E1B5C" w14:textId="77777777" w:rsidR="00150429" w:rsidRPr="00150429" w:rsidRDefault="00150429" w:rsidP="00150429">
      <w:pPr>
        <w:rPr>
          <w:rFonts w:ascii="Courier New" w:hAnsi="Courier New" w:cs="Courier New"/>
          <w:sz w:val="28"/>
          <w:szCs w:val="28"/>
          <w:lang w:val="ru-RU"/>
        </w:rPr>
      </w:pPr>
    </w:p>
    <w:p w14:paraId="641C8331" w14:textId="77777777" w:rsidR="00150429" w:rsidRPr="00150429" w:rsidRDefault="00150429" w:rsidP="00150429">
      <w:pPr>
        <w:rPr>
          <w:rFonts w:ascii="Courier New" w:hAnsi="Courier New" w:cs="Courier New"/>
          <w:sz w:val="28"/>
          <w:szCs w:val="28"/>
          <w:lang w:val="ru-RU"/>
        </w:rPr>
      </w:pPr>
    </w:p>
    <w:p w14:paraId="34E1E8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w:t>
      </w:r>
      <w:r w:rsidRPr="00150429">
        <w:rPr>
          <w:rFonts w:ascii="Courier New" w:hAnsi="Courier New" w:cs="Courier New"/>
          <w:sz w:val="28"/>
          <w:szCs w:val="28"/>
          <w:lang w:val="en-US"/>
        </w:rPr>
        <w:t>/*</w:t>
      </w:r>
    </w:p>
    <w:p w14:paraId="59AC35C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Gaussnoise(EbN0_dB);</w:t>
      </w:r>
    </w:p>
    <w:p w14:paraId="3E979CB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Demodulation();</w:t>
      </w:r>
    </w:p>
    <w:p w14:paraId="5964ADC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Erd = Erdproduce();</w:t>
      </w:r>
    </w:p>
    <w:p w14:paraId="066C01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Mrd = Mrdproduce();</w:t>
      </w:r>
    </w:p>
    <w:p w14:paraId="789143B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printf("Eb/N0 %d dB\t Symbol_Error: %f \t Bit_Error:%f \n", i, Mrd, Erd);</w:t>
      </w:r>
    </w:p>
    <w:p w14:paraId="77DEE2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CA50705" w14:textId="77777777" w:rsidR="00150429" w:rsidRPr="00150429" w:rsidRDefault="00150429" w:rsidP="00150429">
      <w:pPr>
        <w:rPr>
          <w:rFonts w:ascii="Courier New" w:hAnsi="Courier New" w:cs="Courier New"/>
          <w:sz w:val="28"/>
          <w:szCs w:val="28"/>
          <w:lang w:val="en-US"/>
        </w:rPr>
      </w:pPr>
    </w:p>
    <w:p w14:paraId="220B2AA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Очистка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данных</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для</w:t>
      </w:r>
      <w:r w:rsidRPr="00150429">
        <w:rPr>
          <w:rFonts w:ascii="Courier New" w:hAnsi="Courier New" w:cs="Courier New"/>
          <w:sz w:val="28"/>
          <w:szCs w:val="28"/>
          <w:lang w:val="en-US"/>
        </w:rPr>
        <w:t xml:space="preserve"> FFT</w:t>
      </w:r>
    </w:p>
    <w:p w14:paraId="2170085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fftw_destroy_plan(planBack);</w:t>
      </w:r>
    </w:p>
    <w:p w14:paraId="61FD740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 xml:space="preserve">    fftw_free(offtDataIn);</w:t>
      </w:r>
    </w:p>
    <w:p w14:paraId="535943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fftw_free(offtDataOut);</w:t>
      </w:r>
    </w:p>
    <w:p w14:paraId="227021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#ifdef RECOWER</w:t>
      </w:r>
    </w:p>
    <w:p w14:paraId="42BD2D0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for (int i = 0; i &lt; 2; ++i) {</w:t>
      </w:r>
    </w:p>
    <w:p w14:paraId="6E7629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free (symbolCodingOut[i]);</w:t>
      </w:r>
    </w:p>
    <w:p w14:paraId="461011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716A61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free(symbolCodingOut);</w:t>
      </w:r>
    </w:p>
    <w:p w14:paraId="193AE0BE" w14:textId="77777777" w:rsidR="00150429" w:rsidRPr="00150429" w:rsidRDefault="00150429" w:rsidP="00150429">
      <w:pPr>
        <w:rPr>
          <w:rFonts w:ascii="Courier New" w:hAnsi="Courier New" w:cs="Courier New"/>
          <w:sz w:val="28"/>
          <w:szCs w:val="28"/>
          <w:lang w:val="en-US"/>
        </w:rPr>
      </w:pPr>
    </w:p>
    <w:p w14:paraId="02CC9C6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fftw_destroy_plan(planForward);</w:t>
      </w:r>
    </w:p>
    <w:p w14:paraId="7E9840C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fftw_free(fftDataIn);</w:t>
      </w:r>
    </w:p>
    <w:p w14:paraId="31F90E3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fftw_free(fftDataOut);</w:t>
      </w:r>
    </w:p>
    <w:p w14:paraId="3AA27C1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#endif</w:t>
      </w:r>
    </w:p>
    <w:p w14:paraId="067F55B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fftw_cleanup();</w:t>
      </w:r>
    </w:p>
    <w:p w14:paraId="5E086C1A" w14:textId="77777777" w:rsidR="00150429" w:rsidRPr="00150429" w:rsidRDefault="00150429" w:rsidP="00150429">
      <w:pPr>
        <w:rPr>
          <w:rFonts w:ascii="Courier New" w:hAnsi="Courier New" w:cs="Courier New"/>
          <w:sz w:val="28"/>
          <w:szCs w:val="28"/>
          <w:lang w:val="en-US"/>
        </w:rPr>
      </w:pPr>
    </w:p>
    <w:p w14:paraId="04280FB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return 0;</w:t>
      </w:r>
    </w:p>
    <w:p w14:paraId="0FF0ADE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F4BAA58" w14:textId="77777777" w:rsidR="00150429" w:rsidRPr="00150429" w:rsidRDefault="00150429" w:rsidP="00150429">
      <w:pPr>
        <w:rPr>
          <w:rFonts w:ascii="Courier New" w:hAnsi="Courier New" w:cs="Courier New"/>
          <w:sz w:val="28"/>
          <w:szCs w:val="28"/>
          <w:lang w:val="en-US"/>
        </w:rPr>
      </w:pPr>
    </w:p>
    <w:p w14:paraId="34D2B362" w14:textId="77777777" w:rsidR="00150429" w:rsidRPr="00150429" w:rsidRDefault="00150429" w:rsidP="00150429">
      <w:pPr>
        <w:rPr>
          <w:rFonts w:ascii="Courier New" w:hAnsi="Courier New" w:cs="Courier New"/>
          <w:sz w:val="28"/>
          <w:szCs w:val="28"/>
          <w:lang w:val="en-US"/>
        </w:rPr>
      </w:pPr>
    </w:p>
    <w:p w14:paraId="123880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inline void OFFTW_func(fftw_plan planBack, fftw_complex* offtDataOut)</w:t>
      </w:r>
    </w:p>
    <w:p w14:paraId="1C948D0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09F3CC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ОБПФ</w:t>
      </w:r>
    </w:p>
    <w:p w14:paraId="68FAB96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fftw_execute(planBack);</w:t>
      </w:r>
    </w:p>
    <w:p w14:paraId="75A7742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Нормализация</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В будущем заменить в зависимости от параметров приемника-передатчика</w:t>
      </w:r>
    </w:p>
    <w:p w14:paraId="341F6D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en-US"/>
        </w:rPr>
        <w:t>for (i = 0; i &lt; N; ++i)</w:t>
      </w:r>
    </w:p>
    <w:p w14:paraId="34A9918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6840D76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offtDataOut[i][0] *= normalizeCoef;</w:t>
      </w:r>
    </w:p>
    <w:p w14:paraId="1A93C7A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offtDataOut[i][1] *= normalizeCoef;</w:t>
      </w:r>
    </w:p>
    <w:p w14:paraId="325F57F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t>}</w:t>
      </w:r>
    </w:p>
    <w:p w14:paraId="0EBD7F3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16C5F91C" w14:textId="77777777" w:rsidR="00150429" w:rsidRPr="00150429" w:rsidRDefault="00150429" w:rsidP="00150429">
      <w:pPr>
        <w:rPr>
          <w:rFonts w:ascii="Courier New" w:hAnsi="Courier New" w:cs="Courier New"/>
          <w:sz w:val="28"/>
          <w:szCs w:val="28"/>
          <w:lang w:val="ru-RU"/>
        </w:rPr>
      </w:pPr>
    </w:p>
    <w:p w14:paraId="43F26D61" w14:textId="77777777" w:rsidR="00150429" w:rsidRPr="00150429" w:rsidRDefault="00150429" w:rsidP="00150429">
      <w:pPr>
        <w:rPr>
          <w:rFonts w:ascii="Courier New" w:hAnsi="Courier New" w:cs="Courier New"/>
          <w:sz w:val="28"/>
          <w:szCs w:val="28"/>
          <w:lang w:val="ru-RU"/>
        </w:rPr>
      </w:pPr>
    </w:p>
    <w:p w14:paraId="465B03A5" w14:textId="77777777" w:rsidR="00150429" w:rsidRPr="00150429" w:rsidRDefault="00150429" w:rsidP="00150429">
      <w:pPr>
        <w:rPr>
          <w:rFonts w:ascii="Courier New" w:hAnsi="Courier New" w:cs="Courier New"/>
          <w:sz w:val="28"/>
          <w:szCs w:val="28"/>
          <w:lang w:val="ru-RU"/>
        </w:rPr>
      </w:pPr>
    </w:p>
    <w:p w14:paraId="2CA7AFE1" w14:textId="77777777" w:rsidR="00150429" w:rsidRPr="00150429" w:rsidRDefault="00150429" w:rsidP="00150429">
      <w:pPr>
        <w:rPr>
          <w:rFonts w:ascii="Courier New" w:hAnsi="Courier New" w:cs="Courier New"/>
          <w:sz w:val="28"/>
          <w:szCs w:val="28"/>
          <w:lang w:val="ru-RU"/>
        </w:rPr>
      </w:pPr>
    </w:p>
    <w:p w14:paraId="38130389" w14:textId="77777777" w:rsidR="00150429" w:rsidRPr="00150429" w:rsidRDefault="00150429" w:rsidP="00150429">
      <w:pPr>
        <w:rPr>
          <w:rFonts w:ascii="Courier New" w:hAnsi="Courier New" w:cs="Courier New"/>
          <w:sz w:val="28"/>
          <w:szCs w:val="28"/>
          <w:lang w:val="ru-RU"/>
        </w:rPr>
      </w:pPr>
    </w:p>
    <w:p w14:paraId="4C7B6C7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Тут просто будет ввод текста и ожидание подтверждения отправки.</w:t>
      </w:r>
    </w:p>
    <w:p w14:paraId="35FD1F4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Data_produce(char* buff, int* maxLen)</w:t>
      </w:r>
    </w:p>
    <w:p w14:paraId="4AA6691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6D19B5C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char c;</w:t>
      </w:r>
    </w:p>
    <w:p w14:paraId="0E60404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int i = -1;</w:t>
      </w:r>
    </w:p>
    <w:p w14:paraId="1D8ED6A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while((buff[++i] = getchar()) !='\n');</w:t>
      </w:r>
    </w:p>
    <w:p w14:paraId="0BCDD65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ru-RU"/>
        </w:rPr>
        <w:t>buff[i] = 0;</w:t>
      </w:r>
    </w:p>
    <w:p w14:paraId="72A432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t>*maxLen = i;</w:t>
      </w:r>
    </w:p>
    <w:p w14:paraId="2034237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w:t>
      </w:r>
    </w:p>
    <w:p w14:paraId="0B424B5B" w14:textId="77777777" w:rsidR="00150429" w:rsidRPr="00150429" w:rsidRDefault="00150429" w:rsidP="00150429">
      <w:pPr>
        <w:rPr>
          <w:rFonts w:ascii="Courier New" w:hAnsi="Courier New" w:cs="Courier New"/>
          <w:sz w:val="28"/>
          <w:szCs w:val="28"/>
          <w:lang w:val="ru-RU"/>
        </w:rPr>
      </w:pPr>
    </w:p>
    <w:p w14:paraId="0951867A" w14:textId="77777777" w:rsidR="00150429" w:rsidRPr="00150429" w:rsidRDefault="00150429" w:rsidP="00150429">
      <w:pPr>
        <w:rPr>
          <w:rFonts w:ascii="Courier New" w:hAnsi="Courier New" w:cs="Courier New"/>
          <w:sz w:val="28"/>
          <w:szCs w:val="28"/>
          <w:lang w:val="ru-RU"/>
        </w:rPr>
      </w:pPr>
    </w:p>
    <w:p w14:paraId="17A0B47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Преобразование символов в кадры по 4 бита. </w:t>
      </w:r>
      <w:r w:rsidRPr="00150429">
        <w:rPr>
          <w:rFonts w:ascii="Courier New" w:hAnsi="Courier New" w:cs="Courier New"/>
          <w:sz w:val="28"/>
          <w:szCs w:val="28"/>
          <w:lang w:val="en-US"/>
        </w:rPr>
        <w:t>(</w:t>
      </w:r>
      <w:r w:rsidRPr="00150429">
        <w:rPr>
          <w:rFonts w:ascii="Courier New" w:hAnsi="Courier New" w:cs="Courier New"/>
          <w:sz w:val="28"/>
          <w:szCs w:val="28"/>
          <w:lang w:val="ru-RU"/>
        </w:rPr>
        <w:t>Проверено</w:t>
      </w:r>
      <w:r w:rsidRPr="00150429">
        <w:rPr>
          <w:rFonts w:ascii="Courier New" w:hAnsi="Courier New" w:cs="Courier New"/>
          <w:sz w:val="28"/>
          <w:szCs w:val="28"/>
          <w:lang w:val="en-US"/>
        </w:rPr>
        <w:t>)</w:t>
      </w:r>
    </w:p>
    <w:p w14:paraId="0B36F66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inline void Symbol_produce(unsigned char* cadrs, char* buff)</w:t>
      </w:r>
    </w:p>
    <w:p w14:paraId="569836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2870696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(i = 0; i &lt; COUNT_CADR; ++i, ++iGl)</w:t>
      </w:r>
    </w:p>
    <w:p w14:paraId="7B8778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172C139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cadrs[i] = buff[iGl] &amp; 0b1111;</w:t>
      </w:r>
    </w:p>
    <w:p w14:paraId="10F7F31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cadrs[++i] = buff[iGl] &gt;&gt; 4 &amp; 0b1111;</w:t>
      </w:r>
    </w:p>
    <w:p w14:paraId="1335FA3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18CD250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1111C8CC" w14:textId="77777777" w:rsidR="00150429" w:rsidRPr="00150429" w:rsidRDefault="00150429" w:rsidP="00150429">
      <w:pPr>
        <w:rPr>
          <w:rFonts w:ascii="Courier New" w:hAnsi="Courier New" w:cs="Courier New"/>
          <w:sz w:val="28"/>
          <w:szCs w:val="28"/>
          <w:lang w:val="ru-RU"/>
        </w:rPr>
      </w:pPr>
    </w:p>
    <w:p w14:paraId="7250F26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Преобразование кадра в символы. (Проверено)</w:t>
      </w:r>
    </w:p>
    <w:p w14:paraId="266F5C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Decoding_produse(unsigned char* cadrs_out, char* buff_out)</w:t>
      </w:r>
    </w:p>
    <w:p w14:paraId="194B4EC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791ADC3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int i, ss;</w:t>
      </w:r>
    </w:p>
    <w:p w14:paraId="16804B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(i = 0, ss = 0; i &lt; COUNT_CADR; i+=2, ++ss)</w:t>
      </w:r>
    </w:p>
    <w:p w14:paraId="52DF6B5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6026B46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buff_out[ss] = cadrs_out[i] | (cadrs_out[i+1] &lt;&lt; 4);</w:t>
      </w:r>
    </w:p>
    <w:p w14:paraId="47E31F7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6F3C035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6C58B68F" w14:textId="77777777" w:rsidR="00150429" w:rsidRPr="00150429" w:rsidRDefault="00150429" w:rsidP="00150429">
      <w:pPr>
        <w:rPr>
          <w:rFonts w:ascii="Courier New" w:hAnsi="Courier New" w:cs="Courier New"/>
          <w:sz w:val="28"/>
          <w:szCs w:val="28"/>
          <w:lang w:val="ru-RU"/>
        </w:rPr>
      </w:pPr>
    </w:p>
    <w:p w14:paraId="22606E55" w14:textId="77777777" w:rsidR="00150429" w:rsidRPr="00150429" w:rsidRDefault="00150429" w:rsidP="00150429">
      <w:pPr>
        <w:rPr>
          <w:rFonts w:ascii="Courier New" w:hAnsi="Courier New" w:cs="Courier New"/>
          <w:sz w:val="28"/>
          <w:szCs w:val="28"/>
          <w:lang w:val="ru-RU"/>
        </w:rPr>
      </w:pPr>
    </w:p>
    <w:p w14:paraId="68757962" w14:textId="77777777" w:rsidR="00150429" w:rsidRPr="00150429" w:rsidRDefault="00150429" w:rsidP="00150429">
      <w:pPr>
        <w:rPr>
          <w:rFonts w:ascii="Courier New" w:hAnsi="Courier New" w:cs="Courier New"/>
          <w:sz w:val="28"/>
          <w:szCs w:val="28"/>
          <w:lang w:val="ru-RU"/>
        </w:rPr>
      </w:pPr>
    </w:p>
    <w:p w14:paraId="7DBEA1E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Модуляция. Реализованный 16-QAM алгоритм.</w:t>
      </w:r>
    </w:p>
    <w:p w14:paraId="1555298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Возможно требуется нормализация I и Q</w:t>
      </w:r>
    </w:p>
    <w:p w14:paraId="7F27E6F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Попробовать преобразовать if-else во что-то более стабильное, либо в switch, либо в выражение</w:t>
      </w:r>
    </w:p>
    <w:p w14:paraId="38D40B9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Таблица соответствия</w:t>
      </w:r>
    </w:p>
    <w:p w14:paraId="39CD578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Биты  | I  | Q  | Комплексное число (I + jQ)</w:t>
      </w:r>
    </w:p>
    <w:p w14:paraId="15A3AE5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4362E57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0000  | -3 |  3 | -3 + 3j</w:t>
      </w:r>
    </w:p>
    <w:p w14:paraId="440ACF9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0001  | -1 |  3 | -1 + 3j</w:t>
      </w:r>
    </w:p>
    <w:p w14:paraId="6DCBA6C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0010  | -3 |  1 | -3 + 1j</w:t>
      </w:r>
    </w:p>
    <w:p w14:paraId="38C9297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0011  | -1 |  1 | -1 + 1j</w:t>
      </w:r>
    </w:p>
    <w:p w14:paraId="1848445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0100  | -3 | -3 | -3 - 3j</w:t>
      </w:r>
    </w:p>
    <w:p w14:paraId="2772D1D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0101  | -1 | -3 | -1 - 3j</w:t>
      </w:r>
    </w:p>
    <w:p w14:paraId="7AE7FD5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0110  | -3 | -1 | -3 - 1j</w:t>
      </w:r>
    </w:p>
    <w:p w14:paraId="30EED83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0111  | -1 | -1 | -1 - 1j</w:t>
      </w:r>
    </w:p>
    <w:p w14:paraId="55E94EC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1000  |  3 |  3 |  3 + 3j</w:t>
      </w:r>
    </w:p>
    <w:p w14:paraId="72802D3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1001  |  1 |  3 |  1 + 3j</w:t>
      </w:r>
    </w:p>
    <w:p w14:paraId="3A5379A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1010  |  3 |  1 |  3 + 1j</w:t>
      </w:r>
    </w:p>
    <w:p w14:paraId="2F6F2AC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1011  |  1 |  1 |  1 + 1j</w:t>
      </w:r>
    </w:p>
    <w:p w14:paraId="56C8DAB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1100  |  3 | -3 |  3 - 3j</w:t>
      </w:r>
    </w:p>
    <w:p w14:paraId="727BE18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1101  |  1 | -3 |  1 - 3j</w:t>
      </w:r>
    </w:p>
    <w:p w14:paraId="15877D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1110  |  3 | -1 |  3 - 1j</w:t>
      </w:r>
    </w:p>
    <w:p w14:paraId="09F54DE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1111  |  1 | -1 |  1 - 1j</w:t>
      </w:r>
    </w:p>
    <w:p w14:paraId="22BA41A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5E74857E" w14:textId="77777777" w:rsidR="00150429" w:rsidRPr="00687BB3" w:rsidRDefault="00150429" w:rsidP="00150429">
      <w:pPr>
        <w:rPr>
          <w:rFonts w:ascii="Courier New" w:hAnsi="Courier New" w:cs="Courier New"/>
          <w:sz w:val="28"/>
          <w:szCs w:val="28"/>
          <w:lang w:val="en-US"/>
        </w:rPr>
      </w:pPr>
      <w:r w:rsidRPr="00C11120">
        <w:rPr>
          <w:rFonts w:ascii="Courier New" w:hAnsi="Courier New" w:cs="Courier New"/>
          <w:sz w:val="28"/>
          <w:szCs w:val="28"/>
          <w:lang w:val="en-US"/>
        </w:rPr>
        <w:t>inline</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void</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Modulation</w:t>
      </w:r>
      <w:r w:rsidRPr="00687BB3">
        <w:rPr>
          <w:rFonts w:ascii="Courier New" w:hAnsi="Courier New" w:cs="Courier New"/>
          <w:sz w:val="28"/>
          <w:szCs w:val="28"/>
          <w:lang w:val="en-US"/>
        </w:rPr>
        <w:t>(</w:t>
      </w:r>
      <w:r w:rsidRPr="00C11120">
        <w:rPr>
          <w:rFonts w:ascii="Courier New" w:hAnsi="Courier New" w:cs="Courier New"/>
          <w:sz w:val="28"/>
          <w:szCs w:val="28"/>
          <w:lang w:val="en-US"/>
        </w:rPr>
        <w:t>unsigned</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char</w:t>
      </w:r>
      <w:r w:rsidRPr="00687BB3">
        <w:rPr>
          <w:rFonts w:ascii="Courier New" w:hAnsi="Courier New" w:cs="Courier New"/>
          <w:sz w:val="28"/>
          <w:szCs w:val="28"/>
          <w:lang w:val="en-US"/>
        </w:rPr>
        <w:t xml:space="preserve"> * </w:t>
      </w:r>
      <w:r w:rsidRPr="00C11120">
        <w:rPr>
          <w:rFonts w:ascii="Courier New" w:hAnsi="Courier New" w:cs="Courier New"/>
          <w:sz w:val="28"/>
          <w:szCs w:val="28"/>
          <w:lang w:val="en-US"/>
        </w:rPr>
        <w:t>cadrs</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fftw</w:t>
      </w:r>
      <w:r w:rsidRPr="00687BB3">
        <w:rPr>
          <w:rFonts w:ascii="Courier New" w:hAnsi="Courier New" w:cs="Courier New"/>
          <w:sz w:val="28"/>
          <w:szCs w:val="28"/>
          <w:lang w:val="en-US"/>
        </w:rPr>
        <w:t>_</w:t>
      </w:r>
      <w:r w:rsidRPr="00C11120">
        <w:rPr>
          <w:rFonts w:ascii="Courier New" w:hAnsi="Courier New" w:cs="Courier New"/>
          <w:sz w:val="28"/>
          <w:szCs w:val="28"/>
          <w:lang w:val="en-US"/>
        </w:rPr>
        <w:t>complex</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symbolCoding</w:t>
      </w:r>
      <w:r w:rsidRPr="00687BB3">
        <w:rPr>
          <w:rFonts w:ascii="Courier New" w:hAnsi="Courier New" w:cs="Courier New"/>
          <w:sz w:val="28"/>
          <w:szCs w:val="28"/>
          <w:lang w:val="en-US"/>
        </w:rPr>
        <w:t>)</w:t>
      </w:r>
    </w:p>
    <w:p w14:paraId="373221F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94DEF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 </w:t>
      </w:r>
      <w:r w:rsidRPr="00150429">
        <w:rPr>
          <w:rFonts w:ascii="Courier New" w:hAnsi="Courier New" w:cs="Courier New"/>
          <w:sz w:val="28"/>
          <w:szCs w:val="28"/>
          <w:lang w:val="ru-RU"/>
        </w:rPr>
        <w:t>Вариант</w:t>
      </w:r>
      <w:r w:rsidRPr="00150429">
        <w:rPr>
          <w:rFonts w:ascii="Courier New" w:hAnsi="Courier New" w:cs="Courier New"/>
          <w:sz w:val="28"/>
          <w:szCs w:val="28"/>
          <w:lang w:val="en-US"/>
        </w:rPr>
        <w:t xml:space="preserve"> 1: swithc-case.</w:t>
      </w:r>
    </w:p>
    <w:p w14:paraId="5DF73F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(i = 0; i &lt; COUNT_CADR; ++i)</w:t>
      </w:r>
    </w:p>
    <w:p w14:paraId="715E6C7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4E738A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switch (cadrs[i]) {</w:t>
      </w:r>
    </w:p>
    <w:p w14:paraId="41836AB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0b0000: symbolCoding[i][0] = -3.0; symbolCoding[i][1] =  3.0; break; // 0</w:t>
      </w:r>
    </w:p>
    <w:p w14:paraId="69A0BF9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0b0001: symbolCoding[i][0] = -1.0; symbolCoding[i][1] =  3.0; break; // 1</w:t>
      </w:r>
    </w:p>
    <w:p w14:paraId="56E32C5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0b0010: symbolCoding[i][0] = -3.0; symbolCoding[i][1] =  1.0; break; // 2</w:t>
      </w:r>
    </w:p>
    <w:p w14:paraId="6429FF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0b0011: symbolCoding[i][0] = -1.0; symbolCoding[i][1] =  1.0; break; // 3</w:t>
      </w:r>
    </w:p>
    <w:p w14:paraId="3A3D58D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0b0100: symbolCoding[i][0] = -3.0; symbolCoding[i][1] = -3.0; break; // 4</w:t>
      </w:r>
    </w:p>
    <w:p w14:paraId="5E8594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0b0101: symbolCoding[i][0] = -1.0; symbolCoding[i][1] = -3.0; break; // 5</w:t>
      </w:r>
    </w:p>
    <w:p w14:paraId="45B1447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0b0110: symbolCoding[i][0] = -3.0; symbolCoding[i][1] = -1.0; break; // 6</w:t>
      </w:r>
    </w:p>
    <w:p w14:paraId="3C9C56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0b0111: symbolCoding[i][0] = -1.0; symbolCoding[i][1] = -1.0; break; // 7</w:t>
      </w:r>
    </w:p>
    <w:p w14:paraId="54B170C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0b1000: symbolCoding[i][0] =  3.0; symbolCoding[i][1] =  3.0; break; // 8</w:t>
      </w:r>
    </w:p>
    <w:p w14:paraId="36418C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0b1001: symbolCoding[i][0] =  1.0; symbolCoding[i][1] =  3.0; break; // 9</w:t>
      </w:r>
    </w:p>
    <w:p w14:paraId="0BAEE91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0b1010: symbolCoding[i][0] =  3.0; symbolCoding[i][1] =  1.0; break; // 10</w:t>
      </w:r>
    </w:p>
    <w:p w14:paraId="5030EFC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0b1011: symbolCoding[i][0] =  1.0; symbolCoding[i][1] =  1.0; break; // 11</w:t>
      </w:r>
    </w:p>
    <w:p w14:paraId="006B3F4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0b1100: symbolCoding[i][0] =  3.0; symbolCoding[i][1] = -3.0; break; // 12</w:t>
      </w:r>
    </w:p>
    <w:p w14:paraId="2D67FB3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0b1101: symbolCoding[i][0] =  1.0; symbolCoding[i][1] = -3.0; break; // 13</w:t>
      </w:r>
    </w:p>
    <w:p w14:paraId="091D0D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0b1110: symbolCoding[i][0] =  3.0; symbolCoding[i][1] = -1.0; break; // 14</w:t>
      </w:r>
    </w:p>
    <w:p w14:paraId="3AA466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0b1111: symbolCoding[i][0] =  1.0; </w:t>
      </w:r>
      <w:r w:rsidRPr="00150429">
        <w:rPr>
          <w:rFonts w:ascii="Courier New" w:hAnsi="Courier New" w:cs="Courier New"/>
          <w:sz w:val="28"/>
          <w:szCs w:val="28"/>
          <w:lang w:val="en-US"/>
        </w:rPr>
        <w:lastRenderedPageBreak/>
        <w:t>symbolCoding[i][1] = -1.0; break; // 15</w:t>
      </w:r>
    </w:p>
    <w:p w14:paraId="4FEA3D3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default:   symbolCoding[i][0] = 0.0; symbolCoding[i][1] = 0.0; // Обработка неожиданной ситуации (опционально)</w:t>
      </w:r>
    </w:p>
    <w:p w14:paraId="683B717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4B7C160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7265EECB" w14:textId="77777777" w:rsidR="00150429" w:rsidRPr="00150429" w:rsidRDefault="00150429" w:rsidP="00150429">
      <w:pPr>
        <w:rPr>
          <w:rFonts w:ascii="Courier New" w:hAnsi="Courier New" w:cs="Courier New"/>
          <w:sz w:val="28"/>
          <w:szCs w:val="28"/>
          <w:lang w:val="ru-RU"/>
        </w:rPr>
      </w:pPr>
    </w:p>
    <w:p w14:paraId="4B86E34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/*Вариант 2: Использование выражения*/</w:t>
      </w:r>
    </w:p>
    <w:p w14:paraId="10CAB6B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4BCFAD92" w14:textId="77777777" w:rsidR="00150429" w:rsidRPr="006654EC"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r w:rsidRPr="00C11120">
        <w:rPr>
          <w:rFonts w:ascii="Courier New" w:hAnsi="Courier New" w:cs="Courier New"/>
          <w:sz w:val="28"/>
          <w:szCs w:val="28"/>
          <w:lang w:val="en-US"/>
        </w:rPr>
        <w:t>for</w:t>
      </w:r>
      <w:r w:rsidRPr="006654EC">
        <w:rPr>
          <w:rFonts w:ascii="Courier New" w:hAnsi="Courier New" w:cs="Courier New"/>
          <w:sz w:val="28"/>
          <w:szCs w:val="28"/>
          <w:lang w:val="ru-RU"/>
        </w:rPr>
        <w:t xml:space="preserve"> (</w:t>
      </w:r>
      <w:r w:rsidRPr="00C11120">
        <w:rPr>
          <w:rFonts w:ascii="Courier New" w:hAnsi="Courier New" w:cs="Courier New"/>
          <w:sz w:val="28"/>
          <w:szCs w:val="28"/>
          <w:lang w:val="en-US"/>
        </w:rPr>
        <w:t>i</w:t>
      </w:r>
      <w:r w:rsidRPr="006654EC">
        <w:rPr>
          <w:rFonts w:ascii="Courier New" w:hAnsi="Courier New" w:cs="Courier New"/>
          <w:sz w:val="28"/>
          <w:szCs w:val="28"/>
          <w:lang w:val="ru-RU"/>
        </w:rPr>
        <w:t xml:space="preserve"> = 0; </w:t>
      </w:r>
      <w:r w:rsidRPr="00C11120">
        <w:rPr>
          <w:rFonts w:ascii="Courier New" w:hAnsi="Courier New" w:cs="Courier New"/>
          <w:sz w:val="28"/>
          <w:szCs w:val="28"/>
          <w:lang w:val="en-US"/>
        </w:rPr>
        <w:t>i</w:t>
      </w:r>
      <w:r w:rsidRPr="006654EC">
        <w:rPr>
          <w:rFonts w:ascii="Courier New" w:hAnsi="Courier New" w:cs="Courier New"/>
          <w:sz w:val="28"/>
          <w:szCs w:val="28"/>
          <w:lang w:val="ru-RU"/>
        </w:rPr>
        <w:t xml:space="preserve"> &lt; </w:t>
      </w:r>
      <w:r w:rsidRPr="00C11120">
        <w:rPr>
          <w:rFonts w:ascii="Courier New" w:hAnsi="Courier New" w:cs="Courier New"/>
          <w:sz w:val="28"/>
          <w:szCs w:val="28"/>
          <w:lang w:val="en-US"/>
        </w:rPr>
        <w:t>COUNT</w:t>
      </w:r>
      <w:r w:rsidRPr="006654EC">
        <w:rPr>
          <w:rFonts w:ascii="Courier New" w:hAnsi="Courier New" w:cs="Courier New"/>
          <w:sz w:val="28"/>
          <w:szCs w:val="28"/>
          <w:lang w:val="ru-RU"/>
        </w:rPr>
        <w:t>_</w:t>
      </w:r>
      <w:r w:rsidRPr="00C11120">
        <w:rPr>
          <w:rFonts w:ascii="Courier New" w:hAnsi="Courier New" w:cs="Courier New"/>
          <w:sz w:val="28"/>
          <w:szCs w:val="28"/>
          <w:lang w:val="en-US"/>
        </w:rPr>
        <w:t>CADR</w:t>
      </w:r>
      <w:r w:rsidRPr="006654EC">
        <w:rPr>
          <w:rFonts w:ascii="Courier New" w:hAnsi="Courier New" w:cs="Courier New"/>
          <w:sz w:val="28"/>
          <w:szCs w:val="28"/>
          <w:lang w:val="ru-RU"/>
        </w:rPr>
        <w:t xml:space="preserve">; </w:t>
      </w:r>
      <w:r w:rsidRPr="00C11120">
        <w:rPr>
          <w:rFonts w:ascii="Courier New" w:hAnsi="Courier New" w:cs="Courier New"/>
          <w:sz w:val="28"/>
          <w:szCs w:val="28"/>
          <w:lang w:val="en-US"/>
        </w:rPr>
        <w:t>i</w:t>
      </w:r>
      <w:r w:rsidRPr="006654EC">
        <w:rPr>
          <w:rFonts w:ascii="Courier New" w:hAnsi="Courier New" w:cs="Courier New"/>
          <w:sz w:val="28"/>
          <w:szCs w:val="28"/>
          <w:lang w:val="ru-RU"/>
        </w:rPr>
        <w:t>++)</w:t>
      </w:r>
    </w:p>
    <w:p w14:paraId="79428AE2" w14:textId="77777777" w:rsidR="00150429" w:rsidRPr="00150429" w:rsidRDefault="00150429" w:rsidP="00150429">
      <w:pPr>
        <w:rPr>
          <w:rFonts w:ascii="Courier New" w:hAnsi="Courier New" w:cs="Courier New"/>
          <w:sz w:val="28"/>
          <w:szCs w:val="28"/>
          <w:lang w:val="en-US"/>
        </w:rPr>
      </w:pPr>
      <w:r w:rsidRPr="006654EC">
        <w:rPr>
          <w:rFonts w:ascii="Courier New" w:hAnsi="Courier New" w:cs="Courier New"/>
          <w:sz w:val="28"/>
          <w:szCs w:val="28"/>
          <w:lang w:val="ru-RU"/>
        </w:rPr>
        <w:t xml:space="preserve">    </w:t>
      </w:r>
      <w:r w:rsidRPr="00150429">
        <w:rPr>
          <w:rFonts w:ascii="Courier New" w:hAnsi="Courier New" w:cs="Courier New"/>
          <w:sz w:val="28"/>
          <w:szCs w:val="28"/>
          <w:lang w:val="en-US"/>
        </w:rPr>
        <w:t>{</w:t>
      </w:r>
    </w:p>
    <w:p w14:paraId="08D6FFE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symbolCoding[0][i] = (cadrs[i] &gt;&gt; 3) * 2 - 1;</w:t>
      </w:r>
    </w:p>
    <w:p w14:paraId="3B2522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symbolCoding[1][i] = ((cadrs[i] &amp; 0b0010) &gt;&gt; 1) * 2 - 1;</w:t>
      </w:r>
    </w:p>
    <w:p w14:paraId="1AB50E68" w14:textId="77777777" w:rsidR="00150429" w:rsidRPr="00150429" w:rsidRDefault="00150429" w:rsidP="00150429">
      <w:pPr>
        <w:rPr>
          <w:rFonts w:ascii="Courier New" w:hAnsi="Courier New" w:cs="Courier New"/>
          <w:sz w:val="28"/>
          <w:szCs w:val="28"/>
          <w:lang w:val="en-US"/>
        </w:rPr>
      </w:pPr>
    </w:p>
    <w:p w14:paraId="2EF66F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if ((cadrs[i] &amp; 0b0100)) symbolCoding[0][i] = symbolCoding[0][i] * 3;</w:t>
      </w:r>
    </w:p>
    <w:p w14:paraId="3F2F5BF0" w14:textId="77777777" w:rsidR="00150429" w:rsidRPr="00150429" w:rsidRDefault="00150429" w:rsidP="00150429">
      <w:pPr>
        <w:rPr>
          <w:rFonts w:ascii="Courier New" w:hAnsi="Courier New" w:cs="Courier New"/>
          <w:sz w:val="28"/>
          <w:szCs w:val="28"/>
          <w:lang w:val="en-US"/>
        </w:rPr>
      </w:pPr>
    </w:p>
    <w:p w14:paraId="16E6E56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if ((cadrs[i] &amp; 0b0001)) symbolCoding[1][i] = symbolCoding[1][i] * 3;</w:t>
      </w:r>
    </w:p>
    <w:p w14:paraId="32FC34E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1086658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0EF0A25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409097FB" w14:textId="77777777" w:rsidR="00150429" w:rsidRPr="00150429" w:rsidRDefault="00150429" w:rsidP="00150429">
      <w:pPr>
        <w:rPr>
          <w:rFonts w:ascii="Courier New" w:hAnsi="Courier New" w:cs="Courier New"/>
          <w:sz w:val="28"/>
          <w:szCs w:val="28"/>
          <w:lang w:val="ru-RU"/>
        </w:rPr>
      </w:pPr>
    </w:p>
    <w:p w14:paraId="062350C1" w14:textId="77777777" w:rsidR="00150429" w:rsidRPr="00150429" w:rsidRDefault="00150429" w:rsidP="00150429">
      <w:pPr>
        <w:rPr>
          <w:rFonts w:ascii="Courier New" w:hAnsi="Courier New" w:cs="Courier New"/>
          <w:sz w:val="28"/>
          <w:szCs w:val="28"/>
          <w:lang w:val="ru-RU"/>
        </w:rPr>
      </w:pPr>
    </w:p>
    <w:p w14:paraId="13DDA40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Таблица соответствия для 16-PSK</w:t>
      </w:r>
    </w:p>
    <w:p w14:paraId="38EB597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Биты  | I  | Q  </w:t>
      </w:r>
    </w:p>
    <w:p w14:paraId="37D3324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3C3C625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0000  | -3 |  3 </w:t>
      </w:r>
      <w:r w:rsidRPr="00150429">
        <w:rPr>
          <w:rFonts w:ascii="Courier New" w:hAnsi="Courier New" w:cs="Courier New"/>
          <w:sz w:val="28"/>
          <w:szCs w:val="28"/>
          <w:lang w:val="ru-RU"/>
        </w:rPr>
        <w:tab/>
      </w:r>
    </w:p>
    <w:p w14:paraId="7394DB2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0001  | -3 |  2.25 </w:t>
      </w:r>
      <w:r w:rsidRPr="00150429">
        <w:rPr>
          <w:rFonts w:ascii="Courier New" w:hAnsi="Courier New" w:cs="Courier New"/>
          <w:sz w:val="28"/>
          <w:szCs w:val="28"/>
          <w:lang w:val="ru-RU"/>
        </w:rPr>
        <w:tab/>
      </w:r>
    </w:p>
    <w:p w14:paraId="30A8283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0010  | -3 |  1.5 </w:t>
      </w:r>
      <w:r w:rsidRPr="00150429">
        <w:rPr>
          <w:rFonts w:ascii="Courier New" w:hAnsi="Courier New" w:cs="Courier New"/>
          <w:sz w:val="28"/>
          <w:szCs w:val="28"/>
          <w:lang w:val="ru-RU"/>
        </w:rPr>
        <w:tab/>
      </w:r>
    </w:p>
    <w:p w14:paraId="3E1B463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0011  | -3 |  0.75 </w:t>
      </w:r>
      <w:r w:rsidRPr="00150429">
        <w:rPr>
          <w:rFonts w:ascii="Courier New" w:hAnsi="Courier New" w:cs="Courier New"/>
          <w:sz w:val="28"/>
          <w:szCs w:val="28"/>
          <w:lang w:val="ru-RU"/>
        </w:rPr>
        <w:tab/>
      </w:r>
    </w:p>
    <w:p w14:paraId="376127A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0100  | -3 | -3 </w:t>
      </w:r>
      <w:r w:rsidRPr="00150429">
        <w:rPr>
          <w:rFonts w:ascii="Courier New" w:hAnsi="Courier New" w:cs="Courier New"/>
          <w:sz w:val="28"/>
          <w:szCs w:val="28"/>
          <w:lang w:val="ru-RU"/>
        </w:rPr>
        <w:tab/>
      </w:r>
    </w:p>
    <w:p w14:paraId="253A5D8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0101  | -3 | -2.25  </w:t>
      </w:r>
    </w:p>
    <w:p w14:paraId="4B22B83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0110  | -3 | -1.5 </w:t>
      </w:r>
      <w:r w:rsidRPr="00150429">
        <w:rPr>
          <w:rFonts w:ascii="Courier New" w:hAnsi="Courier New" w:cs="Courier New"/>
          <w:sz w:val="28"/>
          <w:szCs w:val="28"/>
          <w:lang w:val="ru-RU"/>
        </w:rPr>
        <w:tab/>
      </w:r>
    </w:p>
    <w:p w14:paraId="0E0119D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0111  | -3 | -0.75  </w:t>
      </w:r>
    </w:p>
    <w:p w14:paraId="5B488E5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1000  |  3 |  3 </w:t>
      </w:r>
      <w:r w:rsidRPr="00150429">
        <w:rPr>
          <w:rFonts w:ascii="Courier New" w:hAnsi="Courier New" w:cs="Courier New"/>
          <w:sz w:val="28"/>
          <w:szCs w:val="28"/>
          <w:lang w:val="ru-RU"/>
        </w:rPr>
        <w:tab/>
      </w:r>
    </w:p>
    <w:p w14:paraId="09888B0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1001  |  3 |  2.25  </w:t>
      </w:r>
    </w:p>
    <w:p w14:paraId="564A379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1010  |  3 |  1.5 </w:t>
      </w:r>
      <w:r w:rsidRPr="00150429">
        <w:rPr>
          <w:rFonts w:ascii="Courier New" w:hAnsi="Courier New" w:cs="Courier New"/>
          <w:sz w:val="28"/>
          <w:szCs w:val="28"/>
          <w:lang w:val="ru-RU"/>
        </w:rPr>
        <w:tab/>
      </w:r>
    </w:p>
    <w:p w14:paraId="7843E14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1011  |  3 |  0.75  </w:t>
      </w:r>
    </w:p>
    <w:p w14:paraId="5F26C59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1100  |  3 | -3 </w:t>
      </w:r>
      <w:r w:rsidRPr="00150429">
        <w:rPr>
          <w:rFonts w:ascii="Courier New" w:hAnsi="Courier New" w:cs="Courier New"/>
          <w:sz w:val="28"/>
          <w:szCs w:val="28"/>
          <w:lang w:val="ru-RU"/>
        </w:rPr>
        <w:tab/>
      </w:r>
    </w:p>
    <w:p w14:paraId="6D785AC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1101  |  3 | -2.25  </w:t>
      </w:r>
    </w:p>
    <w:p w14:paraId="3D3F3AF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1110  |  3 | -1.5 </w:t>
      </w:r>
      <w:r w:rsidRPr="00150429">
        <w:rPr>
          <w:rFonts w:ascii="Courier New" w:hAnsi="Courier New" w:cs="Courier New"/>
          <w:sz w:val="28"/>
          <w:szCs w:val="28"/>
          <w:lang w:val="ru-RU"/>
        </w:rPr>
        <w:tab/>
      </w:r>
    </w:p>
    <w:p w14:paraId="3DC6ECD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1111  |  3 | -0.75 </w:t>
      </w:r>
    </w:p>
    <w:p w14:paraId="1378509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09B886F4" w14:textId="77777777" w:rsidR="00150429" w:rsidRPr="00687BB3" w:rsidRDefault="00150429" w:rsidP="00150429">
      <w:pPr>
        <w:rPr>
          <w:rFonts w:ascii="Courier New" w:hAnsi="Courier New" w:cs="Courier New"/>
          <w:sz w:val="28"/>
          <w:szCs w:val="28"/>
          <w:lang w:val="en-US"/>
        </w:rPr>
      </w:pPr>
      <w:r w:rsidRPr="00C11120">
        <w:rPr>
          <w:rFonts w:ascii="Courier New" w:hAnsi="Courier New" w:cs="Courier New"/>
          <w:sz w:val="28"/>
          <w:szCs w:val="28"/>
          <w:lang w:val="en-US"/>
        </w:rPr>
        <w:lastRenderedPageBreak/>
        <w:t>void</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Modulation</w:t>
      </w:r>
      <w:r w:rsidRPr="00687BB3">
        <w:rPr>
          <w:rFonts w:ascii="Courier New" w:hAnsi="Courier New" w:cs="Courier New"/>
          <w:sz w:val="28"/>
          <w:szCs w:val="28"/>
          <w:lang w:val="en-US"/>
        </w:rPr>
        <w:t>_16</w:t>
      </w:r>
      <w:r w:rsidRPr="00C11120">
        <w:rPr>
          <w:rFonts w:ascii="Courier New" w:hAnsi="Courier New" w:cs="Courier New"/>
          <w:sz w:val="28"/>
          <w:szCs w:val="28"/>
          <w:lang w:val="en-US"/>
        </w:rPr>
        <w:t>PSK</w:t>
      </w:r>
      <w:r w:rsidRPr="00687BB3">
        <w:rPr>
          <w:rFonts w:ascii="Courier New" w:hAnsi="Courier New" w:cs="Courier New"/>
          <w:sz w:val="28"/>
          <w:szCs w:val="28"/>
          <w:lang w:val="en-US"/>
        </w:rPr>
        <w:t>(</w:t>
      </w:r>
      <w:r w:rsidRPr="00C11120">
        <w:rPr>
          <w:rFonts w:ascii="Courier New" w:hAnsi="Courier New" w:cs="Courier New"/>
          <w:sz w:val="28"/>
          <w:szCs w:val="28"/>
          <w:lang w:val="en-US"/>
        </w:rPr>
        <w:t>unsigned</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char</w:t>
      </w:r>
      <w:r w:rsidRPr="00687BB3">
        <w:rPr>
          <w:rFonts w:ascii="Courier New" w:hAnsi="Courier New" w:cs="Courier New"/>
          <w:sz w:val="28"/>
          <w:szCs w:val="28"/>
          <w:lang w:val="en-US"/>
        </w:rPr>
        <w:t xml:space="preserve"> * </w:t>
      </w:r>
      <w:r w:rsidRPr="00C11120">
        <w:rPr>
          <w:rFonts w:ascii="Courier New" w:hAnsi="Courier New" w:cs="Courier New"/>
          <w:sz w:val="28"/>
          <w:szCs w:val="28"/>
          <w:lang w:val="en-US"/>
        </w:rPr>
        <w:t>cadrs</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double</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symbolCoding</w:t>
      </w:r>
      <w:r w:rsidRPr="00687BB3">
        <w:rPr>
          <w:rFonts w:ascii="Courier New" w:hAnsi="Courier New" w:cs="Courier New"/>
          <w:sz w:val="28"/>
          <w:szCs w:val="28"/>
          <w:lang w:val="en-US"/>
        </w:rPr>
        <w:t>)</w:t>
      </w:r>
    </w:p>
    <w:p w14:paraId="071DE6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212C2E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 </w:t>
      </w:r>
      <w:r w:rsidRPr="00150429">
        <w:rPr>
          <w:rFonts w:ascii="Courier New" w:hAnsi="Courier New" w:cs="Courier New"/>
          <w:sz w:val="28"/>
          <w:szCs w:val="28"/>
          <w:lang w:val="ru-RU"/>
        </w:rPr>
        <w:t>Вариант</w:t>
      </w:r>
      <w:r w:rsidRPr="00150429">
        <w:rPr>
          <w:rFonts w:ascii="Courier New" w:hAnsi="Courier New" w:cs="Courier New"/>
          <w:sz w:val="28"/>
          <w:szCs w:val="28"/>
          <w:lang w:val="en-US"/>
        </w:rPr>
        <w:t xml:space="preserve"> 1: swithc-case.</w:t>
      </w:r>
    </w:p>
    <w:p w14:paraId="36F156F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(i = 0; i &lt; COUNT_CADR; ++i)</w:t>
      </w:r>
    </w:p>
    <w:p w14:paraId="63A1179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612027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switch (cadrs[i]) {</w:t>
      </w:r>
    </w:p>
    <w:p w14:paraId="6BF5AB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0b0000: symbolCoding[0][i] = -3.0; symbolCoding[1][i] =  3.0; break; // 0</w:t>
      </w:r>
    </w:p>
    <w:p w14:paraId="4AD0B5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0b0001: symbolCoding[0][i] = -3.0; symbolCoding[1][i] =  2.25; break; // 1</w:t>
      </w:r>
    </w:p>
    <w:p w14:paraId="43DD4C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0b0010: symbolCoding[0][i] = -3.0; symbolCoding[1][i] =  1.5; break; // 2</w:t>
      </w:r>
    </w:p>
    <w:p w14:paraId="1BD18D9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0b0011: symbolCoding[0][i] = -3.0; symbolCoding[1][i] =  0.75; break; // 3</w:t>
      </w:r>
    </w:p>
    <w:p w14:paraId="5130955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0b0100: symbolCoding[0][i] = -3.0; symbolCoding[1][i] = -3.0; break; // 4</w:t>
      </w:r>
    </w:p>
    <w:p w14:paraId="4FDD339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0b0101: symbolCoding[0][i] = -3.0; symbolCoding[1][i] = -2.25; break; // 5</w:t>
      </w:r>
    </w:p>
    <w:p w14:paraId="7412238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0b0110: symbolCoding[0][i] = -3.0; symbolCoding[1][i] = -1.5; break; // 6</w:t>
      </w:r>
    </w:p>
    <w:p w14:paraId="76E967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0b0111: symbolCoding[0][i] = -3.0; symbolCoding[1][i] = -0.75; break; // 7</w:t>
      </w:r>
    </w:p>
    <w:p w14:paraId="73253C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0b1000: symbolCoding[0][i] =  3.0; symbolCoding[1][i] =  3.0; break; // 8</w:t>
      </w:r>
    </w:p>
    <w:p w14:paraId="769CE43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0b1001: symbolCoding[0][i] =  3.0; symbolCoding[1][i] =  2.25; break; // 9</w:t>
      </w:r>
    </w:p>
    <w:p w14:paraId="7BEB1A0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0b1010: symbolCoding[0][i] =  3.0; symbolCoding[1][i] =  1.5; break; // 10</w:t>
      </w:r>
    </w:p>
    <w:p w14:paraId="0552132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0b1011: symbolCoding[0][i] =  3.0; symbolCoding[1][i] =  0.75; break; // 11</w:t>
      </w:r>
    </w:p>
    <w:p w14:paraId="38B570D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0b1100: symbolCoding[0][i] =  3.0; symbolCoding[1][i] = -3.0; break; // 12</w:t>
      </w:r>
    </w:p>
    <w:p w14:paraId="23B6F8B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0b1101: symbolCoding[0][i] =  3.0; symbolCoding[1][i] = -2.25; break; // 13</w:t>
      </w:r>
    </w:p>
    <w:p w14:paraId="3D70740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0b1110: symbolCoding[0][i] =  3.0; symbolCoding[1][i] = -1.5; break; // 14</w:t>
      </w:r>
    </w:p>
    <w:p w14:paraId="1E20DB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0b1111: symbolCoding[0][i] =  3.0; symbolCoding[1][i] = -0.75; break; // 15</w:t>
      </w:r>
    </w:p>
    <w:p w14:paraId="6DA319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default:   symbolCoding[0][i] = 0.0; symbolCoding[1][i] = 0.0; // Обработка неожиданной ситуации (опционально)</w:t>
      </w:r>
    </w:p>
    <w:p w14:paraId="2517FE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w:t>
      </w:r>
      <w:r w:rsidRPr="00150429">
        <w:rPr>
          <w:rFonts w:ascii="Courier New" w:hAnsi="Courier New" w:cs="Courier New"/>
          <w:sz w:val="28"/>
          <w:szCs w:val="28"/>
          <w:lang w:val="en-US"/>
        </w:rPr>
        <w:t>}</w:t>
      </w:r>
    </w:p>
    <w:p w14:paraId="247846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541098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B175ED4" w14:textId="77777777" w:rsidR="00150429" w:rsidRPr="00150429" w:rsidRDefault="00150429" w:rsidP="00150429">
      <w:pPr>
        <w:rPr>
          <w:rFonts w:ascii="Courier New" w:hAnsi="Courier New" w:cs="Courier New"/>
          <w:sz w:val="28"/>
          <w:szCs w:val="28"/>
          <w:lang w:val="en-US"/>
        </w:rPr>
      </w:pPr>
    </w:p>
    <w:p w14:paraId="6A9DBC3C" w14:textId="77777777" w:rsidR="00150429" w:rsidRPr="00150429" w:rsidRDefault="00150429" w:rsidP="00150429">
      <w:pPr>
        <w:rPr>
          <w:rFonts w:ascii="Courier New" w:hAnsi="Courier New" w:cs="Courier New"/>
          <w:sz w:val="28"/>
          <w:szCs w:val="28"/>
          <w:lang w:val="en-US"/>
        </w:rPr>
      </w:pPr>
    </w:p>
    <w:p w14:paraId="404B461A" w14:textId="77777777" w:rsidR="00150429" w:rsidRPr="00150429" w:rsidRDefault="00150429" w:rsidP="00150429">
      <w:pPr>
        <w:rPr>
          <w:rFonts w:ascii="Courier New" w:hAnsi="Courier New" w:cs="Courier New"/>
          <w:sz w:val="28"/>
          <w:szCs w:val="28"/>
          <w:lang w:val="en-US"/>
        </w:rPr>
      </w:pPr>
    </w:p>
    <w:p w14:paraId="22CD3A6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Demodulation_16PSK(unsigned char * cadrs_out, double** symbolCoding)</w:t>
      </w:r>
    </w:p>
    <w:p w14:paraId="364624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3BF5630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for (int i = 0; i &lt; COUNT_CADR; ++i)</w:t>
      </w:r>
    </w:p>
    <w:p w14:paraId="4FE5F9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44A1DFD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(symbolCoding[0][i] &lt; 0)</w:t>
      </w:r>
    </w:p>
    <w:p w14:paraId="11163A3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CC41F6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0b0000;</w:t>
      </w:r>
    </w:p>
    <w:p w14:paraId="2AF5A0F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C2BED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else </w:t>
      </w:r>
    </w:p>
    <w:p w14:paraId="2C5490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33900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0b1000;</w:t>
      </w:r>
    </w:p>
    <w:p w14:paraId="7CE2906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ACB6849" w14:textId="77777777" w:rsidR="00150429" w:rsidRPr="00150429" w:rsidRDefault="00150429" w:rsidP="00150429">
      <w:pPr>
        <w:rPr>
          <w:rFonts w:ascii="Courier New" w:hAnsi="Courier New" w:cs="Courier New"/>
          <w:sz w:val="28"/>
          <w:szCs w:val="28"/>
          <w:lang w:val="en-US"/>
        </w:rPr>
      </w:pPr>
    </w:p>
    <w:p w14:paraId="086C8579" w14:textId="77777777" w:rsidR="00150429" w:rsidRPr="00150429" w:rsidRDefault="00150429" w:rsidP="00150429">
      <w:pPr>
        <w:rPr>
          <w:rFonts w:ascii="Courier New" w:hAnsi="Courier New" w:cs="Courier New"/>
          <w:sz w:val="28"/>
          <w:szCs w:val="28"/>
          <w:lang w:val="en-US"/>
        </w:rPr>
      </w:pPr>
    </w:p>
    <w:p w14:paraId="46493B5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(symbolCoding[1][i] &lt; -2.625)</w:t>
      </w:r>
    </w:p>
    <w:p w14:paraId="02763DE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D3214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0b0100;</w:t>
      </w:r>
    </w:p>
    <w:p w14:paraId="554A1C5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72E27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(symbolCoding[1][i] &gt; 2.625)</w:t>
      </w:r>
    </w:p>
    <w:p w14:paraId="60A514F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217F6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0b0000;</w:t>
      </w:r>
    </w:p>
    <w:p w14:paraId="7822479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62097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(symbolCoding[1][i] &gt; 1.875)</w:t>
      </w:r>
    </w:p>
    <w:p w14:paraId="3B51FCB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359CA4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0b0001;</w:t>
      </w:r>
    </w:p>
    <w:p w14:paraId="36B119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32CF17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(symbolCoding[1][i] &gt; 1.125)</w:t>
      </w:r>
    </w:p>
    <w:p w14:paraId="2E3816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B6D1A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0b0010;</w:t>
      </w:r>
    </w:p>
    <w:p w14:paraId="5895B4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233F15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(symbolCoding[1][i] &gt; 0)</w:t>
      </w:r>
    </w:p>
    <w:p w14:paraId="1DBEE6A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A48B0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0b0010;</w:t>
      </w:r>
    </w:p>
    <w:p w14:paraId="2675CE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08D561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(symbolCoding[1][i] &lt; -1.875)</w:t>
      </w:r>
    </w:p>
    <w:p w14:paraId="192C827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B965F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0b0101;</w:t>
      </w:r>
    </w:p>
    <w:p w14:paraId="32CD5D6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B84B9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(symbolCoding[1][i] &lt; -1.125)</w:t>
      </w:r>
    </w:p>
    <w:p w14:paraId="7DD498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FEBB1E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0b0110;</w:t>
      </w:r>
    </w:p>
    <w:p w14:paraId="7015D7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t>}</w:t>
      </w:r>
    </w:p>
    <w:p w14:paraId="10F13E4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11EFD2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744A1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0b0111;</w:t>
      </w:r>
    </w:p>
    <w:p w14:paraId="604A4AD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D26CE3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74C1C3D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4883AB62" w14:textId="77777777" w:rsidR="00150429" w:rsidRPr="00150429" w:rsidRDefault="00150429" w:rsidP="00150429">
      <w:pPr>
        <w:rPr>
          <w:rFonts w:ascii="Courier New" w:hAnsi="Courier New" w:cs="Courier New"/>
          <w:sz w:val="28"/>
          <w:szCs w:val="28"/>
          <w:lang w:val="en-US"/>
        </w:rPr>
      </w:pPr>
    </w:p>
    <w:p w14:paraId="7E52AE22" w14:textId="77777777" w:rsidR="00150429" w:rsidRPr="00150429" w:rsidRDefault="00150429" w:rsidP="00150429">
      <w:pPr>
        <w:rPr>
          <w:rFonts w:ascii="Courier New" w:hAnsi="Courier New" w:cs="Courier New"/>
          <w:sz w:val="28"/>
          <w:szCs w:val="28"/>
          <w:lang w:val="en-US"/>
        </w:rPr>
      </w:pPr>
    </w:p>
    <w:p w14:paraId="44EF3EE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Demodulation(unsigned char * cadrs_out, double** symbolCoding)</w:t>
      </w:r>
    </w:p>
    <w:p w14:paraId="294CAA7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7D335C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for (int i = 0; i &lt; COUNT_CADR; ++i)</w:t>
      </w:r>
    </w:p>
    <w:p w14:paraId="36820DC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36575EF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(symbolCoding[0][i] &lt; -2.0)</w:t>
      </w:r>
    </w:p>
    <w:p w14:paraId="50E3E5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1ED238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0b0000;</w:t>
      </w:r>
    </w:p>
    <w:p w14:paraId="117914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D19913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(symbolCoding[0][i] &gt; 2.0)</w:t>
      </w:r>
    </w:p>
    <w:p w14:paraId="08E41F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28BFB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0b1000;</w:t>
      </w:r>
    </w:p>
    <w:p w14:paraId="3F4B938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166736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(symbolCoding[0][i] &lt; 2.0 &amp;&amp; symbolCoding[0][i] &gt; 0.0)</w:t>
      </w:r>
    </w:p>
    <w:p w14:paraId="626567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73889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0b1001;</w:t>
      </w:r>
    </w:p>
    <w:p w14:paraId="7EF74B3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700EA3A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7CA9099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7BE1000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0b0001;</w:t>
      </w:r>
    </w:p>
    <w:p w14:paraId="01CAEC3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0D54542" w14:textId="77777777" w:rsidR="00150429" w:rsidRPr="00150429" w:rsidRDefault="00150429" w:rsidP="00150429">
      <w:pPr>
        <w:rPr>
          <w:rFonts w:ascii="Courier New" w:hAnsi="Courier New" w:cs="Courier New"/>
          <w:sz w:val="28"/>
          <w:szCs w:val="28"/>
          <w:lang w:val="en-US"/>
        </w:rPr>
      </w:pPr>
    </w:p>
    <w:p w14:paraId="70CEED29" w14:textId="77777777" w:rsidR="00150429" w:rsidRPr="00150429" w:rsidRDefault="00150429" w:rsidP="00150429">
      <w:pPr>
        <w:rPr>
          <w:rFonts w:ascii="Courier New" w:hAnsi="Courier New" w:cs="Courier New"/>
          <w:sz w:val="28"/>
          <w:szCs w:val="28"/>
          <w:lang w:val="en-US"/>
        </w:rPr>
      </w:pPr>
    </w:p>
    <w:p w14:paraId="4D6D3C3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(symbolCoding[1][i] &lt; -2.0)</w:t>
      </w:r>
    </w:p>
    <w:p w14:paraId="72AC3A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43F2BF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0b0100;</w:t>
      </w:r>
    </w:p>
    <w:p w14:paraId="1686F8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309680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(symbolCoding[1][i] &gt; 2.0)</w:t>
      </w:r>
    </w:p>
    <w:p w14:paraId="2AE8C8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4DCB0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0b0000;</w:t>
      </w:r>
    </w:p>
    <w:p w14:paraId="2673486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FAE58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(symbolCoding[1][i] &lt; 2.0 &amp;&amp; symbolCoding[1][i] &gt; 0.0)</w:t>
      </w:r>
    </w:p>
    <w:p w14:paraId="4E93D2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80EBF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0b0010;</w:t>
      </w:r>
    </w:p>
    <w:p w14:paraId="08DE64A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t>}</w:t>
      </w:r>
    </w:p>
    <w:p w14:paraId="56C7BD2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47B01EE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A9ED51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cadrs_out[i] |= 0b0110;</w:t>
      </w:r>
    </w:p>
    <w:p w14:paraId="4A62BF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94B500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253DF0A0" w14:textId="4261D3F6" w:rsid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3E0D65B3" w14:textId="23035BFF" w:rsidR="00150429" w:rsidRDefault="00150429" w:rsidP="00150429">
      <w:pPr>
        <w:rPr>
          <w:rFonts w:ascii="Courier New" w:hAnsi="Courier New" w:cs="Courier New"/>
          <w:sz w:val="28"/>
          <w:szCs w:val="28"/>
          <w:lang w:val="en-US"/>
        </w:rPr>
      </w:pPr>
    </w:p>
    <w:p w14:paraId="52ED028D" w14:textId="6987CEE9" w:rsidR="00150429" w:rsidRDefault="00150429" w:rsidP="00150429">
      <w:pPr>
        <w:rPr>
          <w:rFonts w:ascii="Courier New" w:hAnsi="Courier New" w:cs="Courier New"/>
          <w:sz w:val="28"/>
          <w:szCs w:val="28"/>
          <w:lang w:val="en-US"/>
        </w:rPr>
      </w:pPr>
    </w:p>
    <w:p w14:paraId="1A19ABDF" w14:textId="77777777" w:rsidR="00150429" w:rsidRPr="00150429" w:rsidRDefault="00150429" w:rsidP="00150429">
      <w:pPr>
        <w:rPr>
          <w:rFonts w:ascii="Courier New" w:hAnsi="Courier New" w:cs="Courier New"/>
          <w:sz w:val="28"/>
          <w:szCs w:val="28"/>
          <w:lang w:val="en-US"/>
        </w:rPr>
      </w:pPr>
    </w:p>
    <w:sectPr w:rsidR="00150429" w:rsidRPr="00150429" w:rsidSect="00392235">
      <w:headerReference w:type="even" r:id="rId36"/>
      <w:headerReference w:type="default" r:id="rId37"/>
      <w:footerReference w:type="even" r:id="rId38"/>
      <w:footerReference w:type="default" r:id="rId39"/>
      <w:headerReference w:type="first" r:id="rId40"/>
      <w:footerReference w:type="first" r:id="rId41"/>
      <w:type w:val="continuous"/>
      <w:pgSz w:w="11910" w:h="16840"/>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C0A68" w14:textId="77777777" w:rsidR="004F2946" w:rsidRDefault="004F2946" w:rsidP="00D207DD">
      <w:r>
        <w:separator/>
      </w:r>
    </w:p>
  </w:endnote>
  <w:endnote w:type="continuationSeparator" w:id="0">
    <w:p w14:paraId="62FAFBC2" w14:textId="77777777" w:rsidR="004F2946" w:rsidRDefault="004F2946" w:rsidP="00D20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568AF" w14:textId="77777777" w:rsidR="007F250C" w:rsidRDefault="007F250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659434"/>
      <w:docPartObj>
        <w:docPartGallery w:val="Page Numbers (Bottom of Page)"/>
        <w:docPartUnique/>
      </w:docPartObj>
    </w:sdtPr>
    <w:sdtContent>
      <w:p w14:paraId="5C26A741" w14:textId="21EA1008" w:rsidR="00392235" w:rsidRDefault="00392235" w:rsidP="00DD0550">
        <w:pPr>
          <w:pStyle w:val="a8"/>
          <w:jc w:val="center"/>
        </w:pPr>
        <w:r>
          <w:fldChar w:fldCharType="begin"/>
        </w:r>
        <w:r>
          <w:instrText>PAGE   \* MERGEFORMAT</w:instrText>
        </w:r>
        <w:r>
          <w:fldChar w:fldCharType="separate"/>
        </w:r>
        <w:r>
          <w:rPr>
            <w:lang w:val="ru-RU"/>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4C6EE" w14:textId="77777777" w:rsidR="007F250C" w:rsidRDefault="007F250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CB912" w14:textId="77777777" w:rsidR="004F2946" w:rsidRDefault="004F2946" w:rsidP="00D207DD">
      <w:r>
        <w:separator/>
      </w:r>
    </w:p>
  </w:footnote>
  <w:footnote w:type="continuationSeparator" w:id="0">
    <w:p w14:paraId="081C0AFF" w14:textId="77777777" w:rsidR="004F2946" w:rsidRDefault="004F2946" w:rsidP="00D20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B6A63" w14:textId="77777777" w:rsidR="007F250C" w:rsidRDefault="007F250C">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9A3C9" w14:textId="77777777" w:rsidR="007F250C" w:rsidRDefault="007F250C">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664E" w14:textId="77777777" w:rsidR="007F250C" w:rsidRDefault="007F250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1" w15:restartNumberingAfterBreak="0">
    <w:nsid w:val="00000003"/>
    <w:multiLevelType w:val="singleLevel"/>
    <w:tmpl w:val="1E5AD9E8"/>
    <w:name w:val="WW8Num3"/>
    <w:lvl w:ilvl="0">
      <w:start w:val="1"/>
      <w:numFmt w:val="decimal"/>
      <w:lvlText w:val="%1."/>
      <w:lvlJc w:val="left"/>
      <w:pPr>
        <w:tabs>
          <w:tab w:val="num" w:pos="0"/>
        </w:tabs>
        <w:ind w:left="720" w:hanging="360"/>
      </w:pPr>
      <w:rPr>
        <w:rFonts w:ascii="Times New Roman" w:eastAsia="Times New Roman" w:hAnsi="Times New Roman" w:cs="Times New Roman"/>
      </w:rPr>
    </w:lvl>
  </w:abstractNum>
  <w:abstractNum w:abstractNumId="2" w15:restartNumberingAfterBreak="0">
    <w:nsid w:val="00000005"/>
    <w:multiLevelType w:val="singleLevel"/>
    <w:tmpl w:val="00000005"/>
    <w:name w:val="WW8Num6"/>
    <w:lvl w:ilvl="0">
      <w:start w:val="1"/>
      <w:numFmt w:val="decimal"/>
      <w:lvlText w:val="%1."/>
      <w:lvlJc w:val="left"/>
      <w:pPr>
        <w:tabs>
          <w:tab w:val="num" w:pos="0"/>
        </w:tabs>
        <w:ind w:left="1211" w:hanging="360"/>
      </w:pPr>
      <w:rPr>
        <w:rFonts w:hint="default"/>
      </w:rPr>
    </w:lvl>
  </w:abstractNum>
  <w:abstractNum w:abstractNumId="3" w15:restartNumberingAfterBreak="0">
    <w:nsid w:val="00000008"/>
    <w:multiLevelType w:val="singleLevel"/>
    <w:tmpl w:val="00000008"/>
    <w:name w:val="WW8Num9"/>
    <w:lvl w:ilvl="0">
      <w:start w:val="1"/>
      <w:numFmt w:val="decimal"/>
      <w:lvlText w:val="%1."/>
      <w:lvlJc w:val="left"/>
      <w:pPr>
        <w:tabs>
          <w:tab w:val="num" w:pos="0"/>
        </w:tabs>
        <w:ind w:left="1211" w:hanging="360"/>
      </w:pPr>
      <w:rPr>
        <w:rFonts w:hint="default"/>
      </w:rPr>
    </w:lvl>
  </w:abstractNum>
  <w:abstractNum w:abstractNumId="4" w15:restartNumberingAfterBreak="0">
    <w:nsid w:val="00000009"/>
    <w:multiLevelType w:val="singleLevel"/>
    <w:tmpl w:val="022ED75A"/>
    <w:name w:val="WW8Num10"/>
    <w:lvl w:ilvl="0">
      <w:start w:val="1"/>
      <w:numFmt w:val="decimal"/>
      <w:lvlText w:val="%1."/>
      <w:lvlJc w:val="left"/>
      <w:pPr>
        <w:tabs>
          <w:tab w:val="num" w:pos="0"/>
        </w:tabs>
        <w:ind w:left="1211" w:hanging="360"/>
      </w:pPr>
      <w:rPr>
        <w:rFonts w:ascii="Times New Roman" w:eastAsia="Times New Roman" w:hAnsi="Times New Roman" w:cs="Times New Roman"/>
      </w:rPr>
    </w:lvl>
  </w:abstractNum>
  <w:abstractNum w:abstractNumId="5" w15:restartNumberingAfterBreak="0">
    <w:nsid w:val="0000000A"/>
    <w:multiLevelType w:val="singleLevel"/>
    <w:tmpl w:val="0000000A"/>
    <w:name w:val="WW8Num11"/>
    <w:lvl w:ilvl="0">
      <w:start w:val="1"/>
      <w:numFmt w:val="bullet"/>
      <w:lvlText w:val=""/>
      <w:lvlJc w:val="left"/>
      <w:pPr>
        <w:tabs>
          <w:tab w:val="num" w:pos="0"/>
        </w:tabs>
        <w:ind w:left="1211" w:hanging="360"/>
      </w:pPr>
      <w:rPr>
        <w:rFonts w:ascii="Symbol" w:hAnsi="Symbol" w:cs="Times New Roman" w:hint="default"/>
      </w:rPr>
    </w:lvl>
  </w:abstractNum>
  <w:abstractNum w:abstractNumId="6" w15:restartNumberingAfterBreak="0">
    <w:nsid w:val="0000000C"/>
    <w:multiLevelType w:val="singleLevel"/>
    <w:tmpl w:val="0000000C"/>
    <w:name w:val="WW8Num18"/>
    <w:lvl w:ilvl="0">
      <w:start w:val="1"/>
      <w:numFmt w:val="decimal"/>
      <w:lvlText w:val="%1."/>
      <w:lvlJc w:val="left"/>
      <w:pPr>
        <w:tabs>
          <w:tab w:val="num" w:pos="0"/>
        </w:tabs>
        <w:ind w:left="720" w:hanging="360"/>
      </w:pPr>
      <w:rPr>
        <w:rFonts w:hint="default"/>
      </w:rPr>
    </w:lvl>
  </w:abstractNum>
  <w:abstractNum w:abstractNumId="7" w15:restartNumberingAfterBreak="0">
    <w:nsid w:val="073E031B"/>
    <w:multiLevelType w:val="multilevel"/>
    <w:tmpl w:val="B114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367DC"/>
    <w:multiLevelType w:val="hybridMultilevel"/>
    <w:tmpl w:val="3A321290"/>
    <w:lvl w:ilvl="0" w:tplc="5E94C5A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804E3C"/>
    <w:multiLevelType w:val="hybridMultilevel"/>
    <w:tmpl w:val="E54651B4"/>
    <w:lvl w:ilvl="0" w:tplc="4014B6C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635329A"/>
    <w:multiLevelType w:val="multilevel"/>
    <w:tmpl w:val="E612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D01B9"/>
    <w:multiLevelType w:val="multilevel"/>
    <w:tmpl w:val="78AE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70747"/>
    <w:multiLevelType w:val="hybridMultilevel"/>
    <w:tmpl w:val="B0402C18"/>
    <w:lvl w:ilvl="0" w:tplc="EAFC677A">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96C6C24"/>
    <w:multiLevelType w:val="hybridMultilevel"/>
    <w:tmpl w:val="D6AC2CE8"/>
    <w:lvl w:ilvl="0" w:tplc="A282C256">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4" w15:restartNumberingAfterBreak="0">
    <w:nsid w:val="23CD1BC9"/>
    <w:multiLevelType w:val="hybridMultilevel"/>
    <w:tmpl w:val="B610F20E"/>
    <w:lvl w:ilvl="0" w:tplc="B91AC7CE">
      <w:start w:val="1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950AC9"/>
    <w:multiLevelType w:val="hybridMultilevel"/>
    <w:tmpl w:val="31340486"/>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D86FA0"/>
    <w:multiLevelType w:val="multilevel"/>
    <w:tmpl w:val="9B12A44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339C15FD"/>
    <w:multiLevelType w:val="multilevel"/>
    <w:tmpl w:val="6B4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B7542F"/>
    <w:multiLevelType w:val="multilevel"/>
    <w:tmpl w:val="CCC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16BD5"/>
    <w:multiLevelType w:val="multilevel"/>
    <w:tmpl w:val="4F7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9140A"/>
    <w:multiLevelType w:val="multilevel"/>
    <w:tmpl w:val="E0325A80"/>
    <w:lvl w:ilvl="0">
      <w:start w:val="1"/>
      <w:numFmt w:val="decimal"/>
      <w:lvlText w:val="%1."/>
      <w:lvlJc w:val="left"/>
      <w:pPr>
        <w:ind w:left="720" w:hanging="360"/>
      </w:p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C565653"/>
    <w:multiLevelType w:val="hybridMultilevel"/>
    <w:tmpl w:val="EAA6881A"/>
    <w:lvl w:ilvl="0" w:tplc="79402D1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0BB5559"/>
    <w:multiLevelType w:val="multilevel"/>
    <w:tmpl w:val="E0325A80"/>
    <w:lvl w:ilvl="0">
      <w:start w:val="1"/>
      <w:numFmt w:val="decimal"/>
      <w:lvlText w:val="%1."/>
      <w:lvlJc w:val="left"/>
      <w:pPr>
        <w:ind w:left="720" w:hanging="360"/>
      </w:p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6901868"/>
    <w:multiLevelType w:val="hybridMultilevel"/>
    <w:tmpl w:val="093A3446"/>
    <w:lvl w:ilvl="0" w:tplc="8A5214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C5A2543"/>
    <w:multiLevelType w:val="multilevel"/>
    <w:tmpl w:val="8CF2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1199B"/>
    <w:multiLevelType w:val="hybridMultilevel"/>
    <w:tmpl w:val="D6F05958"/>
    <w:lvl w:ilvl="0" w:tplc="721C3F5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69856235"/>
    <w:multiLevelType w:val="hybridMultilevel"/>
    <w:tmpl w:val="87D6992A"/>
    <w:lvl w:ilvl="0" w:tplc="13FAAAE4">
      <w:numFmt w:val="bullet"/>
      <w:lvlText w:val=""/>
      <w:lvlJc w:val="left"/>
      <w:pPr>
        <w:ind w:left="1068" w:hanging="360"/>
      </w:pPr>
      <w:rPr>
        <w:rFonts w:ascii="Symbol" w:eastAsia="Times New Roman"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46521BA"/>
    <w:multiLevelType w:val="hybridMultilevel"/>
    <w:tmpl w:val="056EC664"/>
    <w:lvl w:ilvl="0" w:tplc="345AE5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4692D7A"/>
    <w:multiLevelType w:val="multilevel"/>
    <w:tmpl w:val="CAE8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8" w:hanging="708"/>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FB25F1"/>
    <w:multiLevelType w:val="multilevel"/>
    <w:tmpl w:val="8C7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2909A3"/>
    <w:multiLevelType w:val="hybridMultilevel"/>
    <w:tmpl w:val="CB506D2C"/>
    <w:lvl w:ilvl="0" w:tplc="04190001">
      <w:start w:val="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5"/>
  </w:num>
  <w:num w:numId="4">
    <w:abstractNumId w:val="9"/>
  </w:num>
  <w:num w:numId="5">
    <w:abstractNumId w:val="11"/>
  </w:num>
  <w:num w:numId="6">
    <w:abstractNumId w:val="28"/>
  </w:num>
  <w:num w:numId="7">
    <w:abstractNumId w:val="4"/>
  </w:num>
  <w:num w:numId="8">
    <w:abstractNumId w:val="5"/>
  </w:num>
  <w:num w:numId="9">
    <w:abstractNumId w:val="1"/>
  </w:num>
  <w:num w:numId="10">
    <w:abstractNumId w:val="0"/>
  </w:num>
  <w:num w:numId="11">
    <w:abstractNumId w:val="2"/>
  </w:num>
  <w:num w:numId="12">
    <w:abstractNumId w:val="6"/>
  </w:num>
  <w:num w:numId="13">
    <w:abstractNumId w:val="3"/>
  </w:num>
  <w:num w:numId="14">
    <w:abstractNumId w:val="19"/>
  </w:num>
  <w:num w:numId="15">
    <w:abstractNumId w:val="17"/>
  </w:num>
  <w:num w:numId="16">
    <w:abstractNumId w:val="7"/>
  </w:num>
  <w:num w:numId="17">
    <w:abstractNumId w:val="29"/>
  </w:num>
  <w:num w:numId="18">
    <w:abstractNumId w:val="10"/>
  </w:num>
  <w:num w:numId="19">
    <w:abstractNumId w:val="24"/>
  </w:num>
  <w:num w:numId="20">
    <w:abstractNumId w:val="18"/>
  </w:num>
  <w:num w:numId="21">
    <w:abstractNumId w:val="26"/>
  </w:num>
  <w:num w:numId="22">
    <w:abstractNumId w:val="21"/>
  </w:num>
  <w:num w:numId="23">
    <w:abstractNumId w:val="27"/>
  </w:num>
  <w:num w:numId="24">
    <w:abstractNumId w:val="14"/>
  </w:num>
  <w:num w:numId="25">
    <w:abstractNumId w:val="30"/>
  </w:num>
  <w:num w:numId="26">
    <w:abstractNumId w:val="16"/>
  </w:num>
  <w:num w:numId="27">
    <w:abstractNumId w:val="23"/>
  </w:num>
  <w:num w:numId="28">
    <w:abstractNumId w:val="15"/>
  </w:num>
  <w:num w:numId="29">
    <w:abstractNumId w:val="12"/>
  </w:num>
  <w:num w:numId="30">
    <w:abstractNumId w:val="2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GB" w:vendorID="64" w:dllVersion="6" w:nlCheck="1" w:checkStyle="1"/>
  <w:activeWritingStyle w:appName="MSWord" w:lang="ru-RU" w:vendorID="64" w:dllVersion="4096" w:nlCheck="1" w:checkStyle="0"/>
  <w:activeWritingStyle w:appName="MSWord" w:lang="en-GB" w:vendorID="64" w:dllVersion="4096" w:nlCheck="1" w:checkStyle="0"/>
  <w:activeWritingStyle w:appName="MSWord" w:lang="en-US" w:vendorID="64" w:dllVersion="4096"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12"/>
    <w:rsid w:val="00007110"/>
    <w:rsid w:val="00024F14"/>
    <w:rsid w:val="00044FA1"/>
    <w:rsid w:val="00054061"/>
    <w:rsid w:val="00065356"/>
    <w:rsid w:val="0007145D"/>
    <w:rsid w:val="000B19FE"/>
    <w:rsid w:val="000D3E7D"/>
    <w:rsid w:val="000E7E75"/>
    <w:rsid w:val="001026ED"/>
    <w:rsid w:val="00106776"/>
    <w:rsid w:val="001110F7"/>
    <w:rsid w:val="0011177E"/>
    <w:rsid w:val="00121463"/>
    <w:rsid w:val="001233D5"/>
    <w:rsid w:val="001349B9"/>
    <w:rsid w:val="00150429"/>
    <w:rsid w:val="0016038B"/>
    <w:rsid w:val="00177C91"/>
    <w:rsid w:val="00181FA6"/>
    <w:rsid w:val="001874F9"/>
    <w:rsid w:val="00195678"/>
    <w:rsid w:val="001A3850"/>
    <w:rsid w:val="001C65BB"/>
    <w:rsid w:val="001D6D9B"/>
    <w:rsid w:val="001F3265"/>
    <w:rsid w:val="00205B55"/>
    <w:rsid w:val="002144E4"/>
    <w:rsid w:val="00221253"/>
    <w:rsid w:val="002355B5"/>
    <w:rsid w:val="00260F92"/>
    <w:rsid w:val="00262972"/>
    <w:rsid w:val="00267B7F"/>
    <w:rsid w:val="00270847"/>
    <w:rsid w:val="0027755E"/>
    <w:rsid w:val="00282068"/>
    <w:rsid w:val="002873C7"/>
    <w:rsid w:val="002A3EA6"/>
    <w:rsid w:val="002E0059"/>
    <w:rsid w:val="002E362B"/>
    <w:rsid w:val="002E5CFC"/>
    <w:rsid w:val="003000CB"/>
    <w:rsid w:val="00310AC8"/>
    <w:rsid w:val="00333212"/>
    <w:rsid w:val="00334EFC"/>
    <w:rsid w:val="003521D5"/>
    <w:rsid w:val="0037292C"/>
    <w:rsid w:val="0037330B"/>
    <w:rsid w:val="00376EFF"/>
    <w:rsid w:val="003842D9"/>
    <w:rsid w:val="00387A5A"/>
    <w:rsid w:val="0039158D"/>
    <w:rsid w:val="003917AD"/>
    <w:rsid w:val="00392235"/>
    <w:rsid w:val="003A2DB4"/>
    <w:rsid w:val="003A55B2"/>
    <w:rsid w:val="003A65B9"/>
    <w:rsid w:val="003D4795"/>
    <w:rsid w:val="0041762B"/>
    <w:rsid w:val="00420875"/>
    <w:rsid w:val="00432D53"/>
    <w:rsid w:val="00436590"/>
    <w:rsid w:val="00450021"/>
    <w:rsid w:val="004610C4"/>
    <w:rsid w:val="00471C5C"/>
    <w:rsid w:val="0049754D"/>
    <w:rsid w:val="004B01F2"/>
    <w:rsid w:val="004B3F9F"/>
    <w:rsid w:val="004C0477"/>
    <w:rsid w:val="004C3389"/>
    <w:rsid w:val="004F00AC"/>
    <w:rsid w:val="004F2946"/>
    <w:rsid w:val="004F6D51"/>
    <w:rsid w:val="0051366B"/>
    <w:rsid w:val="005324B2"/>
    <w:rsid w:val="00532FE0"/>
    <w:rsid w:val="005336C3"/>
    <w:rsid w:val="00557105"/>
    <w:rsid w:val="00560C5B"/>
    <w:rsid w:val="00587376"/>
    <w:rsid w:val="005A1772"/>
    <w:rsid w:val="005A227F"/>
    <w:rsid w:val="005B39A2"/>
    <w:rsid w:val="005C7B9C"/>
    <w:rsid w:val="005E3909"/>
    <w:rsid w:val="005F1396"/>
    <w:rsid w:val="005F7CD2"/>
    <w:rsid w:val="006654EC"/>
    <w:rsid w:val="00671E9A"/>
    <w:rsid w:val="00687BB3"/>
    <w:rsid w:val="00694510"/>
    <w:rsid w:val="006A65EF"/>
    <w:rsid w:val="006A72F8"/>
    <w:rsid w:val="006C5573"/>
    <w:rsid w:val="006F2977"/>
    <w:rsid w:val="0071683D"/>
    <w:rsid w:val="0072167A"/>
    <w:rsid w:val="00744EA6"/>
    <w:rsid w:val="0074603F"/>
    <w:rsid w:val="00772B1B"/>
    <w:rsid w:val="00774047"/>
    <w:rsid w:val="007757F9"/>
    <w:rsid w:val="007A7FA5"/>
    <w:rsid w:val="007B2E47"/>
    <w:rsid w:val="007B446A"/>
    <w:rsid w:val="007C186F"/>
    <w:rsid w:val="007C387D"/>
    <w:rsid w:val="007E75E2"/>
    <w:rsid w:val="007F250C"/>
    <w:rsid w:val="007F5D1E"/>
    <w:rsid w:val="008674A4"/>
    <w:rsid w:val="00884D56"/>
    <w:rsid w:val="00890836"/>
    <w:rsid w:val="00892463"/>
    <w:rsid w:val="008948B5"/>
    <w:rsid w:val="008A2177"/>
    <w:rsid w:val="008A670D"/>
    <w:rsid w:val="008D495F"/>
    <w:rsid w:val="008E48D0"/>
    <w:rsid w:val="008F0602"/>
    <w:rsid w:val="009139AD"/>
    <w:rsid w:val="009245D6"/>
    <w:rsid w:val="009255D7"/>
    <w:rsid w:val="009430B7"/>
    <w:rsid w:val="0095782E"/>
    <w:rsid w:val="00970BF8"/>
    <w:rsid w:val="00970CF6"/>
    <w:rsid w:val="00980BDA"/>
    <w:rsid w:val="00985A59"/>
    <w:rsid w:val="00986517"/>
    <w:rsid w:val="009D306C"/>
    <w:rsid w:val="009E270A"/>
    <w:rsid w:val="00A037E6"/>
    <w:rsid w:val="00A2689D"/>
    <w:rsid w:val="00A27398"/>
    <w:rsid w:val="00A34C77"/>
    <w:rsid w:val="00A3574D"/>
    <w:rsid w:val="00A37174"/>
    <w:rsid w:val="00A45210"/>
    <w:rsid w:val="00A5421F"/>
    <w:rsid w:val="00A74425"/>
    <w:rsid w:val="00A807BE"/>
    <w:rsid w:val="00AA38B7"/>
    <w:rsid w:val="00AA3EF2"/>
    <w:rsid w:val="00AB6E47"/>
    <w:rsid w:val="00AC79D7"/>
    <w:rsid w:val="00B5421C"/>
    <w:rsid w:val="00B95D7D"/>
    <w:rsid w:val="00BF740C"/>
    <w:rsid w:val="00C0110A"/>
    <w:rsid w:val="00C01E63"/>
    <w:rsid w:val="00C0741E"/>
    <w:rsid w:val="00C11120"/>
    <w:rsid w:val="00C12605"/>
    <w:rsid w:val="00C221B2"/>
    <w:rsid w:val="00C53A60"/>
    <w:rsid w:val="00C72E5F"/>
    <w:rsid w:val="00C73FF2"/>
    <w:rsid w:val="00CB15DF"/>
    <w:rsid w:val="00CC0B1A"/>
    <w:rsid w:val="00CC1C0B"/>
    <w:rsid w:val="00CF70CA"/>
    <w:rsid w:val="00D01BA6"/>
    <w:rsid w:val="00D1490C"/>
    <w:rsid w:val="00D177BB"/>
    <w:rsid w:val="00D207DD"/>
    <w:rsid w:val="00D33940"/>
    <w:rsid w:val="00D63539"/>
    <w:rsid w:val="00D77856"/>
    <w:rsid w:val="00DA11D3"/>
    <w:rsid w:val="00DA408F"/>
    <w:rsid w:val="00DA6A9E"/>
    <w:rsid w:val="00DB2B0D"/>
    <w:rsid w:val="00DB601A"/>
    <w:rsid w:val="00DC0379"/>
    <w:rsid w:val="00DC4A67"/>
    <w:rsid w:val="00DC545A"/>
    <w:rsid w:val="00DC6EE2"/>
    <w:rsid w:val="00DD0550"/>
    <w:rsid w:val="00DE0A33"/>
    <w:rsid w:val="00E03801"/>
    <w:rsid w:val="00E663BB"/>
    <w:rsid w:val="00E7340D"/>
    <w:rsid w:val="00E821C5"/>
    <w:rsid w:val="00EB0686"/>
    <w:rsid w:val="00EB2D9B"/>
    <w:rsid w:val="00ED09FA"/>
    <w:rsid w:val="00EE6E07"/>
    <w:rsid w:val="00F00AA4"/>
    <w:rsid w:val="00F03E1A"/>
    <w:rsid w:val="00F304BE"/>
    <w:rsid w:val="00F30F42"/>
    <w:rsid w:val="00F45D69"/>
    <w:rsid w:val="00F62223"/>
    <w:rsid w:val="00F738CC"/>
    <w:rsid w:val="00F86DF5"/>
    <w:rsid w:val="00FB0DDD"/>
    <w:rsid w:val="00FE53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828F5"/>
  <w15:docId w15:val="{2F90870F-94B1-47CD-B9D2-EF4F5D5E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4B01F2"/>
    <w:rPr>
      <w:rFonts w:ascii="Times New Roman" w:eastAsia="Times New Roman" w:hAnsi="Times New Roman" w:cs="Times New Roman"/>
      <w:lang w:val="en-GB"/>
    </w:rPr>
  </w:style>
  <w:style w:type="paragraph" w:styleId="1">
    <w:name w:val="heading 1"/>
    <w:basedOn w:val="a"/>
    <w:next w:val="a"/>
    <w:link w:val="10"/>
    <w:uiPriority w:val="9"/>
    <w:qFormat/>
    <w:rsid w:val="008A2177"/>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lang w:val="ru-RU"/>
    </w:rPr>
  </w:style>
  <w:style w:type="paragraph" w:styleId="2">
    <w:name w:val="heading 2"/>
    <w:basedOn w:val="a"/>
    <w:next w:val="a"/>
    <w:link w:val="20"/>
    <w:uiPriority w:val="9"/>
    <w:unhideWhenUsed/>
    <w:qFormat/>
    <w:rsid w:val="008A2177"/>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ru-RU"/>
    </w:rPr>
  </w:style>
  <w:style w:type="paragraph" w:styleId="3">
    <w:name w:val="heading 3"/>
    <w:basedOn w:val="a"/>
    <w:next w:val="a"/>
    <w:link w:val="30"/>
    <w:uiPriority w:val="9"/>
    <w:unhideWhenUsed/>
    <w:qFormat/>
    <w:rsid w:val="008A2177"/>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style>
  <w:style w:type="paragraph" w:styleId="a6">
    <w:name w:val="header"/>
    <w:basedOn w:val="a"/>
    <w:link w:val="a7"/>
    <w:uiPriority w:val="99"/>
    <w:unhideWhenUsed/>
    <w:rsid w:val="00D207DD"/>
    <w:pPr>
      <w:tabs>
        <w:tab w:val="center" w:pos="4677"/>
        <w:tab w:val="right" w:pos="9355"/>
      </w:tabs>
    </w:pPr>
  </w:style>
  <w:style w:type="character" w:customStyle="1" w:styleId="a7">
    <w:name w:val="Верхний колонтитул Знак"/>
    <w:basedOn w:val="a0"/>
    <w:link w:val="a6"/>
    <w:uiPriority w:val="99"/>
    <w:rsid w:val="00D207DD"/>
    <w:rPr>
      <w:rFonts w:ascii="Times New Roman" w:eastAsia="Times New Roman" w:hAnsi="Times New Roman" w:cs="Times New Roman"/>
      <w:lang w:val="en-GB"/>
    </w:rPr>
  </w:style>
  <w:style w:type="paragraph" w:styleId="a8">
    <w:name w:val="footer"/>
    <w:basedOn w:val="a"/>
    <w:link w:val="a9"/>
    <w:uiPriority w:val="99"/>
    <w:unhideWhenUsed/>
    <w:rsid w:val="00D207DD"/>
    <w:pPr>
      <w:tabs>
        <w:tab w:val="center" w:pos="4677"/>
        <w:tab w:val="right" w:pos="9355"/>
      </w:tabs>
    </w:pPr>
  </w:style>
  <w:style w:type="character" w:customStyle="1" w:styleId="a9">
    <w:name w:val="Нижний колонтитул Знак"/>
    <w:basedOn w:val="a0"/>
    <w:link w:val="a8"/>
    <w:uiPriority w:val="99"/>
    <w:rsid w:val="00D207DD"/>
    <w:rPr>
      <w:rFonts w:ascii="Times New Roman" w:eastAsia="Times New Roman" w:hAnsi="Times New Roman" w:cs="Times New Roman"/>
      <w:lang w:val="en-GB"/>
    </w:rPr>
  </w:style>
  <w:style w:type="character" w:styleId="aa">
    <w:name w:val="Hyperlink"/>
    <w:basedOn w:val="a0"/>
    <w:uiPriority w:val="99"/>
    <w:unhideWhenUsed/>
    <w:rsid w:val="005F1396"/>
    <w:rPr>
      <w:color w:val="0000FF" w:themeColor="hyperlink"/>
      <w:u w:val="single"/>
    </w:rPr>
  </w:style>
  <w:style w:type="table" w:styleId="ab">
    <w:name w:val="Table Grid"/>
    <w:basedOn w:val="a1"/>
    <w:uiPriority w:val="3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uiPriority w:val="99"/>
    <w:semiHidden/>
    <w:rsid w:val="0007145D"/>
    <w:rPr>
      <w:color w:val="808080"/>
    </w:rPr>
  </w:style>
  <w:style w:type="paragraph" w:styleId="ad">
    <w:name w:val="Plain Text"/>
    <w:basedOn w:val="a"/>
    <w:link w:val="ae"/>
    <w:uiPriority w:val="99"/>
    <w:semiHidden/>
    <w:rsid w:val="00970CF6"/>
    <w:pPr>
      <w:widowControl/>
      <w:autoSpaceDE/>
      <w:autoSpaceDN/>
    </w:pPr>
    <w:rPr>
      <w:rFonts w:ascii="Courier New" w:hAnsi="Courier New"/>
      <w:sz w:val="20"/>
      <w:szCs w:val="20"/>
      <w:lang w:val="ru-RU" w:eastAsia="ru-RU"/>
    </w:rPr>
  </w:style>
  <w:style w:type="character" w:customStyle="1" w:styleId="ae">
    <w:name w:val="Текст Знак"/>
    <w:basedOn w:val="a0"/>
    <w:link w:val="ad"/>
    <w:uiPriority w:val="99"/>
    <w:semiHidden/>
    <w:rsid w:val="00970CF6"/>
    <w:rPr>
      <w:rFonts w:ascii="Courier New" w:eastAsia="Times New Roman" w:hAnsi="Courier New" w:cs="Times New Roman"/>
      <w:sz w:val="20"/>
      <w:szCs w:val="20"/>
      <w:lang w:val="ru-RU" w:eastAsia="ru-RU"/>
    </w:rPr>
  </w:style>
  <w:style w:type="paragraph" w:styleId="af">
    <w:name w:val="Balloon Text"/>
    <w:basedOn w:val="a"/>
    <w:link w:val="af0"/>
    <w:uiPriority w:val="99"/>
    <w:semiHidden/>
    <w:unhideWhenUsed/>
    <w:rsid w:val="001026ED"/>
    <w:rPr>
      <w:rFonts w:ascii="Segoe UI" w:hAnsi="Segoe UI" w:cs="Segoe UI"/>
      <w:sz w:val="18"/>
      <w:szCs w:val="18"/>
    </w:rPr>
  </w:style>
  <w:style w:type="character" w:customStyle="1" w:styleId="af0">
    <w:name w:val="Текст выноски Знак"/>
    <w:basedOn w:val="a0"/>
    <w:link w:val="af"/>
    <w:uiPriority w:val="99"/>
    <w:semiHidden/>
    <w:rsid w:val="001026ED"/>
    <w:rPr>
      <w:rFonts w:ascii="Segoe UI" w:eastAsia="Times New Roman" w:hAnsi="Segoe UI" w:cs="Segoe UI"/>
      <w:sz w:val="18"/>
      <w:szCs w:val="18"/>
      <w:lang w:val="en-GB"/>
    </w:rPr>
  </w:style>
  <w:style w:type="character" w:customStyle="1" w:styleId="FontStyle15">
    <w:name w:val="Font Style15"/>
    <w:basedOn w:val="a0"/>
    <w:uiPriority w:val="99"/>
    <w:rsid w:val="00E663BB"/>
    <w:rPr>
      <w:rFonts w:ascii="Times New Roman" w:hAnsi="Times New Roman" w:cs="Times New Roman"/>
      <w:color w:val="000000"/>
      <w:sz w:val="18"/>
      <w:szCs w:val="18"/>
    </w:rPr>
  </w:style>
  <w:style w:type="character" w:customStyle="1" w:styleId="10">
    <w:name w:val="Заголовок 1 Знак"/>
    <w:basedOn w:val="a0"/>
    <w:link w:val="1"/>
    <w:uiPriority w:val="9"/>
    <w:rsid w:val="008A2177"/>
    <w:rPr>
      <w:rFonts w:asciiTheme="majorHAnsi" w:eastAsiaTheme="majorEastAsia" w:hAnsiTheme="majorHAnsi" w:cstheme="majorBidi"/>
      <w:color w:val="365F91" w:themeColor="accent1" w:themeShade="BF"/>
      <w:sz w:val="32"/>
      <w:szCs w:val="32"/>
      <w:lang w:val="ru-RU"/>
    </w:rPr>
  </w:style>
  <w:style w:type="character" w:customStyle="1" w:styleId="20">
    <w:name w:val="Заголовок 2 Знак"/>
    <w:basedOn w:val="a0"/>
    <w:link w:val="2"/>
    <w:uiPriority w:val="9"/>
    <w:rsid w:val="008A2177"/>
    <w:rPr>
      <w:rFonts w:asciiTheme="majorHAnsi" w:eastAsiaTheme="majorEastAsia" w:hAnsiTheme="majorHAnsi" w:cstheme="majorBidi"/>
      <w:color w:val="365F91" w:themeColor="accent1" w:themeShade="BF"/>
      <w:sz w:val="26"/>
      <w:szCs w:val="26"/>
      <w:lang w:val="ru-RU"/>
    </w:rPr>
  </w:style>
  <w:style w:type="character" w:customStyle="1" w:styleId="30">
    <w:name w:val="Заголовок 3 Знак"/>
    <w:basedOn w:val="a0"/>
    <w:link w:val="3"/>
    <w:uiPriority w:val="9"/>
    <w:rsid w:val="008A2177"/>
    <w:rPr>
      <w:rFonts w:asciiTheme="majorHAnsi" w:eastAsiaTheme="majorEastAsia" w:hAnsiTheme="majorHAnsi" w:cstheme="majorBidi"/>
      <w:color w:val="243F60" w:themeColor="accent1" w:themeShade="7F"/>
      <w:sz w:val="24"/>
      <w:szCs w:val="24"/>
      <w:lang w:val="ru-RU"/>
    </w:rPr>
  </w:style>
  <w:style w:type="character" w:styleId="af1">
    <w:name w:val="Strong"/>
    <w:basedOn w:val="a0"/>
    <w:uiPriority w:val="22"/>
    <w:qFormat/>
    <w:rsid w:val="008A2177"/>
    <w:rPr>
      <w:b/>
      <w:bCs/>
    </w:rPr>
  </w:style>
  <w:style w:type="paragraph" w:styleId="af2">
    <w:name w:val="TOC Heading"/>
    <w:basedOn w:val="1"/>
    <w:next w:val="a"/>
    <w:uiPriority w:val="39"/>
    <w:unhideWhenUsed/>
    <w:qFormat/>
    <w:rsid w:val="008A2177"/>
    <w:pPr>
      <w:outlineLvl w:val="9"/>
    </w:pPr>
    <w:rPr>
      <w:lang w:eastAsia="ru-RU"/>
    </w:rPr>
  </w:style>
  <w:style w:type="paragraph" w:styleId="21">
    <w:name w:val="toc 2"/>
    <w:basedOn w:val="a"/>
    <w:next w:val="a"/>
    <w:autoRedefine/>
    <w:uiPriority w:val="39"/>
    <w:unhideWhenUsed/>
    <w:rsid w:val="008A2177"/>
    <w:pPr>
      <w:widowControl/>
      <w:autoSpaceDE/>
      <w:autoSpaceDN/>
      <w:spacing w:after="100" w:line="259" w:lineRule="auto"/>
      <w:ind w:left="220"/>
    </w:pPr>
    <w:rPr>
      <w:rFonts w:asciiTheme="minorHAnsi" w:eastAsiaTheme="minorEastAsia" w:hAnsiTheme="minorHAnsi"/>
      <w:lang w:val="ru-RU" w:eastAsia="ru-RU"/>
    </w:rPr>
  </w:style>
  <w:style w:type="paragraph" w:styleId="11">
    <w:name w:val="toc 1"/>
    <w:basedOn w:val="a"/>
    <w:next w:val="a"/>
    <w:autoRedefine/>
    <w:uiPriority w:val="39"/>
    <w:unhideWhenUsed/>
    <w:rsid w:val="002E5CFC"/>
    <w:pPr>
      <w:widowControl/>
      <w:tabs>
        <w:tab w:val="right" w:leader="dot" w:pos="9915"/>
      </w:tabs>
      <w:autoSpaceDE/>
      <w:autoSpaceDN/>
      <w:spacing w:line="360" w:lineRule="auto"/>
      <w:ind w:firstLine="709"/>
      <w:jc w:val="center"/>
      <w:outlineLvl w:val="0"/>
    </w:pPr>
    <w:rPr>
      <w:rFonts w:eastAsiaTheme="minorEastAsia"/>
      <w:color w:val="000000" w:themeColor="text1"/>
      <w:sz w:val="32"/>
      <w:szCs w:val="32"/>
      <w:lang w:val="ru-RU" w:eastAsia="ru-RU"/>
    </w:rPr>
  </w:style>
  <w:style w:type="paragraph" w:styleId="31">
    <w:name w:val="toc 3"/>
    <w:basedOn w:val="a"/>
    <w:next w:val="a"/>
    <w:autoRedefine/>
    <w:uiPriority w:val="39"/>
    <w:unhideWhenUsed/>
    <w:rsid w:val="008A2177"/>
    <w:pPr>
      <w:widowControl/>
      <w:autoSpaceDE/>
      <w:autoSpaceDN/>
      <w:spacing w:after="100" w:line="259" w:lineRule="auto"/>
      <w:ind w:left="440"/>
    </w:pPr>
    <w:rPr>
      <w:rFonts w:asciiTheme="minorHAnsi" w:eastAsiaTheme="minorEastAsia" w:hAnsiTheme="minorHAnsi"/>
      <w:lang w:val="ru-RU" w:eastAsia="ru-RU"/>
    </w:rPr>
  </w:style>
  <w:style w:type="paragraph" w:styleId="af3">
    <w:name w:val="Normal (Web)"/>
    <w:basedOn w:val="a"/>
    <w:uiPriority w:val="99"/>
    <w:unhideWhenUsed/>
    <w:rsid w:val="008A2177"/>
    <w:pPr>
      <w:widowControl/>
      <w:autoSpaceDE/>
      <w:autoSpaceDN/>
      <w:spacing w:before="100" w:beforeAutospacing="1" w:after="100" w:afterAutospacing="1"/>
    </w:pPr>
    <w:rPr>
      <w:sz w:val="24"/>
      <w:szCs w:val="24"/>
      <w:lang w:val="ru-RU" w:eastAsia="ru-RU"/>
    </w:rPr>
  </w:style>
  <w:style w:type="character" w:styleId="HTML">
    <w:name w:val="HTML Code"/>
    <w:basedOn w:val="a0"/>
    <w:uiPriority w:val="99"/>
    <w:semiHidden/>
    <w:unhideWhenUsed/>
    <w:rsid w:val="008A2177"/>
    <w:rPr>
      <w:rFonts w:ascii="Courier New" w:eastAsia="Times New Roman" w:hAnsi="Courier New" w:cs="Courier New"/>
      <w:sz w:val="20"/>
      <w:szCs w:val="20"/>
    </w:rPr>
  </w:style>
  <w:style w:type="paragraph" w:styleId="HTML0">
    <w:name w:val="HTML Preformatted"/>
    <w:basedOn w:val="a"/>
    <w:link w:val="HTML1"/>
    <w:uiPriority w:val="99"/>
    <w:unhideWhenUsed/>
    <w:rsid w:val="008A2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HTML1">
    <w:name w:val="Стандартный HTML Знак"/>
    <w:basedOn w:val="a0"/>
    <w:link w:val="HTML0"/>
    <w:uiPriority w:val="99"/>
    <w:rsid w:val="008A2177"/>
    <w:rPr>
      <w:rFonts w:ascii="Courier New" w:eastAsia="Times New Roman" w:hAnsi="Courier New" w:cs="Courier New"/>
      <w:sz w:val="20"/>
      <w:szCs w:val="20"/>
      <w:lang w:val="ru-RU" w:eastAsia="ru-RU"/>
    </w:rPr>
  </w:style>
  <w:style w:type="character" w:styleId="af4">
    <w:name w:val="Emphasis"/>
    <w:basedOn w:val="a0"/>
    <w:uiPriority w:val="20"/>
    <w:qFormat/>
    <w:rsid w:val="008A2177"/>
    <w:rPr>
      <w:i/>
      <w:iCs/>
    </w:rPr>
  </w:style>
  <w:style w:type="character" w:customStyle="1" w:styleId="hljs-comment">
    <w:name w:val="hljs-comment"/>
    <w:basedOn w:val="a0"/>
    <w:rsid w:val="008A2177"/>
  </w:style>
  <w:style w:type="character" w:customStyle="1" w:styleId="hljs-meta">
    <w:name w:val="hljs-meta"/>
    <w:basedOn w:val="a0"/>
    <w:rsid w:val="008A2177"/>
  </w:style>
  <w:style w:type="character" w:customStyle="1" w:styleId="hljs-keyword">
    <w:name w:val="hljs-keyword"/>
    <w:basedOn w:val="a0"/>
    <w:rsid w:val="008A2177"/>
  </w:style>
  <w:style w:type="character" w:customStyle="1" w:styleId="hljs-string">
    <w:name w:val="hljs-string"/>
    <w:basedOn w:val="a0"/>
    <w:rsid w:val="008A2177"/>
  </w:style>
  <w:style w:type="character" w:customStyle="1" w:styleId="hljs-type">
    <w:name w:val="hljs-type"/>
    <w:basedOn w:val="a0"/>
    <w:rsid w:val="008A2177"/>
  </w:style>
  <w:style w:type="character" w:customStyle="1" w:styleId="hljs-number">
    <w:name w:val="hljs-number"/>
    <w:basedOn w:val="a0"/>
    <w:rsid w:val="008A2177"/>
  </w:style>
  <w:style w:type="character" w:customStyle="1" w:styleId="hljs-builtin">
    <w:name w:val="hljs-built_in"/>
    <w:basedOn w:val="a0"/>
    <w:rsid w:val="008A2177"/>
  </w:style>
  <w:style w:type="character" w:customStyle="1" w:styleId="hljs-function">
    <w:name w:val="hljs-function"/>
    <w:basedOn w:val="a0"/>
    <w:rsid w:val="008A2177"/>
  </w:style>
  <w:style w:type="character" w:customStyle="1" w:styleId="hljs-title">
    <w:name w:val="hljs-title"/>
    <w:basedOn w:val="a0"/>
    <w:rsid w:val="008A2177"/>
  </w:style>
  <w:style w:type="character" w:customStyle="1" w:styleId="hljs-params">
    <w:name w:val="hljs-params"/>
    <w:basedOn w:val="a0"/>
    <w:rsid w:val="008A2177"/>
  </w:style>
  <w:style w:type="paragraph" w:styleId="af5">
    <w:name w:val="No Spacing"/>
    <w:uiPriority w:val="1"/>
    <w:qFormat/>
    <w:rsid w:val="008A2177"/>
    <w:pPr>
      <w:widowControl/>
      <w:autoSpaceDE/>
      <w:autoSpaceDN/>
    </w:pPr>
    <w:rPr>
      <w:lang w:val="ru-RU"/>
    </w:rPr>
  </w:style>
  <w:style w:type="paragraph" w:customStyle="1" w:styleId="msonormal0">
    <w:name w:val="msonormal"/>
    <w:basedOn w:val="a"/>
    <w:rsid w:val="008A2177"/>
    <w:pPr>
      <w:widowControl/>
      <w:autoSpaceDE/>
      <w:autoSpaceDN/>
      <w:spacing w:before="100" w:beforeAutospacing="1" w:after="100" w:afterAutospacing="1"/>
    </w:pPr>
    <w:rPr>
      <w:sz w:val="24"/>
      <w:szCs w:val="24"/>
      <w:lang w:val="ru-RU" w:eastAsia="ru-RU"/>
    </w:rPr>
  </w:style>
  <w:style w:type="character" w:customStyle="1" w:styleId="a4">
    <w:name w:val="Основной текст Знак"/>
    <w:basedOn w:val="a0"/>
    <w:link w:val="a3"/>
    <w:uiPriority w:val="1"/>
    <w:rsid w:val="008A2177"/>
    <w:rPr>
      <w:rFonts w:ascii="Times New Roman" w:eastAsia="Times New Roman" w:hAnsi="Times New Roman" w:cs="Times New Roman"/>
      <w:sz w:val="28"/>
      <w:szCs w:val="28"/>
      <w:lang w:val="en-GB"/>
    </w:rPr>
  </w:style>
  <w:style w:type="character" w:styleId="af6">
    <w:name w:val="Unresolved Mention"/>
    <w:basedOn w:val="a0"/>
    <w:uiPriority w:val="99"/>
    <w:semiHidden/>
    <w:unhideWhenUsed/>
    <w:rsid w:val="006A72F8"/>
    <w:rPr>
      <w:color w:val="605E5C"/>
      <w:shd w:val="clear" w:color="auto" w:fill="E1DFDD"/>
    </w:rPr>
  </w:style>
  <w:style w:type="paragraph" w:customStyle="1" w:styleId="MainPreIntroduction">
    <w:name w:val="MainPreIntroduction"/>
    <w:basedOn w:val="a"/>
    <w:qFormat/>
    <w:rsid w:val="00EE6E07"/>
    <w:pPr>
      <w:widowControl/>
      <w:autoSpaceDE/>
      <w:autoSpaceDN/>
      <w:spacing w:line="360" w:lineRule="auto"/>
      <w:contextualSpacing/>
      <w:jc w:val="both"/>
    </w:pPr>
    <w:rPr>
      <w:color w:val="000000" w:themeColor="text1"/>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4172">
      <w:bodyDiv w:val="1"/>
      <w:marLeft w:val="0"/>
      <w:marRight w:val="0"/>
      <w:marTop w:val="0"/>
      <w:marBottom w:val="0"/>
      <w:divBdr>
        <w:top w:val="none" w:sz="0" w:space="0" w:color="auto"/>
        <w:left w:val="none" w:sz="0" w:space="0" w:color="auto"/>
        <w:bottom w:val="none" w:sz="0" w:space="0" w:color="auto"/>
        <w:right w:val="none" w:sz="0" w:space="0" w:color="auto"/>
      </w:divBdr>
    </w:div>
    <w:div w:id="263194441">
      <w:bodyDiv w:val="1"/>
      <w:marLeft w:val="0"/>
      <w:marRight w:val="0"/>
      <w:marTop w:val="0"/>
      <w:marBottom w:val="0"/>
      <w:divBdr>
        <w:top w:val="none" w:sz="0" w:space="0" w:color="auto"/>
        <w:left w:val="none" w:sz="0" w:space="0" w:color="auto"/>
        <w:bottom w:val="none" w:sz="0" w:space="0" w:color="auto"/>
        <w:right w:val="none" w:sz="0" w:space="0" w:color="auto"/>
      </w:divBdr>
    </w:div>
    <w:div w:id="272396732">
      <w:bodyDiv w:val="1"/>
      <w:marLeft w:val="0"/>
      <w:marRight w:val="0"/>
      <w:marTop w:val="0"/>
      <w:marBottom w:val="0"/>
      <w:divBdr>
        <w:top w:val="none" w:sz="0" w:space="0" w:color="auto"/>
        <w:left w:val="none" w:sz="0" w:space="0" w:color="auto"/>
        <w:bottom w:val="none" w:sz="0" w:space="0" w:color="auto"/>
        <w:right w:val="none" w:sz="0" w:space="0" w:color="auto"/>
      </w:divBdr>
    </w:div>
    <w:div w:id="520898958">
      <w:bodyDiv w:val="1"/>
      <w:marLeft w:val="0"/>
      <w:marRight w:val="0"/>
      <w:marTop w:val="0"/>
      <w:marBottom w:val="0"/>
      <w:divBdr>
        <w:top w:val="none" w:sz="0" w:space="0" w:color="auto"/>
        <w:left w:val="none" w:sz="0" w:space="0" w:color="auto"/>
        <w:bottom w:val="none" w:sz="0" w:space="0" w:color="auto"/>
        <w:right w:val="none" w:sz="0" w:space="0" w:color="auto"/>
      </w:divBdr>
    </w:div>
    <w:div w:id="857885786">
      <w:bodyDiv w:val="1"/>
      <w:marLeft w:val="0"/>
      <w:marRight w:val="0"/>
      <w:marTop w:val="0"/>
      <w:marBottom w:val="0"/>
      <w:divBdr>
        <w:top w:val="none" w:sz="0" w:space="0" w:color="auto"/>
        <w:left w:val="none" w:sz="0" w:space="0" w:color="auto"/>
        <w:bottom w:val="none" w:sz="0" w:space="0" w:color="auto"/>
        <w:right w:val="none" w:sz="0" w:space="0" w:color="auto"/>
      </w:divBdr>
    </w:div>
    <w:div w:id="859659987">
      <w:bodyDiv w:val="1"/>
      <w:marLeft w:val="0"/>
      <w:marRight w:val="0"/>
      <w:marTop w:val="0"/>
      <w:marBottom w:val="0"/>
      <w:divBdr>
        <w:top w:val="none" w:sz="0" w:space="0" w:color="auto"/>
        <w:left w:val="none" w:sz="0" w:space="0" w:color="auto"/>
        <w:bottom w:val="none" w:sz="0" w:space="0" w:color="auto"/>
        <w:right w:val="none" w:sz="0" w:space="0" w:color="auto"/>
      </w:divBdr>
    </w:div>
    <w:div w:id="1221212394">
      <w:bodyDiv w:val="1"/>
      <w:marLeft w:val="0"/>
      <w:marRight w:val="0"/>
      <w:marTop w:val="0"/>
      <w:marBottom w:val="0"/>
      <w:divBdr>
        <w:top w:val="none" w:sz="0" w:space="0" w:color="auto"/>
        <w:left w:val="none" w:sz="0" w:space="0" w:color="auto"/>
        <w:bottom w:val="none" w:sz="0" w:space="0" w:color="auto"/>
        <w:right w:val="none" w:sz="0" w:space="0" w:color="auto"/>
      </w:divBdr>
    </w:div>
    <w:div w:id="1367216629">
      <w:bodyDiv w:val="1"/>
      <w:marLeft w:val="0"/>
      <w:marRight w:val="0"/>
      <w:marTop w:val="0"/>
      <w:marBottom w:val="0"/>
      <w:divBdr>
        <w:top w:val="none" w:sz="0" w:space="0" w:color="auto"/>
        <w:left w:val="none" w:sz="0" w:space="0" w:color="auto"/>
        <w:bottom w:val="none" w:sz="0" w:space="0" w:color="auto"/>
        <w:right w:val="none" w:sz="0" w:space="0" w:color="auto"/>
      </w:divBdr>
    </w:div>
    <w:div w:id="1513252908">
      <w:bodyDiv w:val="1"/>
      <w:marLeft w:val="0"/>
      <w:marRight w:val="0"/>
      <w:marTop w:val="0"/>
      <w:marBottom w:val="0"/>
      <w:divBdr>
        <w:top w:val="none" w:sz="0" w:space="0" w:color="auto"/>
        <w:left w:val="none" w:sz="0" w:space="0" w:color="auto"/>
        <w:bottom w:val="none" w:sz="0" w:space="0" w:color="auto"/>
        <w:right w:val="none" w:sz="0" w:space="0" w:color="auto"/>
      </w:divBdr>
    </w:div>
    <w:div w:id="1610041235">
      <w:bodyDiv w:val="1"/>
      <w:marLeft w:val="0"/>
      <w:marRight w:val="0"/>
      <w:marTop w:val="0"/>
      <w:marBottom w:val="0"/>
      <w:divBdr>
        <w:top w:val="none" w:sz="0" w:space="0" w:color="auto"/>
        <w:left w:val="none" w:sz="0" w:space="0" w:color="auto"/>
        <w:bottom w:val="none" w:sz="0" w:space="0" w:color="auto"/>
        <w:right w:val="none" w:sz="0" w:space="0" w:color="auto"/>
      </w:divBdr>
    </w:div>
    <w:div w:id="1825507006">
      <w:bodyDiv w:val="1"/>
      <w:marLeft w:val="0"/>
      <w:marRight w:val="0"/>
      <w:marTop w:val="0"/>
      <w:marBottom w:val="0"/>
      <w:divBdr>
        <w:top w:val="none" w:sz="0" w:space="0" w:color="auto"/>
        <w:left w:val="none" w:sz="0" w:space="0" w:color="auto"/>
        <w:bottom w:val="none" w:sz="0" w:space="0" w:color="auto"/>
        <w:right w:val="none" w:sz="0" w:space="0" w:color="auto"/>
      </w:divBdr>
    </w:div>
    <w:div w:id="2125614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31031-A34C-4318-90AC-AED54A6F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63</Pages>
  <Words>9534</Words>
  <Characters>54345</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Петушков Егор Вячеславович</dc:creator>
  <cp:lastModifiedBy>dmitrii nikolaichuk</cp:lastModifiedBy>
  <cp:revision>44</cp:revision>
  <cp:lastPrinted>2022-04-12T12:24:00Z</cp:lastPrinted>
  <dcterms:created xsi:type="dcterms:W3CDTF">2025-06-16T00:34:00Z</dcterms:created>
  <dcterms:modified xsi:type="dcterms:W3CDTF">2025-06-16T02:29:00Z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Adobe InDesign 17.1 (Windows)</vt:lpwstr>
  </property>
  <property fmtid="{D5CDD505-2E9C-101B-9397-08002B2CF9AE}" pid="4" name="LastSaved">
    <vt:filetime>2022-03-15T00:00:00Z</vt:filetime>
  </property>
</Properties>
</file>