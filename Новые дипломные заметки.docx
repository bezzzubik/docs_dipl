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863" w:rsidRDefault="006F5BEB">
      <w:pPr>
        <w:pStyle w:val="11"/>
        <w:tabs>
          <w:tab w:val="right" w:leader="dot" w:pos="9345"/>
        </w:tabs>
        <w:rPr>
          <w:rFonts w:cstheme="minorBidi"/>
          <w:noProof/>
        </w:rPr>
      </w:pPr>
      <w:r w:rsidRPr="000358CF">
        <w:rPr>
          <w:rFonts w:ascii="Times New Roman" w:hAnsi="Times New Roman"/>
          <w:sz w:val="28"/>
          <w:szCs w:val="28"/>
        </w:rPr>
        <w:fldChar w:fldCharType="begin"/>
      </w:r>
      <w:r w:rsidR="000358CF" w:rsidRPr="000358CF">
        <w:rPr>
          <w:rFonts w:ascii="Times New Roman" w:hAnsi="Times New Roman"/>
          <w:sz w:val="28"/>
          <w:szCs w:val="28"/>
        </w:rPr>
        <w:instrText xml:space="preserve"> TOC \o "1-3" \h \z \u </w:instrText>
      </w:r>
      <w:r w:rsidRPr="000358CF">
        <w:rPr>
          <w:rFonts w:ascii="Times New Roman" w:hAnsi="Times New Roman"/>
          <w:sz w:val="28"/>
          <w:szCs w:val="28"/>
        </w:rPr>
        <w:fldChar w:fldCharType="separate"/>
      </w:r>
      <w:hyperlink w:anchor="_Toc197612039" w:history="1">
        <w:r w:rsidR="00DC5863" w:rsidRPr="00913F62">
          <w:rPr>
            <w:rStyle w:val="a5"/>
            <w:rFonts w:ascii="Times New Roman" w:eastAsia="Times New Roman" w:hAnsi="Times New Roman"/>
            <w:b/>
            <w:bCs/>
            <w:noProof/>
          </w:rPr>
          <w:t>Введение</w:t>
        </w:r>
        <w:r w:rsidR="00DC5863">
          <w:rPr>
            <w:noProof/>
            <w:webHidden/>
          </w:rPr>
          <w:tab/>
        </w:r>
        <w:r>
          <w:rPr>
            <w:noProof/>
            <w:webHidden/>
          </w:rPr>
          <w:fldChar w:fldCharType="begin"/>
        </w:r>
        <w:r w:rsidR="00DC5863">
          <w:rPr>
            <w:noProof/>
            <w:webHidden/>
          </w:rPr>
          <w:instrText xml:space="preserve"> PAGEREF _Toc197612039 \h </w:instrText>
        </w:r>
        <w:r>
          <w:rPr>
            <w:noProof/>
            <w:webHidden/>
          </w:rPr>
        </w:r>
        <w:r>
          <w:rPr>
            <w:noProof/>
            <w:webHidden/>
          </w:rPr>
          <w:fldChar w:fldCharType="separate"/>
        </w:r>
        <w:r w:rsidR="00DC5863">
          <w:rPr>
            <w:noProof/>
            <w:webHidden/>
          </w:rPr>
          <w:t>2</w:t>
        </w:r>
        <w:r>
          <w:rPr>
            <w:noProof/>
            <w:webHidden/>
          </w:rPr>
          <w:fldChar w:fldCharType="end"/>
        </w:r>
      </w:hyperlink>
    </w:p>
    <w:p w:rsidR="00DC5863" w:rsidRDefault="006F5BEB">
      <w:pPr>
        <w:pStyle w:val="11"/>
        <w:tabs>
          <w:tab w:val="right" w:leader="dot" w:pos="9345"/>
        </w:tabs>
        <w:rPr>
          <w:rFonts w:cstheme="minorBidi"/>
          <w:noProof/>
        </w:rPr>
      </w:pPr>
      <w:hyperlink w:anchor="_Toc197612040" w:history="1">
        <w:r w:rsidR="00DC5863" w:rsidRPr="00913F62">
          <w:rPr>
            <w:rStyle w:val="a5"/>
            <w:rFonts w:ascii="Times New Roman" w:eastAsia="Times New Roman" w:hAnsi="Times New Roman"/>
            <w:b/>
            <w:bCs/>
            <w:noProof/>
          </w:rPr>
          <w:t>Постановка задачи</w:t>
        </w:r>
        <w:r w:rsidR="00DC5863">
          <w:rPr>
            <w:noProof/>
            <w:webHidden/>
          </w:rPr>
          <w:tab/>
        </w:r>
        <w:r>
          <w:rPr>
            <w:noProof/>
            <w:webHidden/>
          </w:rPr>
          <w:fldChar w:fldCharType="begin"/>
        </w:r>
        <w:r w:rsidR="00DC5863">
          <w:rPr>
            <w:noProof/>
            <w:webHidden/>
          </w:rPr>
          <w:instrText xml:space="preserve"> PAGEREF _Toc197612040 \h </w:instrText>
        </w:r>
        <w:r>
          <w:rPr>
            <w:noProof/>
            <w:webHidden/>
          </w:rPr>
        </w:r>
        <w:r>
          <w:rPr>
            <w:noProof/>
            <w:webHidden/>
          </w:rPr>
          <w:fldChar w:fldCharType="separate"/>
        </w:r>
        <w:r w:rsidR="00DC5863">
          <w:rPr>
            <w:noProof/>
            <w:webHidden/>
          </w:rPr>
          <w:t>7</w:t>
        </w:r>
        <w:r>
          <w:rPr>
            <w:noProof/>
            <w:webHidden/>
          </w:rPr>
          <w:fldChar w:fldCharType="end"/>
        </w:r>
      </w:hyperlink>
    </w:p>
    <w:p w:rsidR="00DC5863" w:rsidRDefault="006F5BEB">
      <w:pPr>
        <w:pStyle w:val="11"/>
        <w:tabs>
          <w:tab w:val="right" w:leader="dot" w:pos="9345"/>
        </w:tabs>
        <w:rPr>
          <w:rFonts w:cstheme="minorBidi"/>
          <w:noProof/>
        </w:rPr>
      </w:pPr>
      <w:hyperlink w:anchor="_Toc197612041" w:history="1">
        <w:r w:rsidR="00DC5863" w:rsidRPr="00913F62">
          <w:rPr>
            <w:rStyle w:val="a5"/>
            <w:rFonts w:ascii="Times New Roman" w:hAnsi="Times New Roman"/>
            <w:b/>
            <w:bCs/>
            <w:noProof/>
          </w:rPr>
          <w:t>Анализ основных блоков алгоритма</w:t>
        </w:r>
        <w:r w:rsidR="00DC5863">
          <w:rPr>
            <w:noProof/>
            <w:webHidden/>
          </w:rPr>
          <w:tab/>
        </w:r>
        <w:r>
          <w:rPr>
            <w:noProof/>
            <w:webHidden/>
          </w:rPr>
          <w:fldChar w:fldCharType="begin"/>
        </w:r>
        <w:r w:rsidR="00DC5863">
          <w:rPr>
            <w:noProof/>
            <w:webHidden/>
          </w:rPr>
          <w:instrText xml:space="preserve"> PAGEREF _Toc197612041 \h </w:instrText>
        </w:r>
        <w:r>
          <w:rPr>
            <w:noProof/>
            <w:webHidden/>
          </w:rPr>
        </w:r>
        <w:r>
          <w:rPr>
            <w:noProof/>
            <w:webHidden/>
          </w:rPr>
          <w:fldChar w:fldCharType="separate"/>
        </w:r>
        <w:r w:rsidR="00DC5863">
          <w:rPr>
            <w:noProof/>
            <w:webHidden/>
          </w:rPr>
          <w:t>8</w:t>
        </w:r>
        <w:r>
          <w:rPr>
            <w:noProof/>
            <w:webHidden/>
          </w:rPr>
          <w:fldChar w:fldCharType="end"/>
        </w:r>
      </w:hyperlink>
    </w:p>
    <w:p w:rsidR="00DC5863" w:rsidRDefault="006F5BEB">
      <w:pPr>
        <w:pStyle w:val="21"/>
        <w:tabs>
          <w:tab w:val="right" w:leader="dot" w:pos="9345"/>
        </w:tabs>
        <w:rPr>
          <w:rFonts w:cstheme="minorBidi"/>
          <w:noProof/>
        </w:rPr>
      </w:pPr>
      <w:hyperlink w:anchor="_Toc197612042" w:history="1">
        <w:r w:rsidR="00DC5863" w:rsidRPr="00913F62">
          <w:rPr>
            <w:rStyle w:val="a5"/>
            <w:rFonts w:ascii="Times New Roman" w:hAnsi="Times New Roman"/>
            <w:b/>
            <w:noProof/>
            <w:lang w:val="en-US"/>
          </w:rPr>
          <w:t>S</w:t>
        </w:r>
        <w:r w:rsidR="00DC5863" w:rsidRPr="00913F62">
          <w:rPr>
            <w:rStyle w:val="a5"/>
            <w:rFonts w:ascii="Times New Roman" w:hAnsi="Times New Roman"/>
            <w:b/>
            <w:noProof/>
          </w:rPr>
          <w:t>2</w:t>
        </w:r>
        <w:r w:rsidR="00DC5863" w:rsidRPr="00913F62">
          <w:rPr>
            <w:rStyle w:val="a5"/>
            <w:rFonts w:ascii="Times New Roman" w:hAnsi="Times New Roman"/>
            <w:b/>
            <w:noProof/>
            <w:lang w:val="en-US"/>
          </w:rPr>
          <w:t>P</w:t>
        </w:r>
        <w:r w:rsidR="00DC5863">
          <w:rPr>
            <w:noProof/>
            <w:webHidden/>
          </w:rPr>
          <w:tab/>
        </w:r>
        <w:r>
          <w:rPr>
            <w:noProof/>
            <w:webHidden/>
          </w:rPr>
          <w:fldChar w:fldCharType="begin"/>
        </w:r>
        <w:r w:rsidR="00DC5863">
          <w:rPr>
            <w:noProof/>
            <w:webHidden/>
          </w:rPr>
          <w:instrText xml:space="preserve"> PAGEREF _Toc197612042 \h </w:instrText>
        </w:r>
        <w:r>
          <w:rPr>
            <w:noProof/>
            <w:webHidden/>
          </w:rPr>
        </w:r>
        <w:r>
          <w:rPr>
            <w:noProof/>
            <w:webHidden/>
          </w:rPr>
          <w:fldChar w:fldCharType="separate"/>
        </w:r>
        <w:r w:rsidR="00DC5863">
          <w:rPr>
            <w:noProof/>
            <w:webHidden/>
          </w:rPr>
          <w:t>8</w:t>
        </w:r>
        <w:r>
          <w:rPr>
            <w:noProof/>
            <w:webHidden/>
          </w:rPr>
          <w:fldChar w:fldCharType="end"/>
        </w:r>
      </w:hyperlink>
    </w:p>
    <w:p w:rsidR="00DC5863" w:rsidRDefault="006F5BEB">
      <w:pPr>
        <w:pStyle w:val="21"/>
        <w:tabs>
          <w:tab w:val="right" w:leader="dot" w:pos="9345"/>
        </w:tabs>
        <w:rPr>
          <w:rFonts w:cstheme="minorBidi"/>
          <w:noProof/>
        </w:rPr>
      </w:pPr>
      <w:hyperlink w:anchor="_Toc197612043" w:history="1">
        <w:r w:rsidR="00DC5863" w:rsidRPr="00913F62">
          <w:rPr>
            <w:rStyle w:val="a5"/>
            <w:rFonts w:ascii="Times New Roman" w:hAnsi="Times New Roman"/>
            <w:b/>
            <w:bCs/>
            <w:noProof/>
            <w:lang w:val="en-US"/>
          </w:rPr>
          <w:t>Mapper</w:t>
        </w:r>
        <w:r w:rsidR="00DC5863">
          <w:rPr>
            <w:noProof/>
            <w:webHidden/>
          </w:rPr>
          <w:tab/>
        </w:r>
        <w:r>
          <w:rPr>
            <w:noProof/>
            <w:webHidden/>
          </w:rPr>
          <w:fldChar w:fldCharType="begin"/>
        </w:r>
        <w:r w:rsidR="00DC5863">
          <w:rPr>
            <w:noProof/>
            <w:webHidden/>
          </w:rPr>
          <w:instrText xml:space="preserve"> PAGEREF _Toc197612043 \h </w:instrText>
        </w:r>
        <w:r>
          <w:rPr>
            <w:noProof/>
            <w:webHidden/>
          </w:rPr>
        </w:r>
        <w:r>
          <w:rPr>
            <w:noProof/>
            <w:webHidden/>
          </w:rPr>
          <w:fldChar w:fldCharType="separate"/>
        </w:r>
        <w:r w:rsidR="00DC5863">
          <w:rPr>
            <w:noProof/>
            <w:webHidden/>
          </w:rPr>
          <w:t>9</w:t>
        </w:r>
        <w:r>
          <w:rPr>
            <w:noProof/>
            <w:webHidden/>
          </w:rPr>
          <w:fldChar w:fldCharType="end"/>
        </w:r>
      </w:hyperlink>
    </w:p>
    <w:p w:rsidR="00DC5863" w:rsidRDefault="006F5BEB">
      <w:pPr>
        <w:pStyle w:val="21"/>
        <w:tabs>
          <w:tab w:val="right" w:leader="dot" w:pos="9345"/>
        </w:tabs>
        <w:rPr>
          <w:rFonts w:cstheme="minorBidi"/>
          <w:noProof/>
        </w:rPr>
      </w:pPr>
      <w:hyperlink w:anchor="_Toc197612044" w:history="1">
        <w:r w:rsidR="00DC5863" w:rsidRPr="00913F62">
          <w:rPr>
            <w:rStyle w:val="a5"/>
            <w:rFonts w:ascii="Times New Roman" w:hAnsi="Times New Roman"/>
            <w:b/>
            <w:bCs/>
            <w:noProof/>
            <w:lang w:val="en-US"/>
          </w:rPr>
          <w:t>IFFT</w:t>
        </w:r>
        <w:r w:rsidR="00DC5863">
          <w:rPr>
            <w:noProof/>
            <w:webHidden/>
          </w:rPr>
          <w:tab/>
        </w:r>
        <w:r>
          <w:rPr>
            <w:noProof/>
            <w:webHidden/>
          </w:rPr>
          <w:fldChar w:fldCharType="begin"/>
        </w:r>
        <w:r w:rsidR="00DC5863">
          <w:rPr>
            <w:noProof/>
            <w:webHidden/>
          </w:rPr>
          <w:instrText xml:space="preserve"> PAGEREF _Toc197612044 \h </w:instrText>
        </w:r>
        <w:r>
          <w:rPr>
            <w:noProof/>
            <w:webHidden/>
          </w:rPr>
        </w:r>
        <w:r>
          <w:rPr>
            <w:noProof/>
            <w:webHidden/>
          </w:rPr>
          <w:fldChar w:fldCharType="separate"/>
        </w:r>
        <w:r w:rsidR="00DC5863">
          <w:rPr>
            <w:noProof/>
            <w:webHidden/>
          </w:rPr>
          <w:t>13</w:t>
        </w:r>
        <w:r>
          <w:rPr>
            <w:noProof/>
            <w:webHidden/>
          </w:rPr>
          <w:fldChar w:fldCharType="end"/>
        </w:r>
      </w:hyperlink>
    </w:p>
    <w:p w:rsidR="00DC5863" w:rsidRDefault="006F5BEB">
      <w:pPr>
        <w:pStyle w:val="21"/>
        <w:tabs>
          <w:tab w:val="right" w:leader="dot" w:pos="9345"/>
        </w:tabs>
        <w:rPr>
          <w:rFonts w:cstheme="minorBidi"/>
          <w:noProof/>
        </w:rPr>
      </w:pPr>
      <w:hyperlink w:anchor="_Toc197612045" w:history="1">
        <w:r w:rsidR="00DC5863" w:rsidRPr="00913F62">
          <w:rPr>
            <w:rStyle w:val="a5"/>
            <w:rFonts w:ascii="Times New Roman" w:hAnsi="Times New Roman"/>
            <w:b/>
            <w:bCs/>
            <w:noProof/>
            <w:lang w:val="en-US"/>
          </w:rPr>
          <w:t>P</w:t>
        </w:r>
        <w:r w:rsidR="00DC5863" w:rsidRPr="00913F62">
          <w:rPr>
            <w:rStyle w:val="a5"/>
            <w:rFonts w:ascii="Times New Roman" w:hAnsi="Times New Roman"/>
            <w:b/>
            <w:bCs/>
            <w:noProof/>
          </w:rPr>
          <w:t>2</w:t>
        </w:r>
        <w:r w:rsidR="00DC5863" w:rsidRPr="00913F62">
          <w:rPr>
            <w:rStyle w:val="a5"/>
            <w:rFonts w:ascii="Times New Roman" w:hAnsi="Times New Roman"/>
            <w:b/>
            <w:bCs/>
            <w:noProof/>
            <w:lang w:val="en-US"/>
          </w:rPr>
          <w:t>S</w:t>
        </w:r>
        <w:r w:rsidR="00DC5863">
          <w:rPr>
            <w:noProof/>
            <w:webHidden/>
          </w:rPr>
          <w:tab/>
        </w:r>
        <w:r>
          <w:rPr>
            <w:noProof/>
            <w:webHidden/>
          </w:rPr>
          <w:fldChar w:fldCharType="begin"/>
        </w:r>
        <w:r w:rsidR="00DC5863">
          <w:rPr>
            <w:noProof/>
            <w:webHidden/>
          </w:rPr>
          <w:instrText xml:space="preserve"> PAGEREF _Toc197612045 \h </w:instrText>
        </w:r>
        <w:r>
          <w:rPr>
            <w:noProof/>
            <w:webHidden/>
          </w:rPr>
        </w:r>
        <w:r>
          <w:rPr>
            <w:noProof/>
            <w:webHidden/>
          </w:rPr>
          <w:fldChar w:fldCharType="separate"/>
        </w:r>
        <w:r w:rsidR="00DC5863">
          <w:rPr>
            <w:noProof/>
            <w:webHidden/>
          </w:rPr>
          <w:t>20</w:t>
        </w:r>
        <w:r>
          <w:rPr>
            <w:noProof/>
            <w:webHidden/>
          </w:rPr>
          <w:fldChar w:fldCharType="end"/>
        </w:r>
      </w:hyperlink>
    </w:p>
    <w:p w:rsidR="00DC5863" w:rsidRDefault="006F5BEB">
      <w:pPr>
        <w:pStyle w:val="11"/>
        <w:tabs>
          <w:tab w:val="right" w:leader="dot" w:pos="9345"/>
        </w:tabs>
        <w:rPr>
          <w:rFonts w:cstheme="minorBidi"/>
          <w:noProof/>
        </w:rPr>
      </w:pPr>
      <w:hyperlink w:anchor="_Toc197612046" w:history="1">
        <w:r w:rsidR="00DC5863" w:rsidRPr="00913F62">
          <w:rPr>
            <w:rStyle w:val="a5"/>
            <w:rFonts w:ascii="Times New Roman" w:eastAsia="Times New Roman" w:hAnsi="Times New Roman"/>
            <w:b/>
            <w:bCs/>
            <w:noProof/>
          </w:rPr>
          <w:t>Реализация алгоритма</w:t>
        </w:r>
        <w:r w:rsidR="00DC5863">
          <w:rPr>
            <w:noProof/>
            <w:webHidden/>
          </w:rPr>
          <w:tab/>
        </w:r>
        <w:r>
          <w:rPr>
            <w:noProof/>
            <w:webHidden/>
          </w:rPr>
          <w:fldChar w:fldCharType="begin"/>
        </w:r>
        <w:r w:rsidR="00DC5863">
          <w:rPr>
            <w:noProof/>
            <w:webHidden/>
          </w:rPr>
          <w:instrText xml:space="preserve"> PAGEREF _Toc197612046 \h </w:instrText>
        </w:r>
        <w:r>
          <w:rPr>
            <w:noProof/>
            <w:webHidden/>
          </w:rPr>
        </w:r>
        <w:r>
          <w:rPr>
            <w:noProof/>
            <w:webHidden/>
          </w:rPr>
          <w:fldChar w:fldCharType="separate"/>
        </w:r>
        <w:r w:rsidR="00DC5863">
          <w:rPr>
            <w:noProof/>
            <w:webHidden/>
          </w:rPr>
          <w:t>21</w:t>
        </w:r>
        <w:r>
          <w:rPr>
            <w:noProof/>
            <w:webHidden/>
          </w:rPr>
          <w:fldChar w:fldCharType="end"/>
        </w:r>
      </w:hyperlink>
    </w:p>
    <w:p w:rsidR="00DC5863" w:rsidRDefault="006F5BEB">
      <w:pPr>
        <w:pStyle w:val="11"/>
        <w:tabs>
          <w:tab w:val="right" w:leader="dot" w:pos="9345"/>
        </w:tabs>
        <w:rPr>
          <w:rFonts w:cstheme="minorBidi"/>
          <w:noProof/>
        </w:rPr>
      </w:pPr>
      <w:hyperlink w:anchor="_Toc197612047" w:history="1">
        <w:r w:rsidR="00DC5863" w:rsidRPr="00913F62">
          <w:rPr>
            <w:rStyle w:val="a5"/>
            <w:rFonts w:ascii="Times New Roman" w:eastAsia="Times New Roman" w:hAnsi="Times New Roman"/>
            <w:b/>
            <w:bCs/>
            <w:noProof/>
          </w:rPr>
          <w:t>Заключение</w:t>
        </w:r>
        <w:r w:rsidR="00DC5863">
          <w:rPr>
            <w:noProof/>
            <w:webHidden/>
          </w:rPr>
          <w:tab/>
        </w:r>
        <w:r>
          <w:rPr>
            <w:noProof/>
            <w:webHidden/>
          </w:rPr>
          <w:fldChar w:fldCharType="begin"/>
        </w:r>
        <w:r w:rsidR="00DC5863">
          <w:rPr>
            <w:noProof/>
            <w:webHidden/>
          </w:rPr>
          <w:instrText xml:space="preserve"> PAGEREF _Toc197612047 \h </w:instrText>
        </w:r>
        <w:r>
          <w:rPr>
            <w:noProof/>
            <w:webHidden/>
          </w:rPr>
        </w:r>
        <w:r>
          <w:rPr>
            <w:noProof/>
            <w:webHidden/>
          </w:rPr>
          <w:fldChar w:fldCharType="separate"/>
        </w:r>
        <w:r w:rsidR="00DC5863">
          <w:rPr>
            <w:noProof/>
            <w:webHidden/>
          </w:rPr>
          <w:t>29</w:t>
        </w:r>
        <w:r>
          <w:rPr>
            <w:noProof/>
            <w:webHidden/>
          </w:rPr>
          <w:fldChar w:fldCharType="end"/>
        </w:r>
      </w:hyperlink>
    </w:p>
    <w:p w:rsidR="00DC5863" w:rsidRDefault="006F5BEB">
      <w:pPr>
        <w:pStyle w:val="11"/>
        <w:tabs>
          <w:tab w:val="right" w:leader="dot" w:pos="9345"/>
        </w:tabs>
        <w:rPr>
          <w:rFonts w:cstheme="minorBidi"/>
          <w:noProof/>
        </w:rPr>
      </w:pPr>
      <w:hyperlink w:anchor="_Toc197612048" w:history="1">
        <w:r w:rsidR="00DC5863" w:rsidRPr="00913F62">
          <w:rPr>
            <w:rStyle w:val="a5"/>
            <w:rFonts w:ascii="Times New Roman" w:hAnsi="Times New Roman"/>
            <w:b/>
            <w:bCs/>
            <w:noProof/>
          </w:rPr>
          <w:t>Приложение 1</w:t>
        </w:r>
        <w:r w:rsidR="00DC5863">
          <w:rPr>
            <w:noProof/>
            <w:webHidden/>
          </w:rPr>
          <w:tab/>
        </w:r>
        <w:r>
          <w:rPr>
            <w:noProof/>
            <w:webHidden/>
          </w:rPr>
          <w:fldChar w:fldCharType="begin"/>
        </w:r>
        <w:r w:rsidR="00DC5863">
          <w:rPr>
            <w:noProof/>
            <w:webHidden/>
          </w:rPr>
          <w:instrText xml:space="preserve"> PAGEREF _Toc197612048 \h </w:instrText>
        </w:r>
        <w:r>
          <w:rPr>
            <w:noProof/>
            <w:webHidden/>
          </w:rPr>
        </w:r>
        <w:r>
          <w:rPr>
            <w:noProof/>
            <w:webHidden/>
          </w:rPr>
          <w:fldChar w:fldCharType="separate"/>
        </w:r>
        <w:r w:rsidR="00DC5863">
          <w:rPr>
            <w:noProof/>
            <w:webHidden/>
          </w:rPr>
          <w:t>30</w:t>
        </w:r>
        <w:r>
          <w:rPr>
            <w:noProof/>
            <w:webHidden/>
          </w:rPr>
          <w:fldChar w:fldCharType="end"/>
        </w:r>
      </w:hyperlink>
    </w:p>
    <w:p w:rsidR="00DC5863" w:rsidRDefault="006F5BEB">
      <w:pPr>
        <w:pStyle w:val="21"/>
        <w:tabs>
          <w:tab w:val="right" w:leader="dot" w:pos="9345"/>
        </w:tabs>
        <w:rPr>
          <w:rFonts w:cstheme="minorBidi"/>
          <w:noProof/>
        </w:rPr>
      </w:pPr>
      <w:hyperlink w:anchor="_Toc197612049" w:history="1">
        <w:r w:rsidR="00DC5863" w:rsidRPr="00913F62">
          <w:rPr>
            <w:rStyle w:val="a5"/>
            <w:rFonts w:ascii="Times New Roman" w:eastAsia="Times New Roman" w:hAnsi="Times New Roman"/>
            <w:b/>
            <w:bCs/>
            <w:noProof/>
            <w:shd w:val="clear" w:color="auto" w:fill="FFFFFF"/>
          </w:rPr>
          <w:t xml:space="preserve">Принцип работы приемопередатчика на основе </w:t>
        </w:r>
        <w:r w:rsidR="00DC5863" w:rsidRPr="00913F62">
          <w:rPr>
            <w:rStyle w:val="a5"/>
            <w:rFonts w:ascii="Times New Roman" w:eastAsia="Times New Roman" w:hAnsi="Times New Roman"/>
            <w:b/>
            <w:bCs/>
            <w:noProof/>
            <w:shd w:val="clear" w:color="auto" w:fill="FFFFFF"/>
            <w:lang w:val="en-US"/>
          </w:rPr>
          <w:t>OFDM</w:t>
        </w:r>
        <w:r w:rsidR="00DC5863">
          <w:rPr>
            <w:noProof/>
            <w:webHidden/>
          </w:rPr>
          <w:tab/>
        </w:r>
        <w:r>
          <w:rPr>
            <w:noProof/>
            <w:webHidden/>
          </w:rPr>
          <w:fldChar w:fldCharType="begin"/>
        </w:r>
        <w:r w:rsidR="00DC5863">
          <w:rPr>
            <w:noProof/>
            <w:webHidden/>
          </w:rPr>
          <w:instrText xml:space="preserve"> PAGEREF _Toc197612049 \h </w:instrText>
        </w:r>
        <w:r>
          <w:rPr>
            <w:noProof/>
            <w:webHidden/>
          </w:rPr>
        </w:r>
        <w:r>
          <w:rPr>
            <w:noProof/>
            <w:webHidden/>
          </w:rPr>
          <w:fldChar w:fldCharType="separate"/>
        </w:r>
        <w:r w:rsidR="00DC5863">
          <w:rPr>
            <w:noProof/>
            <w:webHidden/>
          </w:rPr>
          <w:t>30</w:t>
        </w:r>
        <w:r>
          <w:rPr>
            <w:noProof/>
            <w:webHidden/>
          </w:rPr>
          <w:fldChar w:fldCharType="end"/>
        </w:r>
      </w:hyperlink>
    </w:p>
    <w:p w:rsidR="00DC5863" w:rsidRDefault="006F5BEB">
      <w:pPr>
        <w:pStyle w:val="21"/>
        <w:tabs>
          <w:tab w:val="right" w:leader="dot" w:pos="9345"/>
        </w:tabs>
        <w:rPr>
          <w:rFonts w:cstheme="minorBidi"/>
          <w:noProof/>
        </w:rPr>
      </w:pPr>
      <w:hyperlink w:anchor="_Toc197612050" w:history="1">
        <w:r w:rsidR="00DC5863" w:rsidRPr="00913F62">
          <w:rPr>
            <w:rStyle w:val="a5"/>
            <w:rFonts w:ascii="Times New Roman" w:eastAsia="Times New Roman" w:hAnsi="Times New Roman"/>
            <w:b/>
            <w:bCs/>
            <w:noProof/>
            <w:shd w:val="clear" w:color="auto" w:fill="FFFFFF"/>
          </w:rPr>
          <w:t>Существующие реализации</w:t>
        </w:r>
        <w:r w:rsidR="00DC5863">
          <w:rPr>
            <w:noProof/>
            <w:webHidden/>
          </w:rPr>
          <w:tab/>
        </w:r>
        <w:r>
          <w:rPr>
            <w:noProof/>
            <w:webHidden/>
          </w:rPr>
          <w:fldChar w:fldCharType="begin"/>
        </w:r>
        <w:r w:rsidR="00DC5863">
          <w:rPr>
            <w:noProof/>
            <w:webHidden/>
          </w:rPr>
          <w:instrText xml:space="preserve"> PAGEREF _Toc197612050 \h </w:instrText>
        </w:r>
        <w:r>
          <w:rPr>
            <w:noProof/>
            <w:webHidden/>
          </w:rPr>
        </w:r>
        <w:r>
          <w:rPr>
            <w:noProof/>
            <w:webHidden/>
          </w:rPr>
          <w:fldChar w:fldCharType="separate"/>
        </w:r>
        <w:r w:rsidR="00DC5863">
          <w:rPr>
            <w:noProof/>
            <w:webHidden/>
          </w:rPr>
          <w:t>34</w:t>
        </w:r>
        <w:r>
          <w:rPr>
            <w:noProof/>
            <w:webHidden/>
          </w:rPr>
          <w:fldChar w:fldCharType="end"/>
        </w:r>
      </w:hyperlink>
    </w:p>
    <w:p w:rsidR="00DC5863" w:rsidRDefault="006F5BEB">
      <w:pPr>
        <w:pStyle w:val="11"/>
        <w:tabs>
          <w:tab w:val="right" w:leader="dot" w:pos="9345"/>
        </w:tabs>
        <w:rPr>
          <w:rFonts w:cstheme="minorBidi"/>
          <w:noProof/>
        </w:rPr>
      </w:pPr>
      <w:hyperlink w:anchor="_Toc197612051" w:history="1">
        <w:r w:rsidR="00DC5863" w:rsidRPr="00913F62">
          <w:rPr>
            <w:rStyle w:val="a5"/>
            <w:rFonts w:ascii="Times New Roman" w:hAnsi="Times New Roman"/>
            <w:b/>
            <w:bCs/>
            <w:noProof/>
          </w:rPr>
          <w:t>Приложение 2.</w:t>
        </w:r>
        <w:r w:rsidR="00DC5863">
          <w:rPr>
            <w:noProof/>
            <w:webHidden/>
          </w:rPr>
          <w:tab/>
        </w:r>
        <w:r>
          <w:rPr>
            <w:noProof/>
            <w:webHidden/>
          </w:rPr>
          <w:fldChar w:fldCharType="begin"/>
        </w:r>
        <w:r w:rsidR="00DC5863">
          <w:rPr>
            <w:noProof/>
            <w:webHidden/>
          </w:rPr>
          <w:instrText xml:space="preserve"> PAGEREF _Toc197612051 \h </w:instrText>
        </w:r>
        <w:r>
          <w:rPr>
            <w:noProof/>
            <w:webHidden/>
          </w:rPr>
        </w:r>
        <w:r>
          <w:rPr>
            <w:noProof/>
            <w:webHidden/>
          </w:rPr>
          <w:fldChar w:fldCharType="separate"/>
        </w:r>
        <w:r w:rsidR="00DC5863">
          <w:rPr>
            <w:noProof/>
            <w:webHidden/>
          </w:rPr>
          <w:t>50</w:t>
        </w:r>
        <w:r>
          <w:rPr>
            <w:noProof/>
            <w:webHidden/>
          </w:rPr>
          <w:fldChar w:fldCharType="end"/>
        </w:r>
      </w:hyperlink>
    </w:p>
    <w:p w:rsidR="00DC5863" w:rsidRDefault="006F5BEB">
      <w:pPr>
        <w:pStyle w:val="31"/>
        <w:tabs>
          <w:tab w:val="right" w:leader="dot" w:pos="9345"/>
        </w:tabs>
        <w:rPr>
          <w:rFonts w:cstheme="minorBidi"/>
          <w:noProof/>
        </w:rPr>
      </w:pPr>
      <w:hyperlink w:anchor="_Toc197612052" w:history="1">
        <w:r w:rsidR="00DC5863" w:rsidRPr="00913F62">
          <w:rPr>
            <w:rStyle w:val="a5"/>
            <w:rFonts w:ascii="Times New Roman" w:hAnsi="Times New Roman"/>
            <w:b/>
            <w:bCs/>
            <w:noProof/>
          </w:rPr>
          <w:t>Модуляция</w:t>
        </w:r>
        <w:r w:rsidR="00DC5863">
          <w:rPr>
            <w:noProof/>
            <w:webHidden/>
          </w:rPr>
          <w:tab/>
        </w:r>
        <w:r>
          <w:rPr>
            <w:noProof/>
            <w:webHidden/>
          </w:rPr>
          <w:fldChar w:fldCharType="begin"/>
        </w:r>
        <w:r w:rsidR="00DC5863">
          <w:rPr>
            <w:noProof/>
            <w:webHidden/>
          </w:rPr>
          <w:instrText xml:space="preserve"> PAGEREF _Toc197612052 \h </w:instrText>
        </w:r>
        <w:r>
          <w:rPr>
            <w:noProof/>
            <w:webHidden/>
          </w:rPr>
        </w:r>
        <w:r>
          <w:rPr>
            <w:noProof/>
            <w:webHidden/>
          </w:rPr>
          <w:fldChar w:fldCharType="separate"/>
        </w:r>
        <w:r w:rsidR="00DC5863">
          <w:rPr>
            <w:noProof/>
            <w:webHidden/>
          </w:rPr>
          <w:t>50</w:t>
        </w:r>
        <w:r>
          <w:rPr>
            <w:noProof/>
            <w:webHidden/>
          </w:rPr>
          <w:fldChar w:fldCharType="end"/>
        </w:r>
      </w:hyperlink>
    </w:p>
    <w:p w:rsidR="00DC5863" w:rsidRDefault="006F5BEB">
      <w:pPr>
        <w:pStyle w:val="11"/>
        <w:tabs>
          <w:tab w:val="right" w:leader="dot" w:pos="9345"/>
        </w:tabs>
        <w:rPr>
          <w:rFonts w:cstheme="minorBidi"/>
          <w:noProof/>
        </w:rPr>
      </w:pPr>
      <w:hyperlink w:anchor="_Toc197612053" w:history="1">
        <w:r w:rsidR="00DC5863" w:rsidRPr="00913F62">
          <w:rPr>
            <w:rStyle w:val="a5"/>
            <w:rFonts w:ascii="Times New Roman" w:hAnsi="Times New Roman"/>
            <w:b/>
            <w:bCs/>
            <w:noProof/>
          </w:rPr>
          <w:t>Приложение 3.</w:t>
        </w:r>
        <w:r w:rsidR="00DC5863">
          <w:rPr>
            <w:noProof/>
            <w:webHidden/>
          </w:rPr>
          <w:tab/>
        </w:r>
        <w:r>
          <w:rPr>
            <w:noProof/>
            <w:webHidden/>
          </w:rPr>
          <w:fldChar w:fldCharType="begin"/>
        </w:r>
        <w:r w:rsidR="00DC5863">
          <w:rPr>
            <w:noProof/>
            <w:webHidden/>
          </w:rPr>
          <w:instrText xml:space="preserve"> PAGEREF _Toc197612053 \h </w:instrText>
        </w:r>
        <w:r>
          <w:rPr>
            <w:noProof/>
            <w:webHidden/>
          </w:rPr>
        </w:r>
        <w:r>
          <w:rPr>
            <w:noProof/>
            <w:webHidden/>
          </w:rPr>
          <w:fldChar w:fldCharType="separate"/>
        </w:r>
        <w:r w:rsidR="00DC5863">
          <w:rPr>
            <w:noProof/>
            <w:webHidden/>
          </w:rPr>
          <w:t>55</w:t>
        </w:r>
        <w:r>
          <w:rPr>
            <w:noProof/>
            <w:webHidden/>
          </w:rPr>
          <w:fldChar w:fldCharType="end"/>
        </w:r>
      </w:hyperlink>
    </w:p>
    <w:p w:rsidR="00DC5863" w:rsidRDefault="006F5BEB">
      <w:pPr>
        <w:pStyle w:val="21"/>
        <w:tabs>
          <w:tab w:val="right" w:leader="dot" w:pos="9345"/>
        </w:tabs>
        <w:rPr>
          <w:rFonts w:cstheme="minorBidi"/>
          <w:noProof/>
        </w:rPr>
      </w:pPr>
      <w:hyperlink w:anchor="_Toc197612054" w:history="1">
        <w:r w:rsidR="00DC5863" w:rsidRPr="00913F62">
          <w:rPr>
            <w:rStyle w:val="a5"/>
            <w:rFonts w:ascii="Times New Roman" w:hAnsi="Times New Roman"/>
            <w:b/>
            <w:bCs/>
            <w:noProof/>
          </w:rPr>
          <w:t>Алгоритмы БПФ.</w:t>
        </w:r>
        <w:r w:rsidR="00DC5863">
          <w:rPr>
            <w:noProof/>
            <w:webHidden/>
          </w:rPr>
          <w:tab/>
        </w:r>
        <w:r>
          <w:rPr>
            <w:noProof/>
            <w:webHidden/>
          </w:rPr>
          <w:fldChar w:fldCharType="begin"/>
        </w:r>
        <w:r w:rsidR="00DC5863">
          <w:rPr>
            <w:noProof/>
            <w:webHidden/>
          </w:rPr>
          <w:instrText xml:space="preserve"> PAGEREF _Toc197612054 \h </w:instrText>
        </w:r>
        <w:r>
          <w:rPr>
            <w:noProof/>
            <w:webHidden/>
          </w:rPr>
        </w:r>
        <w:r>
          <w:rPr>
            <w:noProof/>
            <w:webHidden/>
          </w:rPr>
          <w:fldChar w:fldCharType="separate"/>
        </w:r>
        <w:r w:rsidR="00DC5863">
          <w:rPr>
            <w:noProof/>
            <w:webHidden/>
          </w:rPr>
          <w:t>55</w:t>
        </w:r>
        <w:r>
          <w:rPr>
            <w:noProof/>
            <w:webHidden/>
          </w:rPr>
          <w:fldChar w:fldCharType="end"/>
        </w:r>
      </w:hyperlink>
    </w:p>
    <w:p w:rsidR="007970AE" w:rsidRDefault="006F5BEB" w:rsidP="000B761B">
      <w:pPr>
        <w:pStyle w:val="a4"/>
        <w:spacing w:before="0" w:after="160" w:line="360" w:lineRule="auto"/>
        <w:rPr>
          <w:rFonts w:ascii="Times New Roman" w:eastAsiaTheme="minorEastAsia" w:hAnsi="Times New Roman" w:cs="Times New Roman"/>
          <w:color w:val="auto"/>
          <w:sz w:val="28"/>
          <w:szCs w:val="28"/>
        </w:rPr>
      </w:pPr>
      <w:r w:rsidRPr="000358CF">
        <w:rPr>
          <w:rFonts w:ascii="Times New Roman" w:eastAsiaTheme="minorEastAsia" w:hAnsi="Times New Roman" w:cs="Times New Roman"/>
          <w:color w:val="auto"/>
          <w:sz w:val="28"/>
          <w:szCs w:val="28"/>
        </w:rPr>
        <w:fldChar w:fldCharType="end"/>
      </w:r>
    </w:p>
    <w:p w:rsidR="00814755" w:rsidRPr="007970AE" w:rsidRDefault="007970AE" w:rsidP="007970AE">
      <w:pP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br w:type="page"/>
      </w:r>
    </w:p>
    <w:p w:rsidR="00BE2573" w:rsidRPr="006A06A9" w:rsidRDefault="004C3255" w:rsidP="00B44439">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0" w:name="_Toc197612039"/>
      <w:r w:rsidRPr="006A06A9">
        <w:rPr>
          <w:rFonts w:ascii="Times New Roman" w:eastAsia="Times New Roman" w:hAnsi="Times New Roman" w:cs="Times New Roman"/>
          <w:b/>
          <w:bCs/>
          <w:color w:val="auto"/>
          <w:sz w:val="40"/>
          <w:szCs w:val="40"/>
          <w:lang w:eastAsia="ru-RU"/>
        </w:rPr>
        <w:lastRenderedPageBreak/>
        <w:t>Введение</w:t>
      </w:r>
      <w:bookmarkEnd w:id="0"/>
    </w:p>
    <w:p w:rsidR="00757D06" w:rsidRDefault="00C50B5A" w:rsidP="00B44439">
      <w:pPr>
        <w:spacing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Современные информационные потоки передаются  в виде двоичных данных</w:t>
      </w:r>
      <w:r w:rsidR="00F955F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roofErr w:type="gramStart"/>
      <w:r>
        <w:rPr>
          <w:rFonts w:ascii="Times New Roman" w:eastAsia="Times New Roman" w:hAnsi="Times New Roman" w:cs="Times New Roman"/>
          <w:sz w:val="28"/>
          <w:szCs w:val="28"/>
          <w:lang w:eastAsia="ru-RU"/>
        </w:rPr>
        <w:t>Если взять такую систему передачи информации как смартфон</w:t>
      </w:r>
      <w:r w:rsidRPr="00C50B5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то </w:t>
      </w:r>
      <w:r w:rsidR="00DD0ECF">
        <w:rPr>
          <w:rFonts w:ascii="Times New Roman" w:eastAsia="Times New Roman" w:hAnsi="Times New Roman" w:cs="Times New Roman"/>
          <w:sz w:val="28"/>
          <w:szCs w:val="28"/>
          <w:lang w:eastAsia="ru-RU"/>
        </w:rPr>
        <w:t xml:space="preserve">его можно </w:t>
      </w:r>
      <w:r>
        <w:rPr>
          <w:rFonts w:ascii="Times New Roman" w:eastAsia="Times New Roman" w:hAnsi="Times New Roman" w:cs="Times New Roman"/>
          <w:sz w:val="28"/>
          <w:szCs w:val="28"/>
          <w:lang w:eastAsia="ru-RU"/>
        </w:rPr>
        <w:t>условно</w:t>
      </w:r>
      <w:r w:rsidR="008D0D23">
        <w:rPr>
          <w:rFonts w:ascii="Times New Roman" w:eastAsia="Times New Roman" w:hAnsi="Times New Roman" w:cs="Times New Roman"/>
          <w:sz w:val="28"/>
          <w:szCs w:val="28"/>
          <w:lang w:eastAsia="ru-RU"/>
        </w:rPr>
        <w:t xml:space="preserve"> </w:t>
      </w:r>
      <w:r w:rsidR="00DD0ECF">
        <w:rPr>
          <w:rFonts w:ascii="Times New Roman" w:eastAsia="Times New Roman" w:hAnsi="Times New Roman" w:cs="Times New Roman"/>
          <w:sz w:val="28"/>
          <w:szCs w:val="28"/>
          <w:lang w:eastAsia="ru-RU"/>
        </w:rPr>
        <w:t>разделить на</w:t>
      </w:r>
      <w:r w:rsidR="00757D06">
        <w:rPr>
          <w:rFonts w:ascii="Times New Roman" w:eastAsia="Times New Roman" w:hAnsi="Times New Roman" w:cs="Times New Roman"/>
          <w:sz w:val="28"/>
          <w:szCs w:val="28"/>
          <w:lang w:eastAsia="ru-RU"/>
        </w:rPr>
        <w:t xml:space="preserve"> аналогов</w:t>
      </w:r>
      <w:r w:rsidR="00DD0ECF">
        <w:rPr>
          <w:rFonts w:ascii="Times New Roman" w:eastAsia="Times New Roman" w:hAnsi="Times New Roman" w:cs="Times New Roman"/>
          <w:sz w:val="28"/>
          <w:szCs w:val="28"/>
          <w:lang w:eastAsia="ru-RU"/>
        </w:rPr>
        <w:t>ую</w:t>
      </w:r>
      <w:r w:rsidR="00757D06">
        <w:rPr>
          <w:rFonts w:ascii="Times New Roman" w:eastAsia="Times New Roman" w:hAnsi="Times New Roman" w:cs="Times New Roman"/>
          <w:sz w:val="28"/>
          <w:szCs w:val="28"/>
          <w:lang w:eastAsia="ru-RU"/>
        </w:rPr>
        <w:t xml:space="preserve"> и цифров</w:t>
      </w:r>
      <w:r w:rsidR="00DD0ECF">
        <w:rPr>
          <w:rFonts w:ascii="Times New Roman" w:eastAsia="Times New Roman" w:hAnsi="Times New Roman" w:cs="Times New Roman"/>
          <w:sz w:val="28"/>
          <w:szCs w:val="28"/>
          <w:lang w:eastAsia="ru-RU"/>
        </w:rPr>
        <w:t>ую</w:t>
      </w:r>
      <w:r w:rsidR="00757D06">
        <w:rPr>
          <w:rFonts w:ascii="Times New Roman" w:eastAsia="Times New Roman" w:hAnsi="Times New Roman" w:cs="Times New Roman"/>
          <w:sz w:val="28"/>
          <w:szCs w:val="28"/>
          <w:lang w:eastAsia="ru-RU"/>
        </w:rPr>
        <w:t xml:space="preserve"> части.</w:t>
      </w:r>
      <w:proofErr w:type="gramEnd"/>
      <w:r w:rsidR="00757D06">
        <w:rPr>
          <w:rFonts w:ascii="Times New Roman" w:eastAsia="Times New Roman" w:hAnsi="Times New Roman" w:cs="Times New Roman"/>
          <w:sz w:val="28"/>
          <w:szCs w:val="28"/>
          <w:lang w:eastAsia="ru-RU"/>
        </w:rPr>
        <w:t xml:space="preserve"> </w:t>
      </w:r>
      <w:r w:rsidR="00960505">
        <w:rPr>
          <w:rFonts w:ascii="Times New Roman" w:eastAsia="Times New Roman" w:hAnsi="Times New Roman" w:cs="Times New Roman"/>
          <w:sz w:val="28"/>
          <w:szCs w:val="28"/>
          <w:lang w:eastAsia="ru-RU"/>
        </w:rPr>
        <w:t>В данной работе рассматривается только цифровая часть блока приема и передачи информации.</w:t>
      </w:r>
    </w:p>
    <w:p w:rsidR="00EC60D7" w:rsidRDefault="00EC60D7" w:rsidP="00B44439">
      <w:pPr>
        <w:spacing w:line="360" w:lineRule="auto"/>
        <w:rPr>
          <w:rFonts w:ascii="Times New Roman" w:eastAsia="Times New Roman" w:hAnsi="Times New Roman" w:cs="Times New Roman"/>
          <w:sz w:val="24"/>
          <w:szCs w:val="24"/>
          <w:lang w:eastAsia="ru-RU"/>
        </w:rPr>
      </w:pPr>
      <w:r w:rsidRPr="00EC60D7">
        <w:rPr>
          <w:rFonts w:ascii="Times New Roman" w:eastAsia="Times New Roman" w:hAnsi="Times New Roman" w:cs="Times New Roman"/>
          <w:noProof/>
          <w:sz w:val="24"/>
          <w:szCs w:val="24"/>
          <w:lang w:eastAsia="ru-RU"/>
        </w:rPr>
        <w:drawing>
          <wp:inline distT="0" distB="0" distL="0" distR="0">
            <wp:extent cx="5940425" cy="2623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2623185"/>
                    </a:xfrm>
                    <a:prstGeom prst="rect">
                      <a:avLst/>
                    </a:prstGeom>
                    <a:noFill/>
                    <a:ln>
                      <a:noFill/>
                    </a:ln>
                  </pic:spPr>
                </pic:pic>
              </a:graphicData>
            </a:graphic>
          </wp:inline>
        </w:drawing>
      </w:r>
    </w:p>
    <w:p w:rsidR="00DC4358" w:rsidRPr="000C478E" w:rsidRDefault="00DC4358" w:rsidP="00B44439">
      <w:pPr>
        <w:spacing w:line="360" w:lineRule="auto"/>
        <w:jc w:val="center"/>
        <w:rPr>
          <w:rFonts w:ascii="Times New Roman" w:eastAsia="Times New Roman" w:hAnsi="Times New Roman" w:cs="Times New Roman"/>
          <w:i/>
          <w:iCs/>
          <w:sz w:val="28"/>
          <w:szCs w:val="28"/>
          <w:lang w:eastAsia="ru-RU"/>
        </w:rPr>
      </w:pPr>
      <w:r w:rsidRPr="000C478E">
        <w:rPr>
          <w:rFonts w:ascii="Times New Roman" w:eastAsia="Times New Roman" w:hAnsi="Times New Roman" w:cs="Times New Roman"/>
          <w:i/>
          <w:iCs/>
          <w:sz w:val="28"/>
          <w:szCs w:val="28"/>
          <w:lang w:eastAsia="ru-RU"/>
        </w:rPr>
        <w:t>Рис. 1. Разделение устройства передачи информации на аналоговую и цифровую часть.</w:t>
      </w:r>
    </w:p>
    <w:p w:rsidR="00960505" w:rsidRPr="00DD0ECF" w:rsidRDefault="00757D06" w:rsidP="00B44439">
      <w:pPr>
        <w:spacing w:line="360" w:lineRule="auto"/>
        <w:ind w:firstLine="709"/>
        <w:rPr>
          <w:rFonts w:ascii="Times New Roman" w:eastAsia="Times New Roman" w:hAnsi="Times New Roman" w:cs="Times New Roman"/>
          <w:sz w:val="28"/>
          <w:szCs w:val="28"/>
          <w:lang w:eastAsia="ru-RU"/>
        </w:rPr>
      </w:pPr>
      <w:r w:rsidRPr="00757D06">
        <w:rPr>
          <w:rFonts w:ascii="Times New Roman" w:eastAsia="Times New Roman" w:hAnsi="Times New Roman" w:cs="Times New Roman"/>
          <w:sz w:val="28"/>
          <w:szCs w:val="28"/>
          <w:lang w:eastAsia="ru-RU"/>
        </w:rPr>
        <w:t>В аналоговой части</w:t>
      </w:r>
      <w:r>
        <w:rPr>
          <w:rFonts w:ascii="Times New Roman" w:eastAsia="Times New Roman" w:hAnsi="Times New Roman" w:cs="Times New Roman"/>
          <w:sz w:val="28"/>
          <w:szCs w:val="28"/>
          <w:lang w:eastAsia="ru-RU"/>
        </w:rPr>
        <w:t xml:space="preserve"> </w:t>
      </w:r>
      <w:r w:rsidRPr="00757D06">
        <w:rPr>
          <w:rFonts w:ascii="Times New Roman" w:eastAsia="Times New Roman" w:hAnsi="Times New Roman" w:cs="Times New Roman"/>
          <w:sz w:val="28"/>
          <w:szCs w:val="28"/>
          <w:lang w:eastAsia="ru-RU"/>
        </w:rPr>
        <w:t xml:space="preserve">осуществляется </w:t>
      </w:r>
      <w:r w:rsidR="00C50B5A">
        <w:rPr>
          <w:rFonts w:ascii="Times New Roman" w:eastAsia="Times New Roman" w:hAnsi="Times New Roman" w:cs="Times New Roman"/>
          <w:sz w:val="28"/>
          <w:szCs w:val="28"/>
          <w:lang w:eastAsia="ru-RU"/>
        </w:rPr>
        <w:t xml:space="preserve">прием сигнала на </w:t>
      </w:r>
      <w:r w:rsidR="00DD0ECF">
        <w:rPr>
          <w:rFonts w:ascii="Times New Roman" w:eastAsia="Times New Roman" w:hAnsi="Times New Roman" w:cs="Times New Roman"/>
          <w:sz w:val="28"/>
          <w:szCs w:val="28"/>
          <w:lang w:eastAsia="ru-RU"/>
        </w:rPr>
        <w:t xml:space="preserve">сверхвысоких частотах (СВЧ, </w:t>
      </w:r>
      <w:r w:rsidR="00DD0ECF" w:rsidRPr="00DD0ECF">
        <w:rPr>
          <w:rFonts w:ascii="Times New Roman" w:eastAsia="Times New Roman" w:hAnsi="Times New Roman" w:cs="Times New Roman"/>
          <w:sz w:val="28"/>
          <w:szCs w:val="28"/>
          <w:lang w:eastAsia="ru-RU"/>
        </w:rPr>
        <w:t>радиоволн</w:t>
      </w:r>
      <w:r w:rsidR="00DD0ECF">
        <w:rPr>
          <w:rFonts w:ascii="Times New Roman" w:eastAsia="Times New Roman" w:hAnsi="Times New Roman" w:cs="Times New Roman"/>
          <w:sz w:val="28"/>
          <w:szCs w:val="28"/>
          <w:lang w:eastAsia="ru-RU"/>
        </w:rPr>
        <w:t xml:space="preserve">ы </w:t>
      </w:r>
      <w:r w:rsidR="00DD0ECF" w:rsidRPr="00DD0ECF">
        <w:rPr>
          <w:rFonts w:ascii="Times New Roman" w:eastAsia="Times New Roman" w:hAnsi="Times New Roman" w:cs="Times New Roman"/>
          <w:sz w:val="28"/>
          <w:szCs w:val="28"/>
          <w:lang w:eastAsia="ru-RU"/>
        </w:rPr>
        <w:t>в диапазоне частот от 300 МГц до 300 ГГц</w:t>
      </w:r>
      <w:r w:rsidR="00DD0ECF">
        <w:rPr>
          <w:rFonts w:ascii="Times New Roman" w:eastAsia="Times New Roman" w:hAnsi="Times New Roman" w:cs="Times New Roman"/>
          <w:sz w:val="28"/>
          <w:szCs w:val="28"/>
          <w:lang w:eastAsia="ru-RU"/>
        </w:rPr>
        <w:t>)</w:t>
      </w:r>
      <w:r w:rsidR="00C50B5A" w:rsidRPr="00C50B5A">
        <w:rPr>
          <w:rFonts w:ascii="Times New Roman" w:eastAsia="Times New Roman" w:hAnsi="Times New Roman" w:cs="Times New Roman"/>
          <w:sz w:val="28"/>
          <w:szCs w:val="28"/>
          <w:lang w:eastAsia="ru-RU"/>
        </w:rPr>
        <w:t xml:space="preserve">, </w:t>
      </w:r>
      <w:r w:rsidRPr="00757D06">
        <w:rPr>
          <w:rFonts w:ascii="Times New Roman" w:eastAsia="Times New Roman" w:hAnsi="Times New Roman" w:cs="Times New Roman"/>
          <w:sz w:val="28"/>
          <w:szCs w:val="28"/>
          <w:lang w:eastAsia="ru-RU"/>
        </w:rPr>
        <w:t xml:space="preserve">преобразование частоты, усиление и фильтрация сигнала. </w:t>
      </w:r>
      <w:r w:rsidR="00C50B5A">
        <w:rPr>
          <w:rFonts w:ascii="Times New Roman" w:eastAsia="Times New Roman" w:hAnsi="Times New Roman" w:cs="Times New Roman"/>
          <w:sz w:val="28"/>
          <w:szCs w:val="28"/>
          <w:lang w:eastAsia="ru-RU"/>
        </w:rPr>
        <w:t>На сигнал действуют шумы</w:t>
      </w:r>
      <w:r w:rsidR="00C50B5A" w:rsidRPr="00C50B5A">
        <w:rPr>
          <w:rFonts w:ascii="Times New Roman" w:eastAsia="Times New Roman" w:hAnsi="Times New Roman" w:cs="Times New Roman"/>
          <w:sz w:val="28"/>
          <w:szCs w:val="28"/>
          <w:lang w:eastAsia="ru-RU"/>
        </w:rPr>
        <w:t>,</w:t>
      </w:r>
      <w:r w:rsidR="00C50B5A">
        <w:rPr>
          <w:rFonts w:ascii="Times New Roman" w:eastAsia="Times New Roman" w:hAnsi="Times New Roman" w:cs="Times New Roman"/>
          <w:sz w:val="28"/>
          <w:szCs w:val="28"/>
          <w:lang w:eastAsia="ru-RU"/>
        </w:rPr>
        <w:t xml:space="preserve"> происходит многолучевое распространение в результате </w:t>
      </w:r>
      <w:proofErr w:type="spellStart"/>
      <w:r w:rsidR="00C50B5A">
        <w:rPr>
          <w:rFonts w:ascii="Times New Roman" w:eastAsia="Times New Roman" w:hAnsi="Times New Roman" w:cs="Times New Roman"/>
          <w:sz w:val="28"/>
          <w:szCs w:val="28"/>
          <w:lang w:eastAsia="ru-RU"/>
        </w:rPr>
        <w:t>переотражения</w:t>
      </w:r>
      <w:proofErr w:type="spellEnd"/>
      <w:r w:rsidR="00C50B5A">
        <w:rPr>
          <w:rFonts w:ascii="Times New Roman" w:eastAsia="Times New Roman" w:hAnsi="Times New Roman" w:cs="Times New Roman"/>
          <w:sz w:val="28"/>
          <w:szCs w:val="28"/>
          <w:lang w:eastAsia="ru-RU"/>
        </w:rPr>
        <w:t xml:space="preserve"> о</w:t>
      </w:r>
      <w:r w:rsidR="00DD0ECF">
        <w:rPr>
          <w:rFonts w:ascii="Times New Roman" w:eastAsia="Times New Roman" w:hAnsi="Times New Roman" w:cs="Times New Roman"/>
          <w:sz w:val="28"/>
          <w:szCs w:val="28"/>
          <w:lang w:eastAsia="ru-RU"/>
        </w:rPr>
        <w:t>т</w:t>
      </w:r>
      <w:r w:rsidR="00C50B5A">
        <w:rPr>
          <w:rFonts w:ascii="Times New Roman" w:eastAsia="Times New Roman" w:hAnsi="Times New Roman" w:cs="Times New Roman"/>
          <w:sz w:val="28"/>
          <w:szCs w:val="28"/>
          <w:lang w:eastAsia="ru-RU"/>
        </w:rPr>
        <w:t xml:space="preserve"> протяженных предметов </w:t>
      </w:r>
      <w:r w:rsidR="00DD0ECF">
        <w:rPr>
          <w:rFonts w:ascii="Times New Roman" w:eastAsia="Times New Roman" w:hAnsi="Times New Roman" w:cs="Times New Roman"/>
          <w:sz w:val="28"/>
          <w:szCs w:val="28"/>
          <w:lang w:eastAsia="ru-RU"/>
        </w:rPr>
        <w:t xml:space="preserve">– </w:t>
      </w:r>
      <w:r w:rsidR="00C50B5A">
        <w:rPr>
          <w:rFonts w:ascii="Times New Roman" w:eastAsia="Times New Roman" w:hAnsi="Times New Roman" w:cs="Times New Roman"/>
          <w:sz w:val="28"/>
          <w:szCs w:val="28"/>
          <w:lang w:eastAsia="ru-RU"/>
        </w:rPr>
        <w:t>домов</w:t>
      </w:r>
      <w:r w:rsidR="00DD0ECF">
        <w:rPr>
          <w:rFonts w:ascii="Times New Roman" w:eastAsia="Times New Roman" w:hAnsi="Times New Roman" w:cs="Times New Roman"/>
          <w:sz w:val="28"/>
          <w:szCs w:val="28"/>
          <w:lang w:eastAsia="ru-RU"/>
        </w:rPr>
        <w:t xml:space="preserve">, </w:t>
      </w:r>
      <w:r w:rsidR="00C50B5A">
        <w:rPr>
          <w:rFonts w:ascii="Times New Roman" w:eastAsia="Times New Roman" w:hAnsi="Times New Roman" w:cs="Times New Roman"/>
          <w:sz w:val="28"/>
          <w:szCs w:val="28"/>
          <w:lang w:eastAsia="ru-RU"/>
        </w:rPr>
        <w:t xml:space="preserve">и эффекты смещения частоты </w:t>
      </w:r>
      <w:r w:rsidR="00DD0ECF">
        <w:rPr>
          <w:rFonts w:ascii="Times New Roman" w:eastAsia="Times New Roman" w:hAnsi="Times New Roman" w:cs="Times New Roman"/>
          <w:sz w:val="28"/>
          <w:szCs w:val="28"/>
          <w:lang w:eastAsia="ru-RU"/>
        </w:rPr>
        <w:t xml:space="preserve">– эффект </w:t>
      </w:r>
      <w:r w:rsidR="00C50B5A">
        <w:rPr>
          <w:rFonts w:ascii="Times New Roman" w:eastAsia="Times New Roman" w:hAnsi="Times New Roman" w:cs="Times New Roman"/>
          <w:sz w:val="28"/>
          <w:szCs w:val="28"/>
          <w:lang w:eastAsia="ru-RU"/>
        </w:rPr>
        <w:t>Доплер</w:t>
      </w:r>
      <w:r w:rsidR="00DD0ECF">
        <w:rPr>
          <w:rFonts w:ascii="Times New Roman" w:eastAsia="Times New Roman" w:hAnsi="Times New Roman" w:cs="Times New Roman"/>
          <w:sz w:val="28"/>
          <w:szCs w:val="28"/>
          <w:lang w:eastAsia="ru-RU"/>
        </w:rPr>
        <w:t>а</w:t>
      </w:r>
      <w:r w:rsidR="00C50B5A">
        <w:rPr>
          <w:rFonts w:ascii="Times New Roman" w:eastAsia="Times New Roman" w:hAnsi="Times New Roman" w:cs="Times New Roman"/>
          <w:sz w:val="28"/>
          <w:szCs w:val="28"/>
          <w:lang w:eastAsia="ru-RU"/>
        </w:rPr>
        <w:t xml:space="preserve">. В результате </w:t>
      </w:r>
      <w:r w:rsidR="00DD0ECF">
        <w:rPr>
          <w:rFonts w:ascii="Times New Roman" w:eastAsia="Times New Roman" w:hAnsi="Times New Roman" w:cs="Times New Roman"/>
          <w:sz w:val="28"/>
          <w:szCs w:val="28"/>
          <w:lang w:eastAsia="ru-RU"/>
        </w:rPr>
        <w:t xml:space="preserve">частоты, несущие полезную информацию, </w:t>
      </w:r>
      <w:r w:rsidR="00C50B5A">
        <w:rPr>
          <w:rFonts w:ascii="Times New Roman" w:eastAsia="Times New Roman" w:hAnsi="Times New Roman" w:cs="Times New Roman"/>
          <w:sz w:val="28"/>
          <w:szCs w:val="28"/>
          <w:lang w:eastAsia="ru-RU"/>
        </w:rPr>
        <w:t>накладываются друг н</w:t>
      </w:r>
      <w:r w:rsidR="00960505">
        <w:rPr>
          <w:rFonts w:ascii="Times New Roman" w:eastAsia="Times New Roman" w:hAnsi="Times New Roman" w:cs="Times New Roman"/>
          <w:sz w:val="28"/>
          <w:szCs w:val="28"/>
          <w:lang w:eastAsia="ru-RU"/>
        </w:rPr>
        <w:t>а друга</w:t>
      </w:r>
      <w:r w:rsidR="00DD0ECF" w:rsidRPr="00DD0ECF">
        <w:rPr>
          <w:rFonts w:ascii="Times New Roman" w:eastAsia="Times New Roman" w:hAnsi="Times New Roman" w:cs="Times New Roman"/>
          <w:sz w:val="28"/>
          <w:szCs w:val="28"/>
          <w:lang w:eastAsia="ru-RU"/>
        </w:rPr>
        <w:t>;</w:t>
      </w:r>
      <w:r w:rsidR="00960505">
        <w:rPr>
          <w:rFonts w:ascii="Times New Roman" w:eastAsia="Times New Roman" w:hAnsi="Times New Roman" w:cs="Times New Roman"/>
          <w:sz w:val="28"/>
          <w:szCs w:val="28"/>
          <w:lang w:eastAsia="ru-RU"/>
        </w:rPr>
        <w:t xml:space="preserve"> происходит потеря инфо</w:t>
      </w:r>
      <w:r w:rsidR="00C50B5A">
        <w:rPr>
          <w:rFonts w:ascii="Times New Roman" w:eastAsia="Times New Roman" w:hAnsi="Times New Roman" w:cs="Times New Roman"/>
          <w:sz w:val="28"/>
          <w:szCs w:val="28"/>
          <w:lang w:eastAsia="ru-RU"/>
        </w:rPr>
        <w:t>рмации</w:t>
      </w:r>
      <w:r w:rsidR="00960505">
        <w:rPr>
          <w:rFonts w:ascii="Times New Roman" w:eastAsia="Times New Roman" w:hAnsi="Times New Roman" w:cs="Times New Roman"/>
          <w:sz w:val="28"/>
          <w:szCs w:val="28"/>
          <w:lang w:eastAsia="ru-RU"/>
        </w:rPr>
        <w:t xml:space="preserve">. Для решения этих проблем используется технология </w:t>
      </w:r>
      <w:r w:rsidR="00960505">
        <w:rPr>
          <w:rFonts w:ascii="Times New Roman" w:eastAsia="Times New Roman" w:hAnsi="Times New Roman" w:cs="Times New Roman"/>
          <w:sz w:val="28"/>
          <w:szCs w:val="28"/>
          <w:lang w:val="en-US" w:eastAsia="ru-RU"/>
        </w:rPr>
        <w:t>OFDM</w:t>
      </w:r>
      <w:r w:rsidR="00960505" w:rsidRPr="00960505">
        <w:rPr>
          <w:rFonts w:ascii="Times New Roman" w:eastAsia="Times New Roman" w:hAnsi="Times New Roman" w:cs="Times New Roman"/>
          <w:sz w:val="28"/>
          <w:szCs w:val="28"/>
          <w:lang w:eastAsia="ru-RU"/>
        </w:rPr>
        <w:t>.</w:t>
      </w:r>
      <w:r w:rsidR="00C50B5A">
        <w:rPr>
          <w:rFonts w:ascii="Times New Roman" w:eastAsia="Times New Roman" w:hAnsi="Times New Roman" w:cs="Times New Roman"/>
          <w:sz w:val="28"/>
          <w:szCs w:val="28"/>
          <w:lang w:eastAsia="ru-RU"/>
        </w:rPr>
        <w:t xml:space="preserve"> </w:t>
      </w:r>
    </w:p>
    <w:p w:rsidR="00960505" w:rsidRPr="000C478E" w:rsidRDefault="00AB677F" w:rsidP="00B44439">
      <w:pPr>
        <w:spacing w:line="360" w:lineRule="auto"/>
        <w:ind w:firstLine="709"/>
        <w:rPr>
          <w:rFonts w:ascii="Times New Roman" w:eastAsia="Times New Roman" w:hAnsi="Times New Roman" w:cs="Times New Roman"/>
          <w:bCs/>
          <w:sz w:val="28"/>
          <w:szCs w:val="28"/>
          <w:lang w:eastAsia="ru-RU"/>
        </w:rPr>
      </w:pPr>
      <w:proofErr w:type="gramStart"/>
      <w:r>
        <w:rPr>
          <w:rFonts w:ascii="Times New Roman" w:eastAsia="Times New Roman" w:hAnsi="Times New Roman" w:cs="Times New Roman"/>
          <w:sz w:val="28"/>
          <w:szCs w:val="28"/>
          <w:lang w:val="en-US" w:eastAsia="ru-RU"/>
        </w:rPr>
        <w:t>OFDM</w:t>
      </w:r>
      <w:r>
        <w:rPr>
          <w:rFonts w:ascii="Times New Roman" w:eastAsia="Times New Roman" w:hAnsi="Times New Roman" w:cs="Times New Roman"/>
          <w:sz w:val="28"/>
          <w:szCs w:val="28"/>
          <w:lang w:eastAsia="ru-RU"/>
        </w:rPr>
        <w:t xml:space="preserve"> (</w:t>
      </w:r>
      <w:r w:rsidRPr="00AB677F">
        <w:rPr>
          <w:rFonts w:ascii="Times New Roman" w:eastAsia="Times New Roman" w:hAnsi="Times New Roman" w:cs="Times New Roman"/>
          <w:sz w:val="28"/>
          <w:szCs w:val="28"/>
          <w:lang w:eastAsia="ru-RU"/>
        </w:rPr>
        <w:t>мультиплексирование с ортогональным частотным разделением каналов</w:t>
      </w:r>
      <w:r>
        <w:rPr>
          <w:rFonts w:ascii="Times New Roman" w:eastAsia="Times New Roman" w:hAnsi="Times New Roman" w:cs="Times New Roman"/>
          <w:sz w:val="28"/>
          <w:szCs w:val="28"/>
          <w:lang w:eastAsia="ru-RU"/>
        </w:rPr>
        <w:t>) –</w:t>
      </w:r>
      <w:r w:rsidR="00960505">
        <w:rPr>
          <w:rFonts w:ascii="Times New Roman" w:eastAsia="Times New Roman" w:hAnsi="Times New Roman" w:cs="Times New Roman"/>
          <w:sz w:val="28"/>
          <w:szCs w:val="28"/>
          <w:lang w:eastAsia="ru-RU"/>
        </w:rPr>
        <w:t xml:space="preserve"> технология цифровой связи</w:t>
      </w:r>
      <w:r w:rsidR="00960505" w:rsidRPr="00960505">
        <w:rPr>
          <w:rFonts w:ascii="Times New Roman" w:eastAsia="Times New Roman" w:hAnsi="Times New Roman" w:cs="Times New Roman"/>
          <w:sz w:val="28"/>
          <w:szCs w:val="28"/>
          <w:lang w:eastAsia="ru-RU"/>
        </w:rPr>
        <w:t>,</w:t>
      </w:r>
      <w:r w:rsidR="00960505">
        <w:rPr>
          <w:rFonts w:ascii="Times New Roman" w:eastAsia="Times New Roman" w:hAnsi="Times New Roman" w:cs="Times New Roman"/>
          <w:sz w:val="28"/>
          <w:szCs w:val="28"/>
          <w:lang w:eastAsia="ru-RU"/>
        </w:rPr>
        <w:t xml:space="preserve"> в которой сигнал СВЧ</w:t>
      </w:r>
      <w:r w:rsidRPr="00AB677F">
        <w:rPr>
          <w:rFonts w:ascii="Times New Roman" w:eastAsia="Times New Roman" w:hAnsi="Times New Roman" w:cs="Times New Roman"/>
          <w:sz w:val="28"/>
          <w:szCs w:val="28"/>
          <w:lang w:eastAsia="ru-RU"/>
        </w:rPr>
        <w:t xml:space="preserve"> </w:t>
      </w:r>
      <w:r w:rsidR="00960505">
        <w:rPr>
          <w:rFonts w:ascii="Times New Roman" w:eastAsia="Times New Roman" w:hAnsi="Times New Roman" w:cs="Times New Roman"/>
          <w:sz w:val="28"/>
          <w:szCs w:val="28"/>
          <w:lang w:eastAsia="ru-RU"/>
        </w:rPr>
        <w:t>образуется из</w:t>
      </w:r>
      <w:r w:rsidRPr="00AB677F">
        <w:rPr>
          <w:rFonts w:ascii="Times New Roman" w:eastAsia="Times New Roman" w:hAnsi="Times New Roman" w:cs="Times New Roman"/>
          <w:sz w:val="28"/>
          <w:szCs w:val="28"/>
          <w:lang w:eastAsia="ru-RU"/>
        </w:rPr>
        <w:t xml:space="preserve"> большого количества близко расположенных </w:t>
      </w:r>
      <w:r w:rsidR="00960505">
        <w:rPr>
          <w:rFonts w:ascii="Times New Roman" w:eastAsia="Times New Roman" w:hAnsi="Times New Roman" w:cs="Times New Roman"/>
          <w:sz w:val="28"/>
          <w:szCs w:val="28"/>
          <w:lang w:eastAsia="ru-RU"/>
        </w:rPr>
        <w:t xml:space="preserve">низкочастотных </w:t>
      </w:r>
      <w:r w:rsidRPr="00AB677F">
        <w:rPr>
          <w:rFonts w:ascii="Times New Roman" w:eastAsia="Times New Roman" w:hAnsi="Times New Roman" w:cs="Times New Roman"/>
          <w:sz w:val="28"/>
          <w:szCs w:val="28"/>
          <w:lang w:eastAsia="ru-RU"/>
        </w:rPr>
        <w:lastRenderedPageBreak/>
        <w:t xml:space="preserve">ортогональных </w:t>
      </w:r>
      <w:proofErr w:type="spellStart"/>
      <w:r w:rsidRPr="00AB677F">
        <w:rPr>
          <w:rFonts w:ascii="Times New Roman" w:eastAsia="Times New Roman" w:hAnsi="Times New Roman" w:cs="Times New Roman"/>
          <w:sz w:val="28"/>
          <w:szCs w:val="28"/>
          <w:lang w:eastAsia="ru-RU"/>
        </w:rPr>
        <w:t>поднесущих</w:t>
      </w:r>
      <w:proofErr w:type="spellEnd"/>
      <w:r w:rsidR="000C478E">
        <w:rPr>
          <w:rFonts w:ascii="Times New Roman" w:eastAsia="Times New Roman" w:hAnsi="Times New Roman" w:cs="Times New Roman"/>
          <w:sz w:val="28"/>
          <w:szCs w:val="28"/>
          <w:lang w:eastAsia="ru-RU"/>
        </w:rPr>
        <w:t xml:space="preserve"> – частот,</w:t>
      </w:r>
      <w:r w:rsidR="00960505">
        <w:rPr>
          <w:rFonts w:ascii="Times New Roman" w:eastAsia="Times New Roman" w:hAnsi="Times New Roman" w:cs="Times New Roman"/>
          <w:sz w:val="28"/>
          <w:szCs w:val="28"/>
          <w:lang w:eastAsia="ru-RU"/>
        </w:rPr>
        <w:t xml:space="preserve"> которые занимают ограниченную полосу</w:t>
      </w:r>
      <w:r w:rsidRPr="00AB677F">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 xml:space="preserve"> </w:t>
      </w:r>
      <w:r w:rsidR="00960505">
        <w:rPr>
          <w:rFonts w:ascii="Times New Roman" w:eastAsia="Times New Roman" w:hAnsi="Times New Roman" w:cs="Times New Roman"/>
          <w:sz w:val="28"/>
          <w:szCs w:val="28"/>
          <w:lang w:eastAsia="ru-RU"/>
        </w:rPr>
        <w:t>С</w:t>
      </w:r>
      <w:r w:rsidR="00700CC3">
        <w:rPr>
          <w:rFonts w:ascii="Times New Roman" w:eastAsia="Times New Roman" w:hAnsi="Times New Roman" w:cs="Times New Roman"/>
          <w:sz w:val="28"/>
          <w:szCs w:val="28"/>
          <w:lang w:eastAsia="ru-RU"/>
        </w:rPr>
        <w:t xml:space="preserve">пектры разных </w:t>
      </w:r>
      <w:proofErr w:type="spellStart"/>
      <w:r w:rsidR="00700CC3">
        <w:rPr>
          <w:rFonts w:ascii="Times New Roman" w:eastAsia="Times New Roman" w:hAnsi="Times New Roman" w:cs="Times New Roman"/>
          <w:sz w:val="28"/>
          <w:szCs w:val="28"/>
          <w:lang w:eastAsia="ru-RU"/>
        </w:rPr>
        <w:t>поднесущих</w:t>
      </w:r>
      <w:proofErr w:type="spellEnd"/>
      <w:r w:rsidR="00700CC3">
        <w:rPr>
          <w:rFonts w:ascii="Times New Roman" w:eastAsia="Times New Roman" w:hAnsi="Times New Roman" w:cs="Times New Roman"/>
          <w:sz w:val="28"/>
          <w:szCs w:val="28"/>
          <w:lang w:eastAsia="ru-RU"/>
        </w:rPr>
        <w:t xml:space="preserve"> перекрываются, но </w:t>
      </w:r>
      <w:r w:rsidR="00960505">
        <w:rPr>
          <w:rFonts w:ascii="Times New Roman" w:eastAsia="Times New Roman" w:hAnsi="Times New Roman" w:cs="Times New Roman"/>
          <w:sz w:val="28"/>
          <w:szCs w:val="28"/>
          <w:lang w:eastAsia="ru-RU"/>
        </w:rPr>
        <w:t xml:space="preserve">не мешают друг другу </w:t>
      </w:r>
      <w:proofErr w:type="gramStart"/>
      <w:r w:rsidR="00960505">
        <w:rPr>
          <w:rFonts w:ascii="Times New Roman" w:eastAsia="Times New Roman" w:hAnsi="Times New Roman" w:cs="Times New Roman"/>
          <w:sz w:val="28"/>
          <w:szCs w:val="28"/>
          <w:lang w:eastAsia="ru-RU"/>
        </w:rPr>
        <w:t>в</w:t>
      </w:r>
      <w:r w:rsidR="000C478E">
        <w:rPr>
          <w:rFonts w:ascii="Times New Roman" w:eastAsia="Times New Roman" w:hAnsi="Times New Roman" w:cs="Times New Roman"/>
          <w:sz w:val="28"/>
          <w:szCs w:val="28"/>
          <w:lang w:eastAsia="ru-RU"/>
        </w:rPr>
        <w:t xml:space="preserve"> </w:t>
      </w:r>
      <w:r w:rsidR="00960505">
        <w:rPr>
          <w:rFonts w:ascii="Times New Roman" w:eastAsia="Times New Roman" w:hAnsi="Times New Roman" w:cs="Times New Roman"/>
          <w:sz w:val="28"/>
          <w:szCs w:val="28"/>
          <w:lang w:eastAsia="ru-RU"/>
        </w:rPr>
        <w:t>следствии</w:t>
      </w:r>
      <w:proofErr w:type="gramEnd"/>
      <w:r w:rsidR="00960505">
        <w:rPr>
          <w:rFonts w:ascii="Times New Roman" w:eastAsia="Times New Roman" w:hAnsi="Times New Roman" w:cs="Times New Roman"/>
          <w:sz w:val="28"/>
          <w:szCs w:val="28"/>
          <w:lang w:eastAsia="ru-RU"/>
        </w:rPr>
        <w:t xml:space="preserve"> правильного выбора временного интервала</w:t>
      </w:r>
      <w:r w:rsidR="00960505" w:rsidRPr="00960505">
        <w:rPr>
          <w:rFonts w:ascii="Times New Roman" w:eastAsia="Times New Roman" w:hAnsi="Times New Roman" w:cs="Times New Roman"/>
          <w:sz w:val="28"/>
          <w:szCs w:val="28"/>
          <w:lang w:eastAsia="ru-RU"/>
        </w:rPr>
        <w:t>,</w:t>
      </w:r>
      <w:r w:rsidR="00960505">
        <w:rPr>
          <w:rFonts w:ascii="Times New Roman" w:eastAsia="Times New Roman" w:hAnsi="Times New Roman" w:cs="Times New Roman"/>
          <w:sz w:val="28"/>
          <w:szCs w:val="28"/>
          <w:lang w:eastAsia="ru-RU"/>
        </w:rPr>
        <w:t xml:space="preserve"> на котором все частоты кратны и ортогональны друг другу. </w:t>
      </w:r>
      <w:proofErr w:type="gramStart"/>
      <w:r w:rsidR="00960505">
        <w:rPr>
          <w:rFonts w:ascii="Times New Roman" w:eastAsia="Times New Roman" w:hAnsi="Times New Roman" w:cs="Times New Roman"/>
          <w:sz w:val="28"/>
          <w:szCs w:val="28"/>
          <w:lang w:val="en-US" w:eastAsia="ru-RU"/>
        </w:rPr>
        <w:t>OFDM</w:t>
      </w:r>
      <w:r w:rsidR="00960505">
        <w:rPr>
          <w:rFonts w:ascii="Times New Roman" w:eastAsia="Times New Roman" w:hAnsi="Times New Roman" w:cs="Times New Roman"/>
          <w:sz w:val="28"/>
          <w:szCs w:val="28"/>
          <w:lang w:eastAsia="ru-RU"/>
        </w:rPr>
        <w:t xml:space="preserve"> сигнал представлен на рис.</w:t>
      </w:r>
      <w:proofErr w:type="gramEnd"/>
      <w:r w:rsidR="000C478E">
        <w:rPr>
          <w:rFonts w:ascii="Times New Roman" w:eastAsia="Times New Roman" w:hAnsi="Times New Roman" w:cs="Times New Roman"/>
          <w:b/>
          <w:bCs/>
          <w:sz w:val="28"/>
          <w:szCs w:val="28"/>
          <w:lang w:eastAsia="ru-RU"/>
        </w:rPr>
        <w:t xml:space="preserve"> </w:t>
      </w:r>
      <w:r w:rsidR="000C478E">
        <w:rPr>
          <w:rFonts w:ascii="Times New Roman" w:eastAsia="Times New Roman" w:hAnsi="Times New Roman" w:cs="Times New Roman"/>
          <w:bCs/>
          <w:sz w:val="28"/>
          <w:szCs w:val="28"/>
          <w:lang w:eastAsia="ru-RU"/>
        </w:rPr>
        <w:t>2</w:t>
      </w:r>
      <w:r w:rsidR="00960505" w:rsidRPr="00960505">
        <w:rPr>
          <w:rFonts w:ascii="Times New Roman" w:eastAsia="Times New Roman" w:hAnsi="Times New Roman" w:cs="Times New Roman"/>
          <w:bCs/>
          <w:sz w:val="28"/>
          <w:szCs w:val="28"/>
          <w:lang w:eastAsia="ru-RU"/>
        </w:rPr>
        <w:t>.</w:t>
      </w:r>
    </w:p>
    <w:p w:rsidR="00700CC3" w:rsidRPr="00960505" w:rsidRDefault="00700CC3" w:rsidP="00B44439">
      <w:pPr>
        <w:shd w:val="clear" w:color="auto" w:fill="FFFFFF"/>
        <w:spacing w:line="360" w:lineRule="auto"/>
        <w:rPr>
          <w:rFonts w:ascii="Times New Roman" w:eastAsia="Times New Roman" w:hAnsi="Times New Roman" w:cs="Times New Roman"/>
          <w:b/>
          <w:bCs/>
          <w:sz w:val="28"/>
          <w:szCs w:val="28"/>
          <w:lang w:eastAsia="ru-RU"/>
        </w:rPr>
      </w:pPr>
      <w:r w:rsidRPr="00700CC3">
        <w:rPr>
          <w:rFonts w:ascii="Times New Roman" w:eastAsia="Times New Roman" w:hAnsi="Times New Roman" w:cs="Times New Roman"/>
          <w:b/>
          <w:bCs/>
          <w:noProof/>
          <w:sz w:val="28"/>
          <w:szCs w:val="28"/>
          <w:lang w:eastAsia="ru-RU"/>
        </w:rPr>
        <w:drawing>
          <wp:inline distT="0" distB="0" distL="0" distR="0">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0425" cy="2640330"/>
                    </a:xfrm>
                    <a:prstGeom prst="rect">
                      <a:avLst/>
                    </a:prstGeom>
                  </pic:spPr>
                </pic:pic>
              </a:graphicData>
            </a:graphic>
          </wp:inline>
        </w:drawing>
      </w:r>
    </w:p>
    <w:p w:rsidR="00EC60D7" w:rsidRPr="000C478E" w:rsidRDefault="00960505" w:rsidP="00B44439">
      <w:pPr>
        <w:shd w:val="clear" w:color="auto" w:fill="FFFFFF"/>
        <w:spacing w:line="360" w:lineRule="auto"/>
        <w:jc w:val="center"/>
        <w:rPr>
          <w:rFonts w:ascii="Times New Roman" w:eastAsia="Times New Roman" w:hAnsi="Times New Roman" w:cs="Times New Roman"/>
          <w:bCs/>
          <w:i/>
          <w:iCs/>
          <w:sz w:val="28"/>
          <w:szCs w:val="28"/>
          <w:lang w:eastAsia="ru-RU"/>
        </w:rPr>
      </w:pPr>
      <w:r w:rsidRPr="000C478E">
        <w:rPr>
          <w:rFonts w:ascii="Times New Roman" w:eastAsia="Times New Roman" w:hAnsi="Times New Roman" w:cs="Times New Roman"/>
          <w:bCs/>
          <w:i/>
          <w:iCs/>
          <w:sz w:val="28"/>
          <w:szCs w:val="28"/>
          <w:lang w:eastAsia="ru-RU"/>
        </w:rPr>
        <w:t xml:space="preserve">Рис. </w:t>
      </w:r>
      <w:r w:rsidR="000C478E" w:rsidRPr="000C478E">
        <w:rPr>
          <w:rFonts w:ascii="Times New Roman" w:eastAsia="Times New Roman" w:hAnsi="Times New Roman" w:cs="Times New Roman"/>
          <w:bCs/>
          <w:i/>
          <w:iCs/>
          <w:sz w:val="28"/>
          <w:szCs w:val="28"/>
          <w:lang w:eastAsia="ru-RU"/>
        </w:rPr>
        <w:t>2</w:t>
      </w:r>
      <w:r w:rsidRPr="000C478E">
        <w:rPr>
          <w:rFonts w:ascii="Times New Roman" w:eastAsia="Times New Roman" w:hAnsi="Times New Roman" w:cs="Times New Roman"/>
          <w:bCs/>
          <w:i/>
          <w:iCs/>
          <w:sz w:val="28"/>
          <w:szCs w:val="28"/>
          <w:lang w:eastAsia="ru-RU"/>
        </w:rPr>
        <w:t xml:space="preserve">. Структура </w:t>
      </w:r>
      <w:r w:rsidRPr="000C478E">
        <w:rPr>
          <w:rFonts w:ascii="Times New Roman" w:eastAsia="Times New Roman" w:hAnsi="Times New Roman" w:cs="Times New Roman"/>
          <w:bCs/>
          <w:i/>
          <w:iCs/>
          <w:sz w:val="28"/>
          <w:szCs w:val="28"/>
          <w:lang w:val="en-US" w:eastAsia="ru-RU"/>
        </w:rPr>
        <w:t>OFDM</w:t>
      </w:r>
      <w:r w:rsidRPr="000C478E">
        <w:rPr>
          <w:rFonts w:ascii="Times New Roman" w:eastAsia="Times New Roman" w:hAnsi="Times New Roman" w:cs="Times New Roman"/>
          <w:bCs/>
          <w:i/>
          <w:iCs/>
          <w:sz w:val="28"/>
          <w:szCs w:val="28"/>
          <w:lang w:eastAsia="ru-RU"/>
        </w:rPr>
        <w:t xml:space="preserve"> сигнала</w:t>
      </w:r>
    </w:p>
    <w:p w:rsidR="00960505" w:rsidRPr="00E66829" w:rsidRDefault="00960505" w:rsidP="00B44439">
      <w:pPr>
        <w:pStyle w:val="ac"/>
        <w:spacing w:after="160" w:line="360" w:lineRule="auto"/>
        <w:ind w:firstLine="709"/>
        <w:rPr>
          <w:rFonts w:ascii="Times New Roman" w:hAnsi="Times New Roman" w:cs="Times New Roman"/>
          <w:sz w:val="28"/>
          <w:szCs w:val="28"/>
          <w:lang w:eastAsia="ru-RU"/>
        </w:rPr>
      </w:pPr>
      <w:r w:rsidRPr="00960505">
        <w:rPr>
          <w:rFonts w:ascii="Times New Roman" w:hAnsi="Times New Roman" w:cs="Times New Roman"/>
          <w:sz w:val="28"/>
          <w:szCs w:val="28"/>
          <w:lang w:eastAsia="ru-RU"/>
        </w:rPr>
        <w:t xml:space="preserve">Прямоугольные импульсы </w:t>
      </w:r>
      <w:proofErr w:type="spellStart"/>
      <w:r w:rsidRPr="00960505">
        <w:rPr>
          <w:rFonts w:ascii="Times New Roman" w:hAnsi="Times New Roman" w:cs="Times New Roman"/>
          <w:sz w:val="28"/>
          <w:szCs w:val="28"/>
          <w:lang w:eastAsia="ru-RU"/>
        </w:rPr>
        <w:t>широкополосны</w:t>
      </w:r>
      <w:proofErr w:type="spellEnd"/>
      <w:r w:rsidRPr="00960505">
        <w:rPr>
          <w:rFonts w:ascii="Times New Roman" w:hAnsi="Times New Roman" w:cs="Times New Roman"/>
          <w:sz w:val="28"/>
          <w:szCs w:val="28"/>
          <w:lang w:eastAsia="ru-RU"/>
        </w:rPr>
        <w:t xml:space="preserve"> (занимают широки</w:t>
      </w:r>
      <w:r w:rsidR="000C478E">
        <w:rPr>
          <w:rFonts w:ascii="Times New Roman" w:hAnsi="Times New Roman" w:cs="Times New Roman"/>
          <w:sz w:val="28"/>
          <w:szCs w:val="28"/>
          <w:lang w:eastAsia="ru-RU"/>
        </w:rPr>
        <w:t>й</w:t>
      </w:r>
      <w:r w:rsidR="007F3937">
        <w:rPr>
          <w:rFonts w:ascii="Times New Roman" w:hAnsi="Times New Roman" w:cs="Times New Roman"/>
          <w:sz w:val="28"/>
          <w:szCs w:val="28"/>
          <w:lang w:eastAsia="ru-RU"/>
        </w:rPr>
        <w:t xml:space="preserve"> с</w:t>
      </w:r>
      <w:r w:rsidRPr="00960505">
        <w:rPr>
          <w:rFonts w:ascii="Times New Roman" w:hAnsi="Times New Roman" w:cs="Times New Roman"/>
          <w:sz w:val="28"/>
          <w:szCs w:val="28"/>
          <w:lang w:eastAsia="ru-RU"/>
        </w:rPr>
        <w:t>пектр), поэтому для передачи по узкому каналу их заменяют суммой синусоидальных волн</w:t>
      </w:r>
      <w:r w:rsidR="00896B02">
        <w:rPr>
          <w:rFonts w:ascii="Times New Roman" w:hAnsi="Times New Roman" w:cs="Times New Roman"/>
          <w:sz w:val="28"/>
          <w:szCs w:val="28"/>
          <w:lang w:eastAsia="ru-RU"/>
        </w:rPr>
        <w:t xml:space="preserve"> (частот)</w:t>
      </w:r>
      <w:r w:rsidRPr="00960505">
        <w:rPr>
          <w:rFonts w:ascii="Times New Roman" w:hAnsi="Times New Roman" w:cs="Times New Roman"/>
          <w:sz w:val="28"/>
          <w:szCs w:val="28"/>
          <w:lang w:eastAsia="ru-RU"/>
        </w:rPr>
        <w:t xml:space="preserve"> в полосе</w:t>
      </w:r>
      <w:r w:rsidR="00896B02">
        <w:rPr>
          <w:rFonts w:ascii="Times New Roman" w:hAnsi="Times New Roman" w:cs="Times New Roman"/>
          <w:sz w:val="28"/>
          <w:szCs w:val="28"/>
          <w:lang w:eastAsia="ru-RU"/>
        </w:rPr>
        <w:t xml:space="preserve"> текущей</w:t>
      </w:r>
      <w:r w:rsidRPr="00960505">
        <w:rPr>
          <w:rFonts w:ascii="Times New Roman" w:hAnsi="Times New Roman" w:cs="Times New Roman"/>
          <w:sz w:val="28"/>
          <w:szCs w:val="28"/>
          <w:lang w:eastAsia="ru-RU"/>
        </w:rPr>
        <w:t xml:space="preserve"> </w:t>
      </w:r>
      <w:proofErr w:type="spellStart"/>
      <w:r w:rsidRPr="00960505">
        <w:rPr>
          <w:rFonts w:ascii="Times New Roman" w:hAnsi="Times New Roman" w:cs="Times New Roman"/>
          <w:sz w:val="28"/>
          <w:szCs w:val="28"/>
          <w:lang w:eastAsia="ru-RU"/>
        </w:rPr>
        <w:t>поднесущей</w:t>
      </w:r>
      <w:proofErr w:type="spellEnd"/>
      <w:r w:rsidRPr="00960505">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Сколько нужно таких </w:t>
      </w:r>
      <w:r w:rsidR="004A2876">
        <w:rPr>
          <w:rFonts w:ascii="Times New Roman" w:hAnsi="Times New Roman" w:cs="Times New Roman"/>
          <w:sz w:val="28"/>
          <w:szCs w:val="28"/>
          <w:lang w:eastAsia="ru-RU"/>
        </w:rPr>
        <w:t>волн</w:t>
      </w:r>
      <w:r w:rsidRPr="00960505">
        <w:rPr>
          <w:rFonts w:ascii="Times New Roman" w:hAnsi="Times New Roman" w:cs="Times New Roman"/>
          <w:sz w:val="28"/>
          <w:szCs w:val="28"/>
          <w:lang w:eastAsia="ru-RU"/>
        </w:rPr>
        <w:t>?</w:t>
      </w:r>
      <w:r w:rsidR="00896B02">
        <w:rPr>
          <w:rFonts w:ascii="Times New Roman" w:hAnsi="Times New Roman" w:cs="Times New Roman"/>
          <w:sz w:val="28"/>
          <w:szCs w:val="28"/>
          <w:lang w:eastAsia="ru-RU"/>
        </w:rPr>
        <w:t xml:space="preserve"> О</w:t>
      </w:r>
      <w:r>
        <w:rPr>
          <w:rFonts w:ascii="Times New Roman" w:hAnsi="Times New Roman" w:cs="Times New Roman"/>
          <w:sz w:val="28"/>
          <w:szCs w:val="28"/>
          <w:lang w:eastAsia="ru-RU"/>
        </w:rPr>
        <w:t>твет</w:t>
      </w:r>
      <w:r w:rsidR="00896B02">
        <w:rPr>
          <w:rFonts w:ascii="Times New Roman" w:hAnsi="Times New Roman" w:cs="Times New Roman"/>
          <w:sz w:val="28"/>
          <w:szCs w:val="28"/>
          <w:lang w:eastAsia="ru-RU"/>
        </w:rPr>
        <w:t xml:space="preserve">ить на данный вопрос можно, разложив прямоугольный импульс в ряд Фурье. Используя 8 частот, получится приближение, показанное на рис. 3, оно напоминает начальный сигнал, </w:t>
      </w:r>
      <w:r w:rsidR="00115390">
        <w:rPr>
          <w:rFonts w:ascii="Times New Roman" w:hAnsi="Times New Roman" w:cs="Times New Roman"/>
          <w:sz w:val="28"/>
          <w:szCs w:val="28"/>
          <w:lang w:eastAsia="ru-RU"/>
        </w:rPr>
        <w:t>но не в полной мере его отражает.</w:t>
      </w:r>
      <w:r w:rsidR="00E66829">
        <w:rPr>
          <w:rFonts w:ascii="Times New Roman" w:hAnsi="Times New Roman" w:cs="Times New Roman"/>
          <w:sz w:val="28"/>
          <w:szCs w:val="28"/>
          <w:lang w:eastAsia="ru-RU"/>
        </w:rPr>
        <w:t xml:space="preserve"> </w:t>
      </w:r>
      <w:r w:rsidR="00115390">
        <w:rPr>
          <w:rFonts w:ascii="Times New Roman" w:hAnsi="Times New Roman" w:cs="Times New Roman"/>
          <w:sz w:val="28"/>
          <w:szCs w:val="28"/>
          <w:lang w:eastAsia="ru-RU"/>
        </w:rPr>
        <w:t>Х</w:t>
      </w:r>
      <w:r w:rsidR="00E66829">
        <w:rPr>
          <w:rFonts w:ascii="Times New Roman" w:hAnsi="Times New Roman" w:cs="Times New Roman"/>
          <w:sz w:val="28"/>
          <w:szCs w:val="28"/>
          <w:lang w:eastAsia="ru-RU"/>
        </w:rPr>
        <w:t>орошее приближение</w:t>
      </w:r>
      <w:r w:rsidR="00896B02">
        <w:rPr>
          <w:rFonts w:ascii="Times New Roman" w:hAnsi="Times New Roman" w:cs="Times New Roman"/>
          <w:sz w:val="28"/>
          <w:szCs w:val="28"/>
          <w:lang w:eastAsia="ru-RU"/>
        </w:rPr>
        <w:t xml:space="preserve"> к истинному виду сигнала</w:t>
      </w:r>
      <w:r w:rsidR="00E66829">
        <w:rPr>
          <w:rFonts w:ascii="Times New Roman" w:hAnsi="Times New Roman" w:cs="Times New Roman"/>
          <w:sz w:val="28"/>
          <w:szCs w:val="28"/>
          <w:lang w:eastAsia="ru-RU"/>
        </w:rPr>
        <w:t xml:space="preserve"> достигается при</w:t>
      </w:r>
      <w:r w:rsidR="004A2876" w:rsidRPr="004A2876">
        <w:rPr>
          <w:rFonts w:ascii="Times New Roman" w:hAnsi="Times New Roman" w:cs="Times New Roman"/>
          <w:sz w:val="28"/>
          <w:szCs w:val="28"/>
          <w:lang w:eastAsia="ru-RU"/>
        </w:rPr>
        <w:t xml:space="preserve"> </w:t>
      </w:r>
      <w:r w:rsidR="00115390">
        <w:rPr>
          <w:rFonts w:ascii="Times New Roman" w:hAnsi="Times New Roman" w:cs="Times New Roman"/>
          <w:sz w:val="28"/>
          <w:szCs w:val="28"/>
          <w:lang w:eastAsia="ru-RU"/>
        </w:rPr>
        <w:t xml:space="preserve">использовании </w:t>
      </w:r>
      <w:r w:rsidR="00E66829" w:rsidRPr="00E66829">
        <w:rPr>
          <w:rFonts w:ascii="Times New Roman" w:hAnsi="Times New Roman" w:cs="Times New Roman"/>
          <w:sz w:val="28"/>
          <w:szCs w:val="28"/>
          <w:lang w:eastAsia="ru-RU"/>
        </w:rPr>
        <w:t>64</w:t>
      </w:r>
      <w:r w:rsidR="00115390">
        <w:rPr>
          <w:rFonts w:ascii="Times New Roman" w:hAnsi="Times New Roman" w:cs="Times New Roman"/>
          <w:sz w:val="28"/>
          <w:szCs w:val="28"/>
          <w:lang w:eastAsia="ru-RU"/>
        </w:rPr>
        <w:t xml:space="preserve"> частот или более, как представлено на рис. 4.</w:t>
      </w:r>
    </w:p>
    <w:p w:rsidR="00E66829" w:rsidRPr="00115390" w:rsidRDefault="00E66829" w:rsidP="00B44439">
      <w:pPr>
        <w:pStyle w:val="ac"/>
        <w:spacing w:after="160" w:line="360" w:lineRule="auto"/>
        <w:jc w:val="center"/>
        <w:rPr>
          <w:rFonts w:ascii="Times New Roman" w:hAnsi="Times New Roman" w:cs="Times New Roman"/>
          <w:i/>
          <w:iCs/>
          <w:sz w:val="28"/>
          <w:szCs w:val="28"/>
          <w:lang w:eastAsia="ru-RU"/>
        </w:rPr>
      </w:pPr>
      <w:r w:rsidRPr="00115390">
        <w:rPr>
          <w:rFonts w:ascii="Times New Roman" w:hAnsi="Times New Roman" w:cs="Times New Roman"/>
          <w:i/>
          <w:iCs/>
          <w:noProof/>
          <w:sz w:val="28"/>
          <w:szCs w:val="28"/>
          <w:lang w:eastAsia="ru-RU"/>
        </w:rPr>
        <w:lastRenderedPageBreak/>
        <w:drawing>
          <wp:inline distT="0" distB="0" distL="0" distR="0">
            <wp:extent cx="4162425" cy="1877434"/>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62425" cy="1877434"/>
                    </a:xfrm>
                    <a:prstGeom prst="rect">
                      <a:avLst/>
                    </a:prstGeom>
                    <a:noFill/>
                    <a:ln w="9525">
                      <a:noFill/>
                      <a:miter lim="800000"/>
                      <a:headEnd/>
                      <a:tailEnd/>
                    </a:ln>
                  </pic:spPr>
                </pic:pic>
              </a:graphicData>
            </a:graphic>
          </wp:inline>
        </w:drawing>
      </w:r>
    </w:p>
    <w:p w:rsidR="00115390" w:rsidRPr="00115390" w:rsidRDefault="00115390" w:rsidP="00B44439">
      <w:pPr>
        <w:pStyle w:val="ac"/>
        <w:spacing w:after="160" w:line="360" w:lineRule="auto"/>
        <w:jc w:val="center"/>
        <w:rPr>
          <w:rFonts w:ascii="Times New Roman" w:hAnsi="Times New Roman" w:cs="Times New Roman"/>
          <w:i/>
          <w:iCs/>
          <w:sz w:val="28"/>
          <w:szCs w:val="28"/>
          <w:lang w:eastAsia="ru-RU"/>
        </w:rPr>
      </w:pPr>
      <w:r w:rsidRPr="00115390">
        <w:rPr>
          <w:rFonts w:ascii="Times New Roman" w:hAnsi="Times New Roman" w:cs="Times New Roman"/>
          <w:i/>
          <w:iCs/>
          <w:sz w:val="28"/>
          <w:szCs w:val="28"/>
          <w:lang w:eastAsia="ru-RU"/>
        </w:rPr>
        <w:t>Рис. 3. Разложение прямоугольного сигнала в ряд Фурье с использованием 8 частот</w:t>
      </w:r>
    </w:p>
    <w:p w:rsidR="00E66829" w:rsidRPr="00115390" w:rsidRDefault="00E66829" w:rsidP="00B44439">
      <w:pPr>
        <w:pStyle w:val="ac"/>
        <w:spacing w:after="160" w:line="360" w:lineRule="auto"/>
        <w:jc w:val="center"/>
        <w:rPr>
          <w:rFonts w:ascii="Times New Roman" w:hAnsi="Times New Roman" w:cs="Times New Roman"/>
          <w:i/>
          <w:iCs/>
          <w:sz w:val="28"/>
          <w:szCs w:val="28"/>
          <w:lang w:eastAsia="ru-RU"/>
        </w:rPr>
      </w:pPr>
      <w:r w:rsidRPr="00115390">
        <w:rPr>
          <w:rFonts w:ascii="Times New Roman" w:hAnsi="Times New Roman" w:cs="Times New Roman"/>
          <w:i/>
          <w:iCs/>
          <w:noProof/>
          <w:sz w:val="28"/>
          <w:szCs w:val="28"/>
          <w:lang w:eastAsia="ru-RU"/>
        </w:rPr>
        <w:drawing>
          <wp:inline distT="0" distB="0" distL="0" distR="0">
            <wp:extent cx="3926803" cy="1895475"/>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26803" cy="1895475"/>
                    </a:xfrm>
                    <a:prstGeom prst="rect">
                      <a:avLst/>
                    </a:prstGeom>
                    <a:noFill/>
                    <a:ln w="9525">
                      <a:noFill/>
                      <a:miter lim="800000"/>
                      <a:headEnd/>
                      <a:tailEnd/>
                    </a:ln>
                  </pic:spPr>
                </pic:pic>
              </a:graphicData>
            </a:graphic>
          </wp:inline>
        </w:drawing>
      </w:r>
    </w:p>
    <w:p w:rsidR="00115390" w:rsidRPr="00115390" w:rsidRDefault="00115390" w:rsidP="00B44439">
      <w:pPr>
        <w:pStyle w:val="ac"/>
        <w:spacing w:after="160" w:line="360" w:lineRule="auto"/>
        <w:jc w:val="center"/>
        <w:rPr>
          <w:rFonts w:ascii="Times New Roman" w:hAnsi="Times New Roman" w:cs="Times New Roman"/>
          <w:i/>
          <w:iCs/>
          <w:sz w:val="28"/>
          <w:szCs w:val="28"/>
          <w:lang w:eastAsia="ru-RU"/>
        </w:rPr>
      </w:pPr>
      <w:r w:rsidRPr="00115390">
        <w:rPr>
          <w:rFonts w:ascii="Times New Roman" w:hAnsi="Times New Roman" w:cs="Times New Roman"/>
          <w:i/>
          <w:iCs/>
          <w:sz w:val="28"/>
          <w:szCs w:val="28"/>
          <w:lang w:eastAsia="ru-RU"/>
        </w:rPr>
        <w:t>Рис. 4. Разложение прямоугольного сигнала в ряд Фурье с использованием 64 частот</w:t>
      </w:r>
    </w:p>
    <w:p w:rsidR="00960505" w:rsidRPr="004A2876" w:rsidRDefault="00115390" w:rsidP="00B44439">
      <w:pPr>
        <w:pStyle w:val="ac"/>
        <w:spacing w:after="16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При увеличении числа частот при разложении, итоговый сигнал будет еще точнее повторять исходный</w:t>
      </w:r>
      <w:r w:rsidR="00E66829">
        <w:rPr>
          <w:rFonts w:ascii="Times New Roman" w:hAnsi="Times New Roman" w:cs="Times New Roman"/>
          <w:sz w:val="28"/>
          <w:szCs w:val="28"/>
          <w:lang w:eastAsia="ru-RU"/>
        </w:rPr>
        <w:t>, однако при увеличении количества частот увеличивается и время расчета ряда в дальнейших вычислениях.</w:t>
      </w:r>
      <w:r>
        <w:rPr>
          <w:rFonts w:ascii="Times New Roman" w:hAnsi="Times New Roman" w:cs="Times New Roman"/>
          <w:sz w:val="28"/>
          <w:szCs w:val="28"/>
          <w:lang w:eastAsia="ru-RU"/>
        </w:rPr>
        <w:t xml:space="preserve"> Более подробно эта проблема раскрывается далее в главе «</w:t>
      </w:r>
      <w:r>
        <w:rPr>
          <w:rFonts w:ascii="Times New Roman" w:hAnsi="Times New Roman" w:cs="Times New Roman"/>
          <w:sz w:val="28"/>
          <w:szCs w:val="28"/>
          <w:lang w:val="en-US" w:eastAsia="ru-RU"/>
        </w:rPr>
        <w:t>IFFT</w:t>
      </w:r>
      <w:r>
        <w:rPr>
          <w:rFonts w:ascii="Times New Roman" w:hAnsi="Times New Roman" w:cs="Times New Roman"/>
          <w:sz w:val="28"/>
          <w:szCs w:val="28"/>
          <w:lang w:eastAsia="ru-RU"/>
        </w:rPr>
        <w:t>».</w:t>
      </w:r>
    </w:p>
    <w:p w:rsidR="00960505" w:rsidRDefault="00DE4AEE" w:rsidP="00B44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Из основного свойства </w:t>
      </w:r>
      <w:r>
        <w:rPr>
          <w:rFonts w:ascii="Times New Roman" w:hAnsi="Times New Roman" w:cs="Times New Roman"/>
          <w:sz w:val="28"/>
          <w:szCs w:val="28"/>
          <w:lang w:val="en-US"/>
        </w:rPr>
        <w:t>OFDM</w:t>
      </w:r>
      <w:r w:rsidRPr="00DE4AEE">
        <w:rPr>
          <w:rFonts w:ascii="Times New Roman" w:hAnsi="Times New Roman" w:cs="Times New Roman"/>
          <w:sz w:val="28"/>
          <w:szCs w:val="28"/>
        </w:rPr>
        <w:t xml:space="preserve"> </w:t>
      </w:r>
      <w:r>
        <w:rPr>
          <w:rFonts w:ascii="Times New Roman" w:hAnsi="Times New Roman" w:cs="Times New Roman"/>
          <w:sz w:val="28"/>
          <w:szCs w:val="28"/>
        </w:rPr>
        <w:t>следует, что</w:t>
      </w:r>
      <w:r w:rsidR="00DC4358">
        <w:rPr>
          <w:rFonts w:ascii="Times New Roman" w:hAnsi="Times New Roman" w:cs="Times New Roman"/>
          <w:sz w:val="28"/>
          <w:szCs w:val="28"/>
        </w:rPr>
        <w:t xml:space="preserve"> входно</w:t>
      </w:r>
      <w:r w:rsidR="00C634A2" w:rsidRPr="00700CC3">
        <w:rPr>
          <w:rFonts w:ascii="Times New Roman" w:hAnsi="Times New Roman" w:cs="Times New Roman"/>
          <w:sz w:val="28"/>
          <w:szCs w:val="28"/>
        </w:rPr>
        <w:t xml:space="preserve">й поток </w:t>
      </w:r>
      <w:proofErr w:type="gramStart"/>
      <w:r w:rsidR="00C634A2" w:rsidRPr="00700CC3">
        <w:rPr>
          <w:rFonts w:ascii="Times New Roman" w:hAnsi="Times New Roman" w:cs="Times New Roman"/>
          <w:sz w:val="28"/>
          <w:szCs w:val="28"/>
        </w:rPr>
        <w:t>бит</w:t>
      </w:r>
      <w:proofErr w:type="gramEnd"/>
      <w:r w:rsidR="00DC4358">
        <w:rPr>
          <w:rFonts w:ascii="Times New Roman" w:hAnsi="Times New Roman" w:cs="Times New Roman"/>
          <w:sz w:val="28"/>
          <w:szCs w:val="28"/>
        </w:rPr>
        <w:t xml:space="preserve"> разделяется на</w:t>
      </w:r>
      <w:r w:rsidR="00115390">
        <w:rPr>
          <w:rFonts w:ascii="Times New Roman" w:hAnsi="Times New Roman" w:cs="Times New Roman"/>
          <w:sz w:val="28"/>
          <w:szCs w:val="28"/>
        </w:rPr>
        <w:t xml:space="preserve"> </w:t>
      </w:r>
      <w:r w:rsidR="00DC4358">
        <w:rPr>
          <w:rFonts w:ascii="Times New Roman" w:hAnsi="Times New Roman" w:cs="Times New Roman"/>
          <w:sz w:val="28"/>
          <w:szCs w:val="28"/>
        </w:rPr>
        <w:t>тысячи</w:t>
      </w:r>
      <w:r>
        <w:rPr>
          <w:rFonts w:ascii="Times New Roman" w:hAnsi="Times New Roman" w:cs="Times New Roman"/>
          <w:sz w:val="28"/>
          <w:szCs w:val="28"/>
        </w:rPr>
        <w:t xml:space="preserve"> параллельных</w:t>
      </w:r>
      <w:r w:rsidR="00DC4358">
        <w:rPr>
          <w:rFonts w:ascii="Times New Roman" w:hAnsi="Times New Roman" w:cs="Times New Roman"/>
          <w:sz w:val="28"/>
          <w:szCs w:val="28"/>
        </w:rPr>
        <w:t xml:space="preserve"> подканалов</w:t>
      </w:r>
      <w:r w:rsidR="00C634A2" w:rsidRPr="00700CC3">
        <w:rPr>
          <w:rFonts w:ascii="Times New Roman" w:hAnsi="Times New Roman" w:cs="Times New Roman"/>
          <w:sz w:val="28"/>
          <w:szCs w:val="28"/>
        </w:rPr>
        <w:t xml:space="preserve">, </w:t>
      </w:r>
      <w:r w:rsidR="00DC4358">
        <w:rPr>
          <w:rFonts w:ascii="Times New Roman" w:hAnsi="Times New Roman" w:cs="Times New Roman"/>
          <w:sz w:val="28"/>
          <w:szCs w:val="28"/>
        </w:rPr>
        <w:t>в которых</w:t>
      </w:r>
      <w:r w:rsidR="00115390">
        <w:rPr>
          <w:rFonts w:ascii="Times New Roman" w:hAnsi="Times New Roman" w:cs="Times New Roman"/>
          <w:sz w:val="28"/>
          <w:szCs w:val="28"/>
        </w:rPr>
        <w:t xml:space="preserve"> </w:t>
      </w:r>
      <w:r w:rsidR="00DC4358">
        <w:rPr>
          <w:rFonts w:ascii="Times New Roman" w:hAnsi="Times New Roman" w:cs="Times New Roman"/>
          <w:sz w:val="28"/>
          <w:szCs w:val="28"/>
        </w:rPr>
        <w:t>битовые</w:t>
      </w:r>
      <w:r w:rsidR="00115390">
        <w:rPr>
          <w:rFonts w:ascii="Times New Roman" w:hAnsi="Times New Roman" w:cs="Times New Roman"/>
          <w:sz w:val="28"/>
          <w:szCs w:val="28"/>
        </w:rPr>
        <w:t xml:space="preserve"> </w:t>
      </w:r>
      <w:r w:rsidR="00DC4358">
        <w:rPr>
          <w:rFonts w:ascii="Times New Roman" w:hAnsi="Times New Roman" w:cs="Times New Roman"/>
          <w:sz w:val="28"/>
          <w:szCs w:val="28"/>
        </w:rPr>
        <w:t>интервалы</w:t>
      </w:r>
      <w:r w:rsidR="00115390">
        <w:rPr>
          <w:rFonts w:ascii="Times New Roman" w:hAnsi="Times New Roman" w:cs="Times New Roman"/>
          <w:sz w:val="28"/>
          <w:szCs w:val="28"/>
        </w:rPr>
        <w:t xml:space="preserve"> </w:t>
      </w:r>
      <w:r w:rsidR="00DC4358">
        <w:rPr>
          <w:rFonts w:ascii="Times New Roman" w:hAnsi="Times New Roman" w:cs="Times New Roman"/>
          <w:sz w:val="28"/>
          <w:szCs w:val="28"/>
        </w:rPr>
        <w:t>замедлены в тысячи раз</w:t>
      </w:r>
      <w:r>
        <w:rPr>
          <w:rFonts w:ascii="Times New Roman" w:hAnsi="Times New Roman" w:cs="Times New Roman"/>
          <w:sz w:val="28"/>
          <w:szCs w:val="28"/>
        </w:rPr>
        <w:t>, так как вся система должна работать синхронно.</w:t>
      </w:r>
      <w:r w:rsidR="00DC4358">
        <w:rPr>
          <w:rFonts w:ascii="Times New Roman" w:hAnsi="Times New Roman" w:cs="Times New Roman"/>
          <w:sz w:val="28"/>
          <w:szCs w:val="28"/>
        </w:rPr>
        <w:t xml:space="preserve"> </w:t>
      </w:r>
      <w:r>
        <w:rPr>
          <w:rFonts w:ascii="Times New Roman" w:hAnsi="Times New Roman" w:cs="Times New Roman"/>
          <w:sz w:val="28"/>
          <w:szCs w:val="28"/>
        </w:rPr>
        <w:t>П</w:t>
      </w:r>
      <w:r w:rsidR="00DC4358">
        <w:rPr>
          <w:rFonts w:ascii="Times New Roman" w:hAnsi="Times New Roman" w:cs="Times New Roman"/>
          <w:sz w:val="28"/>
          <w:szCs w:val="28"/>
        </w:rPr>
        <w:t xml:space="preserve">оэтому в каждом подканале скорость обработки в </w:t>
      </w:r>
      <w:r w:rsidR="00DC4358">
        <w:rPr>
          <w:rFonts w:ascii="Times New Roman" w:hAnsi="Times New Roman" w:cs="Times New Roman"/>
          <w:sz w:val="28"/>
          <w:szCs w:val="28"/>
          <w:lang w:val="en-US"/>
        </w:rPr>
        <w:t>N</w:t>
      </w:r>
      <w:r w:rsidR="00DC4358" w:rsidRPr="00DC4358">
        <w:rPr>
          <w:rFonts w:ascii="Times New Roman" w:hAnsi="Times New Roman" w:cs="Times New Roman"/>
          <w:sz w:val="28"/>
          <w:szCs w:val="28"/>
        </w:rPr>
        <w:t xml:space="preserve"> </w:t>
      </w:r>
      <w:r w:rsidR="00DC4358">
        <w:rPr>
          <w:rFonts w:ascii="Times New Roman" w:hAnsi="Times New Roman" w:cs="Times New Roman"/>
          <w:sz w:val="28"/>
          <w:szCs w:val="28"/>
        </w:rPr>
        <w:t>раз меньше</w:t>
      </w:r>
      <w:r>
        <w:rPr>
          <w:rFonts w:ascii="Times New Roman" w:hAnsi="Times New Roman" w:cs="Times New Roman"/>
          <w:sz w:val="28"/>
          <w:szCs w:val="28"/>
        </w:rPr>
        <w:t xml:space="preserve">, где </w:t>
      </w:r>
      <w:r>
        <w:rPr>
          <w:rFonts w:ascii="Times New Roman" w:hAnsi="Times New Roman" w:cs="Times New Roman"/>
          <w:sz w:val="28"/>
          <w:szCs w:val="28"/>
          <w:lang w:val="en-US"/>
        </w:rPr>
        <w:t>N</w:t>
      </w:r>
      <w:r w:rsidRPr="00DE4AEE">
        <w:rPr>
          <w:rFonts w:ascii="Times New Roman" w:hAnsi="Times New Roman" w:cs="Times New Roman"/>
          <w:sz w:val="28"/>
          <w:szCs w:val="28"/>
        </w:rPr>
        <w:t xml:space="preserve"> </w:t>
      </w:r>
      <w:r>
        <w:rPr>
          <w:rFonts w:ascii="Times New Roman" w:hAnsi="Times New Roman" w:cs="Times New Roman"/>
          <w:sz w:val="28"/>
          <w:szCs w:val="28"/>
        </w:rPr>
        <w:t>–</w:t>
      </w:r>
      <w:r w:rsidRPr="00DE4AEE">
        <w:rPr>
          <w:rFonts w:ascii="Times New Roman" w:hAnsi="Times New Roman" w:cs="Times New Roman"/>
          <w:sz w:val="28"/>
          <w:szCs w:val="28"/>
        </w:rPr>
        <w:t xml:space="preserve"> </w:t>
      </w:r>
      <w:r>
        <w:rPr>
          <w:rFonts w:ascii="Times New Roman" w:hAnsi="Times New Roman" w:cs="Times New Roman"/>
          <w:sz w:val="28"/>
          <w:szCs w:val="28"/>
        </w:rPr>
        <w:t>число подканалов</w:t>
      </w:r>
      <w:r w:rsidR="00DC4358">
        <w:rPr>
          <w:rFonts w:ascii="Times New Roman" w:hAnsi="Times New Roman" w:cs="Times New Roman"/>
          <w:sz w:val="28"/>
          <w:szCs w:val="28"/>
        </w:rPr>
        <w:t>.</w:t>
      </w:r>
    </w:p>
    <w:p w:rsidR="00DE4AEE" w:rsidRDefault="00DE4AEE" w:rsidP="00B44439">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6880" cy="35544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0348" cy="3580483"/>
                    </a:xfrm>
                    <a:prstGeom prst="rect">
                      <a:avLst/>
                    </a:prstGeom>
                    <a:noFill/>
                    <a:ln>
                      <a:noFill/>
                    </a:ln>
                  </pic:spPr>
                </pic:pic>
              </a:graphicData>
            </a:graphic>
          </wp:inline>
        </w:drawing>
      </w:r>
    </w:p>
    <w:p w:rsidR="00DE4AEE" w:rsidRPr="00D00D8D" w:rsidRDefault="00DE4AEE" w:rsidP="00B44439">
      <w:pPr>
        <w:spacing w:line="360" w:lineRule="auto"/>
        <w:jc w:val="center"/>
        <w:rPr>
          <w:rFonts w:ascii="Times New Roman" w:hAnsi="Times New Roman" w:cs="Times New Roman"/>
          <w:i/>
          <w:iCs/>
          <w:sz w:val="28"/>
          <w:szCs w:val="28"/>
        </w:rPr>
      </w:pPr>
      <w:r w:rsidRPr="00D00D8D">
        <w:rPr>
          <w:rFonts w:ascii="Times New Roman" w:hAnsi="Times New Roman" w:cs="Times New Roman"/>
          <w:i/>
          <w:iCs/>
          <w:sz w:val="28"/>
          <w:szCs w:val="28"/>
        </w:rPr>
        <w:t>Рис. 5. Схема</w:t>
      </w:r>
      <w:r w:rsidR="00D00D8D" w:rsidRPr="00D00D8D">
        <w:rPr>
          <w:rFonts w:ascii="Times New Roman" w:hAnsi="Times New Roman" w:cs="Times New Roman"/>
          <w:i/>
          <w:iCs/>
          <w:sz w:val="28"/>
          <w:szCs w:val="28"/>
        </w:rPr>
        <w:t xml:space="preserve"> работы приемника и передатчика по алгоритму </w:t>
      </w:r>
      <w:r w:rsidR="00D00D8D" w:rsidRPr="00D00D8D">
        <w:rPr>
          <w:rFonts w:ascii="Times New Roman" w:hAnsi="Times New Roman" w:cs="Times New Roman"/>
          <w:i/>
          <w:iCs/>
          <w:sz w:val="28"/>
          <w:szCs w:val="28"/>
          <w:lang w:val="en-US"/>
        </w:rPr>
        <w:t>OFDM</w:t>
      </w:r>
    </w:p>
    <w:p w:rsidR="00D00D8D" w:rsidRDefault="004A2876" w:rsidP="00B44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следующем блоке канального кодирования биты группируются в зависимости от отношения сигнал</w:t>
      </w:r>
      <w:r w:rsidRPr="004A2876">
        <w:rPr>
          <w:rFonts w:ascii="Times New Roman" w:hAnsi="Times New Roman" w:cs="Times New Roman"/>
          <w:sz w:val="28"/>
          <w:szCs w:val="28"/>
        </w:rPr>
        <w:t>/</w:t>
      </w:r>
      <w:r>
        <w:rPr>
          <w:rFonts w:ascii="Times New Roman" w:hAnsi="Times New Roman" w:cs="Times New Roman"/>
          <w:sz w:val="28"/>
          <w:szCs w:val="28"/>
        </w:rPr>
        <w:t>шум и отображаются точками на комплексной плоскости.</w:t>
      </w:r>
    </w:p>
    <w:p w:rsidR="00D00D8D" w:rsidRDefault="00D00D8D" w:rsidP="00B44439">
      <w:pPr>
        <w:spacing w:line="360" w:lineRule="auto"/>
        <w:jc w:val="center"/>
        <w:rPr>
          <w:rFonts w:ascii="Times New Roman" w:eastAsia="Times New Roman" w:hAnsi="Times New Roman" w:cs="Times New Roman"/>
          <w:sz w:val="24"/>
          <w:szCs w:val="24"/>
          <w:lang w:eastAsia="ru-RU"/>
        </w:rPr>
      </w:pPr>
      <w:r w:rsidRPr="00D00D8D">
        <w:rPr>
          <w:rFonts w:ascii="Times New Roman" w:eastAsia="Times New Roman" w:hAnsi="Times New Roman" w:cs="Times New Roman"/>
          <w:noProof/>
          <w:sz w:val="24"/>
          <w:szCs w:val="24"/>
          <w:lang w:eastAsia="ru-RU"/>
        </w:rPr>
        <w:drawing>
          <wp:inline distT="0" distB="0" distL="0" distR="0">
            <wp:extent cx="1798730" cy="189698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7387" cy="1906112"/>
                    </a:xfrm>
                    <a:prstGeom prst="rect">
                      <a:avLst/>
                    </a:prstGeom>
                    <a:noFill/>
                    <a:ln>
                      <a:noFill/>
                    </a:ln>
                  </pic:spPr>
                </pic:pic>
              </a:graphicData>
            </a:graphic>
          </wp:inline>
        </w:drawing>
      </w:r>
    </w:p>
    <w:p w:rsidR="00D00D8D" w:rsidRPr="00804087" w:rsidRDefault="00804087" w:rsidP="00B44439">
      <w:pPr>
        <w:spacing w:line="360" w:lineRule="auto"/>
        <w:jc w:val="center"/>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Рис. 5. Пример соотношение 4 бит на комплексной плоскости.</w:t>
      </w:r>
    </w:p>
    <w:p w:rsidR="00C634A2" w:rsidRDefault="00C634A2" w:rsidP="00B44439">
      <w:pPr>
        <w:spacing w:line="360" w:lineRule="auto"/>
        <w:ind w:firstLine="709"/>
        <w:rPr>
          <w:rFonts w:ascii="Times New Roman" w:hAnsi="Times New Roman" w:cs="Times New Roman"/>
          <w:sz w:val="28"/>
          <w:szCs w:val="28"/>
        </w:rPr>
      </w:pPr>
      <w:r w:rsidRPr="00700CC3">
        <w:rPr>
          <w:rFonts w:ascii="Times New Roman" w:hAnsi="Times New Roman" w:cs="Times New Roman"/>
          <w:sz w:val="28"/>
          <w:szCs w:val="28"/>
        </w:rPr>
        <w:t>После этого комплексные числа</w:t>
      </w:r>
      <w:r w:rsidR="004A2876" w:rsidRPr="004A2876">
        <w:rPr>
          <w:rFonts w:ascii="Times New Roman" w:hAnsi="Times New Roman" w:cs="Times New Roman"/>
          <w:sz w:val="28"/>
          <w:szCs w:val="28"/>
        </w:rPr>
        <w:t>,</w:t>
      </w:r>
      <w:r w:rsidR="004A2876">
        <w:rPr>
          <w:rFonts w:ascii="Times New Roman" w:hAnsi="Times New Roman" w:cs="Times New Roman"/>
          <w:sz w:val="28"/>
          <w:szCs w:val="28"/>
        </w:rPr>
        <w:t xml:space="preserve"> описывающие амплитуду и фазу каждой точки созвездия с помощью </w:t>
      </w:r>
      <w:r w:rsidR="00804087">
        <w:rPr>
          <w:rFonts w:ascii="Times New Roman" w:hAnsi="Times New Roman" w:cs="Times New Roman"/>
          <w:sz w:val="28"/>
          <w:szCs w:val="28"/>
        </w:rPr>
        <w:t xml:space="preserve">некоторого числа </w:t>
      </w:r>
      <w:r w:rsidR="004A2876">
        <w:rPr>
          <w:rFonts w:ascii="Times New Roman" w:hAnsi="Times New Roman" w:cs="Times New Roman"/>
          <w:sz w:val="28"/>
          <w:szCs w:val="28"/>
        </w:rPr>
        <w:t xml:space="preserve">частот в полосе </w:t>
      </w:r>
      <w:proofErr w:type="spellStart"/>
      <w:r w:rsidR="004A2876">
        <w:rPr>
          <w:rFonts w:ascii="Times New Roman" w:hAnsi="Times New Roman" w:cs="Times New Roman"/>
          <w:sz w:val="28"/>
          <w:szCs w:val="28"/>
        </w:rPr>
        <w:t>поднесущей</w:t>
      </w:r>
      <w:proofErr w:type="spellEnd"/>
      <w:r w:rsidR="004A2876">
        <w:rPr>
          <w:rFonts w:ascii="Times New Roman" w:hAnsi="Times New Roman" w:cs="Times New Roman"/>
          <w:sz w:val="28"/>
          <w:szCs w:val="28"/>
        </w:rPr>
        <w:t xml:space="preserve"> при помощи обратного преобразования Фурье (</w:t>
      </w:r>
      <w:r w:rsidR="004A2876">
        <w:rPr>
          <w:rFonts w:ascii="Times New Roman" w:hAnsi="Times New Roman" w:cs="Times New Roman"/>
          <w:sz w:val="28"/>
          <w:szCs w:val="28"/>
          <w:lang w:val="en-US"/>
        </w:rPr>
        <w:t>IFFT</w:t>
      </w:r>
      <w:r w:rsidR="004A2876" w:rsidRPr="004A2876">
        <w:rPr>
          <w:rFonts w:ascii="Times New Roman" w:hAnsi="Times New Roman" w:cs="Times New Roman"/>
          <w:sz w:val="28"/>
          <w:szCs w:val="28"/>
        </w:rPr>
        <w:t xml:space="preserve">) </w:t>
      </w:r>
      <w:r w:rsidR="004A2876">
        <w:rPr>
          <w:rFonts w:ascii="Times New Roman" w:hAnsi="Times New Roman" w:cs="Times New Roman"/>
          <w:sz w:val="28"/>
          <w:szCs w:val="28"/>
        </w:rPr>
        <w:t>преобразуются в амплитудный спектр во временной области</w:t>
      </w:r>
      <w:r w:rsidR="004A2876" w:rsidRPr="004A2876">
        <w:rPr>
          <w:rFonts w:ascii="Times New Roman" w:hAnsi="Times New Roman" w:cs="Times New Roman"/>
          <w:sz w:val="28"/>
          <w:szCs w:val="28"/>
        </w:rPr>
        <w:t>,</w:t>
      </w:r>
      <w:r w:rsidR="004A2876">
        <w:rPr>
          <w:rFonts w:ascii="Times New Roman" w:hAnsi="Times New Roman" w:cs="Times New Roman"/>
          <w:sz w:val="28"/>
          <w:szCs w:val="28"/>
        </w:rPr>
        <w:t xml:space="preserve"> ужимаются</w:t>
      </w:r>
      <w:r w:rsidR="00804087">
        <w:rPr>
          <w:rFonts w:ascii="Times New Roman" w:hAnsi="Times New Roman" w:cs="Times New Roman"/>
          <w:sz w:val="28"/>
          <w:szCs w:val="28"/>
        </w:rPr>
        <w:t xml:space="preserve"> </w:t>
      </w:r>
      <w:r w:rsidR="004A2876">
        <w:rPr>
          <w:rFonts w:ascii="Times New Roman" w:hAnsi="Times New Roman" w:cs="Times New Roman"/>
          <w:sz w:val="28"/>
          <w:szCs w:val="28"/>
        </w:rPr>
        <w:t>(мультиплексируются)</w:t>
      </w:r>
      <w:r w:rsidR="004A2876" w:rsidRPr="004A2876">
        <w:rPr>
          <w:rFonts w:ascii="Times New Roman" w:hAnsi="Times New Roman" w:cs="Times New Roman"/>
          <w:sz w:val="28"/>
          <w:szCs w:val="28"/>
        </w:rPr>
        <w:t>,</w:t>
      </w:r>
      <w:r w:rsidR="004A2876">
        <w:rPr>
          <w:rFonts w:ascii="Times New Roman" w:hAnsi="Times New Roman" w:cs="Times New Roman"/>
          <w:sz w:val="28"/>
          <w:szCs w:val="28"/>
        </w:rPr>
        <w:t xml:space="preserve"> подаются на ЦАП и модулируют СВЧ несущую.</w:t>
      </w:r>
    </w:p>
    <w:p w:rsidR="006C13DC" w:rsidRPr="00C634A2" w:rsidRDefault="004A2876" w:rsidP="00B44439">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В приемнике осуществляются обратные действия с учетом необходимости синхронизации по времени</w:t>
      </w:r>
      <w:r w:rsidRPr="004A2876">
        <w:rPr>
          <w:rFonts w:ascii="Times New Roman" w:hAnsi="Times New Roman" w:cs="Times New Roman"/>
          <w:sz w:val="28"/>
          <w:szCs w:val="28"/>
        </w:rPr>
        <w:t>,</w:t>
      </w:r>
      <w:r>
        <w:rPr>
          <w:rFonts w:ascii="Times New Roman" w:hAnsi="Times New Roman" w:cs="Times New Roman"/>
          <w:sz w:val="28"/>
          <w:szCs w:val="28"/>
        </w:rPr>
        <w:t xml:space="preserve"> частоте</w:t>
      </w:r>
      <w:r w:rsidRPr="004A2876">
        <w:rPr>
          <w:rFonts w:ascii="Times New Roman" w:hAnsi="Times New Roman" w:cs="Times New Roman"/>
          <w:sz w:val="28"/>
          <w:szCs w:val="28"/>
        </w:rPr>
        <w:t>,</w:t>
      </w:r>
      <w:r>
        <w:rPr>
          <w:rFonts w:ascii="Times New Roman" w:hAnsi="Times New Roman" w:cs="Times New Roman"/>
          <w:sz w:val="28"/>
          <w:szCs w:val="28"/>
        </w:rPr>
        <w:t xml:space="preserve"> амплитуде и фазе. В работе не рассмотрено введение и отсечение защитного интервала.</w:t>
      </w:r>
    </w:p>
    <w:p w:rsidR="006D486E" w:rsidRPr="006D486E" w:rsidRDefault="001D10CC" w:rsidP="00B44439">
      <w:pPr>
        <w:shd w:val="clear" w:color="auto" w:fill="FFFFFF"/>
        <w:spacing w:line="360" w:lineRule="auto"/>
        <w:ind w:firstLine="709"/>
        <w:rPr>
          <w:rFonts w:ascii="Times New Roman" w:eastAsia="Times New Roman" w:hAnsi="Times New Roman" w:cs="Times New Roman"/>
          <w:sz w:val="28"/>
          <w:szCs w:val="28"/>
          <w:lang w:eastAsia="ru-RU"/>
        </w:rPr>
      </w:pPr>
      <w:r w:rsidRPr="006D486E">
        <w:rPr>
          <w:rFonts w:ascii="Times New Roman" w:eastAsia="Times New Roman" w:hAnsi="Times New Roman" w:cs="Times New Roman"/>
          <w:b/>
          <w:bCs/>
          <w:sz w:val="28"/>
          <w:szCs w:val="28"/>
          <w:lang w:eastAsia="ru-RU"/>
        </w:rPr>
        <w:t>З</w:t>
      </w:r>
      <w:r w:rsidRPr="001D10CC">
        <w:rPr>
          <w:rFonts w:ascii="Times New Roman" w:eastAsia="Times New Roman" w:hAnsi="Times New Roman" w:cs="Times New Roman"/>
          <w:b/>
          <w:bCs/>
          <w:sz w:val="28"/>
          <w:szCs w:val="28"/>
          <w:lang w:eastAsia="ru-RU"/>
        </w:rPr>
        <w:t>адача</w:t>
      </w:r>
      <w:r w:rsidRPr="001D10CC">
        <w:rPr>
          <w:rFonts w:ascii="Times New Roman" w:eastAsia="Times New Roman" w:hAnsi="Times New Roman" w:cs="Times New Roman"/>
          <w:sz w:val="28"/>
          <w:szCs w:val="28"/>
          <w:lang w:eastAsia="ru-RU"/>
        </w:rPr>
        <w:t> </w:t>
      </w:r>
      <w:r w:rsidR="001B6ADC">
        <w:rPr>
          <w:rFonts w:ascii="Times New Roman" w:eastAsia="Times New Roman" w:hAnsi="Times New Roman" w:cs="Times New Roman"/>
          <w:sz w:val="28"/>
          <w:szCs w:val="28"/>
          <w:lang w:eastAsia="ru-RU"/>
        </w:rPr>
        <w:t xml:space="preserve">ВКРБ </w:t>
      </w:r>
      <w:r w:rsidRPr="001D10CC">
        <w:rPr>
          <w:rFonts w:ascii="Times New Roman" w:eastAsia="Times New Roman" w:hAnsi="Times New Roman" w:cs="Times New Roman"/>
          <w:sz w:val="28"/>
          <w:szCs w:val="28"/>
          <w:lang w:eastAsia="ru-RU"/>
        </w:rPr>
        <w:t>заключается в</w:t>
      </w:r>
      <w:r w:rsidR="001B6ADC">
        <w:rPr>
          <w:rFonts w:ascii="Times New Roman" w:eastAsia="Times New Roman" w:hAnsi="Times New Roman" w:cs="Times New Roman"/>
          <w:sz w:val="28"/>
          <w:szCs w:val="28"/>
          <w:lang w:eastAsia="ru-RU"/>
        </w:rPr>
        <w:t xml:space="preserve"> </w:t>
      </w:r>
      <w:r w:rsidRPr="001D10CC">
        <w:rPr>
          <w:rFonts w:ascii="Times New Roman" w:eastAsia="Times New Roman" w:hAnsi="Times New Roman" w:cs="Times New Roman"/>
          <w:sz w:val="28"/>
          <w:szCs w:val="28"/>
          <w:lang w:eastAsia="ru-RU"/>
        </w:rPr>
        <w:t>пров</w:t>
      </w:r>
      <w:r w:rsidRPr="006D486E">
        <w:rPr>
          <w:rFonts w:ascii="Times New Roman" w:eastAsia="Times New Roman" w:hAnsi="Times New Roman" w:cs="Times New Roman"/>
          <w:sz w:val="28"/>
          <w:szCs w:val="28"/>
          <w:lang w:eastAsia="ru-RU"/>
        </w:rPr>
        <w:t>едении</w:t>
      </w:r>
      <w:r w:rsidRPr="001D10CC">
        <w:rPr>
          <w:rFonts w:ascii="Times New Roman" w:eastAsia="Times New Roman" w:hAnsi="Times New Roman" w:cs="Times New Roman"/>
          <w:sz w:val="28"/>
          <w:szCs w:val="28"/>
          <w:lang w:eastAsia="ru-RU"/>
        </w:rPr>
        <w:t xml:space="preserve"> анализ</w:t>
      </w:r>
      <w:r w:rsidRPr="006D486E">
        <w:rPr>
          <w:rFonts w:ascii="Times New Roman" w:eastAsia="Times New Roman" w:hAnsi="Times New Roman" w:cs="Times New Roman"/>
          <w:sz w:val="28"/>
          <w:szCs w:val="28"/>
          <w:lang w:eastAsia="ru-RU"/>
        </w:rPr>
        <w:t>а</w:t>
      </w:r>
      <w:r w:rsidR="004A2876">
        <w:rPr>
          <w:rFonts w:ascii="Times New Roman" w:eastAsia="Times New Roman" w:hAnsi="Times New Roman" w:cs="Times New Roman"/>
          <w:sz w:val="28"/>
          <w:szCs w:val="28"/>
          <w:lang w:eastAsia="ru-RU"/>
        </w:rPr>
        <w:t xml:space="preserve"> существующих</w:t>
      </w:r>
      <w:r w:rsidRPr="001D10CC">
        <w:rPr>
          <w:rFonts w:ascii="Times New Roman" w:eastAsia="Times New Roman" w:hAnsi="Times New Roman" w:cs="Times New Roman"/>
          <w:sz w:val="28"/>
          <w:szCs w:val="28"/>
          <w:lang w:eastAsia="ru-RU"/>
        </w:rPr>
        <w:t xml:space="preserve"> </w:t>
      </w:r>
      <w:r w:rsidR="006C13DC">
        <w:rPr>
          <w:rFonts w:ascii="Times New Roman" w:eastAsia="Times New Roman" w:hAnsi="Times New Roman" w:cs="Times New Roman"/>
          <w:sz w:val="28"/>
          <w:szCs w:val="28"/>
          <w:lang w:eastAsia="ru-RU"/>
        </w:rPr>
        <w:t xml:space="preserve">алгоритмов </w:t>
      </w:r>
      <w:r w:rsidR="006C13DC">
        <w:rPr>
          <w:rFonts w:ascii="Times New Roman" w:eastAsia="Times New Roman" w:hAnsi="Times New Roman" w:cs="Times New Roman"/>
          <w:sz w:val="28"/>
          <w:szCs w:val="28"/>
          <w:lang w:val="en-US" w:eastAsia="ru-RU"/>
        </w:rPr>
        <w:t>OFDM</w:t>
      </w:r>
      <w:r w:rsidR="00804087" w:rsidRPr="00804087">
        <w:rPr>
          <w:rFonts w:ascii="Times New Roman" w:eastAsia="Times New Roman" w:hAnsi="Times New Roman" w:cs="Times New Roman"/>
          <w:sz w:val="28"/>
          <w:szCs w:val="28"/>
          <w:lang w:eastAsia="ru-RU"/>
        </w:rPr>
        <w:t>;</w:t>
      </w:r>
      <w:r w:rsidR="006C13DC">
        <w:rPr>
          <w:rFonts w:ascii="Times New Roman" w:eastAsia="Times New Roman" w:hAnsi="Times New Roman" w:cs="Times New Roman"/>
          <w:sz w:val="28"/>
          <w:szCs w:val="28"/>
          <w:lang w:eastAsia="ru-RU"/>
        </w:rPr>
        <w:t xml:space="preserve"> реализации</w:t>
      </w:r>
      <w:r w:rsidRPr="001D10CC">
        <w:rPr>
          <w:rFonts w:ascii="Times New Roman" w:eastAsia="Times New Roman" w:hAnsi="Times New Roman" w:cs="Times New Roman"/>
          <w:sz w:val="28"/>
          <w:szCs w:val="28"/>
          <w:lang w:eastAsia="ru-RU"/>
        </w:rPr>
        <w:t xml:space="preserve"> </w:t>
      </w:r>
      <w:r w:rsidR="006C13DC">
        <w:rPr>
          <w:rFonts w:ascii="Times New Roman" w:eastAsia="Times New Roman" w:hAnsi="Times New Roman" w:cs="Times New Roman"/>
          <w:sz w:val="28"/>
          <w:szCs w:val="28"/>
          <w:lang w:eastAsia="ru-RU"/>
        </w:rPr>
        <w:t>алгоритма</w:t>
      </w:r>
      <w:r w:rsidR="00804087">
        <w:rPr>
          <w:rFonts w:ascii="Times New Roman" w:eastAsia="Times New Roman" w:hAnsi="Times New Roman" w:cs="Times New Roman"/>
          <w:sz w:val="28"/>
          <w:szCs w:val="28"/>
          <w:lang w:eastAsia="ru-RU"/>
        </w:rPr>
        <w:t xml:space="preserve"> </w:t>
      </w:r>
      <w:r w:rsidR="004A2876">
        <w:rPr>
          <w:rFonts w:ascii="Times New Roman" w:eastAsia="Times New Roman" w:hAnsi="Times New Roman" w:cs="Times New Roman"/>
          <w:sz w:val="28"/>
          <w:szCs w:val="28"/>
          <w:lang w:eastAsia="ru-RU"/>
        </w:rPr>
        <w:t xml:space="preserve">в одном подканале </w:t>
      </w:r>
      <w:r w:rsidR="00804087">
        <w:rPr>
          <w:rFonts w:ascii="Times New Roman" w:eastAsia="Times New Roman" w:hAnsi="Times New Roman" w:cs="Times New Roman"/>
          <w:sz w:val="28"/>
          <w:szCs w:val="28"/>
          <w:lang w:eastAsia="ru-RU"/>
        </w:rPr>
        <w:t xml:space="preserve">с использованием </w:t>
      </w:r>
      <w:r w:rsidR="004A2876">
        <w:rPr>
          <w:rFonts w:ascii="Times New Roman" w:eastAsia="Times New Roman" w:hAnsi="Times New Roman" w:cs="Times New Roman"/>
          <w:sz w:val="28"/>
          <w:szCs w:val="28"/>
          <w:lang w:eastAsia="ru-RU"/>
        </w:rPr>
        <w:t xml:space="preserve">процессора </w:t>
      </w:r>
      <w:r w:rsidR="004A2876">
        <w:rPr>
          <w:rFonts w:ascii="Times New Roman" w:eastAsia="Times New Roman" w:hAnsi="Times New Roman" w:cs="Times New Roman"/>
          <w:sz w:val="28"/>
          <w:szCs w:val="28"/>
          <w:lang w:val="en-US" w:eastAsia="ru-RU"/>
        </w:rPr>
        <w:t>STM</w:t>
      </w:r>
      <w:r w:rsidR="00804087" w:rsidRPr="00804087">
        <w:rPr>
          <w:rFonts w:ascii="Times New Roman" w:eastAsia="Times New Roman" w:hAnsi="Times New Roman" w:cs="Times New Roman"/>
          <w:sz w:val="28"/>
          <w:szCs w:val="28"/>
          <w:lang w:eastAsia="ru-RU"/>
        </w:rPr>
        <w:t>;</w:t>
      </w:r>
      <w:r w:rsidR="00804087">
        <w:rPr>
          <w:rFonts w:ascii="Times New Roman" w:eastAsia="Times New Roman" w:hAnsi="Times New Roman" w:cs="Times New Roman"/>
          <w:sz w:val="28"/>
          <w:szCs w:val="28"/>
          <w:lang w:eastAsia="ru-RU"/>
        </w:rPr>
        <w:t xml:space="preserve"> реализации </w:t>
      </w:r>
      <w:proofErr w:type="gramStart"/>
      <w:r w:rsidR="00804087">
        <w:rPr>
          <w:rFonts w:ascii="Times New Roman" w:eastAsia="Times New Roman" w:hAnsi="Times New Roman" w:cs="Times New Roman"/>
          <w:sz w:val="28"/>
          <w:szCs w:val="28"/>
          <w:lang w:eastAsia="ru-RU"/>
        </w:rPr>
        <w:t>алгоритма расчета оптимального соотношения производительности процессоров</w:t>
      </w:r>
      <w:proofErr w:type="gramEnd"/>
      <w:r w:rsidR="00804087">
        <w:rPr>
          <w:rFonts w:ascii="Times New Roman" w:eastAsia="Times New Roman" w:hAnsi="Times New Roman" w:cs="Times New Roman"/>
          <w:sz w:val="28"/>
          <w:szCs w:val="28"/>
          <w:lang w:eastAsia="ru-RU"/>
        </w:rPr>
        <w:t xml:space="preserve"> при организации многопроцессорной версии работы алгоритма</w:t>
      </w:r>
      <w:r w:rsidRPr="001D10CC">
        <w:rPr>
          <w:rFonts w:ascii="Times New Roman" w:eastAsia="Times New Roman" w:hAnsi="Times New Roman" w:cs="Times New Roman"/>
          <w:sz w:val="28"/>
          <w:szCs w:val="28"/>
          <w:lang w:eastAsia="ru-RU"/>
        </w:rPr>
        <w:t>.</w:t>
      </w:r>
      <w:r w:rsidR="001B6ADC">
        <w:rPr>
          <w:rFonts w:ascii="Times New Roman" w:eastAsia="Times New Roman" w:hAnsi="Times New Roman" w:cs="Times New Roman"/>
          <w:sz w:val="28"/>
          <w:szCs w:val="28"/>
          <w:lang w:eastAsia="ru-RU"/>
        </w:rPr>
        <w:t xml:space="preserve"> Необходимо заменить аппаратную реализацию программной в части формирования цифрового сигнала передатчика.</w:t>
      </w:r>
    </w:p>
    <w:p w:rsidR="000B761B" w:rsidRPr="003C45F7" w:rsidRDefault="000B761B" w:rsidP="00B44439">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4C3255" w:rsidRPr="004C3255" w:rsidRDefault="004C3255" w:rsidP="00B44439">
      <w:pPr>
        <w:pStyle w:val="1"/>
        <w:spacing w:before="0" w:after="160" w:line="360" w:lineRule="auto"/>
        <w:jc w:val="center"/>
        <w:rPr>
          <w:rFonts w:ascii="Times New Roman" w:eastAsia="Times New Roman" w:hAnsi="Times New Roman" w:cs="Times New Roman"/>
          <w:b/>
          <w:bCs/>
          <w:color w:val="auto"/>
          <w:sz w:val="28"/>
          <w:szCs w:val="28"/>
          <w:lang w:eastAsia="ru-RU"/>
        </w:rPr>
      </w:pPr>
      <w:bookmarkStart w:id="1" w:name="_Toc197612040"/>
      <w:r w:rsidRPr="006A06A9">
        <w:rPr>
          <w:rFonts w:ascii="Times New Roman" w:eastAsia="Times New Roman" w:hAnsi="Times New Roman" w:cs="Times New Roman"/>
          <w:b/>
          <w:bCs/>
          <w:color w:val="auto"/>
          <w:sz w:val="40"/>
          <w:szCs w:val="40"/>
          <w:lang w:eastAsia="ru-RU"/>
        </w:rPr>
        <w:lastRenderedPageBreak/>
        <w:t>Постановка задачи</w:t>
      </w:r>
      <w:bookmarkEnd w:id="1"/>
    </w:p>
    <w:p w:rsidR="000B761B" w:rsidRDefault="003C45F7" w:rsidP="00B44439">
      <w:pPr>
        <w:shd w:val="clear" w:color="auto" w:fill="FFFFFF"/>
        <w:spacing w:line="360" w:lineRule="auto"/>
        <w:ind w:left="720"/>
        <w:rPr>
          <w:rFonts w:ascii="Times New Roman" w:eastAsia="Times New Roman" w:hAnsi="Times New Roman" w:cs="Times New Roman"/>
          <w:sz w:val="28"/>
          <w:szCs w:val="28"/>
          <w:lang w:eastAsia="ru-RU"/>
        </w:rPr>
      </w:pPr>
      <w:proofErr w:type="gramStart"/>
      <w:r w:rsidRPr="003C45F7">
        <w:rPr>
          <w:rFonts w:ascii="Times New Roman" w:eastAsia="Times New Roman" w:hAnsi="Times New Roman" w:cs="Times New Roman"/>
          <w:sz w:val="28"/>
          <w:szCs w:val="28"/>
          <w:lang w:eastAsia="ru-RU"/>
        </w:rPr>
        <w:t xml:space="preserve">Проанализировать существующие реализации алгоритма OFDM, как в аппаратной, так и в программной формах; </w:t>
      </w:r>
      <w:r>
        <w:rPr>
          <w:rFonts w:ascii="Times New Roman" w:eastAsia="Times New Roman" w:hAnsi="Times New Roman" w:cs="Times New Roman"/>
          <w:sz w:val="28"/>
          <w:szCs w:val="28"/>
          <w:lang w:eastAsia="ru-RU"/>
        </w:rPr>
        <w:t>к</w:t>
      </w:r>
      <w:r w:rsidRPr="003C45F7">
        <w:rPr>
          <w:rFonts w:ascii="Times New Roman" w:eastAsia="Times New Roman" w:hAnsi="Times New Roman" w:cs="Times New Roman"/>
          <w:sz w:val="28"/>
          <w:szCs w:val="28"/>
          <w:lang w:eastAsia="ru-RU"/>
        </w:rPr>
        <w:t>онкретизировать функциональные блоки OFDM-приемопередатчика, определяя параметры, зависящие от конкретных условий работы (частотный диапазон, скорость передачи данных, тип модуляции, характеристики канала связи).</w:t>
      </w:r>
      <w:proofErr w:type="gramEnd"/>
      <w:r w:rsidRPr="003C45F7">
        <w:rPr>
          <w:rFonts w:ascii="Times New Roman" w:eastAsia="Times New Roman" w:hAnsi="Times New Roman" w:cs="Times New Roman"/>
          <w:sz w:val="28"/>
          <w:szCs w:val="28"/>
          <w:lang w:eastAsia="ru-RU"/>
        </w:rPr>
        <w:t xml:space="preserve"> На основе этого анализа, выделить наиболее нагруженные места в каждом из блоков, выявить узкие места и провести оптимизацию этих блоков под конкретную задачу, учитывая требования к производительности, энергопотреблению и занимаемой памяти.</w:t>
      </w:r>
      <w:r w:rsidR="00A61A4A">
        <w:rPr>
          <w:rFonts w:ascii="Times New Roman" w:eastAsia="Times New Roman" w:hAnsi="Times New Roman" w:cs="Times New Roman"/>
          <w:sz w:val="28"/>
          <w:szCs w:val="28"/>
          <w:lang w:eastAsia="ru-RU"/>
        </w:rPr>
        <w:t xml:space="preserve"> Реализовать алгоритм в имитаторе и на микроконтроллере.</w:t>
      </w:r>
    </w:p>
    <w:p w:rsidR="000B761B" w:rsidRPr="000358CF" w:rsidRDefault="000B761B" w:rsidP="00B44439">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6D486E" w:rsidRDefault="006D486E" w:rsidP="00B44439">
      <w:pPr>
        <w:pStyle w:val="1"/>
        <w:spacing w:before="0" w:after="160" w:line="360" w:lineRule="auto"/>
        <w:jc w:val="center"/>
        <w:rPr>
          <w:rFonts w:ascii="Times New Roman" w:hAnsi="Times New Roman" w:cs="Times New Roman"/>
          <w:b/>
          <w:bCs/>
          <w:color w:val="auto"/>
          <w:sz w:val="36"/>
          <w:szCs w:val="36"/>
        </w:rPr>
      </w:pPr>
      <w:bookmarkStart w:id="2" w:name="_Toc197612041"/>
      <w:r w:rsidRPr="006D486E">
        <w:rPr>
          <w:rFonts w:ascii="Times New Roman" w:hAnsi="Times New Roman" w:cs="Times New Roman"/>
          <w:b/>
          <w:bCs/>
          <w:color w:val="auto"/>
          <w:sz w:val="36"/>
          <w:szCs w:val="36"/>
        </w:rPr>
        <w:lastRenderedPageBreak/>
        <w:t>Анализ основных блоков алгоритма</w:t>
      </w:r>
      <w:bookmarkEnd w:id="2"/>
    </w:p>
    <w:p w:rsidR="00893387" w:rsidRPr="00E621CB" w:rsidRDefault="00893387" w:rsidP="00B44439">
      <w:pPr>
        <w:pStyle w:val="2"/>
        <w:spacing w:before="0" w:after="160" w:line="360" w:lineRule="auto"/>
        <w:jc w:val="center"/>
        <w:rPr>
          <w:rFonts w:ascii="Times New Roman" w:hAnsi="Times New Roman" w:cs="Times New Roman"/>
          <w:b/>
          <w:color w:val="auto"/>
          <w:sz w:val="32"/>
          <w:szCs w:val="32"/>
        </w:rPr>
      </w:pPr>
      <w:bookmarkStart w:id="3" w:name="_Toc197612042"/>
      <w:r w:rsidRPr="00893387">
        <w:rPr>
          <w:rFonts w:ascii="Times New Roman" w:hAnsi="Times New Roman" w:cs="Times New Roman"/>
          <w:b/>
          <w:color w:val="auto"/>
          <w:sz w:val="32"/>
          <w:szCs w:val="32"/>
          <w:lang w:val="en-US"/>
        </w:rPr>
        <w:t>S</w:t>
      </w:r>
      <w:r w:rsidRPr="00E621CB">
        <w:rPr>
          <w:rFonts w:ascii="Times New Roman" w:hAnsi="Times New Roman" w:cs="Times New Roman"/>
          <w:b/>
          <w:color w:val="auto"/>
          <w:sz w:val="32"/>
          <w:szCs w:val="32"/>
        </w:rPr>
        <w:t>2</w:t>
      </w:r>
      <w:r w:rsidRPr="00893387">
        <w:rPr>
          <w:rFonts w:ascii="Times New Roman" w:hAnsi="Times New Roman" w:cs="Times New Roman"/>
          <w:b/>
          <w:color w:val="auto"/>
          <w:sz w:val="32"/>
          <w:szCs w:val="32"/>
          <w:lang w:val="en-US"/>
        </w:rPr>
        <w:t>P</w:t>
      </w:r>
      <w:bookmarkEnd w:id="3"/>
    </w:p>
    <w:p w:rsidR="00893387" w:rsidRPr="007B7D9B" w:rsidRDefault="007B7D9B" w:rsidP="00B4443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4501973" cy="23183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0764" cy="2328057"/>
                    </a:xfrm>
                    <a:prstGeom prst="rect">
                      <a:avLst/>
                    </a:prstGeom>
                    <a:noFill/>
                    <a:ln>
                      <a:noFill/>
                    </a:ln>
                  </pic:spPr>
                </pic:pic>
              </a:graphicData>
            </a:graphic>
          </wp:inline>
        </w:drawing>
      </w:r>
    </w:p>
    <w:p w:rsidR="00B44439" w:rsidRPr="00B44439" w:rsidRDefault="00B44439" w:rsidP="00B44439">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Рис. 6. Схема блока </w:t>
      </w:r>
      <w:r>
        <w:rPr>
          <w:rFonts w:ascii="Times New Roman" w:hAnsi="Times New Roman" w:cs="Times New Roman"/>
          <w:i/>
          <w:iCs/>
          <w:sz w:val="28"/>
          <w:szCs w:val="28"/>
          <w:lang w:val="en-US"/>
        </w:rPr>
        <w:t>S</w:t>
      </w:r>
      <w:r w:rsidRPr="00BC07CE">
        <w:rPr>
          <w:rFonts w:ascii="Times New Roman" w:hAnsi="Times New Roman" w:cs="Times New Roman"/>
          <w:i/>
          <w:iCs/>
          <w:sz w:val="28"/>
          <w:szCs w:val="28"/>
        </w:rPr>
        <w:t>2</w:t>
      </w:r>
      <w:r>
        <w:rPr>
          <w:rFonts w:ascii="Times New Roman" w:hAnsi="Times New Roman" w:cs="Times New Roman"/>
          <w:i/>
          <w:iCs/>
          <w:sz w:val="28"/>
          <w:szCs w:val="28"/>
          <w:lang w:val="en-US"/>
        </w:rPr>
        <w:t>P</w:t>
      </w:r>
    </w:p>
    <w:p w:rsidR="00A61A4A" w:rsidRDefault="00AA7BB0" w:rsidP="00B44439">
      <w:pPr>
        <w:spacing w:line="360" w:lineRule="auto"/>
        <w:ind w:firstLine="709"/>
        <w:rPr>
          <w:rFonts w:ascii="Times New Roman" w:hAnsi="Times New Roman" w:cs="Times New Roman"/>
          <w:sz w:val="28"/>
          <w:szCs w:val="28"/>
        </w:rPr>
      </w:pPr>
      <w:r w:rsidRPr="00700CC3">
        <w:rPr>
          <w:rFonts w:ascii="Times New Roman" w:hAnsi="Times New Roman" w:cs="Times New Roman"/>
          <w:sz w:val="28"/>
          <w:szCs w:val="28"/>
        </w:rPr>
        <w:t xml:space="preserve">Данный блок разделяет входящий поток бит на группы бит фиксированной длины. </w:t>
      </w:r>
      <w:r w:rsidR="008007F5">
        <w:rPr>
          <w:rFonts w:ascii="Times New Roman" w:hAnsi="Times New Roman" w:cs="Times New Roman"/>
          <w:sz w:val="28"/>
          <w:szCs w:val="28"/>
        </w:rPr>
        <w:t xml:space="preserve">Из описания алгоритма </w:t>
      </w:r>
      <w:r w:rsidR="008007F5">
        <w:rPr>
          <w:rFonts w:ascii="Times New Roman" w:hAnsi="Times New Roman" w:cs="Times New Roman"/>
          <w:sz w:val="28"/>
          <w:szCs w:val="28"/>
          <w:lang w:val="en-US"/>
        </w:rPr>
        <w:t>OFDM</w:t>
      </w:r>
      <w:r w:rsidR="008007F5" w:rsidRPr="008007F5">
        <w:rPr>
          <w:rFonts w:ascii="Times New Roman" w:hAnsi="Times New Roman" w:cs="Times New Roman"/>
          <w:sz w:val="28"/>
          <w:szCs w:val="28"/>
        </w:rPr>
        <w:t xml:space="preserve"> </w:t>
      </w:r>
      <w:r w:rsidR="008007F5">
        <w:rPr>
          <w:rFonts w:ascii="Times New Roman" w:hAnsi="Times New Roman" w:cs="Times New Roman"/>
          <w:sz w:val="28"/>
          <w:szCs w:val="28"/>
        </w:rPr>
        <w:t xml:space="preserve">требуется отметить, что длина выходного из блока битового слова зависит от выбранного в блоке </w:t>
      </w:r>
      <w:proofErr w:type="spellStart"/>
      <w:r w:rsidR="008007F5">
        <w:rPr>
          <w:rFonts w:ascii="Times New Roman" w:hAnsi="Times New Roman" w:cs="Times New Roman"/>
          <w:sz w:val="28"/>
          <w:szCs w:val="28"/>
          <w:lang w:val="en-US"/>
        </w:rPr>
        <w:t>Mapper</w:t>
      </w:r>
      <w:proofErr w:type="spellEnd"/>
      <w:r w:rsidR="008007F5" w:rsidRPr="008007F5">
        <w:rPr>
          <w:rFonts w:ascii="Times New Roman" w:hAnsi="Times New Roman" w:cs="Times New Roman"/>
          <w:sz w:val="28"/>
          <w:szCs w:val="28"/>
        </w:rPr>
        <w:t xml:space="preserve"> </w:t>
      </w:r>
      <w:r w:rsidR="008007F5">
        <w:rPr>
          <w:rFonts w:ascii="Times New Roman" w:hAnsi="Times New Roman" w:cs="Times New Roman"/>
          <w:sz w:val="28"/>
          <w:szCs w:val="28"/>
        </w:rPr>
        <w:t xml:space="preserve">алгоритма. </w:t>
      </w:r>
      <w:proofErr w:type="gramStart"/>
      <w:r w:rsidR="008007F5">
        <w:rPr>
          <w:rFonts w:ascii="Times New Roman" w:hAnsi="Times New Roman" w:cs="Times New Roman"/>
          <w:sz w:val="28"/>
          <w:szCs w:val="28"/>
        </w:rPr>
        <w:t>Также, как</w:t>
      </w:r>
      <w:proofErr w:type="gramEnd"/>
      <w:r w:rsidR="008007F5">
        <w:rPr>
          <w:rFonts w:ascii="Times New Roman" w:hAnsi="Times New Roman" w:cs="Times New Roman"/>
          <w:sz w:val="28"/>
          <w:szCs w:val="28"/>
        </w:rPr>
        <w:t xml:space="preserve"> было ранее описано, важно помнить, что последующая скорость обработки битовых слов</w:t>
      </w:r>
      <w:r w:rsidR="00E40F2A">
        <w:rPr>
          <w:rFonts w:ascii="Times New Roman" w:hAnsi="Times New Roman" w:cs="Times New Roman"/>
          <w:sz w:val="28"/>
          <w:szCs w:val="28"/>
        </w:rPr>
        <w:t xml:space="preserve"> будет ниже, чем обработка битового потока, так как иначе блок </w:t>
      </w:r>
      <w:r w:rsidR="00E40F2A">
        <w:rPr>
          <w:rFonts w:ascii="Times New Roman" w:hAnsi="Times New Roman" w:cs="Times New Roman"/>
          <w:sz w:val="28"/>
          <w:szCs w:val="28"/>
          <w:lang w:val="en-US"/>
        </w:rPr>
        <w:t>S</w:t>
      </w:r>
      <w:r w:rsidR="00E40F2A" w:rsidRPr="00E40F2A">
        <w:rPr>
          <w:rFonts w:ascii="Times New Roman" w:hAnsi="Times New Roman" w:cs="Times New Roman"/>
          <w:sz w:val="28"/>
          <w:szCs w:val="28"/>
        </w:rPr>
        <w:t>2</w:t>
      </w:r>
      <w:r w:rsidR="00E40F2A">
        <w:rPr>
          <w:rFonts w:ascii="Times New Roman" w:hAnsi="Times New Roman" w:cs="Times New Roman"/>
          <w:sz w:val="28"/>
          <w:szCs w:val="28"/>
          <w:lang w:val="en-US"/>
        </w:rPr>
        <w:t>P</w:t>
      </w:r>
      <w:r w:rsidR="00E40F2A" w:rsidRPr="00E40F2A">
        <w:rPr>
          <w:rFonts w:ascii="Times New Roman" w:hAnsi="Times New Roman" w:cs="Times New Roman"/>
          <w:sz w:val="28"/>
          <w:szCs w:val="28"/>
        </w:rPr>
        <w:t xml:space="preserve"> </w:t>
      </w:r>
      <w:r w:rsidR="00E40F2A">
        <w:rPr>
          <w:rFonts w:ascii="Times New Roman" w:hAnsi="Times New Roman" w:cs="Times New Roman"/>
          <w:sz w:val="28"/>
          <w:szCs w:val="28"/>
        </w:rPr>
        <w:t xml:space="preserve">не будет успевать обрабатывать слова, а последующие блоки будут простаивать, ожидая окончания выполнения работы блока </w:t>
      </w:r>
      <w:r w:rsidR="00E40F2A">
        <w:rPr>
          <w:rFonts w:ascii="Times New Roman" w:hAnsi="Times New Roman" w:cs="Times New Roman"/>
          <w:sz w:val="28"/>
          <w:szCs w:val="28"/>
          <w:lang w:val="en-US"/>
        </w:rPr>
        <w:t>S</w:t>
      </w:r>
      <w:r w:rsidR="00E40F2A" w:rsidRPr="00E40F2A">
        <w:rPr>
          <w:rFonts w:ascii="Times New Roman" w:hAnsi="Times New Roman" w:cs="Times New Roman"/>
          <w:sz w:val="28"/>
          <w:szCs w:val="28"/>
        </w:rPr>
        <w:t>2</w:t>
      </w:r>
      <w:r w:rsidR="00E40F2A">
        <w:rPr>
          <w:rFonts w:ascii="Times New Roman" w:hAnsi="Times New Roman" w:cs="Times New Roman"/>
          <w:sz w:val="28"/>
          <w:szCs w:val="28"/>
          <w:lang w:val="en-US"/>
        </w:rPr>
        <w:t>P</w:t>
      </w:r>
      <w:r w:rsidR="00E40F2A">
        <w:rPr>
          <w:rFonts w:ascii="Times New Roman" w:hAnsi="Times New Roman" w:cs="Times New Roman"/>
          <w:sz w:val="28"/>
          <w:szCs w:val="28"/>
        </w:rPr>
        <w:t xml:space="preserve">. Это уточнение будет важно при реализации данного алгоритма на микроконтроллере либо при расчете частоты работы функций в имитаторе. </w:t>
      </w:r>
      <w:r w:rsidR="00A61A4A">
        <w:rPr>
          <w:rFonts w:ascii="Times New Roman" w:hAnsi="Times New Roman" w:cs="Times New Roman"/>
          <w:sz w:val="28"/>
          <w:szCs w:val="28"/>
        </w:rPr>
        <w:t>Кодовая реализация данного блока имеет следующий вид:</w:t>
      </w:r>
    </w:p>
    <w:p w:rsidR="001224A0" w:rsidRPr="00950F0A" w:rsidRDefault="001224A0" w:rsidP="00950F0A">
      <w:pPr>
        <w:spacing w:line="360" w:lineRule="auto"/>
        <w:ind w:firstLine="709"/>
        <w:rPr>
          <w:rFonts w:ascii="Times New Roman" w:hAnsi="Times New Roman" w:cs="Times New Roman"/>
          <w:sz w:val="28"/>
          <w:szCs w:val="28"/>
        </w:rPr>
      </w:pPr>
      <w:r>
        <w:rPr>
          <w:rFonts w:ascii="Times New Roman" w:hAnsi="Times New Roman" w:cs="Times New Roman"/>
          <w:sz w:val="28"/>
          <w:szCs w:val="28"/>
        </w:rPr>
        <w:t>Листинг</w:t>
      </w:r>
      <w:r w:rsidR="00950F0A" w:rsidRPr="00DC5863">
        <w:rPr>
          <w:rFonts w:ascii="Times New Roman" w:hAnsi="Times New Roman" w:cs="Times New Roman"/>
          <w:sz w:val="28"/>
          <w:szCs w:val="28"/>
        </w:rPr>
        <w:t>:</w:t>
      </w:r>
    </w:p>
    <w:p w:rsidR="001224A0" w:rsidRPr="00DC5863" w:rsidRDefault="001224A0" w:rsidP="00B44439">
      <w:pPr>
        <w:shd w:val="clear" w:color="auto" w:fill="1F1F1F"/>
        <w:spacing w:after="0" w:line="240" w:lineRule="auto"/>
        <w:rPr>
          <w:rFonts w:ascii="Consolas" w:eastAsia="Times New Roman" w:hAnsi="Consolas" w:cs="Times New Roman"/>
          <w:color w:val="CCCCCC"/>
          <w:sz w:val="21"/>
          <w:szCs w:val="21"/>
          <w:lang w:eastAsia="ru-RU"/>
        </w:rPr>
      </w:pPr>
      <w:proofErr w:type="gramStart"/>
      <w:r w:rsidRPr="001224A0">
        <w:rPr>
          <w:rFonts w:ascii="Consolas" w:eastAsia="Times New Roman" w:hAnsi="Consolas" w:cs="Times New Roman"/>
          <w:color w:val="569CD6"/>
          <w:sz w:val="21"/>
          <w:szCs w:val="21"/>
          <w:lang w:val="en-US" w:eastAsia="ru-RU"/>
        </w:rPr>
        <w:t>inline</w:t>
      </w:r>
      <w:proofErr w:type="gramEnd"/>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569CD6"/>
          <w:sz w:val="21"/>
          <w:szCs w:val="21"/>
          <w:lang w:val="en-US" w:eastAsia="ru-RU"/>
        </w:rPr>
        <w:t>void</w:t>
      </w:r>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DCDCAA"/>
          <w:sz w:val="21"/>
          <w:szCs w:val="21"/>
          <w:lang w:val="en-US" w:eastAsia="ru-RU"/>
        </w:rPr>
        <w:t>Symbol</w:t>
      </w:r>
      <w:r w:rsidRPr="00DC5863">
        <w:rPr>
          <w:rFonts w:ascii="Consolas" w:eastAsia="Times New Roman" w:hAnsi="Consolas" w:cs="Times New Roman"/>
          <w:color w:val="DCDCAA"/>
          <w:sz w:val="21"/>
          <w:szCs w:val="21"/>
          <w:lang w:eastAsia="ru-RU"/>
        </w:rPr>
        <w:t>_</w:t>
      </w:r>
      <w:r w:rsidRPr="001224A0">
        <w:rPr>
          <w:rFonts w:ascii="Consolas" w:eastAsia="Times New Roman" w:hAnsi="Consolas" w:cs="Times New Roman"/>
          <w:color w:val="DCDCAA"/>
          <w:sz w:val="21"/>
          <w:szCs w:val="21"/>
          <w:lang w:val="en-US" w:eastAsia="ru-RU"/>
        </w:rPr>
        <w:t>produce</w:t>
      </w:r>
      <w:r w:rsidRPr="00DC5863">
        <w:rPr>
          <w:rFonts w:ascii="Consolas" w:eastAsia="Times New Roman" w:hAnsi="Consolas" w:cs="Times New Roman"/>
          <w:color w:val="CCCCCC"/>
          <w:sz w:val="21"/>
          <w:szCs w:val="21"/>
          <w:lang w:eastAsia="ru-RU"/>
        </w:rPr>
        <w:t>(</w:t>
      </w:r>
      <w:r w:rsidRPr="001224A0">
        <w:rPr>
          <w:rFonts w:ascii="Consolas" w:eastAsia="Times New Roman" w:hAnsi="Consolas" w:cs="Times New Roman"/>
          <w:color w:val="569CD6"/>
          <w:sz w:val="21"/>
          <w:szCs w:val="21"/>
          <w:lang w:val="en-US" w:eastAsia="ru-RU"/>
        </w:rPr>
        <w:t>unsigned</w:t>
      </w:r>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569CD6"/>
          <w:sz w:val="21"/>
          <w:szCs w:val="21"/>
          <w:lang w:val="en-US" w:eastAsia="ru-RU"/>
        </w:rPr>
        <w:t>char</w:t>
      </w:r>
      <w:r w:rsidRPr="00DC5863">
        <w:rPr>
          <w:rFonts w:ascii="Consolas" w:eastAsia="Times New Roman" w:hAnsi="Consolas" w:cs="Times New Roman"/>
          <w:color w:val="569CD6"/>
          <w:sz w:val="21"/>
          <w:szCs w:val="21"/>
          <w:lang w:eastAsia="ru-RU"/>
        </w:rPr>
        <w:t>*</w:t>
      </w:r>
      <w:r w:rsidRPr="00DC5863">
        <w:rPr>
          <w:rFonts w:ascii="Consolas" w:eastAsia="Times New Roman" w:hAnsi="Consolas" w:cs="Times New Roman"/>
          <w:color w:val="CCCCCC"/>
          <w:sz w:val="21"/>
          <w:szCs w:val="21"/>
          <w:lang w:eastAsia="ru-RU"/>
        </w:rPr>
        <w:t xml:space="preserve"> </w:t>
      </w:r>
      <w:proofErr w:type="spellStart"/>
      <w:r w:rsidRPr="001224A0">
        <w:rPr>
          <w:rFonts w:ascii="Consolas" w:eastAsia="Times New Roman" w:hAnsi="Consolas" w:cs="Times New Roman"/>
          <w:color w:val="9CDCFE"/>
          <w:sz w:val="21"/>
          <w:szCs w:val="21"/>
          <w:lang w:val="en-US" w:eastAsia="ru-RU"/>
        </w:rPr>
        <w:t>cadrs</w:t>
      </w:r>
      <w:proofErr w:type="spellEnd"/>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569CD6"/>
          <w:sz w:val="21"/>
          <w:szCs w:val="21"/>
          <w:lang w:val="en-US" w:eastAsia="ru-RU"/>
        </w:rPr>
        <w:t>char</w:t>
      </w:r>
      <w:r w:rsidRPr="00DC5863">
        <w:rPr>
          <w:rFonts w:ascii="Consolas" w:eastAsia="Times New Roman" w:hAnsi="Consolas" w:cs="Times New Roman"/>
          <w:color w:val="569CD6"/>
          <w:sz w:val="21"/>
          <w:szCs w:val="21"/>
          <w:lang w:eastAsia="ru-RU"/>
        </w:rPr>
        <w:t>*</w:t>
      </w:r>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9CDCFE"/>
          <w:sz w:val="21"/>
          <w:szCs w:val="21"/>
          <w:lang w:val="en-US" w:eastAsia="ru-RU"/>
        </w:rPr>
        <w:t>buff</w:t>
      </w:r>
      <w:r w:rsidRPr="00DC5863">
        <w:rPr>
          <w:rFonts w:ascii="Consolas" w:eastAsia="Times New Roman" w:hAnsi="Consolas" w:cs="Times New Roman"/>
          <w:color w:val="CCCCCC"/>
          <w:sz w:val="21"/>
          <w:szCs w:val="21"/>
          <w:lang w:eastAsia="ru-RU"/>
        </w:rPr>
        <w:t>)</w:t>
      </w:r>
    </w:p>
    <w:p w:rsidR="001224A0" w:rsidRPr="001224A0" w:rsidRDefault="001224A0" w:rsidP="00B44439">
      <w:pPr>
        <w:shd w:val="clear" w:color="auto" w:fill="1F1F1F"/>
        <w:spacing w:after="0" w:line="24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w:t>
      </w:r>
    </w:p>
    <w:p w:rsidR="001224A0" w:rsidRPr="001224A0" w:rsidRDefault="001224A0" w:rsidP="00B44439">
      <w:pPr>
        <w:shd w:val="clear" w:color="auto" w:fill="1F1F1F"/>
        <w:spacing w:after="0" w:line="24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for</w:t>
      </w:r>
      <w:proofErr w:type="gramEnd"/>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&lt;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9CDCFE"/>
          <w:sz w:val="21"/>
          <w:szCs w:val="21"/>
          <w:lang w:val="en-US" w:eastAsia="ru-RU"/>
        </w:rPr>
        <w:t>COUNT_CADR</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proofErr w:type="spellStart"/>
      <w:r w:rsidRPr="001224A0">
        <w:rPr>
          <w:rFonts w:ascii="Consolas" w:eastAsia="Times New Roman" w:hAnsi="Consolas" w:cs="Times New Roman"/>
          <w:color w:val="9CDCFE"/>
          <w:sz w:val="21"/>
          <w:szCs w:val="21"/>
          <w:lang w:val="en-US" w:eastAsia="ru-RU"/>
        </w:rPr>
        <w:t>iGl</w:t>
      </w:r>
      <w:proofErr w:type="spellEnd"/>
      <w:r w:rsidRPr="001224A0">
        <w:rPr>
          <w:rFonts w:ascii="Consolas" w:eastAsia="Times New Roman" w:hAnsi="Consolas" w:cs="Times New Roman"/>
          <w:color w:val="CCCCCC"/>
          <w:sz w:val="21"/>
          <w:szCs w:val="21"/>
          <w:lang w:val="en-US" w:eastAsia="ru-RU"/>
        </w:rPr>
        <w:t>)</w:t>
      </w:r>
    </w:p>
    <w:p w:rsidR="001224A0" w:rsidRPr="001224A0" w:rsidRDefault="001224A0" w:rsidP="00B44439">
      <w:pPr>
        <w:shd w:val="clear" w:color="auto" w:fill="1F1F1F"/>
        <w:spacing w:after="0" w:line="24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w:t>
      </w:r>
    </w:p>
    <w:p w:rsidR="001224A0" w:rsidRPr="001224A0" w:rsidRDefault="001224A0" w:rsidP="00B44439">
      <w:pPr>
        <w:shd w:val="clear" w:color="auto" w:fill="1F1F1F"/>
        <w:spacing w:after="0" w:line="24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spellStart"/>
      <w:proofErr w:type="gramStart"/>
      <w:r w:rsidRPr="001224A0">
        <w:rPr>
          <w:rFonts w:ascii="Consolas" w:eastAsia="Times New Roman" w:hAnsi="Consolas" w:cs="Times New Roman"/>
          <w:color w:val="9CDCFE"/>
          <w:sz w:val="21"/>
          <w:szCs w:val="21"/>
          <w:lang w:val="en-US" w:eastAsia="ru-RU"/>
        </w:rPr>
        <w:t>cadrs</w:t>
      </w:r>
      <w:proofErr w:type="spellEnd"/>
      <w:r w:rsidRPr="001224A0">
        <w:rPr>
          <w:rFonts w:ascii="Consolas" w:eastAsia="Times New Roman" w:hAnsi="Consolas" w:cs="Times New Roman"/>
          <w:color w:val="CCCCCC"/>
          <w:sz w:val="21"/>
          <w:szCs w:val="21"/>
          <w:lang w:val="en-US" w:eastAsia="ru-RU"/>
        </w:rPr>
        <w:t>[</w:t>
      </w:r>
      <w:proofErr w:type="spellStart"/>
      <w:proofErr w:type="gramEnd"/>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9CDCFE"/>
          <w:sz w:val="21"/>
          <w:szCs w:val="21"/>
          <w:lang w:val="en-US" w:eastAsia="ru-RU"/>
        </w:rPr>
        <w:t>buff</w:t>
      </w:r>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iGl</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&amp;</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0b1111</w:t>
      </w:r>
      <w:r w:rsidRPr="001224A0">
        <w:rPr>
          <w:rFonts w:ascii="Consolas" w:eastAsia="Times New Roman" w:hAnsi="Consolas" w:cs="Times New Roman"/>
          <w:color w:val="CCCCCC"/>
          <w:sz w:val="21"/>
          <w:szCs w:val="21"/>
          <w:lang w:val="en-US" w:eastAsia="ru-RU"/>
        </w:rPr>
        <w:t>;</w:t>
      </w:r>
    </w:p>
    <w:p w:rsidR="00B44439" w:rsidRDefault="001224A0" w:rsidP="00B44439">
      <w:pPr>
        <w:shd w:val="clear" w:color="auto" w:fill="1F1F1F"/>
        <w:spacing w:after="0" w:line="24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spellStart"/>
      <w:proofErr w:type="gramStart"/>
      <w:r w:rsidRPr="001224A0">
        <w:rPr>
          <w:rFonts w:ascii="Consolas" w:eastAsia="Times New Roman" w:hAnsi="Consolas" w:cs="Times New Roman"/>
          <w:color w:val="9CDCFE"/>
          <w:sz w:val="21"/>
          <w:szCs w:val="21"/>
          <w:lang w:val="en-US" w:eastAsia="ru-RU"/>
        </w:rPr>
        <w:t>cadrs</w:t>
      </w:r>
      <w:proofErr w:type="spellEnd"/>
      <w:r w:rsidRPr="001224A0">
        <w:rPr>
          <w:rFonts w:ascii="Consolas" w:eastAsia="Times New Roman" w:hAnsi="Consolas" w:cs="Times New Roman"/>
          <w:color w:val="CCCCCC"/>
          <w:sz w:val="21"/>
          <w:szCs w:val="21"/>
          <w:lang w:val="en-US" w:eastAsia="ru-RU"/>
        </w:rPr>
        <w:t>[</w:t>
      </w:r>
      <w:proofErr w:type="gramEnd"/>
      <w:r w:rsidRPr="001224A0">
        <w:rPr>
          <w:rFonts w:ascii="Consolas" w:eastAsia="Times New Roman" w:hAnsi="Consolas" w:cs="Times New Roman"/>
          <w:color w:val="D4D4D4"/>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9CDCFE"/>
          <w:sz w:val="21"/>
          <w:szCs w:val="21"/>
          <w:lang w:val="en-US" w:eastAsia="ru-RU"/>
        </w:rPr>
        <w:t>buff</w:t>
      </w:r>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iGl</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&gt;&gt;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4</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&amp;</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0b1111</w:t>
      </w:r>
      <w:r w:rsidRPr="001224A0">
        <w:rPr>
          <w:rFonts w:ascii="Consolas" w:eastAsia="Times New Roman" w:hAnsi="Consolas" w:cs="Times New Roman"/>
          <w:color w:val="CCCCCC"/>
          <w:sz w:val="21"/>
          <w:szCs w:val="21"/>
          <w:lang w:val="en-US" w:eastAsia="ru-RU"/>
        </w:rPr>
        <w:t>;</w:t>
      </w:r>
    </w:p>
    <w:p w:rsidR="00B44439" w:rsidRDefault="00B44439" w:rsidP="00B44439">
      <w:pPr>
        <w:shd w:val="clear" w:color="auto" w:fill="1F1F1F"/>
        <w:spacing w:after="0" w:line="240" w:lineRule="auto"/>
        <w:rPr>
          <w:rFonts w:ascii="Consolas" w:eastAsia="Times New Roman" w:hAnsi="Consolas" w:cs="Times New Roman"/>
          <w:color w:val="CCCCCC"/>
          <w:sz w:val="21"/>
          <w:szCs w:val="21"/>
          <w:lang w:val="en-US" w:eastAsia="ru-RU"/>
        </w:rPr>
      </w:pPr>
      <w:r>
        <w:rPr>
          <w:rFonts w:ascii="Consolas" w:eastAsia="Times New Roman" w:hAnsi="Consolas" w:cs="Times New Roman"/>
          <w:color w:val="CCCCCC"/>
          <w:sz w:val="21"/>
          <w:szCs w:val="21"/>
          <w:lang w:val="en-US" w:eastAsia="ru-RU"/>
        </w:rPr>
        <w:t xml:space="preserve">    }</w:t>
      </w:r>
    </w:p>
    <w:p w:rsidR="00B44439" w:rsidRPr="00B44439" w:rsidRDefault="00B44439" w:rsidP="00B44439">
      <w:pPr>
        <w:shd w:val="clear" w:color="auto" w:fill="1F1F1F"/>
        <w:spacing w:after="0" w:line="240" w:lineRule="auto"/>
        <w:rPr>
          <w:rFonts w:ascii="Consolas" w:eastAsia="Times New Roman" w:hAnsi="Consolas" w:cs="Times New Roman"/>
          <w:color w:val="CCCCCC"/>
          <w:sz w:val="21"/>
          <w:szCs w:val="21"/>
          <w:lang w:val="en-US" w:eastAsia="ru-RU"/>
        </w:rPr>
      </w:pPr>
      <w:r>
        <w:rPr>
          <w:rFonts w:ascii="Consolas" w:eastAsia="Times New Roman" w:hAnsi="Consolas" w:cs="Times New Roman"/>
          <w:color w:val="CCCCCC"/>
          <w:sz w:val="21"/>
          <w:szCs w:val="21"/>
          <w:lang w:val="en-US" w:eastAsia="ru-RU"/>
        </w:rPr>
        <w:t>}</w:t>
      </w:r>
      <w:r>
        <w:rPr>
          <w:rFonts w:ascii="Times New Roman" w:hAnsi="Times New Roman" w:cs="Times New Roman"/>
          <w:b/>
          <w:bCs/>
          <w:sz w:val="32"/>
          <w:szCs w:val="32"/>
          <w:lang w:val="en-US"/>
        </w:rPr>
        <w:br w:type="page"/>
      </w:r>
    </w:p>
    <w:p w:rsidR="007B7D9B" w:rsidRPr="007B7D9B" w:rsidRDefault="006E3CD5" w:rsidP="00B44439">
      <w:pPr>
        <w:pStyle w:val="2"/>
        <w:spacing w:before="0" w:after="160" w:line="360" w:lineRule="auto"/>
        <w:jc w:val="center"/>
        <w:rPr>
          <w:rFonts w:ascii="Times New Roman" w:hAnsi="Times New Roman" w:cs="Times New Roman"/>
          <w:b/>
          <w:bCs/>
          <w:color w:val="auto"/>
          <w:sz w:val="32"/>
          <w:szCs w:val="32"/>
        </w:rPr>
      </w:pPr>
      <w:bookmarkStart w:id="4" w:name="_Toc197612043"/>
      <w:proofErr w:type="spellStart"/>
      <w:r>
        <w:rPr>
          <w:rFonts w:ascii="Times New Roman" w:hAnsi="Times New Roman" w:cs="Times New Roman"/>
          <w:b/>
          <w:bCs/>
          <w:color w:val="auto"/>
          <w:sz w:val="32"/>
          <w:szCs w:val="32"/>
          <w:lang w:val="en-US"/>
        </w:rPr>
        <w:lastRenderedPageBreak/>
        <w:t>Mapper</w:t>
      </w:r>
      <w:bookmarkEnd w:id="4"/>
      <w:proofErr w:type="spellEnd"/>
    </w:p>
    <w:p w:rsidR="007B7D9B" w:rsidRDefault="007B7D9B" w:rsidP="00B4443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204558" cy="2783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5281" cy="2788920"/>
                    </a:xfrm>
                    <a:prstGeom prst="rect">
                      <a:avLst/>
                    </a:prstGeom>
                    <a:noFill/>
                    <a:ln>
                      <a:noFill/>
                    </a:ln>
                  </pic:spPr>
                </pic:pic>
              </a:graphicData>
            </a:graphic>
          </wp:inline>
        </w:drawing>
      </w:r>
    </w:p>
    <w:p w:rsidR="00950F0A" w:rsidRPr="00BC07CE" w:rsidRDefault="00950F0A" w:rsidP="00950F0A">
      <w:pPr>
        <w:spacing w:line="360" w:lineRule="auto"/>
        <w:ind w:firstLine="708"/>
        <w:jc w:val="center"/>
        <w:rPr>
          <w:rFonts w:ascii="Times New Roman" w:hAnsi="Times New Roman" w:cs="Times New Roman"/>
          <w:i/>
          <w:iCs/>
          <w:sz w:val="28"/>
          <w:szCs w:val="28"/>
        </w:rPr>
      </w:pPr>
      <w:r>
        <w:rPr>
          <w:rFonts w:ascii="Times New Roman" w:hAnsi="Times New Roman" w:cs="Times New Roman"/>
          <w:i/>
          <w:iCs/>
          <w:sz w:val="28"/>
          <w:szCs w:val="28"/>
        </w:rPr>
        <w:t xml:space="preserve">Рис. 7. Схема блока </w:t>
      </w:r>
      <w:proofErr w:type="spellStart"/>
      <w:r>
        <w:rPr>
          <w:rFonts w:ascii="Times New Roman" w:hAnsi="Times New Roman" w:cs="Times New Roman"/>
          <w:i/>
          <w:iCs/>
          <w:sz w:val="28"/>
          <w:szCs w:val="28"/>
          <w:lang w:val="en-US"/>
        </w:rPr>
        <w:t>Mapper</w:t>
      </w:r>
      <w:proofErr w:type="spellEnd"/>
    </w:p>
    <w:p w:rsidR="006E3CD5" w:rsidRDefault="006E3CD5" w:rsidP="00B4443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Блок </w:t>
      </w:r>
      <w:proofErr w:type="spellStart"/>
      <w:r>
        <w:rPr>
          <w:rFonts w:ascii="Times New Roman" w:hAnsi="Times New Roman" w:cs="Times New Roman"/>
          <w:sz w:val="28"/>
          <w:szCs w:val="28"/>
          <w:lang w:val="en-US"/>
        </w:rPr>
        <w:t>Mapper</w:t>
      </w:r>
      <w:proofErr w:type="spellEnd"/>
      <w:r w:rsidRPr="006E3CD5">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битовые слова и по определенному алгоритму преобразует их </w:t>
      </w:r>
      <w:r w:rsidR="003D3A24">
        <w:rPr>
          <w:rFonts w:ascii="Times New Roman" w:hAnsi="Times New Roman" w:cs="Times New Roman"/>
          <w:sz w:val="28"/>
          <w:szCs w:val="28"/>
        </w:rPr>
        <w:t xml:space="preserve">в соответствующее комплексное число. Данная операция нужна для реализации передачи слов в виде сигнала. </w:t>
      </w:r>
    </w:p>
    <w:p w:rsidR="003D3A24" w:rsidRPr="003D3A24" w:rsidRDefault="003D3A24" w:rsidP="00B44439">
      <w:pPr>
        <w:spacing w:line="360" w:lineRule="auto"/>
        <w:ind w:firstLine="708"/>
        <w:rPr>
          <w:rFonts w:ascii="Times New Roman" w:hAnsi="Times New Roman" w:cs="Times New Roman"/>
          <w:b/>
          <w:sz w:val="28"/>
          <w:szCs w:val="28"/>
        </w:rPr>
      </w:pPr>
      <w:r>
        <w:rPr>
          <w:rFonts w:ascii="Times New Roman" w:hAnsi="Times New Roman" w:cs="Times New Roman"/>
          <w:sz w:val="28"/>
          <w:szCs w:val="28"/>
        </w:rPr>
        <w:t xml:space="preserve">Может возникнуть вопрос, почему бы не передавать сигнал без преобразования сразу в битовом виде, как, например, на рисунке </w:t>
      </w:r>
      <w:r w:rsidRPr="003D3A24">
        <w:rPr>
          <w:rFonts w:ascii="Times New Roman" w:hAnsi="Times New Roman" w:cs="Times New Roman"/>
          <w:b/>
          <w:sz w:val="28"/>
          <w:szCs w:val="28"/>
        </w:rPr>
        <w:t>***</w:t>
      </w:r>
      <w:r w:rsidRPr="003D3A24">
        <w:rPr>
          <w:rFonts w:ascii="Times New Roman" w:hAnsi="Times New Roman" w:cs="Times New Roman"/>
          <w:b/>
          <w:sz w:val="28"/>
          <w:szCs w:val="28"/>
          <w:lang w:val="en-US"/>
        </w:rPr>
        <w:t>N</w:t>
      </w:r>
      <w:r w:rsidRPr="003D3A24">
        <w:rPr>
          <w:rFonts w:ascii="Times New Roman" w:hAnsi="Times New Roman" w:cs="Times New Roman"/>
          <w:b/>
          <w:sz w:val="28"/>
          <w:szCs w:val="28"/>
        </w:rPr>
        <w:t>***</w:t>
      </w:r>
      <w:r>
        <w:rPr>
          <w:rFonts w:ascii="Times New Roman" w:hAnsi="Times New Roman" w:cs="Times New Roman"/>
          <w:b/>
          <w:sz w:val="28"/>
          <w:szCs w:val="28"/>
        </w:rPr>
        <w:t>.</w:t>
      </w:r>
    </w:p>
    <w:p w:rsidR="00A104C7" w:rsidRDefault="00A104C7" w:rsidP="00B4443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2913966" cy="28983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0782" cy="2905163"/>
                    </a:xfrm>
                    <a:prstGeom prst="rect">
                      <a:avLst/>
                    </a:prstGeom>
                    <a:noFill/>
                    <a:ln>
                      <a:noFill/>
                    </a:ln>
                  </pic:spPr>
                </pic:pic>
              </a:graphicData>
            </a:graphic>
          </wp:inline>
        </w:drawing>
      </w:r>
    </w:p>
    <w:p w:rsidR="000E7251" w:rsidRPr="000E7251" w:rsidRDefault="000E7251" w:rsidP="00B44439">
      <w:pPr>
        <w:spacing w:line="360" w:lineRule="auto"/>
        <w:jc w:val="center"/>
        <w:rPr>
          <w:rFonts w:ascii="Times New Roman" w:hAnsi="Times New Roman" w:cs="Times New Roman"/>
          <w:bCs/>
          <w:i/>
          <w:iCs/>
          <w:sz w:val="28"/>
          <w:szCs w:val="28"/>
        </w:rPr>
      </w:pPr>
      <w:r>
        <w:rPr>
          <w:rFonts w:ascii="Times New Roman" w:hAnsi="Times New Roman" w:cs="Times New Roman"/>
          <w:bCs/>
          <w:i/>
          <w:iCs/>
          <w:sz w:val="28"/>
          <w:szCs w:val="28"/>
        </w:rPr>
        <w:t>Рис. 8. Представление потока бит в виде «</w:t>
      </w:r>
      <w:r>
        <w:rPr>
          <w:rFonts w:ascii="Times New Roman" w:hAnsi="Times New Roman" w:cs="Times New Roman"/>
          <w:bCs/>
          <w:i/>
          <w:iCs/>
          <w:sz w:val="28"/>
          <w:szCs w:val="28"/>
          <w:lang w:val="en-US"/>
        </w:rPr>
        <w:t>On</w:t>
      </w:r>
      <w:r w:rsidRPr="000E7251">
        <w:rPr>
          <w:rFonts w:ascii="Times New Roman" w:hAnsi="Times New Roman" w:cs="Times New Roman"/>
          <w:bCs/>
          <w:i/>
          <w:iCs/>
          <w:sz w:val="28"/>
          <w:szCs w:val="28"/>
        </w:rPr>
        <w:t>-</w:t>
      </w:r>
      <w:r>
        <w:rPr>
          <w:rFonts w:ascii="Times New Roman" w:hAnsi="Times New Roman" w:cs="Times New Roman"/>
          <w:bCs/>
          <w:i/>
          <w:iCs/>
          <w:sz w:val="28"/>
          <w:szCs w:val="28"/>
          <w:lang w:val="en-US"/>
        </w:rPr>
        <w:t>Off</w:t>
      </w:r>
      <w:r>
        <w:rPr>
          <w:rFonts w:ascii="Times New Roman" w:hAnsi="Times New Roman" w:cs="Times New Roman"/>
          <w:bCs/>
          <w:i/>
          <w:iCs/>
          <w:sz w:val="28"/>
          <w:szCs w:val="28"/>
        </w:rPr>
        <w:t>»</w:t>
      </w:r>
    </w:p>
    <w:p w:rsidR="003D3A24" w:rsidRDefault="003D3A24" w:rsidP="00B4443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Этот способ передачи данных неэффективен, так как</w:t>
      </w:r>
      <w:r w:rsidR="00A61A4A" w:rsidRPr="00A61A4A">
        <w:rPr>
          <w:rFonts w:ascii="Times New Roman" w:hAnsi="Times New Roman" w:cs="Times New Roman"/>
          <w:sz w:val="28"/>
          <w:szCs w:val="28"/>
        </w:rPr>
        <w:t xml:space="preserve"> </w:t>
      </w:r>
      <w:r w:rsidR="00A61A4A">
        <w:rPr>
          <w:rFonts w:ascii="Times New Roman" w:hAnsi="Times New Roman" w:cs="Times New Roman"/>
          <w:sz w:val="28"/>
          <w:szCs w:val="28"/>
        </w:rPr>
        <w:t>если передавать в виде «1 – есть сигнал, 0 – нет сигнала»,</w:t>
      </w:r>
      <w:r>
        <w:rPr>
          <w:rFonts w:ascii="Times New Roman" w:hAnsi="Times New Roman" w:cs="Times New Roman"/>
          <w:sz w:val="28"/>
          <w:szCs w:val="28"/>
        </w:rPr>
        <w:t xml:space="preserve"> </w:t>
      </w:r>
      <w:r w:rsidR="00A61A4A">
        <w:rPr>
          <w:rFonts w:ascii="Times New Roman" w:hAnsi="Times New Roman" w:cs="Times New Roman"/>
          <w:sz w:val="28"/>
          <w:szCs w:val="28"/>
        </w:rPr>
        <w:t xml:space="preserve">то </w:t>
      </w:r>
      <w:r w:rsidR="00DB349C">
        <w:rPr>
          <w:rFonts w:ascii="Times New Roman" w:hAnsi="Times New Roman" w:cs="Times New Roman"/>
          <w:sz w:val="28"/>
          <w:szCs w:val="28"/>
        </w:rPr>
        <w:t>такой способ передачи будет в разы проигрывать в скорости передачи информации методам кодирования</w:t>
      </w:r>
      <w:r w:rsidR="00A61A4A">
        <w:rPr>
          <w:rFonts w:ascii="Times New Roman" w:hAnsi="Times New Roman" w:cs="Times New Roman"/>
          <w:sz w:val="28"/>
          <w:szCs w:val="28"/>
        </w:rPr>
        <w:t xml:space="preserve"> </w:t>
      </w:r>
      <w:r w:rsidR="00DB349C">
        <w:rPr>
          <w:rFonts w:ascii="Times New Roman" w:hAnsi="Times New Roman" w:cs="Times New Roman"/>
          <w:sz w:val="28"/>
          <w:szCs w:val="28"/>
        </w:rPr>
        <w:t>(модуляции), которые реализуются в данном блоке.</w:t>
      </w:r>
    </w:p>
    <w:p w:rsidR="00FA7478" w:rsidRDefault="00DB349C" w:rsidP="00B44439">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рассмотрения способов модуляции, рассмотрим комплексную плоскость. На ней имеется ось реальных значений и ось мнимых значений</w:t>
      </w:r>
      <w:r w:rsidR="00FA7478">
        <w:rPr>
          <w:rFonts w:ascii="Times New Roman" w:hAnsi="Times New Roman" w:cs="Times New Roman"/>
          <w:sz w:val="28"/>
          <w:szCs w:val="28"/>
        </w:rPr>
        <w:t xml:space="preserve">. </w:t>
      </w:r>
    </w:p>
    <w:p w:rsidR="000E7251" w:rsidRPr="00A104C7" w:rsidRDefault="00A104C7" w:rsidP="000E7251">
      <w:pPr>
        <w:spacing w:line="360" w:lineRule="auto"/>
        <w:jc w:val="center"/>
        <w:rPr>
          <w:rFonts w:ascii="Times New Roman" w:eastAsia="Times New Roman" w:hAnsi="Times New Roman" w:cs="Times New Roman"/>
          <w:sz w:val="24"/>
          <w:szCs w:val="24"/>
          <w:lang w:eastAsia="ru-RU"/>
        </w:rPr>
      </w:pPr>
      <w:r w:rsidRPr="00A104C7">
        <w:rPr>
          <w:rFonts w:ascii="Times New Roman" w:eastAsia="Times New Roman" w:hAnsi="Times New Roman" w:cs="Times New Roman"/>
          <w:noProof/>
          <w:sz w:val="24"/>
          <w:szCs w:val="24"/>
          <w:lang w:eastAsia="ru-RU"/>
        </w:rPr>
        <w:drawing>
          <wp:inline distT="0" distB="0" distL="0" distR="0">
            <wp:extent cx="3267075" cy="2680713"/>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77561" cy="2689317"/>
                    </a:xfrm>
                    <a:prstGeom prst="rect">
                      <a:avLst/>
                    </a:prstGeom>
                    <a:noFill/>
                    <a:ln>
                      <a:noFill/>
                    </a:ln>
                  </pic:spPr>
                </pic:pic>
              </a:graphicData>
            </a:graphic>
          </wp:inline>
        </w:drawing>
      </w:r>
    </w:p>
    <w:p w:rsidR="000E7251" w:rsidRPr="000E7251" w:rsidRDefault="000E7251" w:rsidP="000E7251">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Рис. 9. Представление алгоритма </w:t>
      </w:r>
      <w:r w:rsidRPr="000E7251">
        <w:rPr>
          <w:rFonts w:ascii="Times New Roman" w:hAnsi="Times New Roman" w:cs="Times New Roman"/>
          <w:i/>
          <w:iCs/>
          <w:sz w:val="28"/>
          <w:szCs w:val="28"/>
        </w:rPr>
        <w:t>16-</w:t>
      </w:r>
      <w:r>
        <w:rPr>
          <w:rFonts w:ascii="Times New Roman" w:hAnsi="Times New Roman" w:cs="Times New Roman"/>
          <w:i/>
          <w:iCs/>
          <w:sz w:val="28"/>
          <w:szCs w:val="28"/>
          <w:lang w:val="en-US"/>
        </w:rPr>
        <w:t>QAM</w:t>
      </w:r>
      <w:r w:rsidRPr="000E7251">
        <w:rPr>
          <w:rFonts w:ascii="Times New Roman" w:hAnsi="Times New Roman" w:cs="Times New Roman"/>
          <w:i/>
          <w:iCs/>
          <w:sz w:val="28"/>
          <w:szCs w:val="28"/>
        </w:rPr>
        <w:t xml:space="preserve"> </w:t>
      </w:r>
      <w:r>
        <w:rPr>
          <w:rFonts w:ascii="Times New Roman" w:hAnsi="Times New Roman" w:cs="Times New Roman"/>
          <w:i/>
          <w:iCs/>
          <w:sz w:val="28"/>
          <w:szCs w:val="28"/>
        </w:rPr>
        <w:t>на комплексной плоскости.</w:t>
      </w:r>
    </w:p>
    <w:p w:rsidR="004433EC" w:rsidRPr="004433EC" w:rsidRDefault="00DB349C" w:rsidP="00B44439">
      <w:pPr>
        <w:spacing w:line="360" w:lineRule="auto"/>
        <w:ind w:firstLine="708"/>
        <w:rPr>
          <w:rFonts w:ascii="Times New Roman" w:hAnsi="Times New Roman" w:cs="Times New Roman"/>
          <w:b/>
          <w:sz w:val="28"/>
          <w:szCs w:val="28"/>
        </w:rPr>
      </w:pPr>
      <w:r>
        <w:rPr>
          <w:rFonts w:ascii="Times New Roman" w:hAnsi="Times New Roman" w:cs="Times New Roman"/>
          <w:sz w:val="28"/>
          <w:szCs w:val="28"/>
        </w:rPr>
        <w:t xml:space="preserve">Ось реальных значений </w:t>
      </w:r>
      <w:r w:rsidR="00A104C7">
        <w:rPr>
          <w:rFonts w:ascii="Times New Roman" w:hAnsi="Times New Roman" w:cs="Times New Roman"/>
          <w:sz w:val="28"/>
          <w:szCs w:val="28"/>
        </w:rPr>
        <w:t xml:space="preserve">определяет </w:t>
      </w:r>
      <w:r>
        <w:rPr>
          <w:rFonts w:ascii="Times New Roman" w:hAnsi="Times New Roman" w:cs="Times New Roman"/>
          <w:sz w:val="28"/>
          <w:szCs w:val="28"/>
        </w:rPr>
        <w:t xml:space="preserve">амплитуду волны. Ось мнимых значений </w:t>
      </w:r>
      <w:r w:rsidR="00A104C7">
        <w:rPr>
          <w:rFonts w:ascii="Times New Roman" w:hAnsi="Times New Roman" w:cs="Times New Roman"/>
          <w:sz w:val="28"/>
          <w:szCs w:val="28"/>
        </w:rPr>
        <w:t xml:space="preserve">- </w:t>
      </w:r>
      <w:r>
        <w:rPr>
          <w:rFonts w:ascii="Times New Roman" w:hAnsi="Times New Roman" w:cs="Times New Roman"/>
          <w:sz w:val="28"/>
          <w:szCs w:val="28"/>
        </w:rPr>
        <w:t>фазу волны.</w:t>
      </w:r>
      <w:r w:rsidR="004433EC">
        <w:rPr>
          <w:rFonts w:ascii="Times New Roman" w:hAnsi="Times New Roman" w:cs="Times New Roman"/>
          <w:sz w:val="28"/>
          <w:szCs w:val="28"/>
        </w:rPr>
        <w:t xml:space="preserve"> На основе этого имеется 3 вида алгоритмов, в основе которых: изменения фазы при фиксированной амплитуде</w:t>
      </w:r>
      <w:r w:rsidR="004433EC" w:rsidRPr="004433EC">
        <w:rPr>
          <w:rFonts w:ascii="Times New Roman" w:hAnsi="Times New Roman" w:cs="Times New Roman"/>
          <w:sz w:val="28"/>
          <w:szCs w:val="28"/>
        </w:rPr>
        <w:t xml:space="preserve">; </w:t>
      </w:r>
      <w:r w:rsidR="004433EC">
        <w:rPr>
          <w:rFonts w:ascii="Times New Roman" w:hAnsi="Times New Roman" w:cs="Times New Roman"/>
          <w:sz w:val="28"/>
          <w:szCs w:val="28"/>
        </w:rPr>
        <w:t>изменение амплитуды при фиксированной фазе; изменение фазы и амплитуды</w:t>
      </w:r>
      <w:proofErr w:type="gramStart"/>
      <w:r w:rsidR="004433EC">
        <w:rPr>
          <w:rFonts w:ascii="Times New Roman" w:hAnsi="Times New Roman" w:cs="Times New Roman"/>
          <w:sz w:val="28"/>
          <w:szCs w:val="28"/>
        </w:rPr>
        <w:t>.</w:t>
      </w:r>
      <w:proofErr w:type="gramEnd"/>
      <w:r w:rsidR="004433EC">
        <w:rPr>
          <w:rFonts w:ascii="Times New Roman" w:hAnsi="Times New Roman" w:cs="Times New Roman"/>
          <w:sz w:val="28"/>
          <w:szCs w:val="28"/>
        </w:rPr>
        <w:t xml:space="preserve"> </w:t>
      </w:r>
      <w:r w:rsidR="004433EC">
        <w:rPr>
          <w:rFonts w:ascii="Times New Roman" w:hAnsi="Times New Roman" w:cs="Times New Roman"/>
          <w:b/>
          <w:sz w:val="28"/>
          <w:szCs w:val="28"/>
        </w:rPr>
        <w:t xml:space="preserve">*** </w:t>
      </w:r>
      <w:proofErr w:type="gramStart"/>
      <w:r w:rsidR="004433EC">
        <w:rPr>
          <w:rFonts w:ascii="Times New Roman" w:hAnsi="Times New Roman" w:cs="Times New Roman"/>
          <w:b/>
          <w:sz w:val="28"/>
          <w:szCs w:val="28"/>
        </w:rPr>
        <w:t>м</w:t>
      </w:r>
      <w:proofErr w:type="gramEnd"/>
      <w:r w:rsidR="004433EC">
        <w:rPr>
          <w:rFonts w:ascii="Times New Roman" w:hAnsi="Times New Roman" w:cs="Times New Roman"/>
          <w:b/>
          <w:sz w:val="28"/>
          <w:szCs w:val="28"/>
        </w:rPr>
        <w:t>ожно добавить просто картинки с тем, как они выгл</w:t>
      </w:r>
      <w:r w:rsidR="00A61A4A">
        <w:rPr>
          <w:rFonts w:ascii="Times New Roman" w:hAnsi="Times New Roman" w:cs="Times New Roman"/>
          <w:b/>
          <w:sz w:val="28"/>
          <w:szCs w:val="28"/>
        </w:rPr>
        <w:t>я</w:t>
      </w:r>
      <w:r w:rsidR="004433EC">
        <w:rPr>
          <w:rFonts w:ascii="Times New Roman" w:hAnsi="Times New Roman" w:cs="Times New Roman"/>
          <w:b/>
          <w:sz w:val="28"/>
          <w:szCs w:val="28"/>
        </w:rPr>
        <w:t>дят не вдаваясь в подробности</w:t>
      </w:r>
      <w:r w:rsidR="00A104C7">
        <w:rPr>
          <w:rFonts w:ascii="Times New Roman" w:hAnsi="Times New Roman" w:cs="Times New Roman"/>
          <w:b/>
          <w:sz w:val="28"/>
          <w:szCs w:val="28"/>
        </w:rPr>
        <w:t>, но стоит ли</w:t>
      </w:r>
      <w:r w:rsidR="004433EC">
        <w:rPr>
          <w:rFonts w:ascii="Times New Roman" w:hAnsi="Times New Roman" w:cs="Times New Roman"/>
          <w:b/>
          <w:sz w:val="28"/>
          <w:szCs w:val="28"/>
        </w:rPr>
        <w:t>***</w:t>
      </w:r>
    </w:p>
    <w:p w:rsidR="005377F6" w:rsidRPr="00A104C7" w:rsidRDefault="004433EC" w:rsidP="00B44439">
      <w:pPr>
        <w:spacing w:line="360" w:lineRule="auto"/>
        <w:ind w:firstLine="708"/>
        <w:rPr>
          <w:rFonts w:ascii="Times New Roman" w:hAnsi="Times New Roman" w:cs="Times New Roman"/>
          <w:sz w:val="28"/>
          <w:szCs w:val="28"/>
        </w:rPr>
      </w:pPr>
      <w:r>
        <w:rPr>
          <w:rFonts w:ascii="Times New Roman" w:hAnsi="Times New Roman" w:cs="Times New Roman"/>
          <w:sz w:val="28"/>
          <w:szCs w:val="28"/>
        </w:rPr>
        <w:t>Заметим, что самое эффективное кодирование является кодирование изменением и амплитуды, и фазы</w:t>
      </w:r>
      <w:r w:rsidR="000E7251">
        <w:rPr>
          <w:rFonts w:ascii="Times New Roman" w:hAnsi="Times New Roman" w:cs="Times New Roman"/>
          <w:sz w:val="28"/>
          <w:szCs w:val="28"/>
        </w:rPr>
        <w:t>, так как использование обоих параметров позволит кодировать больше данных при меньших изменениях одного из параметров</w:t>
      </w:r>
      <w:r>
        <w:rPr>
          <w:rFonts w:ascii="Times New Roman" w:hAnsi="Times New Roman" w:cs="Times New Roman"/>
          <w:sz w:val="28"/>
          <w:szCs w:val="28"/>
        </w:rPr>
        <w:t>.</w:t>
      </w:r>
      <w:r w:rsidR="00A104C7">
        <w:rPr>
          <w:rFonts w:ascii="Times New Roman" w:hAnsi="Times New Roman" w:cs="Times New Roman"/>
          <w:sz w:val="28"/>
          <w:szCs w:val="28"/>
        </w:rPr>
        <w:t xml:space="preserve"> </w:t>
      </w:r>
      <w:r>
        <w:rPr>
          <w:rFonts w:ascii="Times New Roman" w:hAnsi="Times New Roman" w:cs="Times New Roman"/>
          <w:sz w:val="28"/>
          <w:szCs w:val="28"/>
        </w:rPr>
        <w:t xml:space="preserve">В данных алгоритмах </w:t>
      </w:r>
      <w:r w:rsidR="005377F6">
        <w:rPr>
          <w:rFonts w:ascii="Times New Roman" w:hAnsi="Times New Roman" w:cs="Times New Roman"/>
          <w:sz w:val="28"/>
          <w:szCs w:val="28"/>
        </w:rPr>
        <w:t xml:space="preserve">битовые слова </w:t>
      </w:r>
      <w:r>
        <w:rPr>
          <w:rFonts w:ascii="Times New Roman" w:hAnsi="Times New Roman" w:cs="Times New Roman"/>
          <w:sz w:val="28"/>
          <w:szCs w:val="28"/>
        </w:rPr>
        <w:t xml:space="preserve">сопоставляются определенным точкам на комплексной плоскости. Изображение </w:t>
      </w:r>
      <w:r w:rsidR="005377F6">
        <w:rPr>
          <w:rFonts w:ascii="Times New Roman" w:hAnsi="Times New Roman" w:cs="Times New Roman"/>
          <w:sz w:val="28"/>
          <w:szCs w:val="28"/>
        </w:rPr>
        <w:t xml:space="preserve">сопоставления битовых слов определенным точкам на комплексной </w:t>
      </w:r>
      <w:r w:rsidR="005377F6">
        <w:rPr>
          <w:rFonts w:ascii="Times New Roman" w:hAnsi="Times New Roman" w:cs="Times New Roman"/>
          <w:sz w:val="28"/>
          <w:szCs w:val="28"/>
        </w:rPr>
        <w:lastRenderedPageBreak/>
        <w:t xml:space="preserve">плоскости называют картой. Пример карты для алгоритма </w:t>
      </w:r>
      <w:r w:rsidR="005377F6" w:rsidRPr="005377F6">
        <w:rPr>
          <w:rFonts w:ascii="Times New Roman" w:hAnsi="Times New Roman" w:cs="Times New Roman"/>
          <w:sz w:val="28"/>
          <w:szCs w:val="28"/>
        </w:rPr>
        <w:t>16-</w:t>
      </w:r>
      <w:r w:rsidR="005377F6">
        <w:rPr>
          <w:rFonts w:ascii="Times New Roman" w:hAnsi="Times New Roman" w:cs="Times New Roman"/>
          <w:sz w:val="28"/>
          <w:szCs w:val="28"/>
          <w:lang w:val="en-US"/>
        </w:rPr>
        <w:t>QAM</w:t>
      </w:r>
      <w:r w:rsidR="005377F6">
        <w:rPr>
          <w:rFonts w:ascii="Times New Roman" w:hAnsi="Times New Roman" w:cs="Times New Roman"/>
          <w:sz w:val="28"/>
          <w:szCs w:val="28"/>
        </w:rPr>
        <w:t xml:space="preserve">, </w:t>
      </w:r>
      <w:r w:rsidR="005377F6" w:rsidRPr="005377F6">
        <w:rPr>
          <w:rFonts w:ascii="Times New Roman" w:hAnsi="Times New Roman" w:cs="Times New Roman"/>
          <w:sz w:val="28"/>
          <w:szCs w:val="28"/>
        </w:rPr>
        <w:t>который и будет реализован</w:t>
      </w:r>
      <w:r w:rsidR="005377F6">
        <w:rPr>
          <w:rFonts w:ascii="Times New Roman" w:hAnsi="Times New Roman" w:cs="Times New Roman"/>
          <w:sz w:val="28"/>
          <w:szCs w:val="28"/>
        </w:rPr>
        <w:t>, представлен на рисунке</w:t>
      </w:r>
      <w:r w:rsidR="000E7251">
        <w:rPr>
          <w:rFonts w:ascii="Times New Roman" w:hAnsi="Times New Roman" w:cs="Times New Roman"/>
          <w:sz w:val="28"/>
          <w:szCs w:val="28"/>
        </w:rPr>
        <w:t xml:space="preserve"> 9.</w:t>
      </w:r>
    </w:p>
    <w:p w:rsidR="005377F6" w:rsidRDefault="005377F6" w:rsidP="00B44439">
      <w:pPr>
        <w:spacing w:line="360" w:lineRule="auto"/>
        <w:ind w:firstLine="708"/>
        <w:rPr>
          <w:rFonts w:ascii="Times New Roman" w:hAnsi="Times New Roman" w:cs="Times New Roman"/>
          <w:sz w:val="28"/>
          <w:szCs w:val="28"/>
        </w:rPr>
      </w:pPr>
      <w:r>
        <w:rPr>
          <w:rFonts w:ascii="Times New Roman" w:hAnsi="Times New Roman" w:cs="Times New Roman"/>
          <w:sz w:val="28"/>
          <w:szCs w:val="28"/>
        </w:rPr>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rsidR="00A61A4A" w:rsidRDefault="00A61A4A" w:rsidP="00B44439">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Программная реализация данного блока:</w:t>
      </w:r>
    </w:p>
    <w:p w:rsidR="001224A0" w:rsidRPr="00DC5863" w:rsidRDefault="001224A0" w:rsidP="00B44439">
      <w:pPr>
        <w:shd w:val="clear" w:color="auto" w:fill="1F1F1F"/>
        <w:spacing w:line="360" w:lineRule="auto"/>
        <w:rPr>
          <w:rFonts w:ascii="Consolas" w:eastAsia="Times New Roman" w:hAnsi="Consolas" w:cs="Times New Roman"/>
          <w:color w:val="CCCCCC"/>
          <w:sz w:val="21"/>
          <w:szCs w:val="21"/>
          <w:lang w:eastAsia="ru-RU"/>
        </w:rPr>
      </w:pPr>
      <w:proofErr w:type="gramStart"/>
      <w:r w:rsidRPr="001224A0">
        <w:rPr>
          <w:rFonts w:ascii="Consolas" w:eastAsia="Times New Roman" w:hAnsi="Consolas" w:cs="Times New Roman"/>
          <w:color w:val="569CD6"/>
          <w:sz w:val="21"/>
          <w:szCs w:val="21"/>
          <w:lang w:val="en-US" w:eastAsia="ru-RU"/>
        </w:rPr>
        <w:t>inline</w:t>
      </w:r>
      <w:proofErr w:type="gramEnd"/>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569CD6"/>
          <w:sz w:val="21"/>
          <w:szCs w:val="21"/>
          <w:lang w:val="en-US" w:eastAsia="ru-RU"/>
        </w:rPr>
        <w:t>void</w:t>
      </w:r>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DCDCAA"/>
          <w:sz w:val="21"/>
          <w:szCs w:val="21"/>
          <w:lang w:val="en-US" w:eastAsia="ru-RU"/>
        </w:rPr>
        <w:t>Modulation</w:t>
      </w:r>
      <w:r w:rsidRPr="00DC5863">
        <w:rPr>
          <w:rFonts w:ascii="Consolas" w:eastAsia="Times New Roman" w:hAnsi="Consolas" w:cs="Times New Roman"/>
          <w:color w:val="CCCCCC"/>
          <w:sz w:val="21"/>
          <w:szCs w:val="21"/>
          <w:lang w:eastAsia="ru-RU"/>
        </w:rPr>
        <w:t>(</w:t>
      </w:r>
      <w:r w:rsidRPr="001224A0">
        <w:rPr>
          <w:rFonts w:ascii="Consolas" w:eastAsia="Times New Roman" w:hAnsi="Consolas" w:cs="Times New Roman"/>
          <w:color w:val="569CD6"/>
          <w:sz w:val="21"/>
          <w:szCs w:val="21"/>
          <w:lang w:val="en-US" w:eastAsia="ru-RU"/>
        </w:rPr>
        <w:t>unsigned</w:t>
      </w:r>
      <w:r w:rsidRPr="00DC5863">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569CD6"/>
          <w:sz w:val="21"/>
          <w:szCs w:val="21"/>
          <w:lang w:val="en-US" w:eastAsia="ru-RU"/>
        </w:rPr>
        <w:t>char</w:t>
      </w:r>
      <w:r w:rsidRPr="00DC5863">
        <w:rPr>
          <w:rFonts w:ascii="Consolas" w:eastAsia="Times New Roman" w:hAnsi="Consolas" w:cs="Times New Roman"/>
          <w:color w:val="CCCCCC"/>
          <w:sz w:val="21"/>
          <w:szCs w:val="21"/>
          <w:lang w:eastAsia="ru-RU"/>
        </w:rPr>
        <w:t xml:space="preserve"> </w:t>
      </w:r>
      <w:r w:rsidRPr="00DC5863">
        <w:rPr>
          <w:rFonts w:ascii="Consolas" w:eastAsia="Times New Roman" w:hAnsi="Consolas" w:cs="Times New Roman"/>
          <w:color w:val="569CD6"/>
          <w:sz w:val="21"/>
          <w:szCs w:val="21"/>
          <w:lang w:eastAsia="ru-RU"/>
        </w:rPr>
        <w:t>*</w:t>
      </w:r>
      <w:r w:rsidRPr="00DC5863">
        <w:rPr>
          <w:rFonts w:ascii="Consolas" w:eastAsia="Times New Roman" w:hAnsi="Consolas" w:cs="Times New Roman"/>
          <w:color w:val="CCCCCC"/>
          <w:sz w:val="21"/>
          <w:szCs w:val="21"/>
          <w:lang w:eastAsia="ru-RU"/>
        </w:rPr>
        <w:t xml:space="preserve"> </w:t>
      </w:r>
      <w:proofErr w:type="spellStart"/>
      <w:r w:rsidRPr="001224A0">
        <w:rPr>
          <w:rFonts w:ascii="Consolas" w:eastAsia="Times New Roman" w:hAnsi="Consolas" w:cs="Times New Roman"/>
          <w:color w:val="9CDCFE"/>
          <w:sz w:val="21"/>
          <w:szCs w:val="21"/>
          <w:lang w:val="en-US" w:eastAsia="ru-RU"/>
        </w:rPr>
        <w:t>cadrs</w:t>
      </w:r>
      <w:proofErr w:type="spellEnd"/>
      <w:r w:rsidRPr="00DC5863">
        <w:rPr>
          <w:rFonts w:ascii="Consolas" w:eastAsia="Times New Roman" w:hAnsi="Consolas" w:cs="Times New Roman"/>
          <w:color w:val="CCCCCC"/>
          <w:sz w:val="21"/>
          <w:szCs w:val="21"/>
          <w:lang w:eastAsia="ru-RU"/>
        </w:rPr>
        <w:t xml:space="preserve">, </w:t>
      </w:r>
      <w:proofErr w:type="spellStart"/>
      <w:r w:rsidRPr="001224A0">
        <w:rPr>
          <w:rFonts w:ascii="Consolas" w:eastAsia="Times New Roman" w:hAnsi="Consolas" w:cs="Times New Roman"/>
          <w:color w:val="4EC9B0"/>
          <w:sz w:val="21"/>
          <w:szCs w:val="21"/>
          <w:lang w:val="en-US" w:eastAsia="ru-RU"/>
        </w:rPr>
        <w:t>fftw</w:t>
      </w:r>
      <w:proofErr w:type="spellEnd"/>
      <w:r w:rsidRPr="00DC5863">
        <w:rPr>
          <w:rFonts w:ascii="Consolas" w:eastAsia="Times New Roman" w:hAnsi="Consolas" w:cs="Times New Roman"/>
          <w:color w:val="4EC9B0"/>
          <w:sz w:val="21"/>
          <w:szCs w:val="21"/>
          <w:lang w:eastAsia="ru-RU"/>
        </w:rPr>
        <w:t>_</w:t>
      </w:r>
      <w:r w:rsidRPr="001224A0">
        <w:rPr>
          <w:rFonts w:ascii="Consolas" w:eastAsia="Times New Roman" w:hAnsi="Consolas" w:cs="Times New Roman"/>
          <w:color w:val="4EC9B0"/>
          <w:sz w:val="21"/>
          <w:szCs w:val="21"/>
          <w:lang w:val="en-US" w:eastAsia="ru-RU"/>
        </w:rPr>
        <w:t>complex</w:t>
      </w:r>
      <w:r w:rsidRPr="00DC5863">
        <w:rPr>
          <w:rFonts w:ascii="Consolas" w:eastAsia="Times New Roman" w:hAnsi="Consolas" w:cs="Times New Roman"/>
          <w:color w:val="CCCCCC"/>
          <w:sz w:val="21"/>
          <w:szCs w:val="21"/>
          <w:lang w:eastAsia="ru-RU"/>
        </w:rPr>
        <w:t xml:space="preserve"> </w:t>
      </w:r>
      <w:r w:rsidRPr="00DC5863">
        <w:rPr>
          <w:rFonts w:ascii="Consolas" w:eastAsia="Times New Roman" w:hAnsi="Consolas" w:cs="Times New Roman"/>
          <w:color w:val="569CD6"/>
          <w:sz w:val="21"/>
          <w:szCs w:val="21"/>
          <w:lang w:eastAsia="ru-RU"/>
        </w:rPr>
        <w:t>*</w:t>
      </w:r>
      <w:proofErr w:type="spellStart"/>
      <w:r w:rsidRPr="001224A0">
        <w:rPr>
          <w:rFonts w:ascii="Consolas" w:eastAsia="Times New Roman" w:hAnsi="Consolas" w:cs="Times New Roman"/>
          <w:color w:val="9CDCFE"/>
          <w:sz w:val="21"/>
          <w:szCs w:val="21"/>
          <w:lang w:val="en-US" w:eastAsia="ru-RU"/>
        </w:rPr>
        <w:t>symbolCoding</w:t>
      </w:r>
      <w:proofErr w:type="spellEnd"/>
      <w:r w:rsidRPr="00DC5863">
        <w:rPr>
          <w:rFonts w:ascii="Consolas" w:eastAsia="Times New Roman" w:hAnsi="Consolas" w:cs="Times New Roman"/>
          <w:color w:val="CCCCCC"/>
          <w:sz w:val="21"/>
          <w:szCs w:val="21"/>
          <w:lang w:eastAsia="ru-RU"/>
        </w:rPr>
        <w:t>)</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6A9955"/>
          <w:sz w:val="21"/>
          <w:szCs w:val="21"/>
          <w:lang w:val="en-US" w:eastAsia="ru-RU"/>
        </w:rPr>
        <w:t xml:space="preserve">    // </w:t>
      </w:r>
      <w:r w:rsidRPr="001224A0">
        <w:rPr>
          <w:rFonts w:ascii="Consolas" w:eastAsia="Times New Roman" w:hAnsi="Consolas" w:cs="Times New Roman"/>
          <w:color w:val="6A9955"/>
          <w:sz w:val="21"/>
          <w:szCs w:val="21"/>
          <w:lang w:eastAsia="ru-RU"/>
        </w:rPr>
        <w:t>Вариант</w:t>
      </w:r>
      <w:r w:rsidRPr="001224A0">
        <w:rPr>
          <w:rFonts w:ascii="Consolas" w:eastAsia="Times New Roman" w:hAnsi="Consolas" w:cs="Times New Roman"/>
          <w:color w:val="6A9955"/>
          <w:sz w:val="21"/>
          <w:szCs w:val="21"/>
          <w:lang w:val="en-US" w:eastAsia="ru-RU"/>
        </w:rPr>
        <w:t xml:space="preserve"> 1: </w:t>
      </w:r>
      <w:proofErr w:type="spellStart"/>
      <w:r w:rsidRPr="001224A0">
        <w:rPr>
          <w:rFonts w:ascii="Consolas" w:eastAsia="Times New Roman" w:hAnsi="Consolas" w:cs="Times New Roman"/>
          <w:color w:val="6A9955"/>
          <w:sz w:val="21"/>
          <w:szCs w:val="21"/>
          <w:lang w:val="en-US" w:eastAsia="ru-RU"/>
        </w:rPr>
        <w:t>swithc</w:t>
      </w:r>
      <w:proofErr w:type="spellEnd"/>
      <w:r w:rsidRPr="001224A0">
        <w:rPr>
          <w:rFonts w:ascii="Consolas" w:eastAsia="Times New Roman" w:hAnsi="Consolas" w:cs="Times New Roman"/>
          <w:color w:val="6A9955"/>
          <w:sz w:val="21"/>
          <w:szCs w:val="21"/>
          <w:lang w:val="en-US" w:eastAsia="ru-RU"/>
        </w:rPr>
        <w:t>-case.</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for</w:t>
      </w:r>
      <w:proofErr w:type="gramEnd"/>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&lt;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9CDCFE"/>
          <w:sz w:val="21"/>
          <w:szCs w:val="21"/>
          <w:lang w:val="en-US" w:eastAsia="ru-RU"/>
        </w:rPr>
        <w:t>COUNT_CADR</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switch</w:t>
      </w:r>
      <w:proofErr w:type="gramEnd"/>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cadrs</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 {</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0b0000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0</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0b0001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0b0010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2</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0b0011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3</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0b0100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4</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0b0101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5</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0b0110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6</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0b0111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7</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lastRenderedPageBreak/>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0b1000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8</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0b1001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9</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0b1010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10</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0b1011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11</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0b1100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12</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0b1101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13</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0b1110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3.0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14</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val="en-US" w:eastAsia="ru-RU"/>
        </w:rPr>
      </w:pPr>
      <w:r w:rsidRPr="001224A0">
        <w:rPr>
          <w:rFonts w:ascii="Consolas" w:eastAsia="Times New Roman" w:hAnsi="Consolas" w:cs="Times New Roman"/>
          <w:color w:val="CCCCCC"/>
          <w:sz w:val="21"/>
          <w:szCs w:val="21"/>
          <w:lang w:val="en-US" w:eastAsia="ru-RU"/>
        </w:rPr>
        <w:t xml:space="preserve">            </w:t>
      </w:r>
      <w:proofErr w:type="gramStart"/>
      <w:r w:rsidRPr="001224A0">
        <w:rPr>
          <w:rFonts w:ascii="Consolas" w:eastAsia="Times New Roman" w:hAnsi="Consolas" w:cs="Times New Roman"/>
          <w:color w:val="C586C0"/>
          <w:sz w:val="21"/>
          <w:szCs w:val="21"/>
          <w:lang w:val="en-US" w:eastAsia="ru-RU"/>
        </w:rPr>
        <w:t>case</w:t>
      </w:r>
      <w:proofErr w:type="gramEnd"/>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0b1111</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9CDCFE"/>
          <w:sz w:val="21"/>
          <w:szCs w:val="21"/>
          <w:lang w:val="en-US" w:eastAsia="ru-RU"/>
        </w:rPr>
        <w:t>symbolCoding</w:t>
      </w:r>
      <w:proofErr w:type="spellEnd"/>
      <w:r w:rsidRPr="001224A0">
        <w:rPr>
          <w:rFonts w:ascii="Consolas" w:eastAsia="Times New Roman" w:hAnsi="Consolas" w:cs="Times New Roman"/>
          <w:color w:val="CCCCCC"/>
          <w:sz w:val="21"/>
          <w:szCs w:val="21"/>
          <w:lang w:val="en-US" w:eastAsia="ru-RU"/>
        </w:rPr>
        <w:t>[</w:t>
      </w:r>
      <w:proofErr w:type="spellStart"/>
      <w:r w:rsidRPr="001224A0">
        <w:rPr>
          <w:rFonts w:ascii="Consolas" w:eastAsia="Times New Roman" w:hAnsi="Consolas" w:cs="Times New Roman"/>
          <w:color w:val="9CDCFE"/>
          <w:sz w:val="21"/>
          <w:szCs w:val="21"/>
          <w:lang w:val="en-US" w:eastAsia="ru-RU"/>
        </w:rPr>
        <w:t>i</w:t>
      </w:r>
      <w:proofErr w:type="spellEnd"/>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B5CEA8"/>
          <w:sz w:val="21"/>
          <w:szCs w:val="21"/>
          <w:lang w:val="en-US" w:eastAsia="ru-RU"/>
        </w:rPr>
        <w:t>1</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D4D4D4"/>
          <w:sz w:val="21"/>
          <w:szCs w:val="21"/>
          <w:lang w:val="en-US" w:eastAsia="ru-RU"/>
        </w:rPr>
        <w:t>-</w:t>
      </w:r>
      <w:r w:rsidRPr="001224A0">
        <w:rPr>
          <w:rFonts w:ascii="Consolas" w:eastAsia="Times New Roman" w:hAnsi="Consolas" w:cs="Times New Roman"/>
          <w:color w:val="B5CEA8"/>
          <w:sz w:val="21"/>
          <w:szCs w:val="21"/>
          <w:lang w:val="en-US" w:eastAsia="ru-RU"/>
        </w:rPr>
        <w:t>1.0</w:t>
      </w:r>
      <w:r w:rsidRPr="001224A0">
        <w:rPr>
          <w:rFonts w:ascii="Consolas" w:eastAsia="Times New Roman" w:hAnsi="Consolas" w:cs="Times New Roman"/>
          <w:color w:val="CCCCCC"/>
          <w:sz w:val="21"/>
          <w:szCs w:val="21"/>
          <w:lang w:val="en-US" w:eastAsia="ru-RU"/>
        </w:rPr>
        <w:t xml:space="preserve">; </w:t>
      </w:r>
      <w:r w:rsidRPr="001224A0">
        <w:rPr>
          <w:rFonts w:ascii="Consolas" w:eastAsia="Times New Roman" w:hAnsi="Consolas" w:cs="Times New Roman"/>
          <w:color w:val="C586C0"/>
          <w:sz w:val="21"/>
          <w:szCs w:val="21"/>
          <w:lang w:val="en-US" w:eastAsia="ru-RU"/>
        </w:rPr>
        <w:t>break</w:t>
      </w:r>
      <w:r w:rsidRPr="001224A0">
        <w:rPr>
          <w:rFonts w:ascii="Consolas" w:eastAsia="Times New Roman" w:hAnsi="Consolas" w:cs="Times New Roman"/>
          <w:color w:val="CCCCCC"/>
          <w:sz w:val="21"/>
          <w:szCs w:val="21"/>
          <w:lang w:val="en-US" w:eastAsia="ru-RU"/>
        </w:rPr>
        <w:t>;</w:t>
      </w:r>
      <w:r w:rsidRPr="001224A0">
        <w:rPr>
          <w:rFonts w:ascii="Consolas" w:eastAsia="Times New Roman" w:hAnsi="Consolas" w:cs="Times New Roman"/>
          <w:color w:val="6A9955"/>
          <w:sz w:val="21"/>
          <w:szCs w:val="21"/>
          <w:lang w:val="en-US" w:eastAsia="ru-RU"/>
        </w:rPr>
        <w:t xml:space="preserve"> // 15</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eastAsia="ru-RU"/>
        </w:rPr>
      </w:pPr>
      <w:r w:rsidRPr="001224A0">
        <w:rPr>
          <w:rFonts w:ascii="Consolas" w:eastAsia="Times New Roman" w:hAnsi="Consolas" w:cs="Times New Roman"/>
          <w:color w:val="CCCCCC"/>
          <w:sz w:val="21"/>
          <w:szCs w:val="21"/>
          <w:lang w:val="en-US" w:eastAsia="ru-RU"/>
        </w:rPr>
        <w:t xml:space="preserve">            </w:t>
      </w:r>
      <w:proofErr w:type="spellStart"/>
      <w:r w:rsidRPr="001224A0">
        <w:rPr>
          <w:rFonts w:ascii="Consolas" w:eastAsia="Times New Roman" w:hAnsi="Consolas" w:cs="Times New Roman"/>
          <w:color w:val="C586C0"/>
          <w:sz w:val="21"/>
          <w:szCs w:val="21"/>
          <w:lang w:eastAsia="ru-RU"/>
        </w:rPr>
        <w:t>default</w:t>
      </w:r>
      <w:proofErr w:type="spellEnd"/>
      <w:r w:rsidRPr="001224A0">
        <w:rPr>
          <w:rFonts w:ascii="Consolas" w:eastAsia="Times New Roman" w:hAnsi="Consolas" w:cs="Times New Roman"/>
          <w:color w:val="CCCCCC"/>
          <w:sz w:val="21"/>
          <w:szCs w:val="21"/>
          <w:lang w:eastAsia="ru-RU"/>
        </w:rPr>
        <w:t xml:space="preserve">:   </w:t>
      </w:r>
      <w:proofErr w:type="spellStart"/>
      <w:r w:rsidRPr="001224A0">
        <w:rPr>
          <w:rFonts w:ascii="Consolas" w:eastAsia="Times New Roman" w:hAnsi="Consolas" w:cs="Times New Roman"/>
          <w:color w:val="9CDCFE"/>
          <w:sz w:val="21"/>
          <w:szCs w:val="21"/>
          <w:lang w:eastAsia="ru-RU"/>
        </w:rPr>
        <w:t>symbolCoding</w:t>
      </w:r>
      <w:proofErr w:type="spellEnd"/>
      <w:r w:rsidRPr="001224A0">
        <w:rPr>
          <w:rFonts w:ascii="Consolas" w:eastAsia="Times New Roman" w:hAnsi="Consolas" w:cs="Times New Roman"/>
          <w:color w:val="CCCCCC"/>
          <w:sz w:val="21"/>
          <w:szCs w:val="21"/>
          <w:lang w:eastAsia="ru-RU"/>
        </w:rPr>
        <w:t>[</w:t>
      </w:r>
      <w:proofErr w:type="spellStart"/>
      <w:r w:rsidRPr="001224A0">
        <w:rPr>
          <w:rFonts w:ascii="Consolas" w:eastAsia="Times New Roman" w:hAnsi="Consolas" w:cs="Times New Roman"/>
          <w:color w:val="9CDCFE"/>
          <w:sz w:val="21"/>
          <w:szCs w:val="21"/>
          <w:lang w:eastAsia="ru-RU"/>
        </w:rPr>
        <w:t>i</w:t>
      </w:r>
      <w:proofErr w:type="spellEnd"/>
      <w:r w:rsidRPr="001224A0">
        <w:rPr>
          <w:rFonts w:ascii="Consolas" w:eastAsia="Times New Roman" w:hAnsi="Consolas" w:cs="Times New Roman"/>
          <w:color w:val="CCCCCC"/>
          <w:sz w:val="21"/>
          <w:szCs w:val="21"/>
          <w:lang w:eastAsia="ru-RU"/>
        </w:rPr>
        <w:t>][</w:t>
      </w:r>
      <w:r w:rsidRPr="001224A0">
        <w:rPr>
          <w:rFonts w:ascii="Consolas" w:eastAsia="Times New Roman" w:hAnsi="Consolas" w:cs="Times New Roman"/>
          <w:color w:val="B5CEA8"/>
          <w:sz w:val="21"/>
          <w:szCs w:val="21"/>
          <w:lang w:eastAsia="ru-RU"/>
        </w:rPr>
        <w:t>0</w:t>
      </w:r>
      <w:r w:rsidRPr="001224A0">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D4D4D4"/>
          <w:sz w:val="21"/>
          <w:szCs w:val="21"/>
          <w:lang w:eastAsia="ru-RU"/>
        </w:rPr>
        <w:t>=</w:t>
      </w:r>
      <w:r w:rsidRPr="001224A0">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B5CEA8"/>
          <w:sz w:val="21"/>
          <w:szCs w:val="21"/>
          <w:lang w:eastAsia="ru-RU"/>
        </w:rPr>
        <w:t>0.0</w:t>
      </w:r>
      <w:r w:rsidRPr="001224A0">
        <w:rPr>
          <w:rFonts w:ascii="Consolas" w:eastAsia="Times New Roman" w:hAnsi="Consolas" w:cs="Times New Roman"/>
          <w:color w:val="CCCCCC"/>
          <w:sz w:val="21"/>
          <w:szCs w:val="21"/>
          <w:lang w:eastAsia="ru-RU"/>
        </w:rPr>
        <w:t xml:space="preserve">; </w:t>
      </w:r>
      <w:proofErr w:type="spellStart"/>
      <w:r w:rsidRPr="001224A0">
        <w:rPr>
          <w:rFonts w:ascii="Consolas" w:eastAsia="Times New Roman" w:hAnsi="Consolas" w:cs="Times New Roman"/>
          <w:color w:val="9CDCFE"/>
          <w:sz w:val="21"/>
          <w:szCs w:val="21"/>
          <w:lang w:eastAsia="ru-RU"/>
        </w:rPr>
        <w:t>symbolCoding</w:t>
      </w:r>
      <w:proofErr w:type="spellEnd"/>
      <w:r w:rsidRPr="001224A0">
        <w:rPr>
          <w:rFonts w:ascii="Consolas" w:eastAsia="Times New Roman" w:hAnsi="Consolas" w:cs="Times New Roman"/>
          <w:color w:val="CCCCCC"/>
          <w:sz w:val="21"/>
          <w:szCs w:val="21"/>
          <w:lang w:eastAsia="ru-RU"/>
        </w:rPr>
        <w:t>[</w:t>
      </w:r>
      <w:proofErr w:type="spellStart"/>
      <w:r w:rsidRPr="001224A0">
        <w:rPr>
          <w:rFonts w:ascii="Consolas" w:eastAsia="Times New Roman" w:hAnsi="Consolas" w:cs="Times New Roman"/>
          <w:color w:val="9CDCFE"/>
          <w:sz w:val="21"/>
          <w:szCs w:val="21"/>
          <w:lang w:eastAsia="ru-RU"/>
        </w:rPr>
        <w:t>i</w:t>
      </w:r>
      <w:proofErr w:type="spellEnd"/>
      <w:r w:rsidRPr="001224A0">
        <w:rPr>
          <w:rFonts w:ascii="Consolas" w:eastAsia="Times New Roman" w:hAnsi="Consolas" w:cs="Times New Roman"/>
          <w:color w:val="CCCCCC"/>
          <w:sz w:val="21"/>
          <w:szCs w:val="21"/>
          <w:lang w:eastAsia="ru-RU"/>
        </w:rPr>
        <w:t>][</w:t>
      </w:r>
      <w:r w:rsidRPr="001224A0">
        <w:rPr>
          <w:rFonts w:ascii="Consolas" w:eastAsia="Times New Roman" w:hAnsi="Consolas" w:cs="Times New Roman"/>
          <w:color w:val="B5CEA8"/>
          <w:sz w:val="21"/>
          <w:szCs w:val="21"/>
          <w:lang w:eastAsia="ru-RU"/>
        </w:rPr>
        <w:t>1</w:t>
      </w:r>
      <w:r w:rsidRPr="001224A0">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D4D4D4"/>
          <w:sz w:val="21"/>
          <w:szCs w:val="21"/>
          <w:lang w:eastAsia="ru-RU"/>
        </w:rPr>
        <w:t>=</w:t>
      </w:r>
      <w:r w:rsidRPr="001224A0">
        <w:rPr>
          <w:rFonts w:ascii="Consolas" w:eastAsia="Times New Roman" w:hAnsi="Consolas" w:cs="Times New Roman"/>
          <w:color w:val="CCCCCC"/>
          <w:sz w:val="21"/>
          <w:szCs w:val="21"/>
          <w:lang w:eastAsia="ru-RU"/>
        </w:rPr>
        <w:t xml:space="preserve"> </w:t>
      </w:r>
      <w:r w:rsidRPr="001224A0">
        <w:rPr>
          <w:rFonts w:ascii="Consolas" w:eastAsia="Times New Roman" w:hAnsi="Consolas" w:cs="Times New Roman"/>
          <w:color w:val="B5CEA8"/>
          <w:sz w:val="21"/>
          <w:szCs w:val="21"/>
          <w:lang w:eastAsia="ru-RU"/>
        </w:rPr>
        <w:t>0.0</w:t>
      </w:r>
      <w:r w:rsidRPr="001224A0">
        <w:rPr>
          <w:rFonts w:ascii="Consolas" w:eastAsia="Times New Roman" w:hAnsi="Consolas" w:cs="Times New Roman"/>
          <w:color w:val="CCCCCC"/>
          <w:sz w:val="21"/>
          <w:szCs w:val="21"/>
          <w:lang w:eastAsia="ru-RU"/>
        </w:rPr>
        <w:t>;</w:t>
      </w:r>
      <w:r w:rsidRPr="001224A0">
        <w:rPr>
          <w:rFonts w:ascii="Consolas" w:eastAsia="Times New Roman" w:hAnsi="Consolas" w:cs="Times New Roman"/>
          <w:color w:val="6A9955"/>
          <w:sz w:val="21"/>
          <w:szCs w:val="21"/>
          <w:lang w:eastAsia="ru-RU"/>
        </w:rPr>
        <w:t xml:space="preserve"> // Обработка неожиданной ситуации (опционально)</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eastAsia="ru-RU"/>
        </w:rPr>
      </w:pPr>
      <w:r w:rsidRPr="001224A0">
        <w:rPr>
          <w:rFonts w:ascii="Consolas" w:eastAsia="Times New Roman" w:hAnsi="Consolas" w:cs="Times New Roman"/>
          <w:color w:val="CCCCCC"/>
          <w:sz w:val="21"/>
          <w:szCs w:val="21"/>
          <w:lang w:eastAsia="ru-RU"/>
        </w:rPr>
        <w:t>        }</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eastAsia="ru-RU"/>
        </w:rPr>
      </w:pPr>
      <w:r w:rsidRPr="001224A0">
        <w:rPr>
          <w:rFonts w:ascii="Consolas" w:eastAsia="Times New Roman" w:hAnsi="Consolas" w:cs="Times New Roman"/>
          <w:color w:val="CCCCCC"/>
          <w:sz w:val="21"/>
          <w:szCs w:val="21"/>
          <w:lang w:eastAsia="ru-RU"/>
        </w:rPr>
        <w:t>    }</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eastAsia="ru-RU"/>
        </w:rPr>
      </w:pPr>
      <w:r w:rsidRPr="001224A0">
        <w:rPr>
          <w:rFonts w:ascii="Consolas" w:eastAsia="Times New Roman" w:hAnsi="Consolas" w:cs="Times New Roman"/>
          <w:color w:val="CCCCCC"/>
          <w:sz w:val="21"/>
          <w:szCs w:val="21"/>
          <w:lang w:eastAsia="ru-RU"/>
        </w:rPr>
        <w:t>}</w:t>
      </w:r>
    </w:p>
    <w:p w:rsidR="001224A0" w:rsidRPr="001224A0" w:rsidRDefault="001224A0" w:rsidP="00B44439">
      <w:pPr>
        <w:shd w:val="clear" w:color="auto" w:fill="1F1F1F"/>
        <w:spacing w:line="360" w:lineRule="auto"/>
        <w:rPr>
          <w:rFonts w:ascii="Consolas" w:eastAsia="Times New Roman" w:hAnsi="Consolas" w:cs="Times New Roman"/>
          <w:color w:val="CCCCCC"/>
          <w:sz w:val="21"/>
          <w:szCs w:val="21"/>
          <w:lang w:eastAsia="ru-RU"/>
        </w:rPr>
      </w:pPr>
    </w:p>
    <w:p w:rsidR="00B265E8" w:rsidRPr="00EA417D" w:rsidRDefault="000B761B" w:rsidP="00B44439">
      <w:pPr>
        <w:pStyle w:val="2"/>
        <w:spacing w:before="0" w:after="160" w:line="360" w:lineRule="auto"/>
        <w:jc w:val="center"/>
        <w:rPr>
          <w:rFonts w:ascii="Times New Roman" w:hAnsi="Times New Roman" w:cs="Times New Roman"/>
          <w:b/>
          <w:bCs/>
          <w:sz w:val="32"/>
          <w:szCs w:val="32"/>
        </w:rPr>
      </w:pPr>
      <w:r>
        <w:rPr>
          <w:rFonts w:ascii="Times New Roman" w:hAnsi="Times New Roman" w:cs="Times New Roman"/>
          <w:sz w:val="28"/>
          <w:szCs w:val="28"/>
        </w:rPr>
        <w:br w:type="page"/>
      </w:r>
      <w:bookmarkStart w:id="5" w:name="_Toc197612044"/>
      <w:r w:rsidR="00B265E8" w:rsidRPr="00EA417D">
        <w:rPr>
          <w:rFonts w:ascii="Times New Roman" w:hAnsi="Times New Roman" w:cs="Times New Roman"/>
          <w:b/>
          <w:bCs/>
          <w:color w:val="auto"/>
          <w:sz w:val="32"/>
          <w:szCs w:val="32"/>
          <w:lang w:val="en-US"/>
        </w:rPr>
        <w:lastRenderedPageBreak/>
        <w:t>IFFT</w:t>
      </w:r>
      <w:bookmarkEnd w:id="5"/>
    </w:p>
    <w:p w:rsidR="008D6533" w:rsidRDefault="001224A0" w:rsidP="00B4443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ru-RU"/>
        </w:rPr>
        <w:drawing>
          <wp:inline distT="0" distB="0" distL="0" distR="0">
            <wp:extent cx="5040923" cy="36249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6315" cy="3628810"/>
                    </a:xfrm>
                    <a:prstGeom prst="rect">
                      <a:avLst/>
                    </a:prstGeom>
                    <a:noFill/>
                    <a:ln>
                      <a:noFill/>
                    </a:ln>
                  </pic:spPr>
                </pic:pic>
              </a:graphicData>
            </a:graphic>
          </wp:inline>
        </w:drawing>
      </w:r>
    </w:p>
    <w:p w:rsidR="000E7251" w:rsidRPr="000E7251" w:rsidRDefault="000E7251" w:rsidP="00B44439">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Рис. 10. Схема блока </w:t>
      </w:r>
      <w:r>
        <w:rPr>
          <w:rFonts w:ascii="Times New Roman" w:hAnsi="Times New Roman" w:cs="Times New Roman"/>
          <w:i/>
          <w:iCs/>
          <w:sz w:val="28"/>
          <w:szCs w:val="28"/>
          <w:lang w:val="en-US"/>
        </w:rPr>
        <w:t>IFFT</w:t>
      </w:r>
      <w:r w:rsidRPr="00DC5863">
        <w:rPr>
          <w:rFonts w:ascii="Times New Roman" w:hAnsi="Times New Roman" w:cs="Times New Roman"/>
          <w:i/>
          <w:iCs/>
          <w:sz w:val="28"/>
          <w:szCs w:val="28"/>
        </w:rPr>
        <w:t>.</w:t>
      </w:r>
    </w:p>
    <w:p w:rsidR="00347C9B" w:rsidRDefault="00347C9B" w:rsidP="000E7251">
      <w:pPr>
        <w:pStyle w:val="a7"/>
        <w:shd w:val="clear" w:color="auto" w:fill="FFFFFF"/>
        <w:spacing w:before="0" w:beforeAutospacing="0" w:after="160" w:afterAutospacing="0" w:line="360" w:lineRule="auto"/>
        <w:ind w:firstLine="709"/>
        <w:rPr>
          <w:sz w:val="28"/>
          <w:szCs w:val="28"/>
        </w:rPr>
      </w:pPr>
      <w:r>
        <w:rPr>
          <w:sz w:val="28"/>
          <w:szCs w:val="28"/>
        </w:rPr>
        <w:t xml:space="preserve">Данный блок преобразовывает комплексное число или комплексные числа, полученные на прошлом этапе, </w:t>
      </w:r>
      <w:proofErr w:type="gramStart"/>
      <w:r>
        <w:rPr>
          <w:sz w:val="28"/>
          <w:szCs w:val="28"/>
        </w:rPr>
        <w:t>в</w:t>
      </w:r>
      <w:proofErr w:type="gramEnd"/>
      <w:r>
        <w:rPr>
          <w:sz w:val="28"/>
          <w:szCs w:val="28"/>
        </w:rPr>
        <w:t xml:space="preserve"> </w:t>
      </w:r>
      <w:r w:rsidR="00BC07CE">
        <w:rPr>
          <w:sz w:val="28"/>
          <w:szCs w:val="28"/>
        </w:rPr>
        <w:t xml:space="preserve"> </w:t>
      </w:r>
      <w:r w:rsidR="00BC07CE" w:rsidRPr="00BC07CE">
        <w:rPr>
          <w:color w:val="FF0000"/>
          <w:sz w:val="28"/>
          <w:szCs w:val="28"/>
        </w:rPr>
        <w:t xml:space="preserve">временной </w:t>
      </w:r>
      <w:r>
        <w:rPr>
          <w:sz w:val="28"/>
          <w:szCs w:val="28"/>
        </w:rPr>
        <w:t>сигнал.</w:t>
      </w:r>
      <w:r w:rsidR="003207E0">
        <w:rPr>
          <w:sz w:val="28"/>
          <w:szCs w:val="28"/>
        </w:rPr>
        <w:t xml:space="preserve"> Это позволяет сделать обратное преобразование Фурье. Рассмотрим преобразование Фурье:</w:t>
      </w:r>
    </w:p>
    <w:p w:rsidR="00F372DD" w:rsidRDefault="00F372DD" w:rsidP="00B44439">
      <w:pPr>
        <w:pStyle w:val="a7"/>
        <w:shd w:val="clear" w:color="auto" w:fill="FFFFFF"/>
        <w:spacing w:before="0" w:beforeAutospacing="0" w:after="160" w:afterAutospacing="0" w:line="360" w:lineRule="auto"/>
        <w:rPr>
          <w:sz w:val="28"/>
          <w:szCs w:val="28"/>
        </w:rPr>
      </w:pPr>
      <w:r w:rsidRPr="00F372DD">
        <w:rPr>
          <w:sz w:val="28"/>
          <w:szCs w:val="28"/>
        </w:rPr>
        <w:t>Для дискретного сигнала </w:t>
      </w:r>
      <w:proofErr w:type="spellStart"/>
      <w:r w:rsidRPr="00F372DD">
        <w:rPr>
          <w:rStyle w:val="HTML"/>
          <w:rFonts w:ascii="Times New Roman" w:hAnsi="Times New Roman" w:cs="Times New Roman"/>
          <w:sz w:val="28"/>
          <w:szCs w:val="28"/>
        </w:rPr>
        <w:t>x</w:t>
      </w:r>
      <w:proofErr w:type="spellEnd"/>
      <w:r w:rsidRPr="00F372DD">
        <w:rPr>
          <w:rStyle w:val="HTML"/>
          <w:rFonts w:ascii="Times New Roman" w:hAnsi="Times New Roman" w:cs="Times New Roman"/>
          <w:sz w:val="28"/>
          <w:szCs w:val="28"/>
        </w:rPr>
        <w:t>[</w:t>
      </w:r>
      <w:proofErr w:type="spellStart"/>
      <w:r w:rsidRPr="00F372DD">
        <w:rPr>
          <w:rStyle w:val="HTML"/>
          <w:rFonts w:ascii="Times New Roman" w:hAnsi="Times New Roman" w:cs="Times New Roman"/>
          <w:sz w:val="28"/>
          <w:szCs w:val="28"/>
        </w:rPr>
        <w:t>n</w:t>
      </w:r>
      <w:proofErr w:type="spellEnd"/>
      <w:r w:rsidRPr="00F372DD">
        <w:rPr>
          <w:rStyle w:val="HTML"/>
          <w:rFonts w:ascii="Times New Roman" w:hAnsi="Times New Roman" w:cs="Times New Roman"/>
          <w:sz w:val="28"/>
          <w:szCs w:val="28"/>
        </w:rPr>
        <w:t>]</w:t>
      </w:r>
      <w:r w:rsidRPr="00F372DD">
        <w:rPr>
          <w:sz w:val="28"/>
          <w:szCs w:val="28"/>
        </w:rPr>
        <w:t> из </w:t>
      </w:r>
      <w:r w:rsidRPr="00F372DD">
        <w:rPr>
          <w:rStyle w:val="HTML"/>
          <w:rFonts w:ascii="Times New Roman" w:hAnsi="Times New Roman" w:cs="Times New Roman"/>
          <w:sz w:val="28"/>
          <w:szCs w:val="28"/>
        </w:rPr>
        <w:t>N</w:t>
      </w:r>
      <w:r w:rsidRPr="00F372DD">
        <w:rPr>
          <w:sz w:val="28"/>
          <w:szCs w:val="28"/>
        </w:rPr>
        <w:t> отсчетов (где </w:t>
      </w:r>
      <w:proofErr w:type="spellStart"/>
      <w:r w:rsidRPr="00F372DD">
        <w:rPr>
          <w:rStyle w:val="HTML"/>
          <w:rFonts w:ascii="Times New Roman" w:hAnsi="Times New Roman" w:cs="Times New Roman"/>
          <w:sz w:val="28"/>
          <w:szCs w:val="28"/>
        </w:rPr>
        <w:t>n</w:t>
      </w:r>
      <w:proofErr w:type="spellEnd"/>
      <w:r w:rsidRPr="00F372DD">
        <w:rPr>
          <w:rStyle w:val="HTML"/>
          <w:rFonts w:ascii="Times New Roman" w:hAnsi="Times New Roman" w:cs="Times New Roman"/>
          <w:sz w:val="28"/>
          <w:szCs w:val="28"/>
        </w:rPr>
        <w:t xml:space="preserve"> = 0, 1, ..., N-1</w:t>
      </w:r>
      <w:r w:rsidRPr="00F372DD">
        <w:rPr>
          <w:sz w:val="28"/>
          <w:szCs w:val="28"/>
        </w:rPr>
        <w:t xml:space="preserve">), ДПФ, </w:t>
      </w:r>
      <w:proofErr w:type="gramStart"/>
      <w:r w:rsidRPr="00F372DD">
        <w:rPr>
          <w:sz w:val="28"/>
          <w:szCs w:val="28"/>
        </w:rPr>
        <w:t>обозначаемое</w:t>
      </w:r>
      <w:proofErr w:type="gramEnd"/>
      <w:r w:rsidRPr="00F372DD">
        <w:rPr>
          <w:sz w:val="28"/>
          <w:szCs w:val="28"/>
        </w:rPr>
        <w:t> </w:t>
      </w:r>
      <w:r w:rsidRPr="00F372DD">
        <w:rPr>
          <w:rStyle w:val="HTML"/>
          <w:rFonts w:ascii="Times New Roman" w:hAnsi="Times New Roman" w:cs="Times New Roman"/>
          <w:sz w:val="28"/>
          <w:szCs w:val="28"/>
        </w:rPr>
        <w:t>X[</w:t>
      </w:r>
      <w:proofErr w:type="spellStart"/>
      <w:r w:rsidRPr="00F372DD">
        <w:rPr>
          <w:rStyle w:val="HTML"/>
          <w:rFonts w:ascii="Times New Roman" w:hAnsi="Times New Roman" w:cs="Times New Roman"/>
          <w:sz w:val="28"/>
          <w:szCs w:val="28"/>
        </w:rPr>
        <w:t>k</w:t>
      </w:r>
      <w:proofErr w:type="spellEnd"/>
      <w:r w:rsidRPr="00F372DD">
        <w:rPr>
          <w:rStyle w:val="HTML"/>
          <w:rFonts w:ascii="Times New Roman" w:hAnsi="Times New Roman" w:cs="Times New Roman"/>
          <w:sz w:val="28"/>
          <w:szCs w:val="28"/>
        </w:rPr>
        <w:t>]</w:t>
      </w:r>
      <w:r w:rsidRPr="00F372DD">
        <w:rPr>
          <w:sz w:val="28"/>
          <w:szCs w:val="28"/>
        </w:rPr>
        <w:t>, определяется как:</w:t>
      </w:r>
    </w:p>
    <w:p w:rsidR="00F372DD" w:rsidRPr="003207E0" w:rsidRDefault="00F372DD" w:rsidP="00B44439">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rsidR="00F372DD" w:rsidRPr="000358CF" w:rsidRDefault="00F372DD"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для </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 0, 1, ..., N-1, где </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xml:space="preserve"> = 0 до N-1,</w:t>
      </w:r>
    </w:p>
    <w:p w:rsidR="00F372DD" w:rsidRPr="000358CF" w:rsidRDefault="006F5BEB" w:rsidP="00B44439">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F372DD" w:rsidRPr="000358CF">
        <w:rPr>
          <w:rFonts w:ascii="Times New Roman" w:hAnsi="Times New Roman" w:cs="Times New Roman"/>
          <w:sz w:val="28"/>
          <w:szCs w:val="24"/>
        </w:rPr>
        <w:t xml:space="preserve"> - n-ый отсчет входной последовательности (сигнала во временной области);</w:t>
      </w:r>
    </w:p>
    <w:p w:rsidR="00F372DD" w:rsidRPr="000358CF" w:rsidRDefault="006F5BEB" w:rsidP="00B44439">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F372DD" w:rsidRPr="000358CF">
        <w:rPr>
          <w:rFonts w:ascii="Times New Roman" w:hAnsi="Times New Roman" w:cs="Times New Roman"/>
          <w:sz w:val="28"/>
          <w:szCs w:val="24"/>
        </w:rPr>
        <w:t xml:space="preserve"> - k-ый отсчет выходной последовательности (спектр сигнала в частотной области);</w:t>
      </w:r>
    </w:p>
    <w:p w:rsidR="00F372DD" w:rsidRPr="000358CF" w:rsidRDefault="00F372DD" w:rsidP="00B44439">
      <w:pPr>
        <w:spacing w:line="360" w:lineRule="auto"/>
        <w:rPr>
          <w:rFonts w:ascii="Times New Roman" w:hAnsi="Times New Roman" w:cs="Times New Roman"/>
        </w:rPr>
      </w:pPr>
      <m:oMath>
        <m:r>
          <w:rPr>
            <w:rFonts w:ascii="Cambria Math" w:hAnsi="Cambria Math" w:cs="Times New Roman"/>
            <w:sz w:val="28"/>
            <w:szCs w:val="24"/>
          </w:rPr>
          <w:lastRenderedPageBreak/>
          <m:t>N</m:t>
        </m:r>
      </m:oMath>
      <w:r w:rsidRPr="000358CF">
        <w:rPr>
          <w:rFonts w:ascii="Times New Roman" w:hAnsi="Times New Roman" w:cs="Times New Roman"/>
          <w:sz w:val="28"/>
          <w:szCs w:val="24"/>
        </w:rPr>
        <w:t xml:space="preserve"> - длина последовательности;</w:t>
      </w:r>
    </w:p>
    <w:p w:rsidR="00F372DD" w:rsidRPr="000358CF" w:rsidRDefault="00F372DD" w:rsidP="000E7251">
      <w:pPr>
        <w:spacing w:line="360" w:lineRule="auto"/>
        <w:ind w:firstLine="709"/>
        <w:rPr>
          <w:rFonts w:ascii="Times New Roman" w:hAnsi="Times New Roman" w:cs="Times New Roman"/>
        </w:rPr>
      </w:pPr>
      <w:r w:rsidRPr="000358CF">
        <w:rPr>
          <w:rFonts w:ascii="Times New Roman" w:hAnsi="Times New Roman" w:cs="Times New Roman"/>
          <w:sz w:val="28"/>
          <w:szCs w:val="24"/>
        </w:rPr>
        <w:t>Обратное дискретное преобразование Фурье (ОДПФ) определяется как:</w:t>
      </w:r>
    </w:p>
    <w:p w:rsidR="00F372DD" w:rsidRPr="000358CF" w:rsidRDefault="00F372DD" w:rsidP="00B44439">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rsidR="00F372DD" w:rsidRPr="003207E0" w:rsidRDefault="00F372DD" w:rsidP="00B44439">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для </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xml:space="preserve"> = 0, 1, ..., N-1, где </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 0 до N-1.</w:t>
      </w:r>
    </w:p>
    <w:p w:rsidR="00F372DD" w:rsidRPr="00F372DD" w:rsidRDefault="00F372DD" w:rsidP="000E7251">
      <w:pPr>
        <w:pStyle w:val="a7"/>
        <w:shd w:val="clear" w:color="auto" w:fill="FFFFFF"/>
        <w:spacing w:before="0" w:beforeAutospacing="0" w:after="160" w:afterAutospacing="0" w:line="360" w:lineRule="auto"/>
        <w:ind w:firstLine="709"/>
        <w:rPr>
          <w:sz w:val="28"/>
          <w:szCs w:val="28"/>
        </w:rPr>
      </w:pPr>
      <w:proofErr w:type="gramStart"/>
      <w:r w:rsidRPr="00F372DD">
        <w:rPr>
          <w:sz w:val="28"/>
          <w:szCs w:val="28"/>
        </w:rPr>
        <w:t>Разлагая комплексную экспоненту по формуле Эйлера (</w:t>
      </w:r>
      <w:proofErr w:type="spellStart"/>
      <w:r w:rsidRPr="00F372DD">
        <w:rPr>
          <w:rStyle w:val="HTML"/>
          <w:rFonts w:ascii="Times New Roman" w:hAnsi="Times New Roman" w:cs="Times New Roman"/>
          <w:sz w:val="28"/>
          <w:szCs w:val="28"/>
        </w:rPr>
        <w:t>e^</w:t>
      </w:r>
      <w:proofErr w:type="spellEnd"/>
      <w:r w:rsidRPr="00F372DD">
        <w:rPr>
          <w:rStyle w:val="HTML"/>
          <w:rFonts w:ascii="Times New Roman" w:hAnsi="Times New Roman" w:cs="Times New Roman"/>
          <w:sz w:val="28"/>
          <w:szCs w:val="28"/>
        </w:rPr>
        <w:t>(</w:t>
      </w:r>
      <w:proofErr w:type="spellStart"/>
      <w:r w:rsidRPr="00F372DD">
        <w:rPr>
          <w:rStyle w:val="HTML"/>
          <w:rFonts w:ascii="Times New Roman" w:hAnsi="Times New Roman" w:cs="Times New Roman"/>
          <w:sz w:val="28"/>
          <w:szCs w:val="28"/>
        </w:rPr>
        <w:t>j</w:t>
      </w:r>
      <w:proofErr w:type="spellEnd"/>
      <w:r w:rsidRPr="00F372DD">
        <w:rPr>
          <w:rStyle w:val="HTML"/>
          <w:rFonts w:ascii="Times New Roman" w:hAnsi="Times New Roman" w:cs="Times New Roman"/>
          <w:sz w:val="28"/>
          <w:szCs w:val="28"/>
        </w:rPr>
        <w:t xml:space="preserve"> * θ)</w:t>
      </w:r>
      <w:r w:rsidR="008A1D95" w:rsidRPr="008A1D95">
        <w:rPr>
          <w:rStyle w:val="HTML"/>
          <w:rFonts w:ascii="Times New Roman" w:hAnsi="Times New Roman" w:cs="Times New Roman"/>
          <w:sz w:val="28"/>
          <w:szCs w:val="28"/>
        </w:rPr>
        <w:t>)</w:t>
      </w:r>
      <w:r w:rsidRPr="00F372DD">
        <w:rPr>
          <w:rStyle w:val="HTML"/>
          <w:rFonts w:ascii="Times New Roman" w:hAnsi="Times New Roman" w:cs="Times New Roman"/>
          <w:sz w:val="28"/>
          <w:szCs w:val="28"/>
        </w:rPr>
        <w:t xml:space="preserve"> = </w:t>
      </w:r>
      <w:proofErr w:type="spellStart"/>
      <w:r w:rsidRPr="00F372DD">
        <w:rPr>
          <w:rStyle w:val="HTML"/>
          <w:rFonts w:ascii="Times New Roman" w:hAnsi="Times New Roman" w:cs="Times New Roman"/>
          <w:sz w:val="28"/>
          <w:szCs w:val="28"/>
        </w:rPr>
        <w:t>cos</w:t>
      </w:r>
      <w:proofErr w:type="spellEnd"/>
      <w:r w:rsidRPr="00F372DD">
        <w:rPr>
          <w:rStyle w:val="HTML"/>
          <w:rFonts w:ascii="Times New Roman" w:hAnsi="Times New Roman" w:cs="Times New Roman"/>
          <w:sz w:val="28"/>
          <w:szCs w:val="28"/>
        </w:rPr>
        <w:t xml:space="preserve">(θ) </w:t>
      </w:r>
      <w:r w:rsidR="009474D8">
        <w:rPr>
          <w:rStyle w:val="HTML"/>
          <w:rFonts w:ascii="Times New Roman" w:hAnsi="Times New Roman" w:cs="Times New Roman"/>
          <w:sz w:val="28"/>
          <w:szCs w:val="28"/>
        </w:rPr>
        <w:t xml:space="preserve">+ </w:t>
      </w:r>
      <w:proofErr w:type="spellStart"/>
      <w:r w:rsidRPr="00F372DD">
        <w:rPr>
          <w:rStyle w:val="HTML"/>
          <w:rFonts w:ascii="Times New Roman" w:hAnsi="Times New Roman" w:cs="Times New Roman"/>
          <w:sz w:val="28"/>
          <w:szCs w:val="28"/>
        </w:rPr>
        <w:t>j</w:t>
      </w:r>
      <w:proofErr w:type="spellEnd"/>
      <w:r w:rsidRPr="00F372DD">
        <w:rPr>
          <w:rStyle w:val="HTML"/>
          <w:rFonts w:ascii="Times New Roman" w:hAnsi="Times New Roman" w:cs="Times New Roman"/>
          <w:sz w:val="28"/>
          <w:szCs w:val="28"/>
        </w:rPr>
        <w:t xml:space="preserve"> * </w:t>
      </w:r>
      <w:proofErr w:type="spellStart"/>
      <w:r w:rsidRPr="00F372DD">
        <w:rPr>
          <w:rStyle w:val="HTML"/>
          <w:rFonts w:ascii="Times New Roman" w:hAnsi="Times New Roman" w:cs="Times New Roman"/>
          <w:sz w:val="28"/>
          <w:szCs w:val="28"/>
        </w:rPr>
        <w:t>sin</w:t>
      </w:r>
      <w:proofErr w:type="spellEnd"/>
      <w:r w:rsidRPr="00F372DD">
        <w:rPr>
          <w:rStyle w:val="HTML"/>
          <w:rFonts w:ascii="Times New Roman" w:hAnsi="Times New Roman" w:cs="Times New Roman"/>
          <w:sz w:val="28"/>
          <w:szCs w:val="28"/>
        </w:rPr>
        <w:t>(θ)</w:t>
      </w:r>
      <w:r w:rsidRPr="00F372DD">
        <w:rPr>
          <w:sz w:val="28"/>
          <w:szCs w:val="28"/>
        </w:rPr>
        <w:t>)</w:t>
      </w:r>
      <w:r>
        <w:rPr>
          <w:sz w:val="28"/>
          <w:szCs w:val="28"/>
        </w:rPr>
        <w:t xml:space="preserve"> </w:t>
      </w:r>
      <w:r w:rsidRPr="00F372DD">
        <w:rPr>
          <w:sz w:val="28"/>
          <w:szCs w:val="28"/>
        </w:rPr>
        <w:t>получим:</w:t>
      </w:r>
      <w:proofErr w:type="gramEnd"/>
    </w:p>
    <w:p w:rsidR="00477E6E" w:rsidRPr="009474D8" w:rsidRDefault="009474D8" w:rsidP="00B44439">
      <w:pPr>
        <w:spacing w:line="360" w:lineRule="auto"/>
        <w:rPr>
          <w:rFonts w:ascii="Times New Roman" w:eastAsia="Times New Roman" w:hAnsi="Times New Roman" w:cs="Times New Roman"/>
          <w:sz w:val="28"/>
          <w:szCs w:val="28"/>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m:rPr>
                  <m:sty m:val="p"/>
                </m:rPr>
                <w:rPr>
                  <w:rFonts w:ascii="Cambria Math" w:hAnsi="Cambria Math" w:cs="Times New Roman"/>
                  <w:sz w:val="28"/>
                  <w:szCs w:val="28"/>
                  <w:lang w:val="en-US"/>
                </w:rPr>
                <m:t>X(k)*(cos(</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r>
                <m:rPr>
                  <m:sty m:val="p"/>
                </m:rPr>
                <w:rPr>
                  <w:rFonts w:ascii="Cambria Math" w:hAnsi="Cambria Math" w:cs="Times New Roman"/>
                  <w:sz w:val="28"/>
                  <w:szCs w:val="28"/>
                  <w:lang w:val="en-US"/>
                </w:rPr>
                <m:t>)</m:t>
              </m:r>
            </m:e>
          </m:nary>
          <m:r>
            <w:rPr>
              <w:rFonts w:ascii="Cambria Math" w:hAnsi="Cambria Math" w:cs="Times New Roman"/>
              <w:sz w:val="28"/>
              <w:szCs w:val="28"/>
            </w:rPr>
            <m:t>+j*sin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rPr>
            <m:t>).</m:t>
          </m:r>
        </m:oMath>
      </m:oMathPara>
    </w:p>
    <w:p w:rsidR="00477E6E" w:rsidRDefault="00477E6E" w:rsidP="000E7251">
      <w:pPr>
        <w:spacing w:line="360" w:lineRule="auto"/>
        <w:ind w:firstLine="709"/>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Данную формулу можно разложить на реальную и мнимую составляющие.</w:t>
      </w:r>
      <w:proofErr w:type="gramEnd"/>
      <w:r>
        <w:rPr>
          <w:rFonts w:ascii="Times New Roman" w:eastAsia="Times New Roman" w:hAnsi="Times New Roman" w:cs="Times New Roman"/>
          <w:sz w:val="28"/>
          <w:szCs w:val="28"/>
        </w:rPr>
        <w:t xml:space="preserve"> Они будут равняться соответственно:</w:t>
      </w:r>
    </w:p>
    <w:p w:rsidR="00EE201C" w:rsidRPr="00EE201C" w:rsidRDefault="00477E6E" w:rsidP="00B44439">
      <w:pPr>
        <w:spacing w:line="360" w:lineRule="auto"/>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Re</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RE</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-IM</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rsidR="00477E6E" w:rsidRPr="00477E6E" w:rsidRDefault="00477E6E" w:rsidP="00B44439">
      <w:pPr>
        <w:spacing w:line="360" w:lineRule="auto"/>
        <w:rPr>
          <w:rStyle w:val="HTML"/>
          <w:rFonts w:ascii="Times New Roman" w:eastAsiaTheme="minorHAnsi" w:hAnsi="Times New Roman" w:cs="Times New Roman"/>
          <w:i/>
          <w:sz w:val="28"/>
          <w:szCs w:val="28"/>
          <w:lang w:val="en-US"/>
        </w:rPr>
      </w:pPr>
      <m:oMathPara>
        <m:oMath>
          <m:r>
            <w:rPr>
              <w:rFonts w:ascii="Cambria Math" w:eastAsia="Times New Roman" w:hAnsi="Cambria Math" w:cs="Times New Roman"/>
              <w:sz w:val="28"/>
              <w:szCs w:val="28"/>
              <w:lang w:val="en-US"/>
            </w:rPr>
            <m:t>Im</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IM</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+RE</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rsidR="003207E0" w:rsidRDefault="003207E0" w:rsidP="000E7251">
      <w:pPr>
        <w:pStyle w:val="a7"/>
        <w:shd w:val="clear" w:color="auto" w:fill="FFFFFF"/>
        <w:spacing w:before="0" w:beforeAutospacing="0" w:after="160" w:afterAutospacing="0" w:line="360" w:lineRule="auto"/>
        <w:ind w:firstLine="709"/>
        <w:rPr>
          <w:sz w:val="28"/>
          <w:szCs w:val="28"/>
        </w:rPr>
      </w:pPr>
      <w:r>
        <w:rPr>
          <w:sz w:val="28"/>
          <w:szCs w:val="28"/>
        </w:rPr>
        <w:t>Рассмотрим на практическом примере. Имеем следующий сигнал, представленный на рисунке</w:t>
      </w:r>
      <w:r w:rsidRPr="003207E0">
        <w:rPr>
          <w:sz w:val="28"/>
          <w:szCs w:val="28"/>
        </w:rPr>
        <w:t xml:space="preserve"> </w:t>
      </w:r>
      <w:r w:rsidR="000E7251">
        <w:rPr>
          <w:sz w:val="28"/>
          <w:szCs w:val="28"/>
        </w:rPr>
        <w:t>11</w:t>
      </w:r>
      <w:r>
        <w:rPr>
          <w:sz w:val="28"/>
          <w:szCs w:val="28"/>
        </w:rPr>
        <w:t xml:space="preserve">, который необходимо передать. </w:t>
      </w:r>
    </w:p>
    <w:p w:rsidR="003207E0" w:rsidRDefault="003207E0" w:rsidP="000E7251">
      <w:pPr>
        <w:pStyle w:val="a7"/>
        <w:shd w:val="clear" w:color="auto" w:fill="FFFFFF"/>
        <w:spacing w:before="0" w:beforeAutospacing="0" w:after="160" w:afterAutospacing="0" w:line="360" w:lineRule="auto"/>
        <w:jc w:val="center"/>
        <w:rPr>
          <w:sz w:val="28"/>
          <w:szCs w:val="28"/>
        </w:rPr>
      </w:pPr>
      <w:r w:rsidRPr="00BC7648">
        <w:rPr>
          <w:noProof/>
          <w:sz w:val="28"/>
          <w:szCs w:val="28"/>
        </w:rPr>
        <w:drawing>
          <wp:inline distT="0" distB="0" distL="0" distR="0">
            <wp:extent cx="2886324" cy="24211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9328" r="27961"/>
                    <a:stretch/>
                  </pic:blipFill>
                  <pic:spPr bwMode="auto">
                    <a:xfrm>
                      <a:off x="0" y="0"/>
                      <a:ext cx="2910593" cy="24415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E7251" w:rsidRPr="000E7251" w:rsidRDefault="000E7251" w:rsidP="000E7251">
      <w:pPr>
        <w:pStyle w:val="a7"/>
        <w:shd w:val="clear" w:color="auto" w:fill="FFFFFF"/>
        <w:spacing w:before="0" w:beforeAutospacing="0" w:after="160" w:afterAutospacing="0" w:line="360" w:lineRule="auto"/>
        <w:jc w:val="center"/>
        <w:rPr>
          <w:i/>
          <w:iCs/>
          <w:sz w:val="28"/>
          <w:szCs w:val="28"/>
        </w:rPr>
      </w:pPr>
      <w:r>
        <w:rPr>
          <w:i/>
          <w:iCs/>
          <w:sz w:val="28"/>
          <w:szCs w:val="28"/>
        </w:rPr>
        <w:lastRenderedPageBreak/>
        <w:t>Рис. 11. Прямоугольный импульс, являющийся входным сигналом.</w:t>
      </w:r>
    </w:p>
    <w:p w:rsidR="00182245" w:rsidRPr="00182245" w:rsidRDefault="003207E0" w:rsidP="00A02319">
      <w:pPr>
        <w:pStyle w:val="a7"/>
        <w:shd w:val="clear" w:color="auto" w:fill="FFFFFF"/>
        <w:spacing w:before="0" w:beforeAutospacing="0" w:after="160" w:afterAutospacing="0" w:line="360" w:lineRule="auto"/>
        <w:ind w:firstLine="709"/>
        <w:rPr>
          <w:sz w:val="28"/>
          <w:szCs w:val="28"/>
        </w:rPr>
      </w:pPr>
      <w:r>
        <w:rPr>
          <w:sz w:val="28"/>
          <w:szCs w:val="28"/>
        </w:rPr>
        <w:t>При преобразовании данного сигнала с помощью ОПФ мы получим сигнал, представленный на рисунке</w:t>
      </w:r>
      <w:r w:rsidR="000E7251">
        <w:rPr>
          <w:sz w:val="28"/>
          <w:szCs w:val="28"/>
        </w:rPr>
        <w:t xml:space="preserve"> 12</w:t>
      </w:r>
      <w:r>
        <w:rPr>
          <w:sz w:val="28"/>
          <w:szCs w:val="28"/>
        </w:rPr>
        <w:t xml:space="preserve">, по форме напоминающий исходный, но который возможно передать </w:t>
      </w:r>
      <w:proofErr w:type="gramStart"/>
      <w:r>
        <w:rPr>
          <w:sz w:val="28"/>
          <w:szCs w:val="28"/>
        </w:rPr>
        <w:t>в</w:t>
      </w:r>
      <w:proofErr w:type="gramEnd"/>
      <w:r>
        <w:rPr>
          <w:sz w:val="28"/>
          <w:szCs w:val="28"/>
        </w:rPr>
        <w:t xml:space="preserve"> </w:t>
      </w:r>
      <w:r w:rsidR="00182245">
        <w:rPr>
          <w:sz w:val="28"/>
          <w:szCs w:val="28"/>
        </w:rPr>
        <w:t>цифро-аналоговый преобразователь для последующей передачи</w:t>
      </w:r>
      <w:r>
        <w:rPr>
          <w:sz w:val="28"/>
          <w:szCs w:val="28"/>
        </w:rPr>
        <w:t>.</w:t>
      </w:r>
      <w:r w:rsidR="00182245">
        <w:rPr>
          <w:sz w:val="28"/>
          <w:szCs w:val="28"/>
        </w:rPr>
        <w:t xml:space="preserve"> </w:t>
      </w:r>
      <w:r w:rsidR="00182245">
        <w:rPr>
          <w:b/>
          <w:bCs/>
          <w:sz w:val="28"/>
          <w:szCs w:val="28"/>
        </w:rPr>
        <w:t>***</w:t>
      </w:r>
      <w:proofErr w:type="gramStart"/>
      <w:r w:rsidR="00182245">
        <w:rPr>
          <w:b/>
          <w:bCs/>
          <w:sz w:val="28"/>
          <w:szCs w:val="28"/>
        </w:rPr>
        <w:t>Возможно</w:t>
      </w:r>
      <w:proofErr w:type="gramEnd"/>
      <w:r w:rsidR="00182245">
        <w:rPr>
          <w:b/>
          <w:bCs/>
          <w:sz w:val="28"/>
          <w:szCs w:val="28"/>
        </w:rPr>
        <w:t xml:space="preserve"> по формулировке непонятно, нужно уточнить***</w:t>
      </w:r>
    </w:p>
    <w:p w:rsidR="003207E0" w:rsidRDefault="003207E0" w:rsidP="000E7251">
      <w:pPr>
        <w:pStyle w:val="a7"/>
        <w:shd w:val="clear" w:color="auto" w:fill="FFFFFF"/>
        <w:spacing w:before="0" w:beforeAutospacing="0" w:after="160" w:afterAutospacing="0" w:line="360" w:lineRule="auto"/>
        <w:jc w:val="center"/>
        <w:rPr>
          <w:sz w:val="28"/>
          <w:szCs w:val="28"/>
        </w:rPr>
      </w:pPr>
      <w:r w:rsidRPr="00BC7648">
        <w:rPr>
          <w:noProof/>
          <w:sz w:val="28"/>
          <w:szCs w:val="28"/>
        </w:rPr>
        <w:drawing>
          <wp:inline distT="0" distB="0" distL="0" distR="0">
            <wp:extent cx="3887856" cy="28624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6961" r="36822" b="14638"/>
                    <a:stretch/>
                  </pic:blipFill>
                  <pic:spPr bwMode="auto">
                    <a:xfrm>
                      <a:off x="0" y="0"/>
                      <a:ext cx="3920990" cy="28868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E7251" w:rsidRPr="000E7251" w:rsidRDefault="000E7251" w:rsidP="000E7251">
      <w:pPr>
        <w:pStyle w:val="a7"/>
        <w:shd w:val="clear" w:color="auto" w:fill="FFFFFF"/>
        <w:spacing w:before="0" w:beforeAutospacing="0" w:after="160" w:afterAutospacing="0" w:line="360" w:lineRule="auto"/>
        <w:jc w:val="center"/>
        <w:rPr>
          <w:i/>
          <w:iCs/>
          <w:sz w:val="28"/>
          <w:szCs w:val="28"/>
        </w:rPr>
      </w:pPr>
      <w:r>
        <w:rPr>
          <w:i/>
          <w:iCs/>
          <w:sz w:val="28"/>
          <w:szCs w:val="28"/>
        </w:rPr>
        <w:t xml:space="preserve">Рис. 12. Сигнал после </w:t>
      </w:r>
      <w:r w:rsidR="00A02319">
        <w:rPr>
          <w:i/>
          <w:iCs/>
          <w:sz w:val="28"/>
          <w:szCs w:val="28"/>
        </w:rPr>
        <w:t>ОПФ при использовании 40 гармоник.</w:t>
      </w:r>
    </w:p>
    <w:p w:rsidR="003207E0" w:rsidRDefault="00182245" w:rsidP="00A02319">
      <w:pPr>
        <w:pStyle w:val="a7"/>
        <w:shd w:val="clear" w:color="auto" w:fill="FFFFFF"/>
        <w:spacing w:before="0" w:beforeAutospacing="0" w:after="160" w:afterAutospacing="0" w:line="360" w:lineRule="auto"/>
        <w:ind w:firstLine="709"/>
        <w:rPr>
          <w:sz w:val="28"/>
          <w:szCs w:val="28"/>
        </w:rPr>
      </w:pPr>
      <w:r>
        <w:rPr>
          <w:sz w:val="28"/>
          <w:szCs w:val="28"/>
        </w:rPr>
        <w:t>Важным параметром в вычислениях ОПФ является число гармоник, на которые будет разложен входной сигнал. Как можно увидеть по рисунку</w:t>
      </w:r>
      <w:r w:rsidR="00A02319">
        <w:rPr>
          <w:sz w:val="28"/>
          <w:szCs w:val="28"/>
        </w:rPr>
        <w:t xml:space="preserve"> 12</w:t>
      </w:r>
      <w:r>
        <w:rPr>
          <w:sz w:val="28"/>
          <w:szCs w:val="28"/>
        </w:rPr>
        <w:t xml:space="preserve">, изначально прямоугольный сигнал разложился на сигнал, являющийся суммой синусоид. Эти синусоиды и есть гармоники сигнала. От их количества зависит то, насколько точно </w:t>
      </w:r>
      <w:r w:rsidR="005443D0">
        <w:rPr>
          <w:sz w:val="28"/>
          <w:szCs w:val="28"/>
        </w:rPr>
        <w:t>выходной сигнал повторит входной. Преобразование на рисунке</w:t>
      </w:r>
      <w:r w:rsidR="00A02319">
        <w:rPr>
          <w:sz w:val="28"/>
          <w:szCs w:val="28"/>
        </w:rPr>
        <w:t xml:space="preserve"> 12</w:t>
      </w:r>
      <w:r w:rsidR="005443D0">
        <w:rPr>
          <w:sz w:val="28"/>
          <w:szCs w:val="28"/>
        </w:rPr>
        <w:t xml:space="preserve"> использует 40 гармоник. В качестве примера, рассмотрим преобразование того же входного сигнала, но используя одну гармонику. Получим следующий результат:</w:t>
      </w:r>
    </w:p>
    <w:p w:rsidR="005443D0" w:rsidRDefault="005443D0" w:rsidP="00A02319">
      <w:pPr>
        <w:pStyle w:val="a7"/>
        <w:shd w:val="clear" w:color="auto" w:fill="FFFFFF"/>
        <w:spacing w:before="0" w:beforeAutospacing="0" w:after="160" w:afterAutospacing="0" w:line="360" w:lineRule="auto"/>
        <w:jc w:val="center"/>
        <w:rPr>
          <w:sz w:val="28"/>
          <w:szCs w:val="28"/>
        </w:rPr>
      </w:pPr>
      <w:r w:rsidRPr="00BC7648">
        <w:rPr>
          <w:noProof/>
          <w:sz w:val="28"/>
          <w:szCs w:val="28"/>
        </w:rPr>
        <w:lastRenderedPageBreak/>
        <w:drawing>
          <wp:inline distT="0" distB="0" distL="0" distR="0">
            <wp:extent cx="4929809" cy="274498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957567" cy="2760445"/>
                    </a:xfrm>
                    <a:prstGeom prst="rect">
                      <a:avLst/>
                    </a:prstGeom>
                  </pic:spPr>
                </pic:pic>
              </a:graphicData>
            </a:graphic>
          </wp:inline>
        </w:drawing>
      </w:r>
    </w:p>
    <w:p w:rsidR="00A02319" w:rsidRPr="00A02319" w:rsidRDefault="00A02319" w:rsidP="00A02319">
      <w:pPr>
        <w:pStyle w:val="a7"/>
        <w:shd w:val="clear" w:color="auto" w:fill="FFFFFF"/>
        <w:spacing w:before="0" w:beforeAutospacing="0" w:after="160" w:afterAutospacing="0" w:line="360" w:lineRule="auto"/>
        <w:jc w:val="center"/>
        <w:rPr>
          <w:i/>
          <w:iCs/>
          <w:sz w:val="28"/>
          <w:szCs w:val="28"/>
        </w:rPr>
      </w:pPr>
      <w:r>
        <w:rPr>
          <w:i/>
          <w:iCs/>
          <w:sz w:val="28"/>
          <w:szCs w:val="28"/>
        </w:rPr>
        <w:t>Рис. 13. Сигнал после ОПФ при использовании 1 гармоники.</w:t>
      </w:r>
    </w:p>
    <w:p w:rsidR="00A02319" w:rsidRDefault="005443D0" w:rsidP="00A02319">
      <w:pPr>
        <w:pStyle w:val="a7"/>
        <w:shd w:val="clear" w:color="auto" w:fill="FFFFFF"/>
        <w:spacing w:before="0" w:beforeAutospacing="0" w:after="160" w:afterAutospacing="0" w:line="360" w:lineRule="auto"/>
        <w:ind w:firstLine="709"/>
        <w:rPr>
          <w:noProof/>
          <w:sz w:val="28"/>
          <w:szCs w:val="28"/>
        </w:rPr>
      </w:pPr>
      <w:r>
        <w:rPr>
          <w:sz w:val="28"/>
          <w:szCs w:val="28"/>
        </w:rPr>
        <w:t>По данному выходному сигналу очень сложно определить изначальный</w:t>
      </w:r>
      <w:r w:rsidR="00A02319">
        <w:rPr>
          <w:sz w:val="28"/>
          <w:szCs w:val="28"/>
        </w:rPr>
        <w:t xml:space="preserve"> </w:t>
      </w:r>
      <w:r>
        <w:rPr>
          <w:sz w:val="28"/>
          <w:szCs w:val="28"/>
        </w:rPr>
        <w:t>вид.</w:t>
      </w:r>
      <w:r w:rsidR="00A02319">
        <w:rPr>
          <w:sz w:val="28"/>
          <w:szCs w:val="28"/>
        </w:rPr>
        <w:t xml:space="preserve"> </w:t>
      </w:r>
      <w:r>
        <w:rPr>
          <w:sz w:val="28"/>
          <w:szCs w:val="28"/>
        </w:rPr>
        <w:t>Используя 4 гармоники, получится следующий результат:</w:t>
      </w:r>
      <w:r w:rsidRPr="005443D0">
        <w:rPr>
          <w:noProof/>
          <w:sz w:val="28"/>
          <w:szCs w:val="28"/>
        </w:rPr>
        <w:t xml:space="preserve"> </w:t>
      </w:r>
    </w:p>
    <w:p w:rsidR="005443D0" w:rsidRDefault="005443D0" w:rsidP="00A02319">
      <w:pPr>
        <w:pStyle w:val="a7"/>
        <w:shd w:val="clear" w:color="auto" w:fill="FFFFFF"/>
        <w:spacing w:before="0" w:beforeAutospacing="0" w:after="160" w:afterAutospacing="0" w:line="360" w:lineRule="auto"/>
        <w:jc w:val="center"/>
        <w:rPr>
          <w:noProof/>
          <w:sz w:val="28"/>
          <w:szCs w:val="28"/>
        </w:rPr>
      </w:pPr>
      <w:r w:rsidRPr="00BC7648">
        <w:rPr>
          <w:noProof/>
          <w:sz w:val="28"/>
          <w:szCs w:val="28"/>
        </w:rPr>
        <w:drawing>
          <wp:inline distT="0" distB="0" distL="0" distR="0">
            <wp:extent cx="4928933" cy="25336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9524"/>
                    <a:stretch/>
                  </pic:blipFill>
                  <pic:spPr bwMode="auto">
                    <a:xfrm>
                      <a:off x="0" y="0"/>
                      <a:ext cx="4946925" cy="25428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02319" w:rsidRPr="00A02319" w:rsidRDefault="00A02319" w:rsidP="00A02319">
      <w:pPr>
        <w:pStyle w:val="a7"/>
        <w:shd w:val="clear" w:color="auto" w:fill="FFFFFF"/>
        <w:spacing w:before="0" w:beforeAutospacing="0" w:after="160" w:afterAutospacing="0" w:line="360" w:lineRule="auto"/>
        <w:jc w:val="center"/>
        <w:rPr>
          <w:i/>
          <w:iCs/>
          <w:sz w:val="28"/>
          <w:szCs w:val="28"/>
        </w:rPr>
      </w:pPr>
      <w:r>
        <w:rPr>
          <w:i/>
          <w:iCs/>
          <w:sz w:val="28"/>
          <w:szCs w:val="28"/>
        </w:rPr>
        <w:t>Рис. 14. Сигнал после ОПФ при использовании 4 гармоник.</w:t>
      </w:r>
    </w:p>
    <w:p w:rsidR="005443D0" w:rsidRDefault="005443D0" w:rsidP="00A02319">
      <w:pPr>
        <w:pStyle w:val="a7"/>
        <w:shd w:val="clear" w:color="auto" w:fill="FFFFFF"/>
        <w:spacing w:before="0" w:beforeAutospacing="0" w:after="160" w:afterAutospacing="0" w:line="360" w:lineRule="auto"/>
        <w:ind w:firstLine="709"/>
        <w:rPr>
          <w:sz w:val="28"/>
          <w:szCs w:val="28"/>
        </w:rPr>
      </w:pPr>
      <w:r>
        <w:rPr>
          <w:sz w:val="28"/>
          <w:szCs w:val="28"/>
        </w:rPr>
        <w:t>Данный сигнал лучше похож на первоначальный, но все еще не так точно повторяет сигнал. Первоначальное разложение на 40 гармоник идеально раскладывает входной сигнал, о</w:t>
      </w:r>
      <w:r w:rsidRPr="005443D0">
        <w:rPr>
          <w:sz w:val="28"/>
          <w:szCs w:val="28"/>
        </w:rPr>
        <w:t>днако, при увеличении количества точек вплоть до бесконечности, на которые разбивае</w:t>
      </w:r>
      <w:r>
        <w:rPr>
          <w:sz w:val="28"/>
          <w:szCs w:val="28"/>
        </w:rPr>
        <w:t>тся</w:t>
      </w:r>
      <w:r w:rsidRPr="005443D0">
        <w:rPr>
          <w:sz w:val="28"/>
          <w:szCs w:val="28"/>
        </w:rPr>
        <w:t xml:space="preserve"> сигнал, не удастся идеально восстановить исходных сигнал. График исходного и </w:t>
      </w:r>
      <w:r w:rsidRPr="005443D0">
        <w:rPr>
          <w:sz w:val="28"/>
          <w:szCs w:val="28"/>
        </w:rPr>
        <w:lastRenderedPageBreak/>
        <w:t>восстановленного сигнала при разложении на 4000 точек представлен на рисунк</w:t>
      </w:r>
      <w:r w:rsidR="00A02319">
        <w:rPr>
          <w:sz w:val="28"/>
          <w:szCs w:val="28"/>
        </w:rPr>
        <w:t>е 15</w:t>
      </w:r>
      <w:r w:rsidRPr="005443D0">
        <w:rPr>
          <w:sz w:val="28"/>
          <w:szCs w:val="28"/>
        </w:rPr>
        <w:t>.</w:t>
      </w:r>
    </w:p>
    <w:p w:rsidR="005443D0" w:rsidRDefault="005443D0" w:rsidP="00A02319">
      <w:pPr>
        <w:pStyle w:val="a7"/>
        <w:shd w:val="clear" w:color="auto" w:fill="FFFFFF"/>
        <w:spacing w:before="0" w:beforeAutospacing="0" w:after="160" w:afterAutospacing="0" w:line="360" w:lineRule="auto"/>
        <w:jc w:val="center"/>
        <w:rPr>
          <w:sz w:val="28"/>
          <w:szCs w:val="28"/>
        </w:rPr>
      </w:pPr>
      <w:r w:rsidRPr="00BC7648">
        <w:rPr>
          <w:noProof/>
          <w:sz w:val="28"/>
          <w:szCs w:val="28"/>
        </w:rPr>
        <w:drawing>
          <wp:inline distT="0" distB="0" distL="0" distR="0">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724426" cy="2953662"/>
                    </a:xfrm>
                    <a:prstGeom prst="rect">
                      <a:avLst/>
                    </a:prstGeom>
                  </pic:spPr>
                </pic:pic>
              </a:graphicData>
            </a:graphic>
          </wp:inline>
        </w:drawing>
      </w:r>
    </w:p>
    <w:p w:rsidR="00A02319" w:rsidRPr="00A02319" w:rsidRDefault="00A02319" w:rsidP="00A02319">
      <w:pPr>
        <w:pStyle w:val="a7"/>
        <w:shd w:val="clear" w:color="auto" w:fill="FFFFFF"/>
        <w:spacing w:before="0" w:beforeAutospacing="0" w:after="160" w:afterAutospacing="0" w:line="360" w:lineRule="auto"/>
        <w:jc w:val="center"/>
        <w:rPr>
          <w:i/>
          <w:iCs/>
          <w:sz w:val="28"/>
          <w:szCs w:val="28"/>
        </w:rPr>
      </w:pPr>
      <w:r>
        <w:rPr>
          <w:i/>
          <w:iCs/>
          <w:sz w:val="28"/>
          <w:szCs w:val="28"/>
        </w:rPr>
        <w:t>Рис. 15. Сигнал после ОПФ при использовании 4000 гармоник.</w:t>
      </w:r>
    </w:p>
    <w:p w:rsidR="005443D0" w:rsidRPr="00D52C81" w:rsidRDefault="005443D0" w:rsidP="00A02319">
      <w:pPr>
        <w:pStyle w:val="a7"/>
        <w:shd w:val="clear" w:color="auto" w:fill="FFFFFF"/>
        <w:spacing w:before="0" w:beforeAutospacing="0" w:after="160" w:afterAutospacing="0" w:line="360" w:lineRule="auto"/>
        <w:rPr>
          <w:sz w:val="28"/>
          <w:szCs w:val="28"/>
        </w:rPr>
      </w:pPr>
      <w:r w:rsidRPr="005443D0">
        <w:rPr>
          <w:sz w:val="28"/>
          <w:szCs w:val="28"/>
        </w:rPr>
        <w:t>При дальнейшем увеличении точек будет увеличиваться количество пульсаций, а их амплитуда останется той же. Это связанно с тем, что то, что получае</w:t>
      </w:r>
      <w:r w:rsidR="00141F6B">
        <w:rPr>
          <w:sz w:val="28"/>
          <w:szCs w:val="28"/>
        </w:rPr>
        <w:t>тся после преобразования,</w:t>
      </w:r>
      <w:r w:rsidRPr="005443D0">
        <w:rPr>
          <w:sz w:val="28"/>
          <w:szCs w:val="28"/>
        </w:rPr>
        <w:t xml:space="preserve"> </w:t>
      </w:r>
      <w:r w:rsidR="00141F6B">
        <w:rPr>
          <w:sz w:val="28"/>
          <w:szCs w:val="28"/>
        </w:rPr>
        <w:t>является</w:t>
      </w:r>
      <w:r w:rsidRPr="005443D0">
        <w:rPr>
          <w:sz w:val="28"/>
          <w:szCs w:val="28"/>
        </w:rPr>
        <w:t xml:space="preserve"> свертк</w:t>
      </w:r>
      <w:r w:rsidR="00141F6B">
        <w:rPr>
          <w:sz w:val="28"/>
          <w:szCs w:val="28"/>
        </w:rPr>
        <w:t>ой</w:t>
      </w:r>
      <w:r w:rsidRPr="005443D0">
        <w:rPr>
          <w:sz w:val="28"/>
          <w:szCs w:val="28"/>
        </w:rPr>
        <w:t xml:space="preserve"> частотной характеристики и прямоугольного окна.</w:t>
      </w:r>
      <w:r w:rsidR="00141F6B">
        <w:rPr>
          <w:sz w:val="28"/>
          <w:szCs w:val="28"/>
        </w:rPr>
        <w:t xml:space="preserve"> То есть, к</w:t>
      </w:r>
      <w:r w:rsidR="00141F6B" w:rsidRPr="00141F6B">
        <w:rPr>
          <w:sz w:val="28"/>
          <w:szCs w:val="28"/>
        </w:rPr>
        <w:t>огда ограничивае</w:t>
      </w:r>
      <w:r w:rsidR="00141F6B">
        <w:rPr>
          <w:sz w:val="28"/>
          <w:szCs w:val="28"/>
        </w:rPr>
        <w:t>тся</w:t>
      </w:r>
      <w:r w:rsidR="00141F6B" w:rsidRPr="00141F6B">
        <w:rPr>
          <w:sz w:val="28"/>
          <w:szCs w:val="28"/>
        </w:rPr>
        <w:t xml:space="preserve"> число гармоник, это эквивалентно умножению бесконечной частотной </w:t>
      </w:r>
      <w:proofErr w:type="gramStart"/>
      <w:r w:rsidR="00141F6B" w:rsidRPr="00141F6B">
        <w:rPr>
          <w:sz w:val="28"/>
          <w:szCs w:val="28"/>
        </w:rPr>
        <w:t>характеристики на</w:t>
      </w:r>
      <w:proofErr w:type="gramEnd"/>
      <w:r w:rsidR="00141F6B" w:rsidRPr="00141F6B">
        <w:rPr>
          <w:sz w:val="28"/>
          <w:szCs w:val="28"/>
        </w:rPr>
        <w:t xml:space="preserve"> прямоугольную функцию</w:t>
      </w:r>
      <w:r w:rsidR="00141F6B">
        <w:rPr>
          <w:sz w:val="28"/>
          <w:szCs w:val="28"/>
        </w:rPr>
        <w:t xml:space="preserve">, </w:t>
      </w:r>
      <w:r w:rsidR="00141F6B" w:rsidRPr="00141F6B">
        <w:rPr>
          <w:sz w:val="28"/>
          <w:szCs w:val="28"/>
        </w:rPr>
        <w:t>которая равна 1 в пределах выбранного диапазона частот и 0 за его пределами. Это вырезание части спектра и есть применение прямоугольного окна.</w:t>
      </w:r>
      <w:r w:rsidR="00141F6B">
        <w:rPr>
          <w:sz w:val="28"/>
          <w:szCs w:val="28"/>
        </w:rPr>
        <w:t xml:space="preserve"> Наглядный пример на рисунк</w:t>
      </w:r>
      <w:r w:rsidR="00A02319">
        <w:rPr>
          <w:sz w:val="28"/>
          <w:szCs w:val="28"/>
        </w:rPr>
        <w:t>е 16</w:t>
      </w:r>
      <w:r w:rsidR="00D52C81">
        <w:rPr>
          <w:sz w:val="28"/>
          <w:szCs w:val="28"/>
        </w:rPr>
        <w:t>. Также можно использовать другие окна (</w:t>
      </w:r>
      <w:proofErr w:type="spellStart"/>
      <w:r w:rsidR="00D52C81">
        <w:rPr>
          <w:sz w:val="28"/>
          <w:szCs w:val="28"/>
        </w:rPr>
        <w:t>Ханна</w:t>
      </w:r>
      <w:proofErr w:type="spellEnd"/>
      <w:r w:rsidR="00D52C81">
        <w:rPr>
          <w:sz w:val="28"/>
          <w:szCs w:val="28"/>
        </w:rPr>
        <w:t>, Хэмминга), это поможет побороть пульсации.</w:t>
      </w:r>
      <w:r w:rsidR="00A02319">
        <w:rPr>
          <w:sz w:val="28"/>
          <w:szCs w:val="28"/>
        </w:rPr>
        <w:t xml:space="preserve"> Свертка – комбинирование двух сигналов.</w:t>
      </w:r>
    </w:p>
    <w:p w:rsidR="00141F6B" w:rsidRDefault="00141F6B" w:rsidP="00A02319">
      <w:pPr>
        <w:pStyle w:val="a7"/>
        <w:shd w:val="clear" w:color="auto" w:fill="FFFFFF"/>
        <w:spacing w:before="0" w:beforeAutospacing="0" w:after="160" w:afterAutospacing="0" w:line="360" w:lineRule="auto"/>
        <w:jc w:val="center"/>
        <w:rPr>
          <w:sz w:val="28"/>
          <w:szCs w:val="28"/>
          <w:lang w:val="en-US"/>
        </w:rPr>
      </w:pPr>
      <w:r w:rsidRPr="00BC7648">
        <w:rPr>
          <w:noProof/>
          <w:sz w:val="28"/>
          <w:szCs w:val="28"/>
        </w:rPr>
        <w:lastRenderedPageBreak/>
        <w:drawing>
          <wp:inline distT="0" distB="0" distL="0" distR="0">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438433" cy="2303905"/>
                    </a:xfrm>
                    <a:prstGeom prst="rect">
                      <a:avLst/>
                    </a:prstGeom>
                  </pic:spPr>
                </pic:pic>
              </a:graphicData>
            </a:graphic>
          </wp:inline>
        </w:drawing>
      </w:r>
    </w:p>
    <w:p w:rsidR="00A02319" w:rsidRPr="00A02319" w:rsidRDefault="00A02319" w:rsidP="00A02319">
      <w:pPr>
        <w:pStyle w:val="a7"/>
        <w:shd w:val="clear" w:color="auto" w:fill="FFFFFF"/>
        <w:spacing w:before="0" w:beforeAutospacing="0" w:after="160" w:afterAutospacing="0" w:line="360" w:lineRule="auto"/>
        <w:jc w:val="center"/>
        <w:rPr>
          <w:i/>
          <w:iCs/>
          <w:sz w:val="28"/>
          <w:szCs w:val="28"/>
        </w:rPr>
      </w:pPr>
      <w:r>
        <w:rPr>
          <w:i/>
          <w:iCs/>
          <w:sz w:val="28"/>
          <w:szCs w:val="28"/>
        </w:rPr>
        <w:t>Рис. 16. Сигнал после ОПФ с использованием прямоугольного окна.</w:t>
      </w:r>
    </w:p>
    <w:p w:rsidR="00B2228E" w:rsidRDefault="00D52C81" w:rsidP="00A02319">
      <w:pPr>
        <w:pStyle w:val="a7"/>
        <w:shd w:val="clear" w:color="auto" w:fill="FFFFFF"/>
        <w:spacing w:before="0" w:beforeAutospacing="0" w:after="160" w:afterAutospacing="0" w:line="360" w:lineRule="auto"/>
        <w:ind w:firstLine="709"/>
        <w:rPr>
          <w:sz w:val="28"/>
          <w:szCs w:val="28"/>
        </w:rPr>
      </w:pPr>
      <w:r>
        <w:rPr>
          <w:sz w:val="28"/>
          <w:szCs w:val="28"/>
        </w:rPr>
        <w:t xml:space="preserve">Учитывая ограниченность времени вычисления, квадратичную (в случае ОДПФ) или логарифмическую (в случае ОБПФ) сложность вычисления и то, что от числа гармоник зависит число вычислений, требуется использовать ограниченное число гармоник, но такое, чтобы сигнал однозначно определялся. </w:t>
      </w:r>
    </w:p>
    <w:p w:rsidR="00FD5D9C" w:rsidRDefault="00D52C81" w:rsidP="00A02319">
      <w:pPr>
        <w:pStyle w:val="a7"/>
        <w:shd w:val="clear" w:color="auto" w:fill="FFFFFF"/>
        <w:spacing w:before="0" w:beforeAutospacing="0" w:after="160" w:afterAutospacing="0" w:line="360" w:lineRule="auto"/>
        <w:ind w:firstLine="709"/>
        <w:rPr>
          <w:sz w:val="28"/>
          <w:szCs w:val="28"/>
        </w:rPr>
      </w:pPr>
      <w:r>
        <w:rPr>
          <w:sz w:val="28"/>
          <w:szCs w:val="28"/>
        </w:rPr>
        <w:t xml:space="preserve">Из-за конкретизированных преобразований в блоке </w:t>
      </w:r>
      <w:proofErr w:type="spellStart"/>
      <w:r>
        <w:rPr>
          <w:sz w:val="28"/>
          <w:szCs w:val="28"/>
          <w:lang w:val="en-US"/>
        </w:rPr>
        <w:t>Mapper</w:t>
      </w:r>
      <w:proofErr w:type="spellEnd"/>
      <w:r>
        <w:rPr>
          <w:sz w:val="28"/>
          <w:szCs w:val="28"/>
        </w:rPr>
        <w:t xml:space="preserve"> на вход данного блока могут поступать 16 конкретных комплексных чисел</w:t>
      </w:r>
      <w:r w:rsidR="00B2228E">
        <w:rPr>
          <w:sz w:val="28"/>
          <w:szCs w:val="28"/>
        </w:rPr>
        <w:t xml:space="preserve">. </w:t>
      </w:r>
      <w:r w:rsidR="00477E6E">
        <w:rPr>
          <w:sz w:val="28"/>
          <w:szCs w:val="28"/>
        </w:rPr>
        <w:t xml:space="preserve">Имея фиксированные данные, можно заранее рассчитать каждый коэффициент в </w:t>
      </w:r>
      <w:r w:rsidR="00B2228E">
        <w:rPr>
          <w:sz w:val="28"/>
          <w:szCs w:val="28"/>
        </w:rPr>
        <w:t>вышеописанных</w:t>
      </w:r>
      <w:r w:rsidR="00477E6E">
        <w:rPr>
          <w:sz w:val="28"/>
          <w:szCs w:val="28"/>
        </w:rPr>
        <w:t xml:space="preserve"> формулах, что в разы увеличит скорость вычислений, хоть и потребует хранить большой объем данных.</w:t>
      </w:r>
    </w:p>
    <w:p w:rsidR="00BC07CE" w:rsidRPr="00BC07CE" w:rsidRDefault="00BC07CE" w:rsidP="00A02319">
      <w:pPr>
        <w:pStyle w:val="a7"/>
        <w:shd w:val="clear" w:color="auto" w:fill="FFFFFF"/>
        <w:spacing w:before="0" w:beforeAutospacing="0" w:after="160" w:afterAutospacing="0" w:line="360" w:lineRule="auto"/>
        <w:ind w:firstLine="709"/>
        <w:rPr>
          <w:color w:val="FF0000"/>
          <w:sz w:val="28"/>
          <w:szCs w:val="28"/>
        </w:rPr>
      </w:pPr>
      <w:r w:rsidRPr="00BC07CE">
        <w:rPr>
          <w:color w:val="FF0000"/>
          <w:sz w:val="28"/>
          <w:szCs w:val="28"/>
        </w:rPr>
        <w:t>Не забывай, что твои рассуждения должны определить необходимое число гармоник, что бы а) адекватно описать четверку (группу бит) и  б) при этом затратить минимальное время на усеченный ряд Фурье. Реально время расчета не должно быть более 2-3 мкс.</w:t>
      </w:r>
    </w:p>
    <w:p w:rsidR="00FD5D9C" w:rsidRDefault="00FD5D9C" w:rsidP="00A02319">
      <w:pPr>
        <w:spacing w:line="360" w:lineRule="auto"/>
        <w:ind w:firstLine="709"/>
        <w:rPr>
          <w:rFonts w:ascii="Times New Roman" w:hAnsi="Times New Roman" w:cs="Times New Roman"/>
          <w:sz w:val="28"/>
          <w:szCs w:val="24"/>
        </w:rPr>
      </w:pPr>
      <w:r>
        <w:rPr>
          <w:rFonts w:ascii="Times New Roman" w:hAnsi="Times New Roman" w:cs="Times New Roman"/>
          <w:sz w:val="28"/>
          <w:szCs w:val="24"/>
        </w:rPr>
        <w:t>Заранее определив число гармоник</w:t>
      </w:r>
      <w:r w:rsidR="005A0DD4">
        <w:rPr>
          <w:rFonts w:ascii="Times New Roman" w:hAnsi="Times New Roman" w:cs="Times New Roman"/>
          <w:sz w:val="28"/>
          <w:szCs w:val="24"/>
        </w:rPr>
        <w:t>,</w:t>
      </w:r>
      <w:r>
        <w:rPr>
          <w:rFonts w:ascii="Times New Roman" w:hAnsi="Times New Roman" w:cs="Times New Roman"/>
          <w:sz w:val="28"/>
          <w:szCs w:val="24"/>
        </w:rPr>
        <w:t xml:space="preserve"> можно рассчитать, сколько времени уйдет на проход полного цикла работы. </w:t>
      </w:r>
    </w:p>
    <w:p w:rsidR="005A0DD4" w:rsidRDefault="005A0DD4" w:rsidP="00A02319">
      <w:pPr>
        <w:spacing w:line="360" w:lineRule="auto"/>
        <w:ind w:firstLine="709"/>
        <w:rPr>
          <w:rFonts w:ascii="Times New Roman" w:hAnsi="Times New Roman" w:cs="Times New Roman"/>
          <w:sz w:val="28"/>
          <w:szCs w:val="24"/>
        </w:rPr>
      </w:pPr>
      <w:r>
        <w:rPr>
          <w:rFonts w:ascii="Times New Roman" w:hAnsi="Times New Roman" w:cs="Times New Roman"/>
          <w:sz w:val="28"/>
          <w:szCs w:val="24"/>
        </w:rPr>
        <w:t xml:space="preserve">Если использовать стандартные алгоритмы ДПФ, сложность все равно будет квадратичной, но данные вычисления позволяют сократить число операций на каждом пункте вычислений до одного сложения. </w:t>
      </w:r>
    </w:p>
    <w:p w:rsidR="005A0DD4" w:rsidRDefault="005A0DD4" w:rsidP="00A02319">
      <w:pPr>
        <w:spacing w:line="360" w:lineRule="auto"/>
        <w:ind w:firstLine="709"/>
        <w:rPr>
          <w:rFonts w:ascii="Times New Roman" w:hAnsi="Times New Roman" w:cs="Times New Roman"/>
          <w:sz w:val="28"/>
          <w:szCs w:val="24"/>
        </w:rPr>
      </w:pPr>
      <w:r>
        <w:rPr>
          <w:rFonts w:ascii="Times New Roman" w:hAnsi="Times New Roman" w:cs="Times New Roman"/>
          <w:sz w:val="28"/>
          <w:szCs w:val="24"/>
        </w:rPr>
        <w:lastRenderedPageBreak/>
        <w:t xml:space="preserve">Тесты показали, что данный алгоритм быстрее стандартных вычислений в </w:t>
      </w:r>
      <w:r w:rsidR="009633BE">
        <w:rPr>
          <w:rFonts w:ascii="Times New Roman" w:hAnsi="Times New Roman" w:cs="Times New Roman"/>
          <w:sz w:val="28"/>
          <w:szCs w:val="24"/>
        </w:rPr>
        <w:t>5</w:t>
      </w:r>
      <w:r>
        <w:rPr>
          <w:rFonts w:ascii="Times New Roman" w:hAnsi="Times New Roman" w:cs="Times New Roman"/>
          <w:sz w:val="28"/>
          <w:szCs w:val="24"/>
        </w:rPr>
        <w:t xml:space="preserve"> раз.</w:t>
      </w:r>
    </w:p>
    <w:p w:rsidR="005A0DD4" w:rsidRDefault="005A0DD4" w:rsidP="00A02319">
      <w:pPr>
        <w:spacing w:line="360" w:lineRule="auto"/>
        <w:ind w:firstLine="709"/>
        <w:rPr>
          <w:rFonts w:ascii="Times New Roman" w:hAnsi="Times New Roman" w:cs="Times New Roman"/>
          <w:sz w:val="28"/>
          <w:szCs w:val="24"/>
        </w:rPr>
      </w:pPr>
      <w:r>
        <w:rPr>
          <w:rFonts w:ascii="Times New Roman" w:hAnsi="Times New Roman" w:cs="Times New Roman"/>
          <w:sz w:val="28"/>
          <w:szCs w:val="24"/>
        </w:rPr>
        <w:t>Итог выполнения оптимизированного ОДПФ 10</w:t>
      </w:r>
      <w:r w:rsidR="009633BE">
        <w:rPr>
          <w:rFonts w:ascii="Times New Roman" w:hAnsi="Times New Roman" w:cs="Times New Roman"/>
          <w:sz w:val="28"/>
          <w:szCs w:val="24"/>
        </w:rPr>
        <w:t>00</w:t>
      </w:r>
      <w:r>
        <w:rPr>
          <w:rFonts w:ascii="Times New Roman" w:hAnsi="Times New Roman" w:cs="Times New Roman"/>
          <w:sz w:val="28"/>
          <w:szCs w:val="24"/>
        </w:rPr>
        <w:t>0</w:t>
      </w:r>
      <w:r w:rsidR="009633BE">
        <w:rPr>
          <w:rFonts w:ascii="Times New Roman" w:hAnsi="Times New Roman" w:cs="Times New Roman"/>
          <w:sz w:val="28"/>
          <w:szCs w:val="24"/>
        </w:rPr>
        <w:t xml:space="preserve"> раз (Для усреднения данные вычисления проходили 1000 раз)</w:t>
      </w:r>
      <w:r>
        <w:rPr>
          <w:rFonts w:ascii="Times New Roman" w:hAnsi="Times New Roman" w:cs="Times New Roman"/>
          <w:sz w:val="28"/>
          <w:szCs w:val="24"/>
        </w:rPr>
        <w:t>:</w:t>
      </w:r>
    </w:p>
    <w:p w:rsidR="009633BE" w:rsidRDefault="005A0DD4" w:rsidP="00B44439">
      <w:pPr>
        <w:spacing w:line="360" w:lineRule="auto"/>
        <w:jc w:val="center"/>
        <w:rPr>
          <w:rFonts w:ascii="Times New Roman" w:hAnsi="Times New Roman" w:cs="Times New Roman"/>
          <w:sz w:val="28"/>
          <w:szCs w:val="24"/>
        </w:rPr>
      </w:pPr>
      <w:r w:rsidRPr="005A0DD4">
        <w:rPr>
          <w:rFonts w:ascii="Times New Roman" w:hAnsi="Times New Roman" w:cs="Times New Roman"/>
          <w:noProof/>
          <w:sz w:val="28"/>
          <w:szCs w:val="24"/>
          <w:lang w:eastAsia="ru-RU"/>
        </w:rPr>
        <w:drawing>
          <wp:inline distT="0" distB="0" distL="0" distR="0">
            <wp:extent cx="4286848" cy="2667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86848" cy="266737"/>
                    </a:xfrm>
                    <a:prstGeom prst="rect">
                      <a:avLst/>
                    </a:prstGeom>
                  </pic:spPr>
                </pic:pic>
              </a:graphicData>
            </a:graphic>
          </wp:inline>
        </w:drawing>
      </w:r>
    </w:p>
    <w:p w:rsidR="005A0DD4" w:rsidRDefault="005A0DD4" w:rsidP="00B44439">
      <w:pPr>
        <w:spacing w:line="360" w:lineRule="auto"/>
        <w:jc w:val="center"/>
        <w:rPr>
          <w:rFonts w:ascii="Times New Roman" w:hAnsi="Times New Roman" w:cs="Times New Roman"/>
          <w:sz w:val="28"/>
          <w:szCs w:val="24"/>
        </w:rPr>
      </w:pPr>
      <w:r>
        <w:rPr>
          <w:rFonts w:ascii="Times New Roman" w:hAnsi="Times New Roman" w:cs="Times New Roman"/>
          <w:sz w:val="28"/>
          <w:szCs w:val="24"/>
        </w:rPr>
        <w:t>Итог выполнения стандартного ОДПФ</w:t>
      </w:r>
      <w:r w:rsidR="009633BE">
        <w:rPr>
          <w:rFonts w:ascii="Times New Roman" w:hAnsi="Times New Roman" w:cs="Times New Roman"/>
          <w:sz w:val="28"/>
          <w:szCs w:val="24"/>
        </w:rPr>
        <w:t xml:space="preserve"> с такими же параметрами</w:t>
      </w:r>
      <w:r>
        <w:rPr>
          <w:rFonts w:ascii="Times New Roman" w:hAnsi="Times New Roman" w:cs="Times New Roman"/>
          <w:sz w:val="28"/>
          <w:szCs w:val="24"/>
        </w:rPr>
        <w:t>:</w:t>
      </w:r>
    </w:p>
    <w:p w:rsidR="009633BE" w:rsidRDefault="009633BE" w:rsidP="00B44439">
      <w:pPr>
        <w:spacing w:line="360" w:lineRule="auto"/>
        <w:jc w:val="center"/>
        <w:rPr>
          <w:rFonts w:ascii="Times New Roman" w:hAnsi="Times New Roman" w:cs="Times New Roman"/>
          <w:sz w:val="28"/>
          <w:szCs w:val="24"/>
        </w:rPr>
      </w:pPr>
      <w:r w:rsidRPr="009633BE">
        <w:rPr>
          <w:rFonts w:ascii="Times New Roman" w:hAnsi="Times New Roman" w:cs="Times New Roman"/>
          <w:noProof/>
          <w:sz w:val="28"/>
          <w:szCs w:val="24"/>
          <w:lang w:eastAsia="ru-RU"/>
        </w:rPr>
        <w:drawing>
          <wp:inline distT="0" distB="0" distL="0" distR="0">
            <wp:extent cx="4277322" cy="247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77322" cy="247685"/>
                    </a:xfrm>
                    <a:prstGeom prst="rect">
                      <a:avLst/>
                    </a:prstGeom>
                  </pic:spPr>
                </pic:pic>
              </a:graphicData>
            </a:graphic>
          </wp:inline>
        </w:drawing>
      </w:r>
    </w:p>
    <w:p w:rsidR="000B761B" w:rsidRDefault="005A0DD4" w:rsidP="00A02319">
      <w:pPr>
        <w:spacing w:line="360" w:lineRule="auto"/>
        <w:ind w:firstLine="851"/>
        <w:rPr>
          <w:rFonts w:ascii="Times New Roman" w:hAnsi="Times New Roman" w:cs="Times New Roman"/>
          <w:sz w:val="28"/>
          <w:szCs w:val="24"/>
        </w:rPr>
      </w:pPr>
      <w:r>
        <w:rPr>
          <w:rFonts w:ascii="Times New Roman" w:hAnsi="Times New Roman" w:cs="Times New Roman"/>
          <w:sz w:val="28"/>
          <w:szCs w:val="24"/>
        </w:rPr>
        <w:t xml:space="preserve">Для последующей оптимизации требуется использования алгоритмов БПФ, которые являются более сложными в реализации. </w:t>
      </w:r>
      <w:proofErr w:type="gramStart"/>
      <w:r w:rsidR="009633BE">
        <w:rPr>
          <w:rFonts w:ascii="Times New Roman" w:hAnsi="Times New Roman" w:cs="Times New Roman"/>
          <w:sz w:val="28"/>
          <w:szCs w:val="24"/>
        </w:rPr>
        <w:t>Алгоритмы БПФ имеют логарифмическую сложность, в то время как стандартные ДПФ, даже оптимизированные, имеют квадратичную.</w:t>
      </w:r>
      <w:proofErr w:type="gramEnd"/>
    </w:p>
    <w:p w:rsidR="00B2228E" w:rsidRDefault="00B2228E" w:rsidP="00A02319">
      <w:pPr>
        <w:spacing w:line="360" w:lineRule="auto"/>
        <w:ind w:firstLine="851"/>
        <w:rPr>
          <w:rFonts w:ascii="Times New Roman" w:hAnsi="Times New Roman" w:cs="Times New Roman"/>
          <w:sz w:val="28"/>
          <w:szCs w:val="24"/>
        </w:rPr>
      </w:pPr>
      <w:r>
        <w:rPr>
          <w:rFonts w:ascii="Times New Roman" w:hAnsi="Times New Roman" w:cs="Times New Roman"/>
          <w:b/>
          <w:bCs/>
          <w:sz w:val="28"/>
          <w:szCs w:val="24"/>
        </w:rPr>
        <w:t>***Попробовать найти реализации БПФ и дописать дальше описание алгоритма***</w:t>
      </w:r>
    </w:p>
    <w:p w:rsidR="00B2228E" w:rsidRDefault="00B2228E" w:rsidP="00B44439">
      <w:pPr>
        <w:spacing w:line="360" w:lineRule="auto"/>
        <w:rPr>
          <w:rFonts w:ascii="Times New Roman" w:hAnsi="Times New Roman" w:cs="Times New Roman"/>
          <w:sz w:val="28"/>
          <w:szCs w:val="24"/>
        </w:rPr>
      </w:pPr>
      <w:r>
        <w:rPr>
          <w:rFonts w:ascii="Times New Roman" w:hAnsi="Times New Roman" w:cs="Times New Roman"/>
          <w:sz w:val="28"/>
          <w:szCs w:val="24"/>
        </w:rPr>
        <w:br w:type="page"/>
      </w:r>
    </w:p>
    <w:p w:rsidR="00B2228E" w:rsidRPr="001E3ED8" w:rsidRDefault="00B2228E" w:rsidP="00B44439">
      <w:pPr>
        <w:pStyle w:val="2"/>
        <w:spacing w:before="0" w:after="160" w:line="360" w:lineRule="auto"/>
        <w:jc w:val="center"/>
        <w:rPr>
          <w:rFonts w:ascii="Times New Roman" w:hAnsi="Times New Roman" w:cs="Times New Roman"/>
          <w:b/>
          <w:bCs/>
          <w:color w:val="auto"/>
          <w:sz w:val="32"/>
          <w:szCs w:val="32"/>
        </w:rPr>
      </w:pPr>
      <w:bookmarkStart w:id="6" w:name="_Toc197612045"/>
      <w:r w:rsidRPr="00B2228E">
        <w:rPr>
          <w:rFonts w:ascii="Times New Roman" w:hAnsi="Times New Roman" w:cs="Times New Roman"/>
          <w:b/>
          <w:bCs/>
          <w:color w:val="auto"/>
          <w:sz w:val="32"/>
          <w:szCs w:val="32"/>
          <w:lang w:val="en-US"/>
        </w:rPr>
        <w:lastRenderedPageBreak/>
        <w:t>P</w:t>
      </w:r>
      <w:r w:rsidRPr="001E3ED8">
        <w:rPr>
          <w:rFonts w:ascii="Times New Roman" w:hAnsi="Times New Roman" w:cs="Times New Roman"/>
          <w:b/>
          <w:bCs/>
          <w:color w:val="auto"/>
          <w:sz w:val="32"/>
          <w:szCs w:val="32"/>
        </w:rPr>
        <w:t>2</w:t>
      </w:r>
      <w:r w:rsidRPr="00B2228E">
        <w:rPr>
          <w:rFonts w:ascii="Times New Roman" w:hAnsi="Times New Roman" w:cs="Times New Roman"/>
          <w:b/>
          <w:bCs/>
          <w:color w:val="auto"/>
          <w:sz w:val="32"/>
          <w:szCs w:val="32"/>
          <w:lang w:val="en-US"/>
        </w:rPr>
        <w:t>S</w:t>
      </w:r>
      <w:bookmarkEnd w:id="6"/>
    </w:p>
    <w:p w:rsidR="001224A0" w:rsidRDefault="001224A0" w:rsidP="00B4443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ru-RU"/>
        </w:rPr>
        <w:drawing>
          <wp:inline distT="0" distB="0" distL="0" distR="0">
            <wp:extent cx="5935980" cy="2392680"/>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2392680"/>
                    </a:xfrm>
                    <a:prstGeom prst="rect">
                      <a:avLst/>
                    </a:prstGeom>
                    <a:noFill/>
                    <a:ln>
                      <a:noFill/>
                    </a:ln>
                  </pic:spPr>
                </pic:pic>
              </a:graphicData>
            </a:graphic>
          </wp:inline>
        </w:drawing>
      </w:r>
    </w:p>
    <w:p w:rsidR="00A02319" w:rsidRPr="00A02319" w:rsidRDefault="00A02319" w:rsidP="00B44439">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Рис. 17. Схема блока </w:t>
      </w:r>
      <w:r>
        <w:rPr>
          <w:rFonts w:ascii="Times New Roman" w:hAnsi="Times New Roman" w:cs="Times New Roman"/>
          <w:i/>
          <w:iCs/>
          <w:sz w:val="28"/>
          <w:szCs w:val="28"/>
          <w:lang w:val="en-US"/>
        </w:rPr>
        <w:t>P</w:t>
      </w:r>
      <w:r w:rsidRPr="00DC5863">
        <w:rPr>
          <w:rFonts w:ascii="Times New Roman" w:hAnsi="Times New Roman" w:cs="Times New Roman"/>
          <w:i/>
          <w:iCs/>
          <w:sz w:val="28"/>
          <w:szCs w:val="28"/>
        </w:rPr>
        <w:t>2</w:t>
      </w:r>
      <w:r>
        <w:rPr>
          <w:rFonts w:ascii="Times New Roman" w:hAnsi="Times New Roman" w:cs="Times New Roman"/>
          <w:i/>
          <w:iCs/>
          <w:sz w:val="28"/>
          <w:szCs w:val="28"/>
          <w:lang w:val="en-US"/>
        </w:rPr>
        <w:t>S</w:t>
      </w:r>
      <w:r w:rsidRPr="00DC5863">
        <w:rPr>
          <w:rFonts w:ascii="Times New Roman" w:hAnsi="Times New Roman" w:cs="Times New Roman"/>
          <w:i/>
          <w:iCs/>
          <w:sz w:val="28"/>
          <w:szCs w:val="28"/>
        </w:rPr>
        <w:t>.</w:t>
      </w:r>
    </w:p>
    <w:p w:rsidR="00B2228E" w:rsidRDefault="00B2228E" w:rsidP="00B44439">
      <w:pPr>
        <w:spacing w:line="360" w:lineRule="auto"/>
        <w:rPr>
          <w:rFonts w:ascii="Times New Roman" w:hAnsi="Times New Roman" w:cs="Times New Roman"/>
          <w:sz w:val="28"/>
          <w:szCs w:val="28"/>
        </w:rPr>
      </w:pPr>
      <w:r>
        <w:rPr>
          <w:rFonts w:ascii="Times New Roman" w:hAnsi="Times New Roman" w:cs="Times New Roman"/>
          <w:sz w:val="28"/>
          <w:szCs w:val="28"/>
        </w:rPr>
        <w:t xml:space="preserve">Данный блок получает на вход </w:t>
      </w:r>
      <w:r w:rsidR="002B04A3">
        <w:rPr>
          <w:rFonts w:ascii="Times New Roman" w:hAnsi="Times New Roman" w:cs="Times New Roman"/>
          <w:sz w:val="28"/>
          <w:szCs w:val="28"/>
        </w:rPr>
        <w:t xml:space="preserve">сигналы, вычисленные в предыдущем блоке, и объединяет их для последующей передачи. По основному свойству </w:t>
      </w:r>
      <w:r w:rsidR="002B04A3">
        <w:rPr>
          <w:rFonts w:ascii="Times New Roman" w:hAnsi="Times New Roman" w:cs="Times New Roman"/>
          <w:sz w:val="28"/>
          <w:szCs w:val="28"/>
          <w:lang w:val="en-US"/>
        </w:rPr>
        <w:t>OFDM</w:t>
      </w:r>
      <w:r w:rsidR="002B04A3" w:rsidRPr="002B04A3">
        <w:rPr>
          <w:rFonts w:ascii="Times New Roman" w:hAnsi="Times New Roman" w:cs="Times New Roman"/>
          <w:sz w:val="28"/>
          <w:szCs w:val="28"/>
        </w:rPr>
        <w:t xml:space="preserve">, </w:t>
      </w:r>
      <w:r w:rsidR="002B04A3">
        <w:rPr>
          <w:rFonts w:ascii="Times New Roman" w:hAnsi="Times New Roman" w:cs="Times New Roman"/>
          <w:sz w:val="28"/>
          <w:szCs w:val="28"/>
        </w:rPr>
        <w:t>сигналы располагаются так, чтобы основные части сигнала не перекрывали друг друга, но при этом довольно плотно. Ширина полезной части сигнала заранее известна, поэтому заранее можно рассчитать величину разницы между соседними сигналами.</w:t>
      </w:r>
    </w:p>
    <w:p w:rsidR="002B04A3" w:rsidRPr="002B04A3" w:rsidRDefault="002B04A3" w:rsidP="00B44439">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***Код блока </w:t>
      </w:r>
      <w:r>
        <w:rPr>
          <w:rFonts w:ascii="Times New Roman" w:hAnsi="Times New Roman" w:cs="Times New Roman"/>
          <w:b/>
          <w:bCs/>
          <w:sz w:val="28"/>
          <w:szCs w:val="28"/>
          <w:lang w:val="en-US"/>
        </w:rPr>
        <w:t>P</w:t>
      </w:r>
      <w:r w:rsidRPr="001E3ED8">
        <w:rPr>
          <w:rFonts w:ascii="Times New Roman" w:hAnsi="Times New Roman" w:cs="Times New Roman"/>
          <w:b/>
          <w:bCs/>
          <w:sz w:val="28"/>
          <w:szCs w:val="28"/>
        </w:rPr>
        <w:t>2</w:t>
      </w:r>
      <w:r>
        <w:rPr>
          <w:rFonts w:ascii="Times New Roman" w:hAnsi="Times New Roman" w:cs="Times New Roman"/>
          <w:b/>
          <w:bCs/>
          <w:sz w:val="28"/>
          <w:szCs w:val="28"/>
          <w:lang w:val="en-US"/>
        </w:rPr>
        <w:t>S</w:t>
      </w:r>
      <w:r w:rsidRPr="001E3ED8">
        <w:rPr>
          <w:rFonts w:ascii="Times New Roman" w:hAnsi="Times New Roman" w:cs="Times New Roman"/>
          <w:b/>
          <w:bCs/>
          <w:sz w:val="28"/>
          <w:szCs w:val="28"/>
        </w:rPr>
        <w:t>***</w:t>
      </w:r>
    </w:p>
    <w:p w:rsidR="00C866C2" w:rsidRPr="000B761B" w:rsidRDefault="000B761B" w:rsidP="00B44439">
      <w:pPr>
        <w:spacing w:line="360" w:lineRule="auto"/>
        <w:rPr>
          <w:rFonts w:ascii="Times New Roman" w:hAnsi="Times New Roman" w:cs="Times New Roman"/>
          <w:sz w:val="28"/>
          <w:szCs w:val="24"/>
        </w:rPr>
      </w:pPr>
      <w:r>
        <w:rPr>
          <w:rFonts w:ascii="Times New Roman" w:hAnsi="Times New Roman" w:cs="Times New Roman"/>
          <w:sz w:val="28"/>
          <w:szCs w:val="24"/>
        </w:rPr>
        <w:br w:type="page"/>
      </w:r>
    </w:p>
    <w:p w:rsidR="004C3255" w:rsidRPr="004C3255" w:rsidRDefault="003C45F7" w:rsidP="00B44439">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7" w:name="_Toc197612046"/>
      <w:r>
        <w:rPr>
          <w:rFonts w:ascii="Times New Roman" w:eastAsia="Times New Roman" w:hAnsi="Times New Roman" w:cs="Times New Roman"/>
          <w:b/>
          <w:bCs/>
          <w:color w:val="auto"/>
          <w:sz w:val="40"/>
          <w:szCs w:val="40"/>
          <w:lang w:eastAsia="ru-RU"/>
        </w:rPr>
        <w:lastRenderedPageBreak/>
        <w:t>Р</w:t>
      </w:r>
      <w:r w:rsidRPr="000358CF">
        <w:rPr>
          <w:rFonts w:ascii="Times New Roman" w:eastAsia="Times New Roman" w:hAnsi="Times New Roman" w:cs="Times New Roman"/>
          <w:b/>
          <w:bCs/>
          <w:color w:val="auto"/>
          <w:sz w:val="40"/>
          <w:szCs w:val="40"/>
          <w:lang w:eastAsia="ru-RU"/>
        </w:rPr>
        <w:t xml:space="preserve">еализация </w:t>
      </w:r>
      <w:r w:rsidR="004C3255" w:rsidRPr="000358CF">
        <w:rPr>
          <w:rFonts w:ascii="Times New Roman" w:eastAsia="Times New Roman" w:hAnsi="Times New Roman" w:cs="Times New Roman"/>
          <w:b/>
          <w:bCs/>
          <w:color w:val="auto"/>
          <w:sz w:val="40"/>
          <w:szCs w:val="40"/>
          <w:lang w:eastAsia="ru-RU"/>
        </w:rPr>
        <w:t>алгоритма</w:t>
      </w:r>
      <w:bookmarkEnd w:id="7"/>
    </w:p>
    <w:p w:rsidR="00BD23D5" w:rsidRPr="00BD23D5" w:rsidRDefault="00BD23D5" w:rsidP="00B44439">
      <w:pPr>
        <w:shd w:val="clear" w:color="auto" w:fill="FFFFFF"/>
        <w:spacing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 Пока что здесь описан только старый код для тестов производительности разных версий ОДПФ. </w:t>
      </w:r>
      <w:r w:rsidR="00EA417D">
        <w:rPr>
          <w:rFonts w:ascii="Times New Roman" w:eastAsia="Times New Roman" w:hAnsi="Times New Roman" w:cs="Times New Roman"/>
          <w:b/>
          <w:bCs/>
          <w:sz w:val="28"/>
          <w:szCs w:val="28"/>
          <w:lang w:eastAsia="ru-RU"/>
        </w:rPr>
        <w:t>Далее тут будет описание работы самого эмулятора, который будет использовать вышеописанные функции и контролировать скорости выполнения функци</w:t>
      </w:r>
      <w:proofErr w:type="gramStart"/>
      <w:r w:rsidR="00EA417D">
        <w:rPr>
          <w:rFonts w:ascii="Times New Roman" w:eastAsia="Times New Roman" w:hAnsi="Times New Roman" w:cs="Times New Roman"/>
          <w:b/>
          <w:bCs/>
          <w:sz w:val="28"/>
          <w:szCs w:val="28"/>
          <w:lang w:eastAsia="ru-RU"/>
        </w:rPr>
        <w:t>й(</w:t>
      </w:r>
      <w:proofErr w:type="gramEnd"/>
      <w:r w:rsidR="00EA417D">
        <w:rPr>
          <w:rFonts w:ascii="Times New Roman" w:eastAsia="Times New Roman" w:hAnsi="Times New Roman" w:cs="Times New Roman"/>
          <w:b/>
          <w:bCs/>
          <w:sz w:val="28"/>
          <w:szCs w:val="28"/>
          <w:lang w:eastAsia="ru-RU"/>
        </w:rPr>
        <w:t>блоков программ) с возможностью параллельной работы некоторых модулей. Это нужно чтобы рассчитать необходимую производительность процессоров в зависимости от организации выполнения кода. Этот эмулятор уже написан и протестирован.</w:t>
      </w:r>
      <w:r>
        <w:rPr>
          <w:rFonts w:ascii="Times New Roman" w:eastAsia="Times New Roman" w:hAnsi="Times New Roman" w:cs="Times New Roman"/>
          <w:b/>
          <w:bCs/>
          <w:sz w:val="28"/>
          <w:szCs w:val="28"/>
          <w:lang w:eastAsia="ru-RU"/>
        </w:rPr>
        <w:t>***</w:t>
      </w:r>
    </w:p>
    <w:p w:rsidR="00D07396" w:rsidRDefault="00D07396" w:rsidP="00B44439">
      <w:pPr>
        <w:shd w:val="clear" w:color="auto" w:fill="FFFFFF"/>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C866C2" w:rsidRPr="00C866C2">
        <w:rPr>
          <w:rFonts w:ascii="Times New Roman" w:eastAsia="Times New Roman" w:hAnsi="Times New Roman" w:cs="Times New Roman"/>
          <w:sz w:val="28"/>
          <w:szCs w:val="28"/>
          <w:lang w:eastAsia="ru-RU"/>
        </w:rPr>
        <w:t xml:space="preserve">рограмма эмулирует процесс обработки сигнала, включающий модуляцию и дискретное преобразование Фурье, с целью оценки временных характеристик алгоритма. </w:t>
      </w:r>
    </w:p>
    <w:p w:rsidR="00BC07CE" w:rsidRPr="00BC07CE" w:rsidRDefault="00BC07CE" w:rsidP="00B44439">
      <w:pPr>
        <w:shd w:val="clear" w:color="auto" w:fill="FFFFFF"/>
        <w:spacing w:line="360" w:lineRule="auto"/>
        <w:rPr>
          <w:rFonts w:ascii="Times New Roman" w:eastAsia="Times New Roman" w:hAnsi="Times New Roman" w:cs="Times New Roman"/>
          <w:color w:val="FF0000"/>
          <w:sz w:val="28"/>
          <w:szCs w:val="28"/>
          <w:lang w:eastAsia="ru-RU"/>
        </w:rPr>
      </w:pPr>
      <w:r w:rsidRPr="00BC07CE">
        <w:rPr>
          <w:rFonts w:ascii="Times New Roman" w:eastAsia="Times New Roman" w:hAnsi="Times New Roman" w:cs="Times New Roman"/>
          <w:color w:val="FF0000"/>
          <w:sz w:val="28"/>
          <w:szCs w:val="28"/>
          <w:lang w:eastAsia="ru-RU"/>
        </w:rPr>
        <w:t xml:space="preserve">Программы обычно не описывают словами, а рисуют блок-схему, при докладе просто говорят о ее наличии. Если </w:t>
      </w:r>
      <w:proofErr w:type="spellStart"/>
      <w:r w:rsidRPr="00BC07CE">
        <w:rPr>
          <w:rFonts w:ascii="Times New Roman" w:eastAsia="Times New Roman" w:hAnsi="Times New Roman" w:cs="Times New Roman"/>
          <w:color w:val="FF0000"/>
          <w:sz w:val="28"/>
          <w:szCs w:val="28"/>
          <w:lang w:eastAsia="ru-RU"/>
        </w:rPr>
        <w:t>спрасят</w:t>
      </w:r>
      <w:proofErr w:type="spellEnd"/>
      <w:r w:rsidRPr="00BC07CE">
        <w:rPr>
          <w:rFonts w:ascii="Times New Roman" w:eastAsia="Times New Roman" w:hAnsi="Times New Roman" w:cs="Times New Roman"/>
          <w:color w:val="FF0000"/>
          <w:sz w:val="28"/>
          <w:szCs w:val="28"/>
          <w:lang w:eastAsia="ru-RU"/>
        </w:rPr>
        <w:t xml:space="preserve"> – </w:t>
      </w:r>
      <w:proofErr w:type="gramStart"/>
      <w:r w:rsidRPr="00BC07CE">
        <w:rPr>
          <w:rFonts w:ascii="Times New Roman" w:eastAsia="Times New Roman" w:hAnsi="Times New Roman" w:cs="Times New Roman"/>
          <w:color w:val="FF0000"/>
          <w:sz w:val="28"/>
          <w:szCs w:val="28"/>
          <w:lang w:eastAsia="ru-RU"/>
        </w:rPr>
        <w:t>расскажешь</w:t>
      </w:r>
      <w:proofErr w:type="gramEnd"/>
      <w:r w:rsidRPr="00BC07CE">
        <w:rPr>
          <w:rFonts w:ascii="Times New Roman" w:eastAsia="Times New Roman" w:hAnsi="Times New Roman" w:cs="Times New Roman"/>
          <w:color w:val="FF0000"/>
          <w:sz w:val="28"/>
          <w:szCs w:val="28"/>
          <w:lang w:eastAsia="ru-RU"/>
        </w:rPr>
        <w:t xml:space="preserve"> как сделал.</w:t>
      </w:r>
    </w:p>
    <w:p w:rsidR="00C866C2" w:rsidRPr="00C866C2" w:rsidRDefault="00C866C2" w:rsidP="00B44439">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Программа содержит функцию </w:t>
      </w:r>
      <w:proofErr w:type="spellStart"/>
      <w:r w:rsidRPr="00C866C2">
        <w:rPr>
          <w:rFonts w:ascii="Times New Roman" w:eastAsia="Times New Roman" w:hAnsi="Times New Roman" w:cs="Times New Roman"/>
          <w:sz w:val="28"/>
          <w:szCs w:val="28"/>
          <w:lang w:eastAsia="ru-RU"/>
        </w:rPr>
        <w:t>Symbol_produce</w:t>
      </w:r>
      <w:proofErr w:type="spellEnd"/>
      <w:r w:rsidRPr="00C866C2">
        <w:rPr>
          <w:rFonts w:ascii="Times New Roman" w:eastAsia="Times New Roman" w:hAnsi="Times New Roman" w:cs="Times New Roman"/>
          <w:sz w:val="28"/>
          <w:szCs w:val="28"/>
          <w:lang w:eastAsia="ru-RU"/>
        </w:rPr>
        <w:t xml:space="preserve">, осуществляющую разложение символов из входного буфера на последовательность “кадров”, представленных </w:t>
      </w:r>
      <w:proofErr w:type="spellStart"/>
      <w:r w:rsidRPr="00C866C2">
        <w:rPr>
          <w:rFonts w:ascii="Times New Roman" w:eastAsia="Times New Roman" w:hAnsi="Times New Roman" w:cs="Times New Roman"/>
          <w:sz w:val="28"/>
          <w:szCs w:val="28"/>
          <w:lang w:eastAsia="ru-RU"/>
        </w:rPr>
        <w:t>беззнаковыми</w:t>
      </w:r>
      <w:proofErr w:type="spellEnd"/>
      <w:r w:rsidRPr="00C866C2">
        <w:rPr>
          <w:rFonts w:ascii="Times New Roman" w:eastAsia="Times New Roman" w:hAnsi="Times New Roman" w:cs="Times New Roman"/>
          <w:sz w:val="28"/>
          <w:szCs w:val="28"/>
          <w:lang w:eastAsia="ru-RU"/>
        </w:rPr>
        <w:t xml:space="preserve"> символами. Функция </w:t>
      </w:r>
      <w:proofErr w:type="spellStart"/>
      <w:r w:rsidRPr="00C866C2">
        <w:rPr>
          <w:rFonts w:ascii="Times New Roman" w:eastAsia="Times New Roman" w:hAnsi="Times New Roman" w:cs="Times New Roman"/>
          <w:sz w:val="28"/>
          <w:szCs w:val="28"/>
          <w:lang w:eastAsia="ru-RU"/>
        </w:rPr>
        <w:t>short_modulation</w:t>
      </w:r>
      <w:proofErr w:type="spellEnd"/>
      <w:r w:rsidRPr="00C866C2">
        <w:rPr>
          <w:rFonts w:ascii="Times New Roman" w:eastAsia="Times New Roman" w:hAnsi="Times New Roman" w:cs="Times New Roman"/>
          <w:sz w:val="28"/>
          <w:szCs w:val="28"/>
          <w:lang w:eastAsia="ru-RU"/>
        </w:rPr>
        <w:t> (код которой не представлен) предположительно выполняет модуляцию этих символов.</w:t>
      </w:r>
    </w:p>
    <w:p w:rsidR="00C866C2" w:rsidRPr="00C866C2" w:rsidRDefault="00C866C2" w:rsidP="00B44439">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В основной функции </w:t>
      </w:r>
      <w:proofErr w:type="spellStart"/>
      <w:r w:rsidRPr="00C866C2">
        <w:rPr>
          <w:rFonts w:ascii="Times New Roman" w:eastAsia="Times New Roman" w:hAnsi="Times New Roman" w:cs="Times New Roman"/>
          <w:sz w:val="28"/>
          <w:szCs w:val="28"/>
          <w:lang w:eastAsia="ru-RU"/>
        </w:rPr>
        <w:t>main</w:t>
      </w:r>
      <w:proofErr w:type="spellEnd"/>
      <w:r w:rsidRPr="00C866C2">
        <w:rPr>
          <w:rFonts w:ascii="Times New Roman" w:eastAsia="Times New Roman" w:hAnsi="Times New Roman" w:cs="Times New Roman"/>
          <w:sz w:val="28"/>
          <w:szCs w:val="28"/>
          <w:lang w:eastAsia="ru-RU"/>
        </w:rPr>
        <w:t> инициализируется трехмерный вектор </w:t>
      </w:r>
      <w:proofErr w:type="spellStart"/>
      <w:r w:rsidRPr="00C866C2">
        <w:rPr>
          <w:rFonts w:ascii="Times New Roman" w:eastAsia="Times New Roman" w:hAnsi="Times New Roman" w:cs="Times New Roman"/>
          <w:sz w:val="28"/>
          <w:szCs w:val="28"/>
          <w:lang w:eastAsia="ru-RU"/>
        </w:rPr>
        <w:t>offtDataIn</w:t>
      </w:r>
      <w:proofErr w:type="spellEnd"/>
      <w:r w:rsidRPr="00C866C2">
        <w:rPr>
          <w:rFonts w:ascii="Times New Roman" w:eastAsia="Times New Roman" w:hAnsi="Times New Roman" w:cs="Times New Roman"/>
          <w:sz w:val="28"/>
          <w:szCs w:val="28"/>
          <w:lang w:eastAsia="ru-RU"/>
        </w:rPr>
        <w:t>, который</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предназначен для хранения предопределенных значений, используемых в последующих вычислениях</w:t>
      </w:r>
      <w:r w:rsidR="00D07396">
        <w:rPr>
          <w:rFonts w:ascii="Times New Roman" w:eastAsia="Times New Roman" w:hAnsi="Times New Roman" w:cs="Times New Roman"/>
          <w:sz w:val="28"/>
          <w:szCs w:val="28"/>
          <w:lang w:eastAsia="ru-RU"/>
        </w:rPr>
        <w:t xml:space="preserve"> ОДПФ</w:t>
      </w:r>
      <w:r w:rsidRPr="00C866C2">
        <w:rPr>
          <w:rFonts w:ascii="Times New Roman" w:eastAsia="Times New Roman" w:hAnsi="Times New Roman" w:cs="Times New Roman"/>
          <w:sz w:val="28"/>
          <w:szCs w:val="28"/>
          <w:lang w:eastAsia="ru-RU"/>
        </w:rPr>
        <w:t>, и вектор </w:t>
      </w:r>
      <w:proofErr w:type="spellStart"/>
      <w:r w:rsidRPr="00C866C2">
        <w:rPr>
          <w:rFonts w:ascii="Times New Roman" w:eastAsia="Times New Roman" w:hAnsi="Times New Roman" w:cs="Times New Roman"/>
          <w:sz w:val="28"/>
          <w:szCs w:val="28"/>
          <w:lang w:eastAsia="ru-RU"/>
        </w:rPr>
        <w:t>offtDataOut</w:t>
      </w:r>
      <w:proofErr w:type="spellEnd"/>
      <w:r w:rsidRPr="00C866C2">
        <w:rPr>
          <w:rFonts w:ascii="Times New Roman" w:eastAsia="Times New Roman" w:hAnsi="Times New Roman" w:cs="Times New Roman"/>
          <w:sz w:val="28"/>
          <w:szCs w:val="28"/>
          <w:lang w:eastAsia="ru-RU"/>
        </w:rPr>
        <w:t> для хранения результатов обработки. Затем происходит</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заполнение</w:t>
      </w:r>
      <w:r w:rsidR="00D07396">
        <w:rPr>
          <w:rFonts w:ascii="Times New Roman" w:eastAsia="Times New Roman" w:hAnsi="Times New Roman" w:cs="Times New Roman"/>
          <w:sz w:val="28"/>
          <w:szCs w:val="28"/>
          <w:lang w:eastAsia="ru-RU"/>
        </w:rPr>
        <w:t xml:space="preserve"> </w:t>
      </w:r>
      <w:proofErr w:type="spellStart"/>
      <w:r w:rsidRPr="00C866C2">
        <w:rPr>
          <w:rFonts w:ascii="Times New Roman" w:eastAsia="Times New Roman" w:hAnsi="Times New Roman" w:cs="Times New Roman"/>
          <w:sz w:val="28"/>
          <w:szCs w:val="28"/>
          <w:lang w:eastAsia="ru-RU"/>
        </w:rPr>
        <w:t>offtDataIn</w:t>
      </w:r>
      <w:proofErr w:type="spellEnd"/>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значениями</w:t>
      </w:r>
      <w:r w:rsidR="00D07396">
        <w:rPr>
          <w:rFonts w:ascii="Times New Roman" w:eastAsia="Times New Roman" w:hAnsi="Times New Roman" w:cs="Times New Roman"/>
          <w:sz w:val="28"/>
          <w:szCs w:val="28"/>
          <w:lang w:eastAsia="ru-RU"/>
        </w:rPr>
        <w:t xml:space="preserve"> согласно формулам выше</w:t>
      </w:r>
      <w:r w:rsidRPr="00C866C2">
        <w:rPr>
          <w:rFonts w:ascii="Times New Roman" w:eastAsia="Times New Roman" w:hAnsi="Times New Roman" w:cs="Times New Roman"/>
          <w:sz w:val="28"/>
          <w:szCs w:val="28"/>
          <w:lang w:eastAsia="ru-RU"/>
        </w:rPr>
        <w:t>, полученными путем применения функции </w:t>
      </w:r>
      <w:proofErr w:type="spellStart"/>
      <w:r w:rsidRPr="00C866C2">
        <w:rPr>
          <w:rFonts w:ascii="Times New Roman" w:eastAsia="Times New Roman" w:hAnsi="Times New Roman" w:cs="Times New Roman"/>
          <w:sz w:val="28"/>
          <w:szCs w:val="28"/>
          <w:lang w:eastAsia="ru-RU"/>
        </w:rPr>
        <w:t>short_modulation</w:t>
      </w:r>
      <w:proofErr w:type="spellEnd"/>
      <w:r w:rsidR="00D07396">
        <w:rPr>
          <w:rFonts w:ascii="Times New Roman" w:eastAsia="Times New Roman" w:hAnsi="Times New Roman" w:cs="Times New Roman"/>
          <w:sz w:val="28"/>
          <w:szCs w:val="28"/>
          <w:lang w:eastAsia="ru-RU"/>
        </w:rPr>
        <w:t xml:space="preserve">, которая возвращает комплексное число по входному значению в соответствии </w:t>
      </w:r>
      <w:r w:rsidR="00D07396" w:rsidRPr="00D07396">
        <w:rPr>
          <w:rFonts w:ascii="Times New Roman" w:eastAsia="Times New Roman" w:hAnsi="Times New Roman" w:cs="Times New Roman"/>
          <w:sz w:val="28"/>
          <w:szCs w:val="28"/>
          <w:lang w:eastAsia="ru-RU"/>
        </w:rPr>
        <w:t>16</w:t>
      </w:r>
      <w:r w:rsidR="00D07396">
        <w:rPr>
          <w:rFonts w:ascii="Times New Roman" w:eastAsia="Times New Roman" w:hAnsi="Times New Roman" w:cs="Times New Roman"/>
          <w:sz w:val="28"/>
          <w:szCs w:val="28"/>
          <w:lang w:val="en-US" w:eastAsia="ru-RU"/>
        </w:rPr>
        <w:t>QAM</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 xml:space="preserve">и умножения на комплексную экспоненту, соответствующую дискретному преобразованию Фурье. Таким </w:t>
      </w:r>
      <w:proofErr w:type="gramStart"/>
      <w:r w:rsidRPr="00C866C2">
        <w:rPr>
          <w:rFonts w:ascii="Times New Roman" w:eastAsia="Times New Roman" w:hAnsi="Times New Roman" w:cs="Times New Roman"/>
          <w:sz w:val="28"/>
          <w:szCs w:val="28"/>
          <w:lang w:eastAsia="ru-RU"/>
        </w:rPr>
        <w:t>образом</w:t>
      </w:r>
      <w:proofErr w:type="gramEnd"/>
      <w:r w:rsidRPr="00C866C2">
        <w:rPr>
          <w:rFonts w:ascii="Times New Roman" w:eastAsia="Times New Roman" w:hAnsi="Times New Roman" w:cs="Times New Roman"/>
          <w:sz w:val="28"/>
          <w:szCs w:val="28"/>
          <w:lang w:eastAsia="ru-RU"/>
        </w:rPr>
        <w:t xml:space="preserve"> формируется базис для последующего анализа сигнала.</w:t>
      </w:r>
    </w:p>
    <w:p w:rsidR="00C866C2" w:rsidRPr="00C866C2" w:rsidRDefault="00C866C2" w:rsidP="00B44439">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lastRenderedPageBreak/>
        <w:t>Далее программа запрашивает ввод строки символов, определяет ее длину и приступает к серии тестовых прогонов, предназначенных для оценки времени выполнения ключевых участков кода. В каждом прогоне измеряется время, затраченное на многократное выполнение следующей последовательности операций:</w:t>
      </w:r>
    </w:p>
    <w:p w:rsidR="00C866C2" w:rsidRPr="00C866C2" w:rsidRDefault="00C866C2" w:rsidP="00B44439">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Разложение символов из входного буфера с помощью функции </w:t>
      </w:r>
      <w:proofErr w:type="spellStart"/>
      <w:r w:rsidRPr="00C866C2">
        <w:rPr>
          <w:rFonts w:ascii="Times New Roman" w:eastAsia="Times New Roman" w:hAnsi="Times New Roman" w:cs="Times New Roman"/>
          <w:sz w:val="28"/>
          <w:szCs w:val="28"/>
          <w:lang w:eastAsia="ru-RU"/>
        </w:rPr>
        <w:t>Symbol_produce</w:t>
      </w:r>
      <w:proofErr w:type="spellEnd"/>
      <w:r w:rsidRPr="00C866C2">
        <w:rPr>
          <w:rFonts w:ascii="Times New Roman" w:eastAsia="Times New Roman" w:hAnsi="Times New Roman" w:cs="Times New Roman"/>
          <w:sz w:val="28"/>
          <w:szCs w:val="28"/>
          <w:lang w:eastAsia="ru-RU"/>
        </w:rPr>
        <w:t>, формирующей “кадры” данных.</w:t>
      </w:r>
    </w:p>
    <w:p w:rsidR="00C866C2" w:rsidRPr="00C866C2" w:rsidRDefault="00C866C2" w:rsidP="00B44439">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Итеративное вычисление значений в векторе </w:t>
      </w:r>
      <w:proofErr w:type="spellStart"/>
      <w:r w:rsidRPr="00C866C2">
        <w:rPr>
          <w:rFonts w:ascii="Times New Roman" w:eastAsia="Times New Roman" w:hAnsi="Times New Roman" w:cs="Times New Roman"/>
          <w:sz w:val="28"/>
          <w:szCs w:val="28"/>
          <w:lang w:eastAsia="ru-RU"/>
        </w:rPr>
        <w:t>offtDataOut</w:t>
      </w:r>
      <w:proofErr w:type="spellEnd"/>
      <w:r w:rsidRPr="00C866C2">
        <w:rPr>
          <w:rFonts w:ascii="Times New Roman" w:eastAsia="Times New Roman" w:hAnsi="Times New Roman" w:cs="Times New Roman"/>
          <w:sz w:val="28"/>
          <w:szCs w:val="28"/>
          <w:lang w:eastAsia="ru-RU"/>
        </w:rPr>
        <w:t> на основе данных, хранящихся в </w:t>
      </w:r>
      <w:proofErr w:type="spellStart"/>
      <w:r w:rsidRPr="00C866C2">
        <w:rPr>
          <w:rFonts w:ascii="Times New Roman" w:eastAsia="Times New Roman" w:hAnsi="Times New Roman" w:cs="Times New Roman"/>
          <w:sz w:val="28"/>
          <w:szCs w:val="28"/>
          <w:lang w:eastAsia="ru-RU"/>
        </w:rPr>
        <w:t>offtDataIn</w:t>
      </w:r>
      <w:proofErr w:type="spellEnd"/>
      <w:r w:rsidRPr="00C866C2">
        <w:rPr>
          <w:rFonts w:ascii="Times New Roman" w:eastAsia="Times New Roman" w:hAnsi="Times New Roman" w:cs="Times New Roman"/>
          <w:sz w:val="28"/>
          <w:szCs w:val="28"/>
          <w:lang w:eastAsia="ru-RU"/>
        </w:rPr>
        <w:t> и определяемых значениями </w:t>
      </w:r>
      <w:proofErr w:type="spellStart"/>
      <w:r w:rsidRPr="00C866C2">
        <w:rPr>
          <w:rFonts w:ascii="Times New Roman" w:eastAsia="Times New Roman" w:hAnsi="Times New Roman" w:cs="Times New Roman"/>
          <w:sz w:val="28"/>
          <w:szCs w:val="28"/>
          <w:lang w:eastAsia="ru-RU"/>
        </w:rPr>
        <w:t>cadrs</w:t>
      </w:r>
      <w:proofErr w:type="spellEnd"/>
      <w:r w:rsidRPr="00C866C2">
        <w:rPr>
          <w:rFonts w:ascii="Times New Roman" w:eastAsia="Times New Roman" w:hAnsi="Times New Roman" w:cs="Times New Roman"/>
          <w:sz w:val="28"/>
          <w:szCs w:val="28"/>
          <w:lang w:eastAsia="ru-RU"/>
        </w:rPr>
        <w:t>. Происходит суммирование комплексных чисел.</w:t>
      </w:r>
    </w:p>
    <w:p w:rsidR="00C866C2" w:rsidRPr="00C866C2" w:rsidRDefault="00C866C2" w:rsidP="00B44439">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Применение нормировочного коэффициента к полученным значениям.</w:t>
      </w:r>
    </w:p>
    <w:p w:rsidR="00C866C2" w:rsidRPr="00C866C2" w:rsidRDefault="00C866C2" w:rsidP="00B44439">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После завершения всех тестовых прогонов программа выводит в консоль время, затраченное на каждый прогон, а также среднее время выполнения. Эти данные позволяют оценить производительность и стабильность алгоритма обработки сигнала.</w:t>
      </w:r>
    </w:p>
    <w:p w:rsidR="00C866C2" w:rsidRPr="00BC07CE" w:rsidRDefault="00BC07CE" w:rsidP="00B44439">
      <w:pPr>
        <w:shd w:val="clear" w:color="auto" w:fill="FFFFFF"/>
        <w:spacing w:line="360" w:lineRule="auto"/>
        <w:ind w:left="720"/>
        <w:rPr>
          <w:rFonts w:ascii="Times New Roman" w:eastAsia="Times New Roman" w:hAnsi="Times New Roman" w:cs="Times New Roman"/>
          <w:color w:val="FF0000"/>
          <w:sz w:val="28"/>
          <w:szCs w:val="28"/>
          <w:lang w:eastAsia="ru-RU"/>
        </w:rPr>
      </w:pPr>
      <w:r w:rsidRPr="00BC07CE">
        <w:rPr>
          <w:rFonts w:ascii="Times New Roman" w:eastAsia="Times New Roman" w:hAnsi="Times New Roman" w:cs="Times New Roman"/>
          <w:color w:val="FF0000"/>
          <w:sz w:val="28"/>
          <w:szCs w:val="28"/>
          <w:lang w:eastAsia="ru-RU"/>
        </w:rPr>
        <w:t>Листинг программы – в приложение</w:t>
      </w:r>
      <w:r>
        <w:rPr>
          <w:rFonts w:ascii="Times New Roman" w:eastAsia="Times New Roman" w:hAnsi="Times New Roman" w:cs="Times New Roman"/>
          <w:color w:val="FF0000"/>
          <w:sz w:val="28"/>
          <w:szCs w:val="28"/>
          <w:lang w:eastAsia="ru-RU"/>
        </w:rPr>
        <w:t xml:space="preserve">. </w:t>
      </w:r>
      <w:proofErr w:type="spellStart"/>
      <w:r>
        <w:rPr>
          <w:rFonts w:ascii="Times New Roman" w:eastAsia="Times New Roman" w:hAnsi="Times New Roman" w:cs="Times New Roman"/>
          <w:color w:val="FF0000"/>
          <w:sz w:val="28"/>
          <w:szCs w:val="28"/>
          <w:lang w:eastAsia="ru-RU"/>
        </w:rPr>
        <w:t>Надеюсь</w:t>
      </w:r>
      <w:r w:rsidRPr="00BC07CE">
        <w:rPr>
          <w:rFonts w:ascii="Times New Roman" w:eastAsia="Times New Roman" w:hAnsi="Times New Roman" w:cs="Times New Roman"/>
          <w:color w:val="FF0000"/>
          <w:sz w:val="28"/>
          <w:szCs w:val="28"/>
          <w:lang w:eastAsia="ru-RU"/>
        </w:rPr>
        <w:t>,</w:t>
      </w:r>
      <w:r>
        <w:rPr>
          <w:rFonts w:ascii="Times New Roman" w:eastAsia="Times New Roman" w:hAnsi="Times New Roman" w:cs="Times New Roman"/>
          <w:color w:val="FF0000"/>
          <w:sz w:val="28"/>
          <w:szCs w:val="28"/>
          <w:lang w:eastAsia="ru-RU"/>
        </w:rPr>
        <w:t>что</w:t>
      </w:r>
      <w:proofErr w:type="spellEnd"/>
      <w:r>
        <w:rPr>
          <w:rFonts w:ascii="Times New Roman" w:eastAsia="Times New Roman" w:hAnsi="Times New Roman" w:cs="Times New Roman"/>
          <w:color w:val="FF0000"/>
          <w:sz w:val="28"/>
          <w:szCs w:val="28"/>
          <w:lang w:eastAsia="ru-RU"/>
        </w:rPr>
        <w:t xml:space="preserve"> ты знаешь</w:t>
      </w:r>
      <w:r w:rsidRPr="00BC07CE">
        <w:rPr>
          <w:rFonts w:ascii="Times New Roman" w:eastAsia="Times New Roman" w:hAnsi="Times New Roman" w:cs="Times New Roman"/>
          <w:color w:val="FF0000"/>
          <w:sz w:val="28"/>
          <w:szCs w:val="28"/>
          <w:lang w:eastAsia="ru-RU"/>
        </w:rPr>
        <w:t>,</w:t>
      </w:r>
      <w:r>
        <w:rPr>
          <w:rFonts w:ascii="Times New Roman" w:eastAsia="Times New Roman" w:hAnsi="Times New Roman" w:cs="Times New Roman"/>
          <w:color w:val="FF0000"/>
          <w:sz w:val="28"/>
          <w:szCs w:val="28"/>
          <w:lang w:eastAsia="ru-RU"/>
        </w:rPr>
        <w:t xml:space="preserve"> из каких частей состоит программа</w:t>
      </w:r>
      <w:proofErr w:type="gramStart"/>
      <w:r>
        <w:rPr>
          <w:rFonts w:ascii="Times New Roman" w:eastAsia="Times New Roman" w:hAnsi="Times New Roman" w:cs="Times New Roman"/>
          <w:color w:val="FF0000"/>
          <w:sz w:val="28"/>
          <w:szCs w:val="28"/>
          <w:lang w:eastAsia="ru-RU"/>
        </w:rPr>
        <w:t xml:space="preserve"> С</w:t>
      </w:r>
      <w:proofErr w:type="gramEnd"/>
      <w:r>
        <w:rPr>
          <w:rFonts w:ascii="Times New Roman" w:eastAsia="Times New Roman" w:hAnsi="Times New Roman" w:cs="Times New Roman"/>
          <w:color w:val="FF0000"/>
          <w:sz w:val="28"/>
          <w:szCs w:val="28"/>
          <w:lang w:eastAsia="ru-RU"/>
        </w:rPr>
        <w:t>++. Интерес может быть к подпрограммам</w:t>
      </w:r>
      <w:r w:rsidRPr="00BC07CE">
        <w:rPr>
          <w:rFonts w:ascii="Times New Roman" w:eastAsia="Times New Roman" w:hAnsi="Times New Roman" w:cs="Times New Roman"/>
          <w:color w:val="FF0000"/>
          <w:sz w:val="28"/>
          <w:szCs w:val="28"/>
          <w:lang w:eastAsia="ru-RU"/>
        </w:rPr>
        <w:t>,</w:t>
      </w:r>
      <w:r>
        <w:rPr>
          <w:rFonts w:ascii="Times New Roman" w:eastAsia="Times New Roman" w:hAnsi="Times New Roman" w:cs="Times New Roman"/>
          <w:color w:val="FF0000"/>
          <w:sz w:val="28"/>
          <w:szCs w:val="28"/>
          <w:lang w:eastAsia="ru-RU"/>
        </w:rPr>
        <w:t xml:space="preserve"> описывающих аппаратуру. Также структурная схема и в приложение.</w:t>
      </w:r>
    </w:p>
    <w:p w:rsidR="000B761B" w:rsidRDefault="000B761B" w:rsidP="00B44439">
      <w:pPr>
        <w:shd w:val="clear" w:color="auto" w:fill="FFFFFF"/>
        <w:spacing w:line="360" w:lineRule="auto"/>
        <w:rPr>
          <w:rFonts w:ascii="Times New Roman" w:eastAsia="Times New Roman" w:hAnsi="Times New Roman" w:cs="Times New Roman"/>
          <w:sz w:val="28"/>
          <w:szCs w:val="28"/>
          <w:lang w:eastAsia="ru-RU"/>
        </w:rPr>
      </w:pPr>
    </w:p>
    <w:p w:rsidR="00D07396" w:rsidRDefault="00D07396" w:rsidP="00B44439">
      <w:pPr>
        <w:shd w:val="clear" w:color="auto" w:fill="FFFFFF"/>
        <w:spacing w:line="360" w:lineRule="auto"/>
        <w:ind w:left="7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Листинг 1. Код программы.</w:t>
      </w:r>
    </w:p>
    <w:p w:rsidR="00D07396" w:rsidRDefault="00D07396" w:rsidP="00B44439">
      <w:pPr>
        <w:pStyle w:val="HTML0"/>
        <w:shd w:val="clear" w:color="auto" w:fill="FAFAFA"/>
        <w:spacing w:after="160" w:line="360" w:lineRule="auto"/>
        <w:rPr>
          <w:color w:val="383A42"/>
          <w:sz w:val="21"/>
          <w:szCs w:val="21"/>
        </w:rPr>
      </w:pPr>
      <w:r>
        <w:rPr>
          <w:rStyle w:val="hljs-comment"/>
          <w:i/>
          <w:iCs/>
          <w:color w:val="A0A1A7"/>
          <w:sz w:val="21"/>
          <w:szCs w:val="21"/>
        </w:rPr>
        <w:t>/*</w:t>
      </w:r>
    </w:p>
    <w:p w:rsidR="00D07396" w:rsidRDefault="00D07396" w:rsidP="00B44439">
      <w:pPr>
        <w:pStyle w:val="HTML0"/>
        <w:shd w:val="clear" w:color="auto" w:fill="F8F8F8"/>
        <w:spacing w:after="160" w:line="360" w:lineRule="auto"/>
        <w:rPr>
          <w:color w:val="383A42"/>
          <w:sz w:val="21"/>
          <w:szCs w:val="21"/>
        </w:rPr>
      </w:pPr>
      <w:r>
        <w:rPr>
          <w:color w:val="383A42"/>
          <w:sz w:val="21"/>
          <w:szCs w:val="21"/>
        </w:rPr>
        <w:t>Обязательные флаги при компиляции: -lfftw3 -</w:t>
      </w:r>
      <w:proofErr w:type="spellStart"/>
      <w:r>
        <w:rPr>
          <w:color w:val="383A42"/>
          <w:sz w:val="21"/>
          <w:szCs w:val="21"/>
        </w:rPr>
        <w:t>lm</w:t>
      </w:r>
      <w:proofErr w:type="spellEnd"/>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w:t>
      </w:r>
      <w:proofErr w:type="spellStart"/>
      <w:r w:rsidRPr="00D07396">
        <w:rPr>
          <w:rStyle w:val="hljs-string"/>
          <w:color w:val="50A14F"/>
          <w:sz w:val="21"/>
          <w:szCs w:val="21"/>
          <w:lang w:val="en-US"/>
        </w:rPr>
        <w:t>stdio.h</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w:t>
      </w:r>
      <w:proofErr w:type="spellStart"/>
      <w:r w:rsidRPr="00D07396">
        <w:rPr>
          <w:rStyle w:val="hljs-string"/>
          <w:color w:val="50A14F"/>
          <w:sz w:val="21"/>
          <w:szCs w:val="21"/>
          <w:lang w:val="en-US"/>
        </w:rPr>
        <w:t>stdlib.h</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w:t>
      </w:r>
      <w:proofErr w:type="spellStart"/>
      <w:r w:rsidRPr="00D07396">
        <w:rPr>
          <w:rStyle w:val="hljs-string"/>
          <w:color w:val="50A14F"/>
          <w:sz w:val="21"/>
          <w:szCs w:val="21"/>
          <w:lang w:val="en-US"/>
        </w:rPr>
        <w:t>time.h</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w:t>
      </w:r>
      <w:proofErr w:type="spellStart"/>
      <w:r w:rsidRPr="00D07396">
        <w:rPr>
          <w:rStyle w:val="hljs-string"/>
          <w:color w:val="50A14F"/>
          <w:sz w:val="21"/>
          <w:szCs w:val="21"/>
          <w:lang w:val="en-US"/>
        </w:rPr>
        <w:t>cstring</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lastRenderedPageBreak/>
        <w:t>#</w:t>
      </w:r>
      <w:r w:rsidRPr="00D07396">
        <w:rPr>
          <w:rStyle w:val="hljs-keyword"/>
          <w:color w:val="A626A4"/>
          <w:sz w:val="21"/>
          <w:szCs w:val="21"/>
          <w:lang w:val="en-US"/>
        </w:rPr>
        <w:t>include</w:t>
      </w:r>
      <w:r w:rsidRPr="00D07396">
        <w:rPr>
          <w:rStyle w:val="hljs-string"/>
          <w:color w:val="50A14F"/>
          <w:sz w:val="21"/>
          <w:szCs w:val="21"/>
          <w:lang w:val="en-US"/>
        </w:rPr>
        <w:t>&lt;</w:t>
      </w:r>
      <w:proofErr w:type="spellStart"/>
      <w:r w:rsidRPr="00D07396">
        <w:rPr>
          <w:rStyle w:val="hljs-string"/>
          <w:color w:val="50A14F"/>
          <w:sz w:val="21"/>
          <w:szCs w:val="21"/>
          <w:lang w:val="en-US"/>
        </w:rPr>
        <w:t>iostream</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w:t>
      </w:r>
      <w:proofErr w:type="spellStart"/>
      <w:r w:rsidRPr="00D07396">
        <w:rPr>
          <w:rStyle w:val="hljs-string"/>
          <w:color w:val="50A14F"/>
          <w:sz w:val="21"/>
          <w:szCs w:val="21"/>
          <w:lang w:val="en-US"/>
        </w:rPr>
        <w:t>math.h</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w:t>
      </w:r>
      <w:proofErr w:type="spellStart"/>
      <w:r w:rsidRPr="00D07396">
        <w:rPr>
          <w:rStyle w:val="hljs-string"/>
          <w:color w:val="50A14F"/>
          <w:sz w:val="21"/>
          <w:szCs w:val="21"/>
          <w:lang w:val="en-US"/>
        </w:rPr>
        <w:t>bitset</w:t>
      </w:r>
      <w:proofErr w:type="spellEnd"/>
      <w:r w:rsidRPr="00D07396">
        <w:rPr>
          <w:rStyle w:val="hljs-string"/>
          <w:color w:val="50A14F"/>
          <w:sz w:val="21"/>
          <w:szCs w:val="21"/>
          <w:lang w:val="en-US"/>
        </w:rPr>
        <w:t>&gt;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&lt;vector&gt;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&lt;complex&gt;</w:t>
      </w:r>
    </w:p>
    <w:p w:rsidR="00D07396" w:rsidRDefault="00D07396" w:rsidP="00B44439">
      <w:pPr>
        <w:pStyle w:val="HTML0"/>
        <w:shd w:val="clear" w:color="auto" w:fill="FAFAFA"/>
        <w:spacing w:after="160" w:line="360" w:lineRule="auto"/>
        <w:rPr>
          <w:color w:val="383A42"/>
          <w:sz w:val="21"/>
          <w:szCs w:val="21"/>
        </w:rPr>
      </w:pPr>
      <w:r>
        <w:rPr>
          <w:rStyle w:val="hljs-meta"/>
          <w:color w:val="4078F2"/>
          <w:sz w:val="21"/>
          <w:szCs w:val="21"/>
        </w:rPr>
        <w:t>#</w:t>
      </w:r>
      <w:proofErr w:type="spellStart"/>
      <w:r>
        <w:rPr>
          <w:rStyle w:val="hljs-keyword"/>
          <w:color w:val="A626A4"/>
          <w:sz w:val="21"/>
          <w:szCs w:val="21"/>
        </w:rPr>
        <w:t>include</w:t>
      </w:r>
      <w:proofErr w:type="spellEnd"/>
      <w:r>
        <w:rPr>
          <w:rStyle w:val="hljs-meta"/>
          <w:color w:val="4078F2"/>
          <w:sz w:val="21"/>
          <w:szCs w:val="21"/>
        </w:rPr>
        <w:t> </w:t>
      </w:r>
      <w:r>
        <w:rPr>
          <w:rStyle w:val="hljs-string"/>
          <w:color w:val="50A14F"/>
          <w:sz w:val="21"/>
          <w:szCs w:val="21"/>
        </w:rPr>
        <w:t>&lt;</w:t>
      </w:r>
      <w:proofErr w:type="spellStart"/>
      <w:r>
        <w:rPr>
          <w:rStyle w:val="hljs-string"/>
          <w:color w:val="50A14F"/>
          <w:sz w:val="21"/>
          <w:szCs w:val="21"/>
        </w:rPr>
        <w:t>chrono</w:t>
      </w:r>
      <w:proofErr w:type="spellEnd"/>
      <w:r>
        <w:rPr>
          <w:rStyle w:val="hljs-string"/>
          <w:color w:val="50A14F"/>
          <w:sz w:val="21"/>
          <w:szCs w:val="21"/>
        </w:rPr>
        <w:t>&gt;</w:t>
      </w:r>
    </w:p>
    <w:p w:rsidR="00D07396" w:rsidRDefault="00D07396" w:rsidP="00B44439">
      <w:pPr>
        <w:pStyle w:val="HTML0"/>
        <w:shd w:val="clear" w:color="auto" w:fill="F8F8F8"/>
        <w:spacing w:after="160" w:line="360" w:lineRule="auto"/>
        <w:rPr>
          <w:color w:val="383A42"/>
          <w:sz w:val="21"/>
          <w:szCs w:val="21"/>
        </w:rPr>
      </w:pPr>
      <w:r>
        <w:rPr>
          <w:rStyle w:val="hljs-keyword"/>
          <w:color w:val="A626A4"/>
          <w:sz w:val="21"/>
          <w:szCs w:val="21"/>
        </w:rPr>
        <w:t>constexpr</w:t>
      </w:r>
      <w:r>
        <w:rPr>
          <w:color w:val="383A42"/>
          <w:sz w:val="21"/>
          <w:szCs w:val="21"/>
        </w:rPr>
        <w:t> </w:t>
      </w:r>
      <w:r>
        <w:rPr>
          <w:rStyle w:val="hljs-type"/>
          <w:rFonts w:eastAsiaTheme="majorEastAsia"/>
          <w:color w:val="986801"/>
          <w:sz w:val="21"/>
          <w:szCs w:val="21"/>
        </w:rPr>
        <w:t>int</w:t>
      </w:r>
      <w:r>
        <w:rPr>
          <w:color w:val="383A42"/>
          <w:sz w:val="21"/>
          <w:szCs w:val="21"/>
        </w:rPr>
        <w:t> N = </w:t>
      </w:r>
      <w:r>
        <w:rPr>
          <w:rStyle w:val="hljs-number"/>
          <w:color w:val="986801"/>
          <w:sz w:val="21"/>
          <w:szCs w:val="21"/>
        </w:rPr>
        <w:t>21</w:t>
      </w:r>
      <w:r>
        <w:rPr>
          <w:color w:val="383A42"/>
          <w:sz w:val="21"/>
          <w:szCs w:val="21"/>
        </w:rPr>
        <w:t>; </w:t>
      </w:r>
      <w:r>
        <w:rPr>
          <w:rStyle w:val="hljs-comment"/>
          <w:i/>
          <w:iCs/>
          <w:color w:val="A0A1A7"/>
          <w:sz w:val="21"/>
          <w:szCs w:val="21"/>
        </w:rPr>
        <w:t>// Число комплексных чисел, которые одновременно обрабатывает одна операция ОБПФ</w:t>
      </w:r>
    </w:p>
    <w:p w:rsidR="00D07396" w:rsidRDefault="00D07396" w:rsidP="00B44439">
      <w:pPr>
        <w:pStyle w:val="HTML0"/>
        <w:shd w:val="clear" w:color="auto" w:fill="FAFAFA"/>
        <w:spacing w:after="160" w:line="360" w:lineRule="auto"/>
        <w:rPr>
          <w:color w:val="383A42"/>
          <w:sz w:val="21"/>
          <w:szCs w:val="21"/>
        </w:rPr>
      </w:pPr>
      <w:r>
        <w:rPr>
          <w:color w:val="383A42"/>
          <w:sz w:val="21"/>
          <w:szCs w:val="21"/>
        </w:rPr>
        <w:t>      </w:t>
      </w:r>
      <w:r>
        <w:rPr>
          <w:rStyle w:val="hljs-comment"/>
          <w:i/>
          <w:iCs/>
          <w:color w:val="A0A1A7"/>
          <w:sz w:val="21"/>
          <w:szCs w:val="21"/>
        </w:rPr>
        <w:t>// В будущем сюда добавятся комплексные числа для поддержания точности.</w:t>
      </w:r>
    </w:p>
    <w:p w:rsidR="00D07396" w:rsidRPr="00D07396" w:rsidRDefault="00D07396" w:rsidP="00B44439">
      <w:pPr>
        <w:pStyle w:val="HTML0"/>
        <w:shd w:val="clear" w:color="auto" w:fill="F8F8F8"/>
        <w:spacing w:after="160" w:line="360" w:lineRule="auto"/>
        <w:rPr>
          <w:color w:val="383A42"/>
          <w:sz w:val="21"/>
          <w:szCs w:val="21"/>
          <w:lang w:val="en-US"/>
        </w:rPr>
      </w:pPr>
      <w:proofErr w:type="spellStart"/>
      <w:proofErr w:type="gramStart"/>
      <w:r w:rsidRPr="00D07396">
        <w:rPr>
          <w:rStyle w:val="hljs-keyword"/>
          <w:color w:val="A626A4"/>
          <w:sz w:val="21"/>
          <w:szCs w:val="21"/>
          <w:lang w:val="en-US"/>
        </w:rPr>
        <w:t>constexpr</w:t>
      </w:r>
      <w:proofErr w:type="spellEnd"/>
      <w:proofErr w:type="gramEnd"/>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DATA_LEN = </w:t>
      </w:r>
      <w:r w:rsidRPr="00D07396">
        <w:rPr>
          <w:rStyle w:val="hljs-number"/>
          <w:color w:val="986801"/>
          <w:sz w:val="21"/>
          <w:szCs w:val="21"/>
          <w:lang w:val="en-US"/>
        </w:rPr>
        <w:t>14191</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proofErr w:type="spellStart"/>
      <w:proofErr w:type="gramStart"/>
      <w:r w:rsidRPr="00D07396">
        <w:rPr>
          <w:rStyle w:val="hljs-keyword"/>
          <w:color w:val="A626A4"/>
          <w:sz w:val="21"/>
          <w:szCs w:val="21"/>
          <w:lang w:val="en-US"/>
        </w:rPr>
        <w:t>constexpr</w:t>
      </w:r>
      <w:proofErr w:type="spellEnd"/>
      <w:proofErr w:type="gramEnd"/>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COUNT_CADR = </w:t>
      </w:r>
      <w:r w:rsidRPr="00D07396">
        <w:rPr>
          <w:rStyle w:val="hljs-number"/>
          <w:color w:val="986801"/>
          <w:sz w:val="21"/>
          <w:szCs w:val="21"/>
          <w:lang w:val="en-US"/>
        </w:rPr>
        <w:t>2</w:t>
      </w:r>
      <w:r w:rsidRPr="00D07396">
        <w:rPr>
          <w:color w:val="383A42"/>
          <w:sz w:val="21"/>
          <w:szCs w:val="21"/>
          <w:lang w:val="en-US"/>
        </w:rPr>
        <w:t>;  </w:t>
      </w:r>
      <w:r w:rsidRPr="00D07396">
        <w:rPr>
          <w:rStyle w:val="hljs-comment"/>
          <w:i/>
          <w:iCs/>
          <w:color w:val="A0A1A7"/>
          <w:sz w:val="21"/>
          <w:szCs w:val="21"/>
          <w:lang w:val="en-US"/>
        </w:rPr>
        <w:t>// </w:t>
      </w:r>
      <w:r>
        <w:rPr>
          <w:rStyle w:val="hljs-comment"/>
          <w:i/>
          <w:iCs/>
          <w:color w:val="A0A1A7"/>
          <w:sz w:val="21"/>
          <w:szCs w:val="21"/>
        </w:rPr>
        <w:t>Количество</w:t>
      </w:r>
      <w:r w:rsidRPr="00D07396">
        <w:rPr>
          <w:rStyle w:val="hljs-comment"/>
          <w:i/>
          <w:iCs/>
          <w:color w:val="A0A1A7"/>
          <w:sz w:val="21"/>
          <w:szCs w:val="21"/>
          <w:lang w:val="en-US"/>
        </w:rPr>
        <w:t> </w:t>
      </w:r>
      <w:r>
        <w:rPr>
          <w:rStyle w:val="hljs-comment"/>
          <w:i/>
          <w:iCs/>
          <w:color w:val="A0A1A7"/>
          <w:sz w:val="21"/>
          <w:szCs w:val="21"/>
        </w:rPr>
        <w:t>кадров</w:t>
      </w:r>
    </w:p>
    <w:p w:rsidR="00D07396" w:rsidRPr="00D07396" w:rsidRDefault="00D07396" w:rsidP="00B44439">
      <w:pPr>
        <w:pStyle w:val="HTML0"/>
        <w:shd w:val="clear" w:color="auto" w:fill="F8F8F8"/>
        <w:spacing w:after="160" w:line="360" w:lineRule="auto"/>
        <w:rPr>
          <w:color w:val="383A42"/>
          <w:sz w:val="21"/>
          <w:szCs w:val="21"/>
          <w:lang w:val="en-US"/>
        </w:rPr>
      </w:pPr>
      <w:proofErr w:type="spellStart"/>
      <w:proofErr w:type="gramStart"/>
      <w:r w:rsidRPr="00D07396">
        <w:rPr>
          <w:rStyle w:val="hljs-keyword"/>
          <w:color w:val="A626A4"/>
          <w:sz w:val="21"/>
          <w:szCs w:val="21"/>
          <w:lang w:val="en-US"/>
        </w:rPr>
        <w:t>constexpr</w:t>
      </w:r>
      <w:proofErr w:type="spellEnd"/>
      <w:proofErr w:type="gramEnd"/>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COUNT_TESTS = </w:t>
      </w:r>
      <w:r w:rsidRPr="00D07396">
        <w:rPr>
          <w:rStyle w:val="hljs-number"/>
          <w:color w:val="986801"/>
          <w:sz w:val="21"/>
          <w:szCs w:val="21"/>
          <w:lang w:val="en-US"/>
        </w:rPr>
        <w:t>100</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proofErr w:type="spellStart"/>
      <w:proofErr w:type="gramStart"/>
      <w:r w:rsidRPr="00D07396">
        <w:rPr>
          <w:rStyle w:val="hljs-keyword"/>
          <w:color w:val="A626A4"/>
          <w:sz w:val="21"/>
          <w:szCs w:val="21"/>
          <w:lang w:val="en-US"/>
        </w:rPr>
        <w:t>constexpr</w:t>
      </w:r>
      <w:proofErr w:type="spellEnd"/>
      <w:proofErr w:type="gramEnd"/>
      <w:r w:rsidRPr="00D07396">
        <w:rPr>
          <w:color w:val="383A42"/>
          <w:sz w:val="21"/>
          <w:szCs w:val="21"/>
          <w:lang w:val="en-US"/>
        </w:rPr>
        <w:t> </w:t>
      </w:r>
      <w:r w:rsidRPr="00D07396">
        <w:rPr>
          <w:rStyle w:val="hljs-type"/>
          <w:rFonts w:eastAsiaTheme="majorEastAsia"/>
          <w:color w:val="986801"/>
          <w:sz w:val="21"/>
          <w:szCs w:val="21"/>
          <w:lang w:val="en-US"/>
        </w:rPr>
        <w:t>double</w:t>
      </w:r>
      <w:r w:rsidRPr="00D07396">
        <w:rPr>
          <w:color w:val="383A42"/>
          <w:sz w:val="21"/>
          <w:szCs w:val="21"/>
          <w:lang w:val="en-US"/>
        </w:rPr>
        <w:t> </w:t>
      </w:r>
      <w:proofErr w:type="spellStart"/>
      <w:r w:rsidRPr="00D07396">
        <w:rPr>
          <w:color w:val="383A42"/>
          <w:sz w:val="21"/>
          <w:szCs w:val="21"/>
          <w:lang w:val="en-US"/>
        </w:rPr>
        <w:t>normalizeCoef</w:t>
      </w:r>
      <w:proofErr w:type="spellEnd"/>
      <w:r w:rsidRPr="00D07396">
        <w:rPr>
          <w:color w:val="383A42"/>
          <w:sz w:val="21"/>
          <w:szCs w:val="21"/>
          <w:lang w:val="en-US"/>
        </w:rPr>
        <w:t> = </w:t>
      </w:r>
      <w:r w:rsidRPr="00D07396">
        <w:rPr>
          <w:rStyle w:val="hljs-number"/>
          <w:color w:val="986801"/>
          <w:sz w:val="21"/>
          <w:szCs w:val="21"/>
          <w:lang w:val="en-US"/>
        </w:rPr>
        <w:t>1</w:t>
      </w:r>
      <w:r w:rsidRPr="00D07396">
        <w:rPr>
          <w:color w:val="383A42"/>
          <w:sz w:val="21"/>
          <w:szCs w:val="21"/>
          <w:lang w:val="en-US"/>
        </w:rPr>
        <w:t>/</w:t>
      </w:r>
      <w:proofErr w:type="spellStart"/>
      <w:r w:rsidRPr="00D07396">
        <w:rPr>
          <w:rStyle w:val="hljs-builtin"/>
          <w:color w:val="C18401"/>
          <w:sz w:val="21"/>
          <w:szCs w:val="21"/>
          <w:lang w:val="en-US"/>
        </w:rPr>
        <w:t>sqrt</w:t>
      </w:r>
      <w:proofErr w:type="spellEnd"/>
      <w:r w:rsidRPr="00D07396">
        <w:rPr>
          <w:color w:val="383A42"/>
          <w:sz w:val="21"/>
          <w:szCs w:val="21"/>
          <w:lang w:val="en-US"/>
        </w:rPr>
        <w:t>(N); </w:t>
      </w:r>
      <w:r w:rsidRPr="00D07396">
        <w:rPr>
          <w:rStyle w:val="hljs-comment"/>
          <w:i/>
          <w:iCs/>
          <w:color w:val="A0A1A7"/>
          <w:sz w:val="21"/>
          <w:szCs w:val="21"/>
          <w:lang w:val="en-US"/>
        </w:rPr>
        <w:t>// </w:t>
      </w:r>
      <w:r>
        <w:rPr>
          <w:rStyle w:val="hljs-comment"/>
          <w:i/>
          <w:iCs/>
          <w:color w:val="A0A1A7"/>
          <w:sz w:val="21"/>
          <w:szCs w:val="21"/>
        </w:rPr>
        <w:t>Нормализующий</w:t>
      </w:r>
      <w:r w:rsidRPr="00D07396">
        <w:rPr>
          <w:rStyle w:val="hljs-comment"/>
          <w:i/>
          <w:iCs/>
          <w:color w:val="A0A1A7"/>
          <w:sz w:val="21"/>
          <w:szCs w:val="21"/>
          <w:lang w:val="en-US"/>
        </w:rPr>
        <w:t> </w:t>
      </w:r>
      <w:r>
        <w:rPr>
          <w:rStyle w:val="hljs-comment"/>
          <w:i/>
          <w:iCs/>
          <w:color w:val="A0A1A7"/>
          <w:sz w:val="21"/>
          <w:szCs w:val="21"/>
        </w:rPr>
        <w:t>коэффициент</w:t>
      </w:r>
      <w:r w:rsidRPr="00D07396">
        <w:rPr>
          <w:rStyle w:val="hljs-comment"/>
          <w:i/>
          <w:iCs/>
          <w:color w:val="A0A1A7"/>
          <w:sz w:val="21"/>
          <w:szCs w:val="21"/>
          <w:lang w:val="en-US"/>
        </w:rPr>
        <w:t>0</w:t>
      </w:r>
    </w:p>
    <w:p w:rsidR="00D07396" w:rsidRPr="00D07396" w:rsidRDefault="00D07396" w:rsidP="00B44439">
      <w:pPr>
        <w:pStyle w:val="HTML0"/>
        <w:shd w:val="clear" w:color="auto" w:fill="F8F8F8"/>
        <w:spacing w:after="160" w:line="360" w:lineRule="auto"/>
        <w:rPr>
          <w:color w:val="383A42"/>
          <w:sz w:val="21"/>
          <w:szCs w:val="21"/>
          <w:lang w:val="en-US"/>
        </w:rPr>
      </w:pPr>
      <w:proofErr w:type="spellStart"/>
      <w:proofErr w:type="gramStart"/>
      <w:r w:rsidRPr="00D07396">
        <w:rPr>
          <w:rStyle w:val="hljs-keyword"/>
          <w:color w:val="A626A4"/>
          <w:sz w:val="21"/>
          <w:szCs w:val="21"/>
          <w:lang w:val="en-US"/>
        </w:rPr>
        <w:t>constexpr</w:t>
      </w:r>
      <w:proofErr w:type="spellEnd"/>
      <w:proofErr w:type="gramEnd"/>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COUNT_SR_TIME = </w:t>
      </w:r>
      <w:r w:rsidRPr="00D07396">
        <w:rPr>
          <w:rStyle w:val="hljs-number"/>
          <w:color w:val="986801"/>
          <w:sz w:val="21"/>
          <w:szCs w:val="21"/>
          <w:lang w:val="en-US"/>
        </w:rPr>
        <w:t>10000</w:t>
      </w:r>
      <w:r w:rsidRPr="00D07396">
        <w:rPr>
          <w:color w:val="383A42"/>
          <w:sz w:val="21"/>
          <w:szCs w:val="21"/>
          <w:lang w:val="en-US"/>
        </w:rPr>
        <w:t>;</w:t>
      </w:r>
    </w:p>
    <w:p w:rsidR="00D07396" w:rsidRDefault="00D07396" w:rsidP="00B44439">
      <w:pPr>
        <w:pStyle w:val="HTML0"/>
        <w:shd w:val="clear" w:color="auto" w:fill="F8F8F8"/>
        <w:spacing w:after="160" w:line="360" w:lineRule="auto"/>
        <w:rPr>
          <w:color w:val="383A42"/>
          <w:sz w:val="21"/>
          <w:szCs w:val="21"/>
        </w:rPr>
      </w:pPr>
      <w:r>
        <w:rPr>
          <w:rStyle w:val="hljs-comment"/>
          <w:i/>
          <w:iCs/>
          <w:color w:val="A0A1A7"/>
          <w:sz w:val="21"/>
          <w:szCs w:val="21"/>
        </w:rPr>
        <w:t>// #define RECOWER // </w:t>
      </w:r>
      <w:proofErr w:type="gramStart"/>
      <w:r>
        <w:rPr>
          <w:rStyle w:val="hljs-comment"/>
          <w:i/>
          <w:iCs/>
          <w:color w:val="A0A1A7"/>
          <w:sz w:val="21"/>
          <w:szCs w:val="21"/>
        </w:rPr>
        <w:t>Раскомментировать</w:t>
      </w:r>
      <w:proofErr w:type="gramEnd"/>
      <w:r>
        <w:rPr>
          <w:rStyle w:val="hljs-comment"/>
          <w:i/>
          <w:iCs/>
          <w:color w:val="A0A1A7"/>
          <w:sz w:val="21"/>
          <w:szCs w:val="21"/>
        </w:rPr>
        <w:t> если нужно провести обратный процесс</w:t>
      </w:r>
    </w:p>
    <w:p w:rsidR="00D07396" w:rsidRPr="00D07396" w:rsidRDefault="00D07396" w:rsidP="00B44439">
      <w:pPr>
        <w:pStyle w:val="HTML0"/>
        <w:shd w:val="clear" w:color="auto" w:fill="F8F8F8"/>
        <w:spacing w:after="160" w:line="360" w:lineRule="auto"/>
        <w:rPr>
          <w:color w:val="383A42"/>
          <w:sz w:val="21"/>
          <w:szCs w:val="21"/>
          <w:lang w:val="en-US"/>
        </w:rPr>
      </w:pPr>
      <w:proofErr w:type="gramStart"/>
      <w:r w:rsidRPr="00D07396">
        <w:rPr>
          <w:rStyle w:val="hljs-type"/>
          <w:rFonts w:eastAsiaTheme="majorEastAsia"/>
          <w:color w:val="986801"/>
          <w:sz w:val="21"/>
          <w:szCs w:val="21"/>
          <w:lang w:val="en-US"/>
        </w:rPr>
        <w:t>unsigned</w:t>
      </w:r>
      <w:proofErr w:type="gramEnd"/>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w:t>
      </w:r>
      <w:proofErr w:type="spellStart"/>
      <w:r w:rsidRPr="00D07396">
        <w:rPr>
          <w:color w:val="383A42"/>
          <w:sz w:val="21"/>
          <w:szCs w:val="21"/>
          <w:lang w:val="en-US"/>
        </w:rPr>
        <w:t>timeStart</w:t>
      </w:r>
      <w:proofErr w:type="spellEnd"/>
      <w:r w:rsidRPr="00D07396">
        <w:rPr>
          <w:color w:val="383A42"/>
          <w:sz w:val="21"/>
          <w:szCs w:val="21"/>
          <w:lang w:val="en-US"/>
        </w:rPr>
        <w:t>; </w:t>
      </w:r>
    </w:p>
    <w:p w:rsidR="00D07396" w:rsidRPr="00D07396" w:rsidRDefault="00D07396" w:rsidP="00B44439">
      <w:pPr>
        <w:pStyle w:val="HTML0"/>
        <w:shd w:val="clear" w:color="auto" w:fill="FAFAFA"/>
        <w:spacing w:after="160" w:line="360" w:lineRule="auto"/>
        <w:rPr>
          <w:color w:val="383A42"/>
          <w:sz w:val="21"/>
          <w:szCs w:val="21"/>
          <w:lang w:val="en-US"/>
        </w:rPr>
      </w:pPr>
      <w:proofErr w:type="spellStart"/>
      <w:proofErr w:type="gramStart"/>
      <w:r w:rsidRPr="00D07396">
        <w:rPr>
          <w:rStyle w:val="hljs-type"/>
          <w:rFonts w:eastAsiaTheme="majorEastAsia"/>
          <w:color w:val="986801"/>
          <w:sz w:val="21"/>
          <w:szCs w:val="21"/>
          <w:lang w:val="en-US"/>
        </w:rPr>
        <w:t>int</w:t>
      </w:r>
      <w:proofErr w:type="spellEnd"/>
      <w:proofErr w:type="gramEnd"/>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proofErr w:type="spellStart"/>
      <w:proofErr w:type="gramStart"/>
      <w:r w:rsidRPr="00D07396">
        <w:rPr>
          <w:rStyle w:val="hljs-type"/>
          <w:rFonts w:eastAsiaTheme="majorEastAsia"/>
          <w:color w:val="986801"/>
          <w:sz w:val="21"/>
          <w:szCs w:val="21"/>
          <w:lang w:val="en-US"/>
        </w:rPr>
        <w:t>int</w:t>
      </w:r>
      <w:proofErr w:type="spellEnd"/>
      <w:proofErr w:type="gramEnd"/>
      <w:r w:rsidRPr="00D07396">
        <w:rPr>
          <w:color w:val="383A42"/>
          <w:sz w:val="21"/>
          <w:szCs w:val="21"/>
          <w:lang w:val="en-US"/>
        </w:rPr>
        <w:t> </w:t>
      </w:r>
      <w:proofErr w:type="spellStart"/>
      <w:r w:rsidRPr="00D07396">
        <w:rPr>
          <w:color w:val="383A42"/>
          <w:sz w:val="21"/>
          <w:szCs w:val="21"/>
          <w:lang w:val="en-US"/>
        </w:rPr>
        <w:t>iGl</w:t>
      </w:r>
      <w:proofErr w:type="spellEnd"/>
      <w:r w:rsidRPr="00D07396">
        <w:rPr>
          <w:color w:val="383A42"/>
          <w:sz w:val="21"/>
          <w:szCs w:val="21"/>
          <w:lang w:val="en-US"/>
        </w:rPr>
        <w:t> = </w:t>
      </w:r>
      <w:r w:rsidRPr="00D07396">
        <w:rPr>
          <w:rStyle w:val="hljs-number"/>
          <w:color w:val="986801"/>
          <w:sz w:val="21"/>
          <w:szCs w:val="21"/>
          <w:lang w:val="en-US"/>
        </w:rPr>
        <w:t>0</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proofErr w:type="gramStart"/>
      <w:r w:rsidRPr="00D07396">
        <w:rPr>
          <w:rStyle w:val="hljs-type"/>
          <w:rFonts w:eastAsiaTheme="majorEastAsia"/>
          <w:color w:val="986801"/>
          <w:sz w:val="21"/>
          <w:szCs w:val="21"/>
          <w:lang w:val="en-US"/>
        </w:rPr>
        <w:t>void</w:t>
      </w:r>
      <w:proofErr w:type="gramEnd"/>
      <w:r w:rsidRPr="00D07396">
        <w:rPr>
          <w:rStyle w:val="hljs-function"/>
          <w:rFonts w:eastAsiaTheme="majorEastAsia"/>
          <w:color w:val="383A42"/>
          <w:sz w:val="21"/>
          <w:szCs w:val="21"/>
          <w:lang w:val="en-US"/>
        </w:rPr>
        <w:t> </w:t>
      </w:r>
      <w:proofErr w:type="spellStart"/>
      <w:r w:rsidRPr="00D07396">
        <w:rPr>
          <w:rStyle w:val="hljs-title"/>
          <w:color w:val="4078F2"/>
          <w:sz w:val="21"/>
          <w:szCs w:val="21"/>
          <w:lang w:val="en-US"/>
        </w:rPr>
        <w:t>Data_produce</w:t>
      </w:r>
      <w:proofErr w:type="spellEnd"/>
      <w:r w:rsidRPr="00D07396">
        <w:rPr>
          <w:rStyle w:val="hljs-params"/>
          <w:color w:val="383A42"/>
          <w:sz w:val="21"/>
          <w:szCs w:val="21"/>
          <w:lang w:val="en-US"/>
        </w:rPr>
        <w:t>(</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rStyle w:val="hljs-params"/>
          <w:color w:val="383A42"/>
          <w:sz w:val="21"/>
          <w:szCs w:val="21"/>
          <w:lang w:val="en-US"/>
        </w:rPr>
        <w:t>*)</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proofErr w:type="gramStart"/>
      <w:r w:rsidRPr="00D07396">
        <w:rPr>
          <w:rStyle w:val="hljs-type"/>
          <w:rFonts w:eastAsiaTheme="majorEastAsia"/>
          <w:color w:val="986801"/>
          <w:sz w:val="21"/>
          <w:szCs w:val="21"/>
          <w:lang w:val="en-US"/>
        </w:rPr>
        <w:t>void</w:t>
      </w:r>
      <w:proofErr w:type="gramEnd"/>
      <w:r w:rsidRPr="00D07396">
        <w:rPr>
          <w:rStyle w:val="hljs-function"/>
          <w:rFonts w:eastAsiaTheme="majorEastAsia"/>
          <w:color w:val="383A42"/>
          <w:sz w:val="21"/>
          <w:szCs w:val="21"/>
          <w:lang w:val="en-US"/>
        </w:rPr>
        <w:t> </w:t>
      </w:r>
      <w:proofErr w:type="spellStart"/>
      <w:r w:rsidRPr="00D07396">
        <w:rPr>
          <w:rStyle w:val="hljs-title"/>
          <w:color w:val="4078F2"/>
          <w:sz w:val="21"/>
          <w:szCs w:val="21"/>
          <w:lang w:val="en-US"/>
        </w:rPr>
        <w:t>Symbol_produce</w:t>
      </w:r>
      <w:proofErr w:type="spellEnd"/>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function"/>
          <w:rFonts w:eastAsiaTheme="majorEastAsia"/>
          <w:color w:val="383A42"/>
          <w:sz w:val="21"/>
          <w:szCs w:val="21"/>
          <w:lang w:val="en-US"/>
        </w:rPr>
        <w:t>std::complex&lt;</w:t>
      </w:r>
      <w:r w:rsidRPr="00D07396">
        <w:rPr>
          <w:rStyle w:val="hljs-type"/>
          <w:rFonts w:eastAsiaTheme="majorEastAsia"/>
          <w:color w:val="986801"/>
          <w:sz w:val="21"/>
          <w:szCs w:val="21"/>
          <w:lang w:val="en-US"/>
        </w:rPr>
        <w:t>double</w:t>
      </w:r>
      <w:r w:rsidRPr="00D07396">
        <w:rPr>
          <w:rStyle w:val="hljs-function"/>
          <w:rFonts w:eastAsiaTheme="majorEastAsia"/>
          <w:color w:val="383A42"/>
          <w:sz w:val="21"/>
          <w:szCs w:val="21"/>
          <w:lang w:val="en-US"/>
        </w:rPr>
        <w:t>&gt; </w:t>
      </w:r>
      <w:proofErr w:type="spellStart"/>
      <w:r w:rsidRPr="00D07396">
        <w:rPr>
          <w:rStyle w:val="hljs-title"/>
          <w:color w:val="4078F2"/>
          <w:sz w:val="21"/>
          <w:szCs w:val="21"/>
          <w:lang w:val="en-US"/>
        </w:rPr>
        <w:t>short_</w:t>
      </w:r>
      <w:proofErr w:type="gramStart"/>
      <w:r w:rsidRPr="00D07396">
        <w:rPr>
          <w:rStyle w:val="hljs-title"/>
          <w:color w:val="4078F2"/>
          <w:sz w:val="21"/>
          <w:szCs w:val="21"/>
          <w:lang w:val="en-US"/>
        </w:rPr>
        <w:t>modulation</w:t>
      </w:r>
      <w:proofErr w:type="spellEnd"/>
      <w:r w:rsidRPr="00D07396">
        <w:rPr>
          <w:rStyle w:val="hljs-params"/>
          <w:color w:val="383A42"/>
          <w:sz w:val="21"/>
          <w:szCs w:val="21"/>
          <w:lang w:val="en-US"/>
        </w:rPr>
        <w:t>(</w:t>
      </w:r>
      <w:proofErr w:type="gramEnd"/>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w:t>
      </w:r>
      <w:r w:rsidRPr="00D07396">
        <w:rPr>
          <w:color w:val="383A42"/>
          <w:sz w:val="21"/>
          <w:szCs w:val="21"/>
          <w:lang w:val="en-US"/>
        </w:rPr>
        <w:t>;</w:t>
      </w:r>
    </w:p>
    <w:p w:rsidR="00D07396" w:rsidRDefault="00D07396" w:rsidP="00B44439">
      <w:pPr>
        <w:pStyle w:val="HTML0"/>
        <w:shd w:val="clear" w:color="auto" w:fill="F8F8F8"/>
        <w:spacing w:after="160" w:line="360" w:lineRule="auto"/>
        <w:rPr>
          <w:color w:val="383A42"/>
          <w:sz w:val="21"/>
          <w:szCs w:val="21"/>
        </w:rPr>
      </w:pPr>
      <w:proofErr w:type="spellStart"/>
      <w:r>
        <w:rPr>
          <w:rStyle w:val="hljs-type"/>
          <w:rFonts w:eastAsiaTheme="majorEastAsia"/>
          <w:color w:val="986801"/>
          <w:sz w:val="21"/>
          <w:szCs w:val="21"/>
        </w:rPr>
        <w:t>int</w:t>
      </w:r>
      <w:proofErr w:type="spellEnd"/>
      <w:r>
        <w:rPr>
          <w:rStyle w:val="hljs-function"/>
          <w:rFonts w:eastAsiaTheme="majorEastAsia"/>
          <w:color w:val="383A42"/>
          <w:sz w:val="21"/>
          <w:szCs w:val="21"/>
        </w:rPr>
        <w:t> </w:t>
      </w:r>
      <w:proofErr w:type="spellStart"/>
      <w:r>
        <w:rPr>
          <w:rStyle w:val="hljs-title"/>
          <w:color w:val="4078F2"/>
          <w:sz w:val="21"/>
          <w:szCs w:val="21"/>
        </w:rPr>
        <w:t>main</w:t>
      </w:r>
      <w:proofErr w:type="spellEnd"/>
      <w:r>
        <w:rPr>
          <w:rStyle w:val="hljs-params"/>
          <w:color w:val="383A42"/>
          <w:sz w:val="21"/>
          <w:szCs w:val="21"/>
        </w:rPr>
        <w:t>()</w:t>
      </w:r>
    </w:p>
    <w:p w:rsidR="00D07396" w:rsidRDefault="00D07396" w:rsidP="00B44439">
      <w:pPr>
        <w:pStyle w:val="HTML0"/>
        <w:shd w:val="clear" w:color="auto" w:fill="FAFAFA"/>
        <w:spacing w:after="160" w:line="360" w:lineRule="auto"/>
        <w:rPr>
          <w:color w:val="383A42"/>
          <w:sz w:val="21"/>
          <w:szCs w:val="21"/>
        </w:rPr>
      </w:pPr>
      <w:r>
        <w:rPr>
          <w:color w:val="383A42"/>
          <w:sz w:val="21"/>
          <w:szCs w:val="21"/>
        </w:rPr>
        <w:t>{</w:t>
      </w:r>
    </w:p>
    <w:p w:rsidR="00D07396" w:rsidRDefault="00D07396" w:rsidP="00B44439">
      <w:pPr>
        <w:pStyle w:val="HTML0"/>
        <w:shd w:val="clear" w:color="auto" w:fill="F8F8F8"/>
        <w:spacing w:after="160" w:line="360" w:lineRule="auto"/>
        <w:rPr>
          <w:color w:val="383A42"/>
          <w:sz w:val="21"/>
          <w:szCs w:val="21"/>
        </w:rPr>
      </w:pPr>
      <w:r>
        <w:rPr>
          <w:color w:val="383A42"/>
          <w:sz w:val="21"/>
          <w:szCs w:val="21"/>
        </w:rPr>
        <w:t> </w:t>
      </w:r>
      <w:r>
        <w:rPr>
          <w:rStyle w:val="hljs-comment"/>
          <w:i/>
          <w:iCs/>
          <w:color w:val="A0A1A7"/>
          <w:sz w:val="21"/>
          <w:szCs w:val="21"/>
        </w:rPr>
        <w:t>// запишем комплексные числа как двумерный массив </w:t>
      </w:r>
      <w:proofErr w:type="spellStart"/>
      <w:r>
        <w:rPr>
          <w:rStyle w:val="hljs-comment"/>
          <w:i/>
          <w:iCs/>
          <w:color w:val="A0A1A7"/>
          <w:sz w:val="21"/>
          <w:szCs w:val="21"/>
        </w:rPr>
        <w:t>float</w:t>
      </w:r>
      <w:proofErr w:type="spellEnd"/>
      <w:r>
        <w:rPr>
          <w:rStyle w:val="hljs-comment"/>
          <w:i/>
          <w:iCs/>
          <w:color w:val="A0A1A7"/>
          <w:sz w:val="21"/>
          <w:szCs w:val="21"/>
        </w:rPr>
        <w:t>.</w:t>
      </w:r>
    </w:p>
    <w:p w:rsidR="00D07396" w:rsidRPr="00D07396" w:rsidRDefault="00D07396" w:rsidP="00B44439">
      <w:pPr>
        <w:pStyle w:val="HTML0"/>
        <w:shd w:val="clear" w:color="auto" w:fill="FAFAFA"/>
        <w:spacing w:after="160" w:line="360" w:lineRule="auto"/>
        <w:rPr>
          <w:color w:val="383A42"/>
          <w:sz w:val="21"/>
          <w:szCs w:val="21"/>
          <w:lang w:val="en-US"/>
        </w:rPr>
      </w:pPr>
      <w:r>
        <w:rPr>
          <w:color w:val="383A42"/>
          <w:sz w:val="21"/>
          <w:szCs w:val="21"/>
        </w:rPr>
        <w:t> </w:t>
      </w:r>
      <w:r w:rsidRPr="00D07396">
        <w:rPr>
          <w:color w:val="383A42"/>
          <w:sz w:val="21"/>
          <w:szCs w:val="21"/>
          <w:lang w:val="en-US"/>
        </w:rPr>
        <w:t>std::vector&lt;std::vector&lt;std::vector&lt;std::complex&lt;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&gt;&gt;&gt;&gt; </w:t>
      </w:r>
      <w:proofErr w:type="gramStart"/>
      <w:r w:rsidRPr="00D07396">
        <w:rPr>
          <w:rStyle w:val="hljs-builtin"/>
          <w:color w:val="C18401"/>
          <w:sz w:val="21"/>
          <w:szCs w:val="21"/>
          <w:lang w:val="en-US"/>
        </w:rPr>
        <w:t>offtDataIn</w:t>
      </w:r>
      <w:r w:rsidRPr="00D07396">
        <w:rPr>
          <w:color w:val="383A42"/>
          <w:sz w:val="21"/>
          <w:szCs w:val="21"/>
          <w:lang w:val="en-US"/>
        </w:rPr>
        <w:t>(</w:t>
      </w:r>
      <w:proofErr w:type="gramEnd"/>
      <w:r w:rsidRPr="00D07396">
        <w:rPr>
          <w:rStyle w:val="hljs-number"/>
          <w:color w:val="986801"/>
          <w:sz w:val="21"/>
          <w:szCs w:val="21"/>
          <w:lang w:val="en-US"/>
        </w:rPr>
        <w:t>17</w:t>
      </w:r>
      <w:r w:rsidRPr="00D07396">
        <w:rPr>
          <w:color w:val="383A42"/>
          <w:sz w:val="21"/>
          <w:szCs w:val="21"/>
          <w:lang w:val="en-US"/>
        </w:rPr>
        <w:t>, std::vector&lt;std::vector&lt;std::complex&lt;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&gt;&gt;&gt;(N, 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&gt;&gt;(N)));</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 </w:t>
      </w:r>
      <w:proofErr w:type="spellStart"/>
      <w:proofErr w:type="gramStart"/>
      <w:r w:rsidRPr="00D07396">
        <w:rPr>
          <w:rStyle w:val="hljs-builtin"/>
          <w:color w:val="C18401"/>
          <w:sz w:val="21"/>
          <w:szCs w:val="21"/>
          <w:lang w:val="en-US"/>
        </w:rPr>
        <w:t>offtDataOut</w:t>
      </w:r>
      <w:proofErr w:type="spellEnd"/>
      <w:r w:rsidRPr="00D07396">
        <w:rPr>
          <w:color w:val="383A42"/>
          <w:sz w:val="21"/>
          <w:szCs w:val="21"/>
          <w:lang w:val="en-US"/>
        </w:rPr>
        <w:t>(</w:t>
      </w:r>
      <w:proofErr w:type="gramEnd"/>
      <w:r w:rsidRPr="00D07396">
        <w:rPr>
          <w:color w:val="383A42"/>
          <w:sz w:val="21"/>
          <w:szCs w:val="21"/>
          <w:lang w:val="en-US"/>
        </w:rPr>
        <w:t>N);</w:t>
      </w:r>
    </w:p>
    <w:p w:rsidR="00D07396" w:rsidRDefault="00D07396" w:rsidP="00B44439">
      <w:pPr>
        <w:pStyle w:val="HTML0"/>
        <w:shd w:val="clear" w:color="auto" w:fill="F8F8F8"/>
        <w:spacing w:after="160" w:line="360" w:lineRule="auto"/>
        <w:rPr>
          <w:color w:val="383A42"/>
          <w:sz w:val="21"/>
          <w:szCs w:val="21"/>
        </w:rPr>
      </w:pPr>
      <w:r w:rsidRPr="00D07396">
        <w:rPr>
          <w:color w:val="383A42"/>
          <w:sz w:val="21"/>
          <w:szCs w:val="21"/>
          <w:lang w:val="en-US"/>
        </w:rPr>
        <w:lastRenderedPageBreak/>
        <w:t> </w:t>
      </w:r>
      <w:r>
        <w:rPr>
          <w:rStyle w:val="hljs-comment"/>
          <w:i/>
          <w:iCs/>
          <w:color w:val="A0A1A7"/>
          <w:sz w:val="21"/>
          <w:szCs w:val="21"/>
        </w:rPr>
        <w:t>// Инициализируем начальный массив данных:</w:t>
      </w:r>
    </w:p>
    <w:p w:rsidR="00D07396" w:rsidRDefault="00D07396" w:rsidP="00B44439">
      <w:pPr>
        <w:pStyle w:val="HTML0"/>
        <w:shd w:val="clear" w:color="auto" w:fill="FAFAFA"/>
        <w:spacing w:after="160" w:line="360" w:lineRule="auto"/>
        <w:rPr>
          <w:color w:val="383A42"/>
          <w:sz w:val="21"/>
          <w:szCs w:val="21"/>
        </w:rPr>
      </w:pPr>
      <w:r>
        <w:rPr>
          <w:color w:val="383A42"/>
          <w:sz w:val="21"/>
          <w:szCs w:val="21"/>
        </w:rPr>
        <w:t> </w:t>
      </w:r>
      <w:proofErr w:type="spellStart"/>
      <w:r>
        <w:rPr>
          <w:rStyle w:val="hljs-keyword"/>
          <w:color w:val="A626A4"/>
          <w:sz w:val="21"/>
          <w:szCs w:val="21"/>
        </w:rPr>
        <w:t>for</w:t>
      </w:r>
      <w:proofErr w:type="spellEnd"/>
      <w:r>
        <w:rPr>
          <w:color w:val="383A42"/>
          <w:sz w:val="21"/>
          <w:szCs w:val="21"/>
        </w:rPr>
        <w:t> (</w:t>
      </w:r>
      <w:proofErr w:type="spellStart"/>
      <w:r>
        <w:rPr>
          <w:color w:val="383A42"/>
          <w:sz w:val="21"/>
          <w:szCs w:val="21"/>
        </w:rPr>
        <w:t>i</w:t>
      </w:r>
      <w:proofErr w:type="spellEnd"/>
      <w:r>
        <w:rPr>
          <w:color w:val="383A42"/>
          <w:sz w:val="21"/>
          <w:szCs w:val="21"/>
        </w:rPr>
        <w:t> = </w:t>
      </w:r>
      <w:r>
        <w:rPr>
          <w:rStyle w:val="hljs-number"/>
          <w:color w:val="986801"/>
          <w:sz w:val="21"/>
          <w:szCs w:val="21"/>
        </w:rPr>
        <w:t>0</w:t>
      </w:r>
      <w:r>
        <w:rPr>
          <w:color w:val="383A42"/>
          <w:sz w:val="21"/>
          <w:szCs w:val="21"/>
        </w:rPr>
        <w:t>; </w:t>
      </w:r>
      <w:proofErr w:type="spellStart"/>
      <w:r>
        <w:rPr>
          <w:color w:val="383A42"/>
          <w:sz w:val="21"/>
          <w:szCs w:val="21"/>
        </w:rPr>
        <w:t>i</w:t>
      </w:r>
      <w:proofErr w:type="spellEnd"/>
      <w:r>
        <w:rPr>
          <w:color w:val="383A42"/>
          <w:sz w:val="21"/>
          <w:szCs w:val="21"/>
        </w:rPr>
        <w:t> &lt; </w:t>
      </w:r>
      <w:r>
        <w:rPr>
          <w:rStyle w:val="hljs-number"/>
          <w:color w:val="986801"/>
          <w:sz w:val="21"/>
          <w:szCs w:val="21"/>
        </w:rPr>
        <w:t>17</w:t>
      </w:r>
      <w:r>
        <w:rPr>
          <w:color w:val="383A42"/>
          <w:sz w:val="21"/>
          <w:szCs w:val="21"/>
        </w:rPr>
        <w:t>; ++</w:t>
      </w:r>
      <w:proofErr w:type="spellStart"/>
      <w:r>
        <w:rPr>
          <w:color w:val="383A42"/>
          <w:sz w:val="21"/>
          <w:szCs w:val="21"/>
        </w:rPr>
        <w:t>i</w:t>
      </w:r>
      <w:proofErr w:type="spellEnd"/>
      <w:r>
        <w:rPr>
          <w:color w:val="383A42"/>
          <w:sz w:val="21"/>
          <w:szCs w:val="21"/>
        </w:rPr>
        <w:t>)</w:t>
      </w:r>
    </w:p>
    <w:p w:rsidR="00D07396" w:rsidRPr="00DD0ECF" w:rsidRDefault="00D07396" w:rsidP="00B44439">
      <w:pPr>
        <w:pStyle w:val="HTML0"/>
        <w:shd w:val="clear" w:color="auto" w:fill="F8F8F8"/>
        <w:spacing w:after="160" w:line="360" w:lineRule="auto"/>
        <w:rPr>
          <w:color w:val="383A42"/>
          <w:sz w:val="21"/>
          <w:szCs w:val="21"/>
          <w:lang w:val="en-US"/>
        </w:rPr>
      </w:pPr>
      <w:r>
        <w:rPr>
          <w:color w:val="383A42"/>
          <w:sz w:val="21"/>
          <w:szCs w:val="21"/>
        </w:rPr>
        <w:t> </w:t>
      </w:r>
      <w:r w:rsidRPr="00DD0ECF">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n = </w:t>
      </w:r>
      <w:r w:rsidRPr="00D07396">
        <w:rPr>
          <w:rStyle w:val="hljs-number"/>
          <w:color w:val="986801"/>
          <w:sz w:val="21"/>
          <w:szCs w:val="21"/>
          <w:lang w:val="en-US"/>
        </w:rPr>
        <w:t>0</w:t>
      </w:r>
      <w:r w:rsidRPr="00D07396">
        <w:rPr>
          <w:color w:val="383A42"/>
          <w:sz w:val="21"/>
          <w:szCs w:val="21"/>
          <w:lang w:val="en-US"/>
        </w:rPr>
        <w:t>; n &lt; N; ++n)</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k = </w:t>
      </w:r>
      <w:r w:rsidRPr="00D07396">
        <w:rPr>
          <w:rStyle w:val="hljs-number"/>
          <w:color w:val="986801"/>
          <w:sz w:val="21"/>
          <w:szCs w:val="21"/>
          <w:lang w:val="en-US"/>
        </w:rPr>
        <w:t>0</w:t>
      </w:r>
      <w:r w:rsidRPr="00D07396">
        <w:rPr>
          <w:color w:val="383A42"/>
          <w:sz w:val="21"/>
          <w:szCs w:val="21"/>
          <w:lang w:val="en-US"/>
        </w:rPr>
        <w:t>; k &lt; N; ++k)</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color w:val="383A42"/>
          <w:sz w:val="21"/>
          <w:szCs w:val="21"/>
          <w:lang w:val="en-US"/>
        </w:rPr>
        <w:t>offtDataIn[</w:t>
      </w:r>
      <w:proofErr w:type="gramEnd"/>
      <w:r w:rsidRPr="00D07396">
        <w:rPr>
          <w:color w:val="383A42"/>
          <w:sz w:val="21"/>
          <w:szCs w:val="21"/>
          <w:lang w:val="en-US"/>
        </w:rPr>
        <w:t>i][n][k] = </w:t>
      </w:r>
      <w:r w:rsidRPr="00D07396">
        <w:rPr>
          <w:rStyle w:val="hljs-builtin"/>
          <w:color w:val="C18401"/>
          <w:sz w:val="21"/>
          <w:szCs w:val="21"/>
          <w:lang w:val="en-US"/>
        </w:rPr>
        <w:t>short_modulation</w:t>
      </w:r>
      <w:r w:rsidRPr="00D07396">
        <w:rPr>
          <w:color w:val="383A42"/>
          <w:sz w:val="21"/>
          <w:szCs w:val="21"/>
          <w:lang w:val="en-US"/>
        </w:rPr>
        <w:t>(i) * std::</w:t>
      </w:r>
      <w:r w:rsidRPr="00D07396">
        <w:rPr>
          <w:rStyle w:val="hljs-builtin"/>
          <w:color w:val="C18401"/>
          <w:sz w:val="21"/>
          <w:szCs w:val="21"/>
          <w:lang w:val="en-US"/>
        </w:rPr>
        <w:t>exp</w:t>
      </w:r>
      <w:r w:rsidRPr="00D07396">
        <w:rPr>
          <w:color w:val="383A42"/>
          <w:sz w:val="21"/>
          <w:szCs w:val="21"/>
          <w:lang w:val="en-US"/>
        </w:rPr>
        <w:t>(std::</w:t>
      </w:r>
      <w:r w:rsidRPr="00D07396">
        <w:rPr>
          <w:rStyle w:val="hljs-builtin"/>
          <w:color w:val="C18401"/>
          <w:sz w:val="21"/>
          <w:szCs w:val="21"/>
          <w:lang w:val="en-US"/>
        </w:rPr>
        <w:t>complex</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w:t>
      </w:r>
      <w:r w:rsidRPr="00D07396">
        <w:rPr>
          <w:rStyle w:val="hljs-number"/>
          <w:color w:val="986801"/>
          <w:sz w:val="21"/>
          <w:szCs w:val="21"/>
          <w:lang w:val="en-US"/>
        </w:rPr>
        <w:t>0</w:t>
      </w:r>
      <w:r w:rsidRPr="00D07396">
        <w:rPr>
          <w:color w:val="383A42"/>
          <w:sz w:val="21"/>
          <w:szCs w:val="21"/>
          <w:lang w:val="en-US"/>
        </w:rPr>
        <w:t>, </w:t>
      </w:r>
      <w:r w:rsidRPr="00D07396">
        <w:rPr>
          <w:rStyle w:val="hljs-number"/>
          <w:color w:val="986801"/>
          <w:sz w:val="21"/>
          <w:szCs w:val="21"/>
          <w:lang w:val="en-US"/>
        </w:rPr>
        <w:t>2</w:t>
      </w:r>
      <w:r w:rsidRPr="00D07396">
        <w:rPr>
          <w:color w:val="383A42"/>
          <w:sz w:val="21"/>
          <w:szCs w:val="21"/>
          <w:lang w:val="en-US"/>
        </w:rPr>
        <w:t> * M_PI * k * n / </w:t>
      </w:r>
      <w:r w:rsidRPr="00D07396">
        <w:rPr>
          <w:rStyle w:val="hljs-builtin"/>
          <w:color w:val="C18401"/>
          <w:sz w:val="21"/>
          <w:szCs w:val="21"/>
          <w:lang w:val="en-US"/>
        </w:rPr>
        <w:t>static_cast</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&gt;(N)));</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type"/>
          <w:rFonts w:eastAsiaTheme="majorEastAsia"/>
          <w:color w:val="986801"/>
          <w:sz w:val="21"/>
          <w:szCs w:val="21"/>
          <w:lang w:val="en-US"/>
        </w:rPr>
        <w:t>unsigned</w:t>
      </w:r>
      <w:proofErr w:type="gramEnd"/>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w:t>
      </w:r>
      <w:proofErr w:type="spellStart"/>
      <w:r w:rsidRPr="00D07396">
        <w:rPr>
          <w:color w:val="383A42"/>
          <w:sz w:val="21"/>
          <w:szCs w:val="21"/>
          <w:lang w:val="en-US"/>
        </w:rPr>
        <w:t>cadrs</w:t>
      </w:r>
      <w:proofErr w:type="spellEnd"/>
      <w:r w:rsidRPr="00D07396">
        <w:rPr>
          <w:color w:val="383A42"/>
          <w:sz w:val="21"/>
          <w:szCs w:val="21"/>
          <w:lang w:val="en-US"/>
        </w:rPr>
        <w:t>[COUNT_CADR];</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type"/>
          <w:rFonts w:eastAsiaTheme="majorEastAsia"/>
          <w:color w:val="986801"/>
          <w:sz w:val="21"/>
          <w:szCs w:val="21"/>
          <w:lang w:val="en-US"/>
        </w:rPr>
        <w:t>char</w:t>
      </w:r>
      <w:proofErr w:type="gramEnd"/>
      <w:r w:rsidRPr="00D07396">
        <w:rPr>
          <w:color w:val="383A42"/>
          <w:sz w:val="21"/>
          <w:szCs w:val="21"/>
          <w:lang w:val="en-US"/>
        </w:rPr>
        <w:t> buff[DATA_LEN] = </w:t>
      </w:r>
      <w:r w:rsidRPr="00D07396">
        <w:rPr>
          <w:rStyle w:val="hljs-string"/>
          <w:color w:val="50A14F"/>
          <w:sz w:val="21"/>
          <w:szCs w:val="21"/>
          <w:lang w:val="en-US"/>
        </w:rPr>
        <w:t>"</w:t>
      </w:r>
      <w:proofErr w:type="spellStart"/>
      <w:r w:rsidRPr="00D07396">
        <w:rPr>
          <w:rStyle w:val="hljs-string"/>
          <w:color w:val="50A14F"/>
          <w:sz w:val="21"/>
          <w:szCs w:val="21"/>
          <w:lang w:val="en-US"/>
        </w:rPr>
        <w:t>asdefrga</w:t>
      </w:r>
      <w:proofErr w:type="spellEnd"/>
      <w:r w:rsidRPr="00D07396">
        <w:rPr>
          <w:rStyle w:val="hljs-string"/>
          <w:color w:val="50A14F"/>
          <w:sz w:val="21"/>
          <w:szCs w:val="21"/>
          <w:lang w:val="en-US"/>
        </w:rPr>
        <w:t>"</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rStyle w:val="hljs-type"/>
          <w:rFonts w:eastAsiaTheme="majorEastAsia"/>
          <w:color w:val="986801"/>
          <w:sz w:val="21"/>
          <w:szCs w:val="21"/>
          <w:lang w:val="en-US"/>
        </w:rPr>
        <w:t>int</w:t>
      </w:r>
      <w:proofErr w:type="spellEnd"/>
      <w:proofErr w:type="gramEnd"/>
      <w:r w:rsidRPr="00D07396">
        <w:rPr>
          <w:color w:val="383A42"/>
          <w:sz w:val="21"/>
          <w:szCs w:val="21"/>
          <w:lang w:val="en-US"/>
        </w:rPr>
        <w:t> </w:t>
      </w:r>
      <w:proofErr w:type="spellStart"/>
      <w:r w:rsidRPr="00D07396">
        <w:rPr>
          <w:color w:val="383A42"/>
          <w:sz w:val="21"/>
          <w:szCs w:val="21"/>
          <w:lang w:val="en-US"/>
        </w:rPr>
        <w:t>maxLen</w:t>
      </w:r>
      <w:proofErr w:type="spellEnd"/>
      <w:r w:rsidRPr="00D07396">
        <w:rPr>
          <w:color w:val="383A42"/>
          <w:sz w:val="21"/>
          <w:szCs w:val="21"/>
          <w:lang w:val="en-US"/>
        </w:rPr>
        <w:t> = </w:t>
      </w:r>
      <w:proofErr w:type="spellStart"/>
      <w:r w:rsidRPr="00D07396">
        <w:rPr>
          <w:rStyle w:val="hljs-builtin"/>
          <w:color w:val="C18401"/>
          <w:sz w:val="21"/>
          <w:szCs w:val="21"/>
          <w:lang w:val="en-US"/>
        </w:rPr>
        <w:t>strlen</w:t>
      </w:r>
      <w:proofErr w:type="spellEnd"/>
      <w:r w:rsidRPr="00D07396">
        <w:rPr>
          <w:color w:val="383A42"/>
          <w:sz w:val="21"/>
          <w:szCs w:val="21"/>
          <w:lang w:val="en-US"/>
        </w:rPr>
        <w:t>(buff);</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w:t>
      </w:r>
      <w:proofErr w:type="spellStart"/>
      <w:proofErr w:type="gramStart"/>
      <w:r w:rsidRPr="00D07396">
        <w:rPr>
          <w:rStyle w:val="hljs-comment"/>
          <w:i/>
          <w:iCs/>
          <w:color w:val="A0A1A7"/>
          <w:sz w:val="21"/>
          <w:szCs w:val="21"/>
          <w:lang w:val="en-US"/>
        </w:rPr>
        <w:t>memset</w:t>
      </w:r>
      <w:proofErr w:type="spellEnd"/>
      <w:r w:rsidRPr="00D07396">
        <w:rPr>
          <w:rStyle w:val="hljs-comment"/>
          <w:i/>
          <w:iCs/>
          <w:color w:val="A0A1A7"/>
          <w:sz w:val="21"/>
          <w:szCs w:val="21"/>
          <w:lang w:val="en-US"/>
        </w:rPr>
        <w:t>(</w:t>
      </w:r>
      <w:proofErr w:type="gramEnd"/>
      <w:r w:rsidRPr="00D07396">
        <w:rPr>
          <w:rStyle w:val="hljs-comment"/>
          <w:i/>
          <w:iCs/>
          <w:color w:val="A0A1A7"/>
          <w:sz w:val="21"/>
          <w:szCs w:val="21"/>
          <w:lang w:val="en-US"/>
        </w:rPr>
        <w:t>buff, 0, </w:t>
      </w:r>
      <w:proofErr w:type="spellStart"/>
      <w:r w:rsidRPr="00D07396">
        <w:rPr>
          <w:rStyle w:val="hljs-comment"/>
          <w:i/>
          <w:iCs/>
          <w:color w:val="A0A1A7"/>
          <w:sz w:val="21"/>
          <w:szCs w:val="21"/>
          <w:lang w:val="en-US"/>
        </w:rPr>
        <w:t>sizeof</w:t>
      </w:r>
      <w:proofErr w:type="spellEnd"/>
      <w:r w:rsidRPr="00D07396">
        <w:rPr>
          <w:rStyle w:val="hljs-comment"/>
          <w:i/>
          <w:iCs/>
          <w:color w:val="A0A1A7"/>
          <w:sz w:val="21"/>
          <w:szCs w:val="21"/>
          <w:lang w:val="en-US"/>
        </w:rPr>
        <w:t>(char)*DATA_LEN);</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rStyle w:val="hljs-builtin"/>
          <w:color w:val="C18401"/>
          <w:sz w:val="21"/>
          <w:szCs w:val="21"/>
          <w:lang w:val="en-US"/>
        </w:rPr>
        <w:t>printf</w:t>
      </w:r>
      <w:proofErr w:type="spellEnd"/>
      <w:r w:rsidRPr="00D07396">
        <w:rPr>
          <w:color w:val="383A42"/>
          <w:sz w:val="21"/>
          <w:szCs w:val="21"/>
          <w:lang w:val="en-US"/>
        </w:rPr>
        <w:t>(</w:t>
      </w:r>
      <w:proofErr w:type="gramEnd"/>
      <w:r w:rsidRPr="00D07396">
        <w:rPr>
          <w:rStyle w:val="hljs-string"/>
          <w:color w:val="50A14F"/>
          <w:sz w:val="21"/>
          <w:szCs w:val="21"/>
          <w:lang w:val="en-US"/>
        </w:rPr>
        <w:t>"</w:t>
      </w:r>
      <w:r>
        <w:rPr>
          <w:rStyle w:val="hljs-string"/>
          <w:color w:val="50A14F"/>
          <w:sz w:val="21"/>
          <w:szCs w:val="21"/>
        </w:rPr>
        <w:t>Введите</w:t>
      </w:r>
      <w:r w:rsidRPr="00D07396">
        <w:rPr>
          <w:rStyle w:val="hljs-string"/>
          <w:color w:val="50A14F"/>
          <w:sz w:val="21"/>
          <w:szCs w:val="21"/>
          <w:lang w:val="en-US"/>
        </w:rPr>
        <w:t> </w:t>
      </w:r>
      <w:r>
        <w:rPr>
          <w:rStyle w:val="hljs-string"/>
          <w:color w:val="50A14F"/>
          <w:sz w:val="21"/>
          <w:szCs w:val="21"/>
        </w:rPr>
        <w:t>строку</w:t>
      </w:r>
      <w:r w:rsidRPr="00D07396">
        <w:rPr>
          <w:rStyle w:val="hljs-string"/>
          <w:color w:val="50A14F"/>
          <w:sz w:val="21"/>
          <w:szCs w:val="21"/>
          <w:lang w:val="en-US"/>
        </w:rPr>
        <w:t>\n"</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w:t>
      </w:r>
      <w:proofErr w:type="spellStart"/>
      <w:r w:rsidRPr="00D07396">
        <w:rPr>
          <w:rStyle w:val="hljs-comment"/>
          <w:i/>
          <w:iCs/>
          <w:color w:val="A0A1A7"/>
          <w:sz w:val="21"/>
          <w:szCs w:val="21"/>
          <w:lang w:val="en-US"/>
        </w:rPr>
        <w:t>Data_</w:t>
      </w:r>
      <w:proofErr w:type="gramStart"/>
      <w:r w:rsidRPr="00D07396">
        <w:rPr>
          <w:rStyle w:val="hljs-comment"/>
          <w:i/>
          <w:iCs/>
          <w:color w:val="A0A1A7"/>
          <w:sz w:val="21"/>
          <w:szCs w:val="21"/>
          <w:lang w:val="en-US"/>
        </w:rPr>
        <w:t>produce</w:t>
      </w:r>
      <w:proofErr w:type="spellEnd"/>
      <w:r w:rsidRPr="00D07396">
        <w:rPr>
          <w:rStyle w:val="hljs-comment"/>
          <w:i/>
          <w:iCs/>
          <w:color w:val="A0A1A7"/>
          <w:sz w:val="21"/>
          <w:szCs w:val="21"/>
          <w:lang w:val="en-US"/>
        </w:rPr>
        <w:t>(</w:t>
      </w:r>
      <w:proofErr w:type="gramEnd"/>
      <w:r w:rsidRPr="00D07396">
        <w:rPr>
          <w:rStyle w:val="hljs-comment"/>
          <w:i/>
          <w:iCs/>
          <w:color w:val="A0A1A7"/>
          <w:sz w:val="21"/>
          <w:szCs w:val="21"/>
          <w:lang w:val="en-US"/>
        </w:rPr>
        <w:t>buff, &amp;</w:t>
      </w:r>
      <w:proofErr w:type="spellStart"/>
      <w:r w:rsidRPr="00D07396">
        <w:rPr>
          <w:rStyle w:val="hljs-comment"/>
          <w:i/>
          <w:iCs/>
          <w:color w:val="A0A1A7"/>
          <w:sz w:val="21"/>
          <w:szCs w:val="21"/>
          <w:lang w:val="en-US"/>
        </w:rPr>
        <w:t>maxLen</w:t>
      </w:r>
      <w:proofErr w:type="spellEnd"/>
      <w:r w:rsidRPr="00D07396">
        <w:rPr>
          <w:rStyle w:val="hljs-comment"/>
          <w:i/>
          <w:iCs/>
          <w:color w:val="A0A1A7"/>
          <w:sz w:val="21"/>
          <w:szCs w:val="21"/>
          <w:lang w:val="en-US"/>
        </w:rPr>
        <w:t>);</w:t>
      </w:r>
    </w:p>
    <w:p w:rsidR="00D07396" w:rsidRDefault="00D07396" w:rsidP="00B44439">
      <w:pPr>
        <w:pStyle w:val="HTML0"/>
        <w:shd w:val="clear" w:color="auto" w:fill="FAFAFA"/>
        <w:spacing w:after="160" w:line="360" w:lineRule="auto"/>
        <w:rPr>
          <w:color w:val="383A42"/>
          <w:sz w:val="21"/>
          <w:szCs w:val="21"/>
        </w:rPr>
      </w:pPr>
      <w:r w:rsidRPr="00D07396">
        <w:rPr>
          <w:color w:val="383A42"/>
          <w:sz w:val="21"/>
          <w:szCs w:val="21"/>
          <w:lang w:val="en-US"/>
        </w:rPr>
        <w:t>  </w:t>
      </w:r>
      <w:r>
        <w:rPr>
          <w:rStyle w:val="hljs-builtin"/>
          <w:color w:val="C18401"/>
          <w:sz w:val="21"/>
          <w:szCs w:val="21"/>
        </w:rPr>
        <w:t>printf</w:t>
      </w:r>
      <w:r>
        <w:rPr>
          <w:color w:val="383A42"/>
          <w:sz w:val="21"/>
          <w:szCs w:val="21"/>
        </w:rPr>
        <w:t>(</w:t>
      </w:r>
      <w:r>
        <w:rPr>
          <w:rStyle w:val="hljs-string"/>
          <w:color w:val="50A14F"/>
          <w:sz w:val="21"/>
          <w:szCs w:val="21"/>
        </w:rPr>
        <w:t>"Введенная строка: %s\</w:t>
      </w:r>
      <w:proofErr w:type="gramStart"/>
      <w:r>
        <w:rPr>
          <w:rStyle w:val="hljs-string"/>
          <w:color w:val="50A14F"/>
          <w:sz w:val="21"/>
          <w:szCs w:val="21"/>
        </w:rPr>
        <w:t>n</w:t>
      </w:r>
      <w:proofErr w:type="gramEnd"/>
      <w:r>
        <w:rPr>
          <w:rStyle w:val="hljs-string"/>
          <w:color w:val="50A14F"/>
          <w:sz w:val="21"/>
          <w:szCs w:val="21"/>
        </w:rPr>
        <w:t>Число символов в строке: %d\n"</w:t>
      </w:r>
      <w:r>
        <w:rPr>
          <w:color w:val="383A42"/>
          <w:sz w:val="21"/>
          <w:szCs w:val="21"/>
        </w:rPr>
        <w:t>, buff, maxLen);</w:t>
      </w:r>
    </w:p>
    <w:p w:rsidR="00D07396" w:rsidRPr="00D07396" w:rsidRDefault="00D07396" w:rsidP="00B44439">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comment"/>
          <w:i/>
          <w:iCs/>
          <w:color w:val="A0A1A7"/>
          <w:sz w:val="21"/>
          <w:szCs w:val="21"/>
          <w:lang w:val="en-US"/>
        </w:rPr>
        <w:t>// </w:t>
      </w:r>
      <w:proofErr w:type="spellStart"/>
      <w:r w:rsidRPr="00D07396">
        <w:rPr>
          <w:rStyle w:val="hljs-comment"/>
          <w:i/>
          <w:iCs/>
          <w:color w:val="A0A1A7"/>
          <w:sz w:val="21"/>
          <w:szCs w:val="21"/>
          <w:lang w:val="en-US"/>
        </w:rPr>
        <w:t>timeStart</w:t>
      </w:r>
      <w:proofErr w:type="spellEnd"/>
      <w:r w:rsidRPr="00D07396">
        <w:rPr>
          <w:rStyle w:val="hljs-comment"/>
          <w:i/>
          <w:iCs/>
          <w:color w:val="A0A1A7"/>
          <w:sz w:val="21"/>
          <w:szCs w:val="21"/>
          <w:lang w:val="en-US"/>
        </w:rPr>
        <w:t> = </w:t>
      </w:r>
      <w:proofErr w:type="gramStart"/>
      <w:r w:rsidRPr="00D07396">
        <w:rPr>
          <w:rStyle w:val="hljs-comment"/>
          <w:i/>
          <w:iCs/>
          <w:color w:val="A0A1A7"/>
          <w:sz w:val="21"/>
          <w:szCs w:val="21"/>
          <w:lang w:val="en-US"/>
        </w:rPr>
        <w:t>time(</w:t>
      </w:r>
      <w:proofErr w:type="gramEnd"/>
      <w:r w:rsidRPr="00D07396">
        <w:rPr>
          <w:rStyle w:val="hljs-comment"/>
          <w:i/>
          <w:iCs/>
          <w:color w:val="A0A1A7"/>
          <w:sz w:val="21"/>
          <w:szCs w:val="21"/>
          <w:lang w:val="en-US"/>
        </w:rPr>
        <w:t>NULL);</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type"/>
          <w:rFonts w:eastAsiaTheme="majorEastAsia"/>
          <w:color w:val="986801"/>
          <w:sz w:val="21"/>
          <w:szCs w:val="21"/>
          <w:lang w:val="en-US"/>
        </w:rPr>
        <w:t>long</w:t>
      </w:r>
      <w:proofErr w:type="gramEnd"/>
      <w:r w:rsidRPr="00D07396">
        <w:rPr>
          <w:color w:val="383A42"/>
          <w:sz w:val="21"/>
          <w:szCs w:val="21"/>
          <w:lang w:val="en-US"/>
        </w:rPr>
        <w:t> l = </w:t>
      </w:r>
      <w:r w:rsidRPr="00D07396">
        <w:rPr>
          <w:rStyle w:val="hljs-number"/>
          <w:color w:val="986801"/>
          <w:sz w:val="21"/>
          <w:szCs w:val="21"/>
          <w:lang w:val="en-US"/>
        </w:rPr>
        <w:t>0</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type"/>
          <w:rFonts w:eastAsiaTheme="majorEastAsia"/>
          <w:color w:val="986801"/>
          <w:sz w:val="21"/>
          <w:szCs w:val="21"/>
          <w:lang w:val="en-US"/>
        </w:rPr>
        <w:t>long</w:t>
      </w:r>
      <w:proofErr w:type="gramEnd"/>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glob = </w:t>
      </w:r>
      <w:r w:rsidRPr="00D07396">
        <w:rPr>
          <w:rStyle w:val="hljs-number"/>
          <w:color w:val="986801"/>
          <w:sz w:val="21"/>
          <w:szCs w:val="21"/>
          <w:lang w:val="en-US"/>
        </w:rPr>
        <w:t>0</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rStyle w:val="hljs-type"/>
          <w:rFonts w:eastAsiaTheme="majorEastAsia"/>
          <w:color w:val="986801"/>
          <w:sz w:val="21"/>
          <w:szCs w:val="21"/>
          <w:lang w:val="en-US"/>
        </w:rPr>
        <w:t>int</w:t>
      </w:r>
      <w:proofErr w:type="spellEnd"/>
      <w:proofErr w:type="gramEnd"/>
      <w:r w:rsidRPr="00D07396">
        <w:rPr>
          <w:color w:val="383A42"/>
          <w:sz w:val="21"/>
          <w:szCs w:val="21"/>
          <w:lang w:val="en-US"/>
        </w:rPr>
        <w:t> </w:t>
      </w:r>
      <w:proofErr w:type="spellStart"/>
      <w:r w:rsidRPr="00D07396">
        <w:rPr>
          <w:color w:val="383A42"/>
          <w:sz w:val="21"/>
          <w:szCs w:val="21"/>
          <w:lang w:val="en-US"/>
        </w:rPr>
        <w:t>lss</w:t>
      </w:r>
      <w:proofErr w:type="spellEnd"/>
      <w:r w:rsidRPr="00D07396">
        <w:rPr>
          <w:color w:val="383A42"/>
          <w:sz w:val="21"/>
          <w:szCs w:val="21"/>
          <w:lang w:val="en-US"/>
        </w:rPr>
        <w:t> = </w:t>
      </w:r>
      <w:r w:rsidRPr="00D07396">
        <w:rPr>
          <w:rStyle w:val="hljs-number"/>
          <w:color w:val="986801"/>
          <w:sz w:val="21"/>
          <w:szCs w:val="21"/>
          <w:lang w:val="en-US"/>
        </w:rPr>
        <w:t>1</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color w:val="383A42"/>
          <w:sz w:val="21"/>
          <w:szCs w:val="21"/>
          <w:lang w:val="en-US"/>
        </w:rPr>
        <w:t>std</w:t>
      </w:r>
      <w:proofErr w:type="gramEnd"/>
      <w:r w:rsidRPr="00D07396">
        <w:rPr>
          <w:color w:val="383A42"/>
          <w:sz w:val="21"/>
          <w:szCs w:val="21"/>
          <w:lang w:val="en-US"/>
        </w:rPr>
        <w:t>::</w:t>
      </w:r>
      <w:proofErr w:type="spellStart"/>
      <w:r w:rsidRPr="00D07396">
        <w:rPr>
          <w:color w:val="383A42"/>
          <w:sz w:val="21"/>
          <w:szCs w:val="21"/>
          <w:lang w:val="en-US"/>
        </w:rPr>
        <w:t>chrono</w:t>
      </w:r>
      <w:proofErr w:type="spellEnd"/>
      <w:r w:rsidRPr="00D07396">
        <w:rPr>
          <w:color w:val="383A42"/>
          <w:sz w:val="21"/>
          <w:szCs w:val="21"/>
          <w:lang w:val="en-US"/>
        </w:rPr>
        <w:t>::</w:t>
      </w:r>
      <w:proofErr w:type="spellStart"/>
      <w:r w:rsidRPr="00D07396">
        <w:rPr>
          <w:color w:val="383A42"/>
          <w:sz w:val="21"/>
          <w:szCs w:val="21"/>
          <w:lang w:val="en-US"/>
        </w:rPr>
        <w:t>system_clock</w:t>
      </w:r>
      <w:proofErr w:type="spellEnd"/>
      <w:r w:rsidRPr="00D07396">
        <w:rPr>
          <w:color w:val="383A42"/>
          <w:sz w:val="21"/>
          <w:szCs w:val="21"/>
          <w:lang w:val="en-US"/>
        </w:rPr>
        <w:t>::</w:t>
      </w:r>
      <w:proofErr w:type="spellStart"/>
      <w:r w:rsidRPr="00D07396">
        <w:rPr>
          <w:color w:val="383A42"/>
          <w:sz w:val="21"/>
          <w:szCs w:val="21"/>
          <w:lang w:val="en-US"/>
        </w:rPr>
        <w:t>time_point</w:t>
      </w:r>
      <w:proofErr w:type="spellEnd"/>
      <w:r w:rsidRPr="00D07396">
        <w:rPr>
          <w:color w:val="383A42"/>
          <w:sz w:val="21"/>
          <w:szCs w:val="21"/>
          <w:lang w:val="en-US"/>
        </w:rPr>
        <w:t> </w:t>
      </w:r>
      <w:proofErr w:type="spellStart"/>
      <w:r w:rsidRPr="00D07396">
        <w:rPr>
          <w:color w:val="383A42"/>
          <w:sz w:val="21"/>
          <w:szCs w:val="21"/>
          <w:lang w:val="en-US"/>
        </w:rPr>
        <w:t>startTime</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color w:val="383A42"/>
          <w:sz w:val="21"/>
          <w:szCs w:val="21"/>
          <w:lang w:val="en-US"/>
        </w:rPr>
        <w:t>std</w:t>
      </w:r>
      <w:proofErr w:type="gramEnd"/>
      <w:r w:rsidRPr="00D07396">
        <w:rPr>
          <w:color w:val="383A42"/>
          <w:sz w:val="21"/>
          <w:szCs w:val="21"/>
          <w:lang w:val="en-US"/>
        </w:rPr>
        <w:t>::</w:t>
      </w:r>
      <w:proofErr w:type="spellStart"/>
      <w:r w:rsidRPr="00D07396">
        <w:rPr>
          <w:color w:val="383A42"/>
          <w:sz w:val="21"/>
          <w:szCs w:val="21"/>
          <w:lang w:val="en-US"/>
        </w:rPr>
        <w:t>chrono</w:t>
      </w:r>
      <w:proofErr w:type="spellEnd"/>
      <w:r w:rsidRPr="00D07396">
        <w:rPr>
          <w:color w:val="383A42"/>
          <w:sz w:val="21"/>
          <w:szCs w:val="21"/>
          <w:lang w:val="en-US"/>
        </w:rPr>
        <w:t>::duration&lt;</w:t>
      </w:r>
      <w:r w:rsidRPr="00D07396">
        <w:rPr>
          <w:rStyle w:val="hljs-type"/>
          <w:rFonts w:eastAsiaTheme="majorEastAsia"/>
          <w:color w:val="986801"/>
          <w:sz w:val="21"/>
          <w:szCs w:val="21"/>
          <w:lang w:val="en-US"/>
        </w:rPr>
        <w:t>double</w:t>
      </w:r>
      <w:r w:rsidRPr="00D07396">
        <w:rPr>
          <w:color w:val="383A42"/>
          <w:sz w:val="21"/>
          <w:szCs w:val="21"/>
          <w:lang w:val="en-US"/>
        </w:rPr>
        <w:t>&gt; </w:t>
      </w:r>
      <w:proofErr w:type="spellStart"/>
      <w:r w:rsidRPr="00D07396">
        <w:rPr>
          <w:color w:val="383A42"/>
          <w:sz w:val="21"/>
          <w:szCs w:val="21"/>
          <w:lang w:val="en-US"/>
        </w:rPr>
        <w:t>srTime</w:t>
      </w:r>
      <w:proofErr w:type="spellEnd"/>
      <w:r w:rsidRPr="00D07396">
        <w:rPr>
          <w:color w:val="383A42"/>
          <w:sz w:val="21"/>
          <w:szCs w:val="21"/>
          <w:lang w:val="en-US"/>
        </w:rPr>
        <w:t>[COUNT_TESTS];</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color w:val="383A42"/>
          <w:sz w:val="21"/>
          <w:szCs w:val="21"/>
          <w:lang w:val="en-US"/>
        </w:rPr>
        <w:t>std</w:t>
      </w:r>
      <w:proofErr w:type="gramEnd"/>
      <w:r w:rsidRPr="00D07396">
        <w:rPr>
          <w:color w:val="383A42"/>
          <w:sz w:val="21"/>
          <w:szCs w:val="21"/>
          <w:lang w:val="en-US"/>
        </w:rPr>
        <w:t>::</w:t>
      </w:r>
      <w:proofErr w:type="spellStart"/>
      <w:r w:rsidRPr="00D07396">
        <w:rPr>
          <w:color w:val="383A42"/>
          <w:sz w:val="21"/>
          <w:szCs w:val="21"/>
          <w:lang w:val="en-US"/>
        </w:rPr>
        <w:t>chrono</w:t>
      </w:r>
      <w:proofErr w:type="spellEnd"/>
      <w:r w:rsidRPr="00D07396">
        <w:rPr>
          <w:color w:val="383A42"/>
          <w:sz w:val="21"/>
          <w:szCs w:val="21"/>
          <w:lang w:val="en-US"/>
        </w:rPr>
        <w:t>::duration&lt;</w:t>
      </w:r>
      <w:r w:rsidRPr="00D07396">
        <w:rPr>
          <w:rStyle w:val="hljs-type"/>
          <w:rFonts w:eastAsiaTheme="majorEastAsia"/>
          <w:color w:val="986801"/>
          <w:sz w:val="21"/>
          <w:szCs w:val="21"/>
          <w:lang w:val="en-US"/>
        </w:rPr>
        <w:t>double</w:t>
      </w:r>
      <w:r w:rsidRPr="00D07396">
        <w:rPr>
          <w:color w:val="383A42"/>
          <w:sz w:val="21"/>
          <w:szCs w:val="21"/>
          <w:lang w:val="en-US"/>
        </w:rPr>
        <w:t>&gt; </w:t>
      </w:r>
      <w:proofErr w:type="spellStart"/>
      <w:r w:rsidRPr="00D07396">
        <w:rPr>
          <w:color w:val="383A42"/>
          <w:sz w:val="21"/>
          <w:szCs w:val="21"/>
          <w:lang w:val="en-US"/>
        </w:rPr>
        <w:t>nowSrTime</w:t>
      </w:r>
      <w:proofErr w:type="spellEnd"/>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proofErr w:type="spellStart"/>
      <w:r w:rsidRPr="00D07396">
        <w:rPr>
          <w:color w:val="383A42"/>
          <w:sz w:val="21"/>
          <w:szCs w:val="21"/>
          <w:lang w:val="en-US"/>
        </w:rPr>
        <w:t>lss</w:t>
      </w:r>
      <w:proofErr w:type="spellEnd"/>
      <w:r w:rsidRPr="00D07396">
        <w:rPr>
          <w:color w:val="383A42"/>
          <w:sz w:val="21"/>
          <w:szCs w:val="21"/>
          <w:lang w:val="en-US"/>
        </w:rPr>
        <w:t> = </w:t>
      </w:r>
      <w:r w:rsidRPr="00D07396">
        <w:rPr>
          <w:rStyle w:val="hljs-number"/>
          <w:color w:val="986801"/>
          <w:sz w:val="21"/>
          <w:szCs w:val="21"/>
          <w:lang w:val="en-US"/>
        </w:rPr>
        <w:t>0</w:t>
      </w:r>
      <w:r w:rsidRPr="00D07396">
        <w:rPr>
          <w:color w:val="383A42"/>
          <w:sz w:val="21"/>
          <w:szCs w:val="21"/>
          <w:lang w:val="en-US"/>
        </w:rPr>
        <w:t>; </w:t>
      </w:r>
      <w:proofErr w:type="spellStart"/>
      <w:r w:rsidRPr="00D07396">
        <w:rPr>
          <w:color w:val="383A42"/>
          <w:sz w:val="21"/>
          <w:szCs w:val="21"/>
          <w:lang w:val="en-US"/>
        </w:rPr>
        <w:t>lss</w:t>
      </w:r>
      <w:proofErr w:type="spellEnd"/>
      <w:r w:rsidRPr="00D07396">
        <w:rPr>
          <w:color w:val="383A42"/>
          <w:sz w:val="21"/>
          <w:szCs w:val="21"/>
          <w:lang w:val="en-US"/>
        </w:rPr>
        <w:t> &lt; COUNT_TESTS; ++</w:t>
      </w:r>
      <w:proofErr w:type="spellStart"/>
      <w:r w:rsidRPr="00D07396">
        <w:rPr>
          <w:color w:val="383A42"/>
          <w:sz w:val="21"/>
          <w:szCs w:val="21"/>
          <w:lang w:val="en-US"/>
        </w:rPr>
        <w:t>lss</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lastRenderedPageBreak/>
        <w:t>   </w:t>
      </w:r>
      <w:proofErr w:type="spellStart"/>
      <w:proofErr w:type="gramStart"/>
      <w:r w:rsidRPr="00D07396">
        <w:rPr>
          <w:rStyle w:val="hljs-builtin"/>
          <w:color w:val="C18401"/>
          <w:sz w:val="21"/>
          <w:szCs w:val="21"/>
          <w:lang w:val="en-US"/>
        </w:rPr>
        <w:t>printf</w:t>
      </w:r>
      <w:proofErr w:type="spellEnd"/>
      <w:r w:rsidRPr="00D07396">
        <w:rPr>
          <w:color w:val="383A42"/>
          <w:sz w:val="21"/>
          <w:szCs w:val="21"/>
          <w:lang w:val="en-US"/>
        </w:rPr>
        <w:t>(</w:t>
      </w:r>
      <w:proofErr w:type="gramEnd"/>
      <w:r w:rsidRPr="00D07396">
        <w:rPr>
          <w:rStyle w:val="hljs-string"/>
          <w:color w:val="50A14F"/>
          <w:sz w:val="21"/>
          <w:szCs w:val="21"/>
          <w:lang w:val="en-US"/>
        </w:rPr>
        <w:t>"</w:t>
      </w:r>
      <w:r>
        <w:rPr>
          <w:rStyle w:val="hljs-string"/>
          <w:color w:val="50A14F"/>
          <w:sz w:val="21"/>
          <w:szCs w:val="21"/>
        </w:rPr>
        <w:t>Тест</w:t>
      </w:r>
      <w:r w:rsidRPr="00D07396">
        <w:rPr>
          <w:rStyle w:val="hljs-string"/>
          <w:color w:val="50A14F"/>
          <w:sz w:val="21"/>
          <w:szCs w:val="21"/>
          <w:lang w:val="en-US"/>
        </w:rPr>
        <w:t> %d\n"</w:t>
      </w:r>
      <w:r w:rsidRPr="00D07396">
        <w:rPr>
          <w:color w:val="383A42"/>
          <w:sz w:val="21"/>
          <w:szCs w:val="21"/>
          <w:lang w:val="en-US"/>
        </w:rPr>
        <w:t>, </w:t>
      </w:r>
      <w:proofErr w:type="spellStart"/>
      <w:r w:rsidRPr="00D07396">
        <w:rPr>
          <w:color w:val="383A42"/>
          <w:sz w:val="21"/>
          <w:szCs w:val="21"/>
          <w:lang w:val="en-US"/>
        </w:rPr>
        <w:t>lss</w:t>
      </w:r>
      <w:proofErr w:type="spellEnd"/>
      <w:r w:rsidRPr="00D07396">
        <w:rPr>
          <w:color w:val="383A42"/>
          <w:sz w:val="21"/>
          <w:szCs w:val="21"/>
          <w:lang w:val="en-US"/>
        </w:rPr>
        <w:t>);</w:t>
      </w:r>
    </w:p>
    <w:p w:rsidR="00D07396" w:rsidRPr="00893387"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893387">
        <w:rPr>
          <w:color w:val="383A42"/>
          <w:sz w:val="21"/>
          <w:szCs w:val="21"/>
          <w:lang w:val="en-US"/>
        </w:rPr>
        <w:t>l = </w:t>
      </w:r>
      <w:r w:rsidRPr="00893387">
        <w:rPr>
          <w:rStyle w:val="hljs-number"/>
          <w:color w:val="986801"/>
          <w:sz w:val="21"/>
          <w:szCs w:val="21"/>
          <w:lang w:val="en-US"/>
        </w:rPr>
        <w:t>0</w:t>
      </w:r>
      <w:r w:rsidRPr="00893387">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893387">
        <w:rPr>
          <w:color w:val="383A42"/>
          <w:sz w:val="21"/>
          <w:szCs w:val="21"/>
          <w:lang w:val="en-US"/>
        </w:rPr>
        <w:t>   </w:t>
      </w:r>
      <w:proofErr w:type="spellStart"/>
      <w:proofErr w:type="gramStart"/>
      <w:r w:rsidRPr="00D07396">
        <w:rPr>
          <w:color w:val="383A42"/>
          <w:sz w:val="21"/>
          <w:szCs w:val="21"/>
          <w:lang w:val="en-US"/>
        </w:rPr>
        <w:t>startTime</w:t>
      </w:r>
      <w:proofErr w:type="spellEnd"/>
      <w:proofErr w:type="gramEnd"/>
      <w:r w:rsidRPr="00D07396">
        <w:rPr>
          <w:color w:val="383A42"/>
          <w:sz w:val="21"/>
          <w:szCs w:val="21"/>
          <w:lang w:val="en-US"/>
        </w:rPr>
        <w:t> = std::</w:t>
      </w:r>
      <w:proofErr w:type="spellStart"/>
      <w:r w:rsidRPr="00D07396">
        <w:rPr>
          <w:color w:val="383A42"/>
          <w:sz w:val="21"/>
          <w:szCs w:val="21"/>
          <w:lang w:val="en-US"/>
        </w:rPr>
        <w:t>chrono</w:t>
      </w:r>
      <w:proofErr w:type="spellEnd"/>
      <w:r w:rsidRPr="00D07396">
        <w:rPr>
          <w:color w:val="383A42"/>
          <w:sz w:val="21"/>
          <w:szCs w:val="21"/>
          <w:lang w:val="en-US"/>
        </w:rPr>
        <w:t>::</w:t>
      </w:r>
      <w:proofErr w:type="spellStart"/>
      <w:r w:rsidRPr="00D07396">
        <w:rPr>
          <w:color w:val="383A42"/>
          <w:sz w:val="21"/>
          <w:szCs w:val="21"/>
          <w:lang w:val="en-US"/>
        </w:rPr>
        <w:t>system_clock</w:t>
      </w:r>
      <w:proofErr w:type="spellEnd"/>
      <w:r w:rsidRPr="00D07396">
        <w:rPr>
          <w:color w:val="383A42"/>
          <w:sz w:val="21"/>
          <w:szCs w:val="21"/>
          <w:lang w:val="en-US"/>
        </w:rPr>
        <w:t>::</w:t>
      </w:r>
      <w:r w:rsidRPr="00D07396">
        <w:rPr>
          <w:rStyle w:val="hljs-builtin"/>
          <w:color w:val="C18401"/>
          <w:sz w:val="21"/>
          <w:szCs w:val="21"/>
          <w:lang w:val="en-US"/>
        </w:rPr>
        <w:t>now</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r w:rsidRPr="00D07396">
        <w:rPr>
          <w:color w:val="383A42"/>
          <w:sz w:val="21"/>
          <w:szCs w:val="21"/>
          <w:lang w:val="en-US"/>
        </w:rPr>
        <w:t>(</w:t>
      </w:r>
      <w:proofErr w:type="gramEnd"/>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kk = </w:t>
      </w:r>
      <w:r w:rsidRPr="00D07396">
        <w:rPr>
          <w:rStyle w:val="hljs-number"/>
          <w:color w:val="986801"/>
          <w:sz w:val="21"/>
          <w:szCs w:val="21"/>
          <w:lang w:val="en-US"/>
        </w:rPr>
        <w:t>0</w:t>
      </w:r>
      <w:r w:rsidRPr="00D07396">
        <w:rPr>
          <w:color w:val="383A42"/>
          <w:sz w:val="21"/>
          <w:szCs w:val="21"/>
          <w:lang w:val="en-US"/>
        </w:rPr>
        <w:t>; kk &lt; COUNT_SR_TIME; ++kk, iGl = </w:t>
      </w:r>
      <w:r w:rsidRPr="00D07396">
        <w:rPr>
          <w:rStyle w:val="hljs-number"/>
          <w:color w:val="986801"/>
          <w:sz w:val="21"/>
          <w:szCs w:val="21"/>
          <w:lang w:val="en-US"/>
        </w:rPr>
        <w:t>0</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while</w:t>
      </w:r>
      <w:proofErr w:type="gramEnd"/>
      <w:r w:rsidRPr="00D07396">
        <w:rPr>
          <w:color w:val="383A42"/>
          <w:sz w:val="21"/>
          <w:szCs w:val="21"/>
          <w:lang w:val="en-US"/>
        </w:rPr>
        <w:t> (</w:t>
      </w:r>
      <w:proofErr w:type="spellStart"/>
      <w:r w:rsidRPr="00D07396">
        <w:rPr>
          <w:color w:val="383A42"/>
          <w:sz w:val="21"/>
          <w:szCs w:val="21"/>
          <w:lang w:val="en-US"/>
        </w:rPr>
        <w:t>iGl</w:t>
      </w:r>
      <w:proofErr w:type="spellEnd"/>
      <w:r w:rsidRPr="00D07396">
        <w:rPr>
          <w:color w:val="383A42"/>
          <w:sz w:val="21"/>
          <w:szCs w:val="21"/>
          <w:lang w:val="en-US"/>
        </w:rPr>
        <w:t> &lt; </w:t>
      </w:r>
      <w:proofErr w:type="spellStart"/>
      <w:r w:rsidRPr="00D07396">
        <w:rPr>
          <w:color w:val="383A42"/>
          <w:sz w:val="21"/>
          <w:szCs w:val="21"/>
          <w:lang w:val="en-US"/>
        </w:rPr>
        <w:t>maxLen</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if</w:t>
      </w:r>
      <w:proofErr w:type="gramEnd"/>
      <w:r w:rsidRPr="00D07396">
        <w:rPr>
          <w:color w:val="383A42"/>
          <w:sz w:val="21"/>
          <w:szCs w:val="21"/>
          <w:lang w:val="en-US"/>
        </w:rPr>
        <w:t> (</w:t>
      </w:r>
      <w:proofErr w:type="spellStart"/>
      <w:r w:rsidRPr="00D07396">
        <w:rPr>
          <w:color w:val="383A42"/>
          <w:sz w:val="21"/>
          <w:szCs w:val="21"/>
          <w:lang w:val="en-US"/>
        </w:rPr>
        <w:t>iGl</w:t>
      </w:r>
      <w:proofErr w:type="spellEnd"/>
      <w:r w:rsidRPr="00D07396">
        <w:rPr>
          <w:color w:val="383A42"/>
          <w:sz w:val="21"/>
          <w:szCs w:val="21"/>
          <w:lang w:val="en-US"/>
        </w:rPr>
        <w:t> &gt;= </w:t>
      </w:r>
      <w:proofErr w:type="spellStart"/>
      <w:r w:rsidRPr="00D07396">
        <w:rPr>
          <w:color w:val="383A42"/>
          <w:sz w:val="21"/>
          <w:szCs w:val="21"/>
          <w:lang w:val="en-US"/>
        </w:rPr>
        <w:t>maxLen</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iGl</w:t>
      </w:r>
      <w:proofErr w:type="spellEnd"/>
      <w:proofErr w:type="gramEnd"/>
      <w:r w:rsidRPr="00D07396">
        <w:rPr>
          <w:color w:val="383A42"/>
          <w:sz w:val="21"/>
          <w:szCs w:val="21"/>
          <w:lang w:val="en-US"/>
        </w:rPr>
        <w:t> = </w:t>
      </w:r>
      <w:r w:rsidRPr="00D07396">
        <w:rPr>
          <w:rStyle w:val="hljs-number"/>
          <w:color w:val="986801"/>
          <w:sz w:val="21"/>
          <w:szCs w:val="21"/>
          <w:lang w:val="en-US"/>
        </w:rPr>
        <w:t>0</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w:t>
      </w:r>
      <w:proofErr w:type="spellStart"/>
      <w:proofErr w:type="gramStart"/>
      <w:r w:rsidRPr="00D07396">
        <w:rPr>
          <w:rStyle w:val="hljs-comment"/>
          <w:i/>
          <w:iCs/>
          <w:color w:val="A0A1A7"/>
          <w:sz w:val="21"/>
          <w:szCs w:val="21"/>
          <w:lang w:val="en-US"/>
        </w:rPr>
        <w:t>printf</w:t>
      </w:r>
      <w:proofErr w:type="spellEnd"/>
      <w:r w:rsidRPr="00D07396">
        <w:rPr>
          <w:rStyle w:val="hljs-comment"/>
          <w:i/>
          <w:iCs/>
          <w:color w:val="A0A1A7"/>
          <w:sz w:val="21"/>
          <w:szCs w:val="21"/>
          <w:lang w:val="en-US"/>
        </w:rPr>
        <w:t>(</w:t>
      </w:r>
      <w:proofErr w:type="gramEnd"/>
      <w:r w:rsidRPr="00D07396">
        <w:rPr>
          <w:rStyle w:val="hljs-comment"/>
          <w:i/>
          <w:iCs/>
          <w:color w:val="A0A1A7"/>
          <w:sz w:val="21"/>
          <w:szCs w:val="21"/>
          <w:lang w:val="en-US"/>
        </w:rPr>
        <w:t>"\n</w:t>
      </w:r>
      <w:r>
        <w:rPr>
          <w:rStyle w:val="hljs-comment"/>
          <w:i/>
          <w:iCs/>
          <w:color w:val="A0A1A7"/>
          <w:sz w:val="21"/>
          <w:szCs w:val="21"/>
        </w:rPr>
        <w:t>Кадр</w:t>
      </w:r>
      <w:r w:rsidRPr="00D07396">
        <w:rPr>
          <w:rStyle w:val="hljs-comment"/>
          <w:i/>
          <w:iCs/>
          <w:color w:val="A0A1A7"/>
          <w:sz w:val="21"/>
          <w:szCs w:val="21"/>
          <w:lang w:val="en-US"/>
        </w:rPr>
        <w:t>: %ld\n", </w:t>
      </w:r>
      <w:proofErr w:type="spellStart"/>
      <w:r w:rsidRPr="00D07396">
        <w:rPr>
          <w:rStyle w:val="hljs-comment"/>
          <w:i/>
          <w:iCs/>
          <w:color w:val="A0A1A7"/>
          <w:sz w:val="21"/>
          <w:szCs w:val="21"/>
          <w:lang w:val="en-US"/>
        </w:rPr>
        <w:t>iGl</w:t>
      </w:r>
      <w:proofErr w:type="spellEnd"/>
      <w:r w:rsidRPr="00D07396">
        <w:rPr>
          <w:rStyle w:val="hljs-comment"/>
          <w:i/>
          <w:iCs/>
          <w:color w:val="A0A1A7"/>
          <w:sz w:val="21"/>
          <w:szCs w:val="21"/>
          <w:lang w:val="en-US"/>
        </w:rPr>
        <w:t>/6+1);</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w:t>
      </w:r>
      <w:proofErr w:type="spellStart"/>
      <w:proofErr w:type="gramStart"/>
      <w:r w:rsidRPr="00D07396">
        <w:rPr>
          <w:rStyle w:val="hljs-comment"/>
          <w:i/>
          <w:iCs/>
          <w:color w:val="A0A1A7"/>
          <w:sz w:val="21"/>
          <w:szCs w:val="21"/>
          <w:lang w:val="en-US"/>
        </w:rPr>
        <w:t>printf</w:t>
      </w:r>
      <w:proofErr w:type="spellEnd"/>
      <w:r w:rsidRPr="00D07396">
        <w:rPr>
          <w:rStyle w:val="hljs-comment"/>
          <w:i/>
          <w:iCs/>
          <w:color w:val="A0A1A7"/>
          <w:sz w:val="21"/>
          <w:szCs w:val="21"/>
          <w:lang w:val="en-US"/>
        </w:rPr>
        <w:t>(</w:t>
      </w:r>
      <w:proofErr w:type="gramEnd"/>
      <w:r w:rsidRPr="00D07396">
        <w:rPr>
          <w:rStyle w:val="hljs-comment"/>
          <w:i/>
          <w:iCs/>
          <w:color w:val="A0A1A7"/>
          <w:sz w:val="21"/>
          <w:szCs w:val="21"/>
          <w:lang w:val="en-US"/>
        </w:rPr>
        <w:t>"</w:t>
      </w:r>
      <w:r>
        <w:rPr>
          <w:rStyle w:val="hljs-comment"/>
          <w:i/>
          <w:iCs/>
          <w:color w:val="A0A1A7"/>
          <w:sz w:val="21"/>
          <w:szCs w:val="21"/>
        </w:rPr>
        <w:t>Строка</w:t>
      </w:r>
      <w:r w:rsidRPr="00D07396">
        <w:rPr>
          <w:rStyle w:val="hljs-comment"/>
          <w:i/>
          <w:iCs/>
          <w:color w:val="A0A1A7"/>
          <w:sz w:val="21"/>
          <w:szCs w:val="21"/>
          <w:lang w:val="en-US"/>
        </w:rPr>
        <w:t> </w:t>
      </w:r>
      <w:r>
        <w:rPr>
          <w:rStyle w:val="hljs-comment"/>
          <w:i/>
          <w:iCs/>
          <w:color w:val="A0A1A7"/>
          <w:sz w:val="21"/>
          <w:szCs w:val="21"/>
        </w:rPr>
        <w:t>обработки</w:t>
      </w:r>
      <w:r w:rsidRPr="00D07396">
        <w:rPr>
          <w:rStyle w:val="hljs-comment"/>
          <w:i/>
          <w:iCs/>
          <w:color w:val="A0A1A7"/>
          <w:sz w:val="21"/>
          <w:szCs w:val="21"/>
          <w:lang w:val="en-US"/>
        </w:rPr>
        <w:t>:\n");</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 (</w:t>
      </w:r>
      <w:proofErr w:type="spellStart"/>
      <w:r w:rsidRPr="00D07396">
        <w:rPr>
          <w:rStyle w:val="hljs-comment"/>
          <w:i/>
          <w:iCs/>
          <w:color w:val="A0A1A7"/>
          <w:sz w:val="21"/>
          <w:szCs w:val="21"/>
          <w:lang w:val="en-US"/>
        </w:rPr>
        <w:t>iGl</w:t>
      </w:r>
      <w:proofErr w:type="spellEnd"/>
      <w:r w:rsidRPr="00D07396">
        <w:rPr>
          <w:rStyle w:val="hljs-comment"/>
          <w:i/>
          <w:iCs/>
          <w:color w:val="A0A1A7"/>
          <w:sz w:val="21"/>
          <w:szCs w:val="21"/>
          <w:lang w:val="en-US"/>
        </w:rPr>
        <w:t>/6) * 6;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&lt; (</w:t>
      </w:r>
      <w:proofErr w:type="spellStart"/>
      <w:r w:rsidRPr="00D07396">
        <w:rPr>
          <w:rStyle w:val="hljs-comment"/>
          <w:i/>
          <w:iCs/>
          <w:color w:val="A0A1A7"/>
          <w:sz w:val="21"/>
          <w:szCs w:val="21"/>
          <w:lang w:val="en-US"/>
        </w:rPr>
        <w:t>iGl</w:t>
      </w:r>
      <w:proofErr w:type="spellEnd"/>
      <w:r w:rsidRPr="00D07396">
        <w:rPr>
          <w:rStyle w:val="hljs-comment"/>
          <w:i/>
          <w:iCs/>
          <w:color w:val="A0A1A7"/>
          <w:sz w:val="21"/>
          <w:szCs w:val="21"/>
          <w:lang w:val="en-US"/>
        </w:rPr>
        <w:t>/6 + 1) * 6;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w:t>
      </w:r>
      <w:proofErr w:type="gramStart"/>
      <w:r w:rsidRPr="00D07396">
        <w:rPr>
          <w:rStyle w:val="hljs-comment"/>
          <w:i/>
          <w:iCs/>
          <w:color w:val="A0A1A7"/>
          <w:sz w:val="21"/>
          <w:szCs w:val="21"/>
          <w:lang w:val="en-US"/>
        </w:rPr>
        <w:t>  </w:t>
      </w:r>
      <w:proofErr w:type="spellStart"/>
      <w:r w:rsidRPr="00D07396">
        <w:rPr>
          <w:rStyle w:val="hljs-comment"/>
          <w:i/>
          <w:iCs/>
          <w:color w:val="A0A1A7"/>
          <w:sz w:val="21"/>
          <w:szCs w:val="21"/>
          <w:lang w:val="en-US"/>
        </w:rPr>
        <w:t>printf</w:t>
      </w:r>
      <w:proofErr w:type="spellEnd"/>
      <w:proofErr w:type="gramEnd"/>
      <w:r w:rsidRPr="00D07396">
        <w:rPr>
          <w:rStyle w:val="hljs-comment"/>
          <w:i/>
          <w:iCs/>
          <w:color w:val="A0A1A7"/>
          <w:sz w:val="21"/>
          <w:szCs w:val="21"/>
          <w:lang w:val="en-US"/>
        </w:rPr>
        <w:t>("%c", buff[</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w:t>
      </w:r>
      <w:proofErr w:type="spellStart"/>
      <w:proofErr w:type="gramStart"/>
      <w:r w:rsidRPr="00D07396">
        <w:rPr>
          <w:rStyle w:val="hljs-comment"/>
          <w:i/>
          <w:iCs/>
          <w:color w:val="A0A1A7"/>
          <w:sz w:val="21"/>
          <w:szCs w:val="21"/>
          <w:lang w:val="en-US"/>
        </w:rPr>
        <w:t>printf</w:t>
      </w:r>
      <w:proofErr w:type="spellEnd"/>
      <w:r w:rsidRPr="00D07396">
        <w:rPr>
          <w:rStyle w:val="hljs-comment"/>
          <w:i/>
          <w:iCs/>
          <w:color w:val="A0A1A7"/>
          <w:sz w:val="21"/>
          <w:szCs w:val="21"/>
          <w:lang w:val="en-US"/>
        </w:rPr>
        <w:t>(</w:t>
      </w:r>
      <w:proofErr w:type="gramEnd"/>
      <w:r w:rsidRPr="00D07396">
        <w:rPr>
          <w:rStyle w:val="hljs-comment"/>
          <w:i/>
          <w:iCs/>
          <w:color w:val="A0A1A7"/>
          <w:sz w:val="21"/>
          <w:szCs w:val="21"/>
          <w:lang w:val="en-US"/>
        </w:rPr>
        <w:t>"\n");</w:t>
      </w:r>
    </w:p>
    <w:p w:rsidR="00D07396" w:rsidRDefault="00D07396" w:rsidP="00B44439">
      <w:pPr>
        <w:pStyle w:val="HTML0"/>
        <w:shd w:val="clear" w:color="auto" w:fill="F8F8F8"/>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w:t>
      </w:r>
      <w:proofErr w:type="spellStart"/>
      <w:r>
        <w:rPr>
          <w:rStyle w:val="hljs-comment"/>
          <w:i/>
          <w:iCs/>
          <w:color w:val="A0A1A7"/>
          <w:sz w:val="21"/>
          <w:szCs w:val="21"/>
        </w:rPr>
        <w:t>printf</w:t>
      </w:r>
      <w:proofErr w:type="spellEnd"/>
      <w:r>
        <w:rPr>
          <w:rStyle w:val="hljs-comment"/>
          <w:i/>
          <w:iCs/>
          <w:color w:val="A0A1A7"/>
          <w:sz w:val="21"/>
          <w:szCs w:val="21"/>
        </w:rPr>
        <w:t>("Данные, обработанные на этом </w:t>
      </w:r>
      <w:proofErr w:type="spellStart"/>
      <w:r>
        <w:rPr>
          <w:rStyle w:val="hljs-comment"/>
          <w:i/>
          <w:iCs/>
          <w:color w:val="A0A1A7"/>
          <w:sz w:val="21"/>
          <w:szCs w:val="21"/>
        </w:rPr>
        <w:t>этапе:\n</w:t>
      </w:r>
      <w:proofErr w:type="spellEnd"/>
      <w:r>
        <w:rPr>
          <w:rStyle w:val="hljs-comment"/>
          <w:i/>
          <w:iCs/>
          <w:color w:val="A0A1A7"/>
          <w:sz w:val="21"/>
          <w:szCs w:val="21"/>
        </w:rPr>
        <w:t>");</w:t>
      </w:r>
    </w:p>
    <w:p w:rsidR="00D07396" w:rsidRPr="00D07396" w:rsidRDefault="00D07396" w:rsidP="00B44439">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comment"/>
          <w:i/>
          <w:iCs/>
          <w:color w:val="A0A1A7"/>
          <w:sz w:val="21"/>
          <w:szCs w:val="21"/>
          <w:lang w:val="en-US"/>
        </w:rPr>
        <w:t>// for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 (</w:t>
      </w:r>
      <w:proofErr w:type="spellStart"/>
      <w:r w:rsidRPr="00D07396">
        <w:rPr>
          <w:rStyle w:val="hljs-comment"/>
          <w:i/>
          <w:iCs/>
          <w:color w:val="A0A1A7"/>
          <w:sz w:val="21"/>
          <w:szCs w:val="21"/>
          <w:lang w:val="en-US"/>
        </w:rPr>
        <w:t>iGl</w:t>
      </w:r>
      <w:proofErr w:type="spellEnd"/>
      <w:r w:rsidRPr="00D07396">
        <w:rPr>
          <w:rStyle w:val="hljs-comment"/>
          <w:i/>
          <w:iCs/>
          <w:color w:val="A0A1A7"/>
          <w:sz w:val="21"/>
          <w:szCs w:val="21"/>
          <w:lang w:val="en-US"/>
        </w:rPr>
        <w:t>/6) * 6;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&lt; (</w:t>
      </w:r>
      <w:proofErr w:type="spellStart"/>
      <w:r w:rsidRPr="00D07396">
        <w:rPr>
          <w:rStyle w:val="hljs-comment"/>
          <w:i/>
          <w:iCs/>
          <w:color w:val="A0A1A7"/>
          <w:sz w:val="21"/>
          <w:szCs w:val="21"/>
          <w:lang w:val="en-US"/>
        </w:rPr>
        <w:t>iGl</w:t>
      </w:r>
      <w:proofErr w:type="spellEnd"/>
      <w:r w:rsidRPr="00D07396">
        <w:rPr>
          <w:rStyle w:val="hljs-comment"/>
          <w:i/>
          <w:iCs/>
          <w:color w:val="A0A1A7"/>
          <w:sz w:val="21"/>
          <w:szCs w:val="21"/>
          <w:lang w:val="en-US"/>
        </w:rPr>
        <w:t>/6 + 1) * 6;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w:t>
      </w:r>
      <w:proofErr w:type="gramStart"/>
      <w:r w:rsidRPr="00D07396">
        <w:rPr>
          <w:rStyle w:val="hljs-comment"/>
          <w:i/>
          <w:iCs/>
          <w:color w:val="A0A1A7"/>
          <w:sz w:val="21"/>
          <w:szCs w:val="21"/>
          <w:lang w:val="en-US"/>
        </w:rPr>
        <w:t>  </w:t>
      </w:r>
      <w:proofErr w:type="spellStart"/>
      <w:r w:rsidRPr="00D07396">
        <w:rPr>
          <w:rStyle w:val="hljs-comment"/>
          <w:i/>
          <w:iCs/>
          <w:color w:val="A0A1A7"/>
          <w:sz w:val="21"/>
          <w:szCs w:val="21"/>
          <w:lang w:val="en-US"/>
        </w:rPr>
        <w:t>printf</w:t>
      </w:r>
      <w:proofErr w:type="spellEnd"/>
      <w:proofErr w:type="gramEnd"/>
      <w:r w:rsidRPr="00D07396">
        <w:rPr>
          <w:rStyle w:val="hljs-comment"/>
          <w:i/>
          <w:iCs/>
          <w:color w:val="A0A1A7"/>
          <w:sz w:val="21"/>
          <w:szCs w:val="21"/>
          <w:lang w:val="en-US"/>
        </w:rPr>
        <w:t>("%8b\n", buff[</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r w:rsidRPr="00D07396">
        <w:rPr>
          <w:rStyle w:val="hljs-builtin"/>
          <w:color w:val="C18401"/>
          <w:sz w:val="21"/>
          <w:szCs w:val="21"/>
          <w:lang w:val="en-US"/>
        </w:rPr>
        <w:t>Symbol_</w:t>
      </w:r>
      <w:proofErr w:type="gramStart"/>
      <w:r w:rsidRPr="00D07396">
        <w:rPr>
          <w:rStyle w:val="hljs-builtin"/>
          <w:color w:val="C18401"/>
          <w:sz w:val="21"/>
          <w:szCs w:val="21"/>
          <w:lang w:val="en-US"/>
        </w:rPr>
        <w:t>produce</w:t>
      </w:r>
      <w:proofErr w:type="spellEnd"/>
      <w:r w:rsidRPr="00D07396">
        <w:rPr>
          <w:color w:val="383A42"/>
          <w:sz w:val="21"/>
          <w:szCs w:val="21"/>
          <w:lang w:val="en-US"/>
        </w:rPr>
        <w:t>(</w:t>
      </w:r>
      <w:proofErr w:type="spellStart"/>
      <w:proofErr w:type="gramEnd"/>
      <w:r w:rsidRPr="00D07396">
        <w:rPr>
          <w:color w:val="383A42"/>
          <w:sz w:val="21"/>
          <w:szCs w:val="21"/>
          <w:lang w:val="en-US"/>
        </w:rPr>
        <w:t>cadrs</w:t>
      </w:r>
      <w:proofErr w:type="spellEnd"/>
      <w:r w:rsidRPr="00D07396">
        <w:rPr>
          <w:color w:val="383A42"/>
          <w:sz w:val="21"/>
          <w:szCs w:val="21"/>
          <w:lang w:val="en-US"/>
        </w:rPr>
        <w:t>, buff);</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 0;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&lt; COUNT_CADR;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w:t>
      </w:r>
      <w:proofErr w:type="gramStart"/>
      <w:r w:rsidRPr="00D07396">
        <w:rPr>
          <w:rStyle w:val="hljs-comment"/>
          <w:i/>
          <w:iCs/>
          <w:color w:val="A0A1A7"/>
          <w:sz w:val="21"/>
          <w:szCs w:val="21"/>
          <w:lang w:val="en-US"/>
        </w:rPr>
        <w:t>  std</w:t>
      </w:r>
      <w:proofErr w:type="gramEnd"/>
      <w:r w:rsidRPr="00D07396">
        <w:rPr>
          <w:rStyle w:val="hljs-comment"/>
          <w:i/>
          <w:iCs/>
          <w:color w:val="A0A1A7"/>
          <w:sz w:val="21"/>
          <w:szCs w:val="21"/>
          <w:lang w:val="en-US"/>
        </w:rPr>
        <w:t>::cout &lt;&lt; i &lt;&lt; " "&lt;&lt; std::bitset&lt;4&gt;(cadrs[i]) &lt;&lt; std::endl;</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 </w:t>
      </w:r>
      <w:r w:rsidRPr="00D07396">
        <w:rPr>
          <w:rStyle w:val="hljs-number"/>
          <w:color w:val="986801"/>
          <w:sz w:val="21"/>
          <w:szCs w:val="21"/>
          <w:lang w:val="en-US"/>
        </w:rPr>
        <w:t>0</w:t>
      </w:r>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&lt; N; ++</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offtDataOut</w:t>
      </w:r>
      <w:proofErr w:type="spellEnd"/>
      <w:r w:rsidRPr="00D07396">
        <w:rPr>
          <w:color w:val="383A42"/>
          <w:sz w:val="21"/>
          <w:szCs w:val="21"/>
          <w:lang w:val="en-US"/>
        </w:rPr>
        <w:t>[</w:t>
      </w:r>
      <w:proofErr w:type="spellStart"/>
      <w:proofErr w:type="gramEnd"/>
      <w:r w:rsidRPr="00D07396">
        <w:rPr>
          <w:color w:val="383A42"/>
          <w:sz w:val="21"/>
          <w:szCs w:val="21"/>
          <w:lang w:val="en-US"/>
        </w:rPr>
        <w:t>i</w:t>
      </w:r>
      <w:proofErr w:type="spellEnd"/>
      <w:r w:rsidRPr="00D07396">
        <w:rPr>
          <w:color w:val="383A42"/>
          <w:sz w:val="21"/>
          <w:szCs w:val="21"/>
          <w:lang w:val="en-US"/>
        </w:rPr>
        <w:t>] = </w:t>
      </w:r>
      <w:proofErr w:type="spellStart"/>
      <w:r w:rsidRPr="00D07396">
        <w:rPr>
          <w:color w:val="383A42"/>
          <w:sz w:val="21"/>
          <w:szCs w:val="21"/>
          <w:lang w:val="en-US"/>
        </w:rPr>
        <w:t>offtDataIn</w:t>
      </w:r>
      <w:proofErr w:type="spellEnd"/>
      <w:r w:rsidRPr="00D07396">
        <w:rPr>
          <w:color w:val="383A42"/>
          <w:sz w:val="21"/>
          <w:szCs w:val="21"/>
          <w:lang w:val="en-US"/>
        </w:rPr>
        <w:t>[</w:t>
      </w:r>
      <w:proofErr w:type="spellStart"/>
      <w:r w:rsidRPr="00D07396">
        <w:rPr>
          <w:color w:val="383A42"/>
          <w:sz w:val="21"/>
          <w:szCs w:val="21"/>
          <w:lang w:val="en-US"/>
        </w:rPr>
        <w:t>cadrs</w:t>
      </w:r>
      <w:proofErr w:type="spellEnd"/>
      <w:r w:rsidRPr="00D07396">
        <w:rPr>
          <w:color w:val="383A42"/>
          <w:sz w:val="21"/>
          <w:szCs w:val="21"/>
          <w:lang w:val="en-US"/>
        </w:rPr>
        <w:t>[</w:t>
      </w:r>
      <w:r w:rsidRPr="00D07396">
        <w:rPr>
          <w:rStyle w:val="hljs-number"/>
          <w:color w:val="986801"/>
          <w:sz w:val="21"/>
          <w:szCs w:val="21"/>
          <w:lang w:val="en-US"/>
        </w:rPr>
        <w:t>0</w:t>
      </w:r>
      <w:r w:rsidRPr="00D07396">
        <w:rPr>
          <w:color w:val="383A42"/>
          <w:sz w:val="21"/>
          <w:szCs w:val="21"/>
          <w:lang w:val="en-US"/>
        </w:rPr>
        <w:t>]][</w:t>
      </w:r>
      <w:proofErr w:type="spellStart"/>
      <w:r w:rsidRPr="00D07396">
        <w:rPr>
          <w:color w:val="383A42"/>
          <w:sz w:val="21"/>
          <w:szCs w:val="21"/>
          <w:lang w:val="en-US"/>
        </w:rPr>
        <w:t>i</w:t>
      </w:r>
      <w:proofErr w:type="spellEnd"/>
      <w:r w:rsidRPr="00D07396">
        <w:rPr>
          <w:color w:val="383A42"/>
          <w:sz w:val="21"/>
          <w:szCs w:val="21"/>
          <w:lang w:val="en-US"/>
        </w:rPr>
        <w:t>][</w:t>
      </w:r>
      <w:r w:rsidRPr="00D07396">
        <w:rPr>
          <w:rStyle w:val="hljs-number"/>
          <w:color w:val="986801"/>
          <w:sz w:val="21"/>
          <w:szCs w:val="21"/>
          <w:lang w:val="en-US"/>
        </w:rPr>
        <w:t>0</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proofErr w:type="spellStart"/>
      <w:r w:rsidRPr="00D07396">
        <w:rPr>
          <w:rStyle w:val="hljs-type"/>
          <w:rFonts w:eastAsiaTheme="majorEastAsia"/>
          <w:color w:val="986801"/>
          <w:sz w:val="21"/>
          <w:szCs w:val="21"/>
          <w:lang w:val="en-US"/>
        </w:rPr>
        <w:t>int</w:t>
      </w:r>
      <w:proofErr w:type="spellEnd"/>
      <w:r w:rsidRPr="00D07396">
        <w:rPr>
          <w:color w:val="383A42"/>
          <w:sz w:val="21"/>
          <w:szCs w:val="21"/>
          <w:lang w:val="en-US"/>
        </w:rPr>
        <w:t> l = </w:t>
      </w:r>
      <w:r w:rsidRPr="00D07396">
        <w:rPr>
          <w:rStyle w:val="hljs-number"/>
          <w:color w:val="986801"/>
          <w:sz w:val="21"/>
          <w:szCs w:val="21"/>
          <w:lang w:val="en-US"/>
        </w:rPr>
        <w:t>0</w:t>
      </w:r>
      <w:r w:rsidRPr="00D07396">
        <w:rPr>
          <w:color w:val="383A42"/>
          <w:sz w:val="21"/>
          <w:szCs w:val="21"/>
          <w:lang w:val="en-US"/>
        </w:rPr>
        <w:t>; l &lt; N; ++l)</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 </w:t>
      </w:r>
      <w:r w:rsidRPr="00D07396">
        <w:rPr>
          <w:rStyle w:val="hljs-number"/>
          <w:color w:val="986801"/>
          <w:sz w:val="21"/>
          <w:szCs w:val="21"/>
          <w:lang w:val="en-US"/>
        </w:rPr>
        <w:t>1</w:t>
      </w:r>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&lt; COUNT_CADR; ++</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offtDataOut</w:t>
      </w:r>
      <w:proofErr w:type="spellEnd"/>
      <w:r w:rsidRPr="00D07396">
        <w:rPr>
          <w:color w:val="383A42"/>
          <w:sz w:val="21"/>
          <w:szCs w:val="21"/>
          <w:lang w:val="en-US"/>
        </w:rPr>
        <w:t>[</w:t>
      </w:r>
      <w:proofErr w:type="gramEnd"/>
      <w:r w:rsidRPr="00D07396">
        <w:rPr>
          <w:color w:val="383A42"/>
          <w:sz w:val="21"/>
          <w:szCs w:val="21"/>
          <w:lang w:val="en-US"/>
        </w:rPr>
        <w:t>l] += </w:t>
      </w:r>
      <w:proofErr w:type="spellStart"/>
      <w:r w:rsidRPr="00D07396">
        <w:rPr>
          <w:color w:val="383A42"/>
          <w:sz w:val="21"/>
          <w:szCs w:val="21"/>
          <w:lang w:val="en-US"/>
        </w:rPr>
        <w:t>offtDataIn</w:t>
      </w:r>
      <w:proofErr w:type="spellEnd"/>
      <w:r w:rsidRPr="00D07396">
        <w:rPr>
          <w:color w:val="383A42"/>
          <w:sz w:val="21"/>
          <w:szCs w:val="21"/>
          <w:lang w:val="en-US"/>
        </w:rPr>
        <w:t>[</w:t>
      </w:r>
      <w:proofErr w:type="spellStart"/>
      <w:r w:rsidRPr="00D07396">
        <w:rPr>
          <w:color w:val="383A42"/>
          <w:sz w:val="21"/>
          <w:szCs w:val="21"/>
          <w:lang w:val="en-US"/>
        </w:rPr>
        <w:t>cadrs</w:t>
      </w:r>
      <w:proofErr w:type="spellEnd"/>
      <w:r w:rsidRPr="00D07396">
        <w:rPr>
          <w:color w:val="383A42"/>
          <w:sz w:val="21"/>
          <w:szCs w:val="21"/>
          <w:lang w:val="en-US"/>
        </w:rPr>
        <w:t>[</w:t>
      </w:r>
      <w:proofErr w:type="spellStart"/>
      <w:r w:rsidRPr="00D07396">
        <w:rPr>
          <w:color w:val="383A42"/>
          <w:sz w:val="21"/>
          <w:szCs w:val="21"/>
          <w:lang w:val="en-US"/>
        </w:rPr>
        <w:t>i</w:t>
      </w:r>
      <w:proofErr w:type="spellEnd"/>
      <w:r w:rsidRPr="00D07396">
        <w:rPr>
          <w:color w:val="383A42"/>
          <w:sz w:val="21"/>
          <w:szCs w:val="21"/>
          <w:lang w:val="en-US"/>
        </w:rPr>
        <w:t>]][l][</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 </w:t>
      </w:r>
      <w:proofErr w:type="spellStart"/>
      <w:r w:rsidRPr="00D07396">
        <w:rPr>
          <w:color w:val="383A42"/>
          <w:sz w:val="21"/>
          <w:szCs w:val="21"/>
          <w:lang w:val="en-US"/>
        </w:rPr>
        <w:t>i</w:t>
      </w:r>
      <w:proofErr w:type="spellEnd"/>
      <w:r w:rsidRPr="00D07396">
        <w:rPr>
          <w:color w:val="383A42"/>
          <w:sz w:val="21"/>
          <w:szCs w:val="21"/>
          <w:lang w:val="en-US"/>
        </w:rPr>
        <w:t> &lt; N; ++</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offtDataOut</w:t>
      </w:r>
      <w:proofErr w:type="spellEnd"/>
      <w:r w:rsidRPr="00D07396">
        <w:rPr>
          <w:color w:val="383A42"/>
          <w:sz w:val="21"/>
          <w:szCs w:val="21"/>
          <w:lang w:val="en-US"/>
        </w:rPr>
        <w:t>[</w:t>
      </w:r>
      <w:proofErr w:type="gramEnd"/>
      <w:r w:rsidRPr="00D07396">
        <w:rPr>
          <w:color w:val="383A42"/>
          <w:sz w:val="21"/>
          <w:szCs w:val="21"/>
          <w:lang w:val="en-US"/>
        </w:rPr>
        <w:t>l] += </w:t>
      </w:r>
      <w:proofErr w:type="spellStart"/>
      <w:r w:rsidRPr="00D07396">
        <w:rPr>
          <w:color w:val="383A42"/>
          <w:sz w:val="21"/>
          <w:szCs w:val="21"/>
          <w:lang w:val="en-US"/>
        </w:rPr>
        <w:t>offtDataIn</w:t>
      </w:r>
      <w:proofErr w:type="spellEnd"/>
      <w:r w:rsidRPr="00D07396">
        <w:rPr>
          <w:color w:val="383A42"/>
          <w:sz w:val="21"/>
          <w:szCs w:val="21"/>
          <w:lang w:val="en-US"/>
        </w:rPr>
        <w:t>[</w:t>
      </w:r>
      <w:r w:rsidRPr="00D07396">
        <w:rPr>
          <w:rStyle w:val="hljs-number"/>
          <w:color w:val="986801"/>
          <w:sz w:val="21"/>
          <w:szCs w:val="21"/>
          <w:lang w:val="en-US"/>
        </w:rPr>
        <w:t>16</w:t>
      </w:r>
      <w:r w:rsidRPr="00D07396">
        <w:rPr>
          <w:color w:val="383A42"/>
          <w:sz w:val="21"/>
          <w:szCs w:val="21"/>
          <w:lang w:val="en-US"/>
        </w:rPr>
        <w:t>][l][</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offtDataOut</w:t>
      </w:r>
      <w:proofErr w:type="spellEnd"/>
      <w:r w:rsidRPr="00D07396">
        <w:rPr>
          <w:color w:val="383A42"/>
          <w:sz w:val="21"/>
          <w:szCs w:val="21"/>
          <w:lang w:val="en-US"/>
        </w:rPr>
        <w:t>[</w:t>
      </w:r>
      <w:proofErr w:type="gramEnd"/>
      <w:r w:rsidRPr="00D07396">
        <w:rPr>
          <w:color w:val="383A42"/>
          <w:sz w:val="21"/>
          <w:szCs w:val="21"/>
          <w:lang w:val="en-US"/>
        </w:rPr>
        <w:t>l] *= </w:t>
      </w:r>
      <w:proofErr w:type="spellStart"/>
      <w:r w:rsidRPr="00D07396">
        <w:rPr>
          <w:color w:val="383A42"/>
          <w:sz w:val="21"/>
          <w:szCs w:val="21"/>
          <w:lang w:val="en-US"/>
        </w:rPr>
        <w:t>normalizeCoef</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w:t>
      </w:r>
      <w:proofErr w:type="spellStart"/>
      <w:r w:rsidRPr="00D07396">
        <w:rPr>
          <w:rStyle w:val="hljs-comment"/>
          <w:i/>
          <w:iCs/>
          <w:color w:val="A0A1A7"/>
          <w:sz w:val="21"/>
          <w:szCs w:val="21"/>
          <w:lang w:val="en-US"/>
        </w:rPr>
        <w:t>cout</w:t>
      </w:r>
      <w:proofErr w:type="spellEnd"/>
      <w:r w:rsidRPr="00D07396">
        <w:rPr>
          <w:rStyle w:val="hljs-comment"/>
          <w:i/>
          <w:iCs/>
          <w:color w:val="A0A1A7"/>
          <w:sz w:val="21"/>
          <w:szCs w:val="21"/>
          <w:lang w:val="en-US"/>
        </w:rPr>
        <w:t> &lt;&lt; "</w:t>
      </w:r>
      <w:proofErr w:type="spellStart"/>
      <w:r w:rsidRPr="00D07396">
        <w:rPr>
          <w:rStyle w:val="hljs-comment"/>
          <w:i/>
          <w:iCs/>
          <w:color w:val="A0A1A7"/>
          <w:sz w:val="21"/>
          <w:szCs w:val="21"/>
          <w:lang w:val="en-US"/>
        </w:rPr>
        <w:t>Rezult</w:t>
      </w:r>
      <w:proofErr w:type="spellEnd"/>
      <w:r w:rsidRPr="00D07396">
        <w:rPr>
          <w:rStyle w:val="hljs-comment"/>
          <w:i/>
          <w:iCs/>
          <w:color w:val="A0A1A7"/>
          <w:sz w:val="21"/>
          <w:szCs w:val="21"/>
          <w:lang w:val="en-US"/>
        </w:rPr>
        <w:t> OFFT: \n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 0;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 &lt; N; ++</w:t>
      </w:r>
      <w:proofErr w:type="spellStart"/>
      <w:r w:rsidRPr="00D07396">
        <w:rPr>
          <w:rStyle w:val="hljs-comment"/>
          <w:i/>
          <w:iCs/>
          <w:color w:val="A0A1A7"/>
          <w:sz w:val="21"/>
          <w:szCs w:val="21"/>
          <w:lang w:val="en-US"/>
        </w:rPr>
        <w:t>i</w:t>
      </w:r>
      <w:proofErr w:type="spellEnd"/>
      <w:r w:rsidRPr="00D07396">
        <w:rPr>
          <w:rStyle w:val="hljs-comment"/>
          <w:i/>
          <w:iCs/>
          <w:color w:val="A0A1A7"/>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w:t>
      </w:r>
      <w:proofErr w:type="gramStart"/>
      <w:r w:rsidRPr="00D07396">
        <w:rPr>
          <w:rStyle w:val="hljs-comment"/>
          <w:i/>
          <w:iCs/>
          <w:color w:val="A0A1A7"/>
          <w:sz w:val="21"/>
          <w:szCs w:val="21"/>
          <w:lang w:val="en-US"/>
        </w:rPr>
        <w:t>  std</w:t>
      </w:r>
      <w:proofErr w:type="gramEnd"/>
      <w:r w:rsidRPr="00D07396">
        <w:rPr>
          <w:rStyle w:val="hljs-comment"/>
          <w:i/>
          <w:iCs/>
          <w:color w:val="A0A1A7"/>
          <w:sz w:val="21"/>
          <w:szCs w:val="21"/>
          <w:lang w:val="en-US"/>
        </w:rPr>
        <w:t>::cout &lt;&lt; "Real = " &lt;&lt; offtDataOut[i].real() &lt;&lt; " Mnim = " &lt;&lt; offtDataOut[i].imag() &lt;&lt; std::endl;</w:t>
      </w:r>
    </w:p>
    <w:p w:rsidR="00D07396" w:rsidRDefault="00D07396" w:rsidP="00B44439">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w:t>
      </w:r>
      <w:proofErr w:type="spellStart"/>
      <w:r>
        <w:rPr>
          <w:color w:val="383A42"/>
          <w:sz w:val="21"/>
          <w:szCs w:val="21"/>
        </w:rPr>
        <w:t>l</w:t>
      </w:r>
      <w:proofErr w:type="spellEnd"/>
      <w:r>
        <w:rPr>
          <w:color w:val="383A42"/>
          <w:sz w:val="21"/>
          <w:szCs w:val="21"/>
        </w:rPr>
        <w:t>;</w:t>
      </w:r>
    </w:p>
    <w:p w:rsidR="00D07396" w:rsidRDefault="00D07396" w:rsidP="00B44439">
      <w:pPr>
        <w:pStyle w:val="HTML0"/>
        <w:shd w:val="clear" w:color="auto" w:fill="F8F8F8"/>
        <w:spacing w:after="160" w:line="360" w:lineRule="auto"/>
        <w:rPr>
          <w:color w:val="383A42"/>
          <w:sz w:val="21"/>
          <w:szCs w:val="21"/>
        </w:rPr>
      </w:pPr>
      <w:r>
        <w:rPr>
          <w:color w:val="383A42"/>
          <w:sz w:val="21"/>
          <w:szCs w:val="21"/>
        </w:rPr>
        <w:t>   }</w:t>
      </w:r>
    </w:p>
    <w:p w:rsidR="00D07396" w:rsidRDefault="00D07396" w:rsidP="00B44439">
      <w:pPr>
        <w:pStyle w:val="HTML0"/>
        <w:shd w:val="clear" w:color="auto" w:fill="FAFAFA"/>
        <w:spacing w:after="160" w:line="360" w:lineRule="auto"/>
        <w:rPr>
          <w:color w:val="383A42"/>
          <w:sz w:val="21"/>
          <w:szCs w:val="21"/>
        </w:rPr>
      </w:pPr>
      <w:r>
        <w:rPr>
          <w:color w:val="383A42"/>
          <w:sz w:val="21"/>
          <w:szCs w:val="21"/>
        </w:rPr>
        <w:t>   </w:t>
      </w:r>
      <w:proofErr w:type="spellStart"/>
      <w:r>
        <w:rPr>
          <w:rStyle w:val="hljs-builtin"/>
          <w:color w:val="C18401"/>
          <w:sz w:val="21"/>
          <w:szCs w:val="21"/>
        </w:rPr>
        <w:t>printf</w:t>
      </w:r>
      <w:proofErr w:type="spellEnd"/>
      <w:r>
        <w:rPr>
          <w:color w:val="383A42"/>
          <w:sz w:val="21"/>
          <w:szCs w:val="21"/>
        </w:rPr>
        <w:t>(</w:t>
      </w:r>
      <w:r>
        <w:rPr>
          <w:rStyle w:val="hljs-string"/>
          <w:color w:val="50A14F"/>
          <w:sz w:val="21"/>
          <w:szCs w:val="21"/>
        </w:rPr>
        <w:t>"Число пройденных циклов: %</w:t>
      </w:r>
      <w:proofErr w:type="spellStart"/>
      <w:r>
        <w:rPr>
          <w:rStyle w:val="hljs-string"/>
          <w:color w:val="50A14F"/>
          <w:sz w:val="21"/>
          <w:szCs w:val="21"/>
        </w:rPr>
        <w:t>ld\n</w:t>
      </w:r>
      <w:proofErr w:type="spellEnd"/>
      <w:r>
        <w:rPr>
          <w:rStyle w:val="hljs-string"/>
          <w:color w:val="50A14F"/>
          <w:sz w:val="21"/>
          <w:szCs w:val="21"/>
        </w:rPr>
        <w:t>"</w:t>
      </w:r>
      <w:r>
        <w:rPr>
          <w:color w:val="383A42"/>
          <w:sz w:val="21"/>
          <w:szCs w:val="21"/>
        </w:rPr>
        <w:t>, </w:t>
      </w:r>
      <w:proofErr w:type="spellStart"/>
      <w:r>
        <w:rPr>
          <w:color w:val="383A42"/>
          <w:sz w:val="21"/>
          <w:szCs w:val="21"/>
        </w:rPr>
        <w:t>l</w:t>
      </w:r>
      <w:proofErr w:type="spellEnd"/>
      <w:r>
        <w:rPr>
          <w:color w:val="383A42"/>
          <w:sz w:val="21"/>
          <w:szCs w:val="21"/>
        </w:rPr>
        <w:t>);</w:t>
      </w:r>
    </w:p>
    <w:p w:rsidR="00D07396" w:rsidRPr="00D07396" w:rsidRDefault="00D07396" w:rsidP="00B44439">
      <w:pPr>
        <w:pStyle w:val="HTML0"/>
        <w:shd w:val="clear" w:color="auto" w:fill="F8F8F8"/>
        <w:spacing w:after="160" w:line="360" w:lineRule="auto"/>
        <w:rPr>
          <w:color w:val="383A42"/>
          <w:sz w:val="21"/>
          <w:szCs w:val="21"/>
          <w:lang w:val="en-US"/>
        </w:rPr>
      </w:pPr>
      <w:r>
        <w:rPr>
          <w:color w:val="383A42"/>
          <w:sz w:val="21"/>
          <w:szCs w:val="21"/>
        </w:rPr>
        <w:t>   </w:t>
      </w:r>
      <w:proofErr w:type="gramStart"/>
      <w:r w:rsidRPr="00D07396">
        <w:rPr>
          <w:color w:val="383A42"/>
          <w:sz w:val="21"/>
          <w:szCs w:val="21"/>
          <w:lang w:val="en-US"/>
        </w:rPr>
        <w:t>glob</w:t>
      </w:r>
      <w:proofErr w:type="gramEnd"/>
      <w:r w:rsidRPr="00D07396">
        <w:rPr>
          <w:color w:val="383A42"/>
          <w:sz w:val="21"/>
          <w:szCs w:val="21"/>
          <w:lang w:val="en-US"/>
        </w:rPr>
        <w:t> += l;</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srTime[lss] = std::chrono::</w:t>
      </w:r>
      <w:r w:rsidRPr="00D07396">
        <w:rPr>
          <w:rStyle w:val="hljs-builtin"/>
          <w:color w:val="C18401"/>
          <w:sz w:val="21"/>
          <w:szCs w:val="21"/>
          <w:lang w:val="en-US"/>
        </w:rPr>
        <w:t>duration</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&gt;(std::chrono::system_clock::</w:t>
      </w:r>
      <w:r w:rsidRPr="00D07396">
        <w:rPr>
          <w:rStyle w:val="hljs-builtin"/>
          <w:color w:val="C18401"/>
          <w:sz w:val="21"/>
          <w:szCs w:val="21"/>
          <w:lang w:val="en-US"/>
        </w:rPr>
        <w:t>now</w:t>
      </w:r>
      <w:r w:rsidRPr="00D07396">
        <w:rPr>
          <w:color w:val="383A42"/>
          <w:sz w:val="21"/>
          <w:szCs w:val="21"/>
          <w:lang w:val="en-US"/>
        </w:rPr>
        <w:t>() - startTime);</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nowSrTime</w:t>
      </w:r>
      <w:proofErr w:type="spellEnd"/>
      <w:proofErr w:type="gramEnd"/>
      <w:r w:rsidRPr="00D07396">
        <w:rPr>
          <w:color w:val="383A42"/>
          <w:sz w:val="21"/>
          <w:szCs w:val="21"/>
          <w:lang w:val="en-US"/>
        </w:rPr>
        <w:t> += </w:t>
      </w:r>
      <w:proofErr w:type="spellStart"/>
      <w:r w:rsidRPr="00D07396">
        <w:rPr>
          <w:color w:val="383A42"/>
          <w:sz w:val="21"/>
          <w:szCs w:val="21"/>
          <w:lang w:val="en-US"/>
        </w:rPr>
        <w:t>srTime</w:t>
      </w:r>
      <w:proofErr w:type="spellEnd"/>
      <w:r w:rsidRPr="00D07396">
        <w:rPr>
          <w:color w:val="383A42"/>
          <w:sz w:val="21"/>
          <w:szCs w:val="21"/>
          <w:lang w:val="en-US"/>
        </w:rPr>
        <w:t>[</w:t>
      </w:r>
      <w:proofErr w:type="spellStart"/>
      <w:r w:rsidRPr="00D07396">
        <w:rPr>
          <w:color w:val="383A42"/>
          <w:sz w:val="21"/>
          <w:szCs w:val="21"/>
          <w:lang w:val="en-US"/>
        </w:rPr>
        <w:t>lss</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BC07CE"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rStyle w:val="hljs-builtin"/>
          <w:color w:val="C18401"/>
          <w:sz w:val="21"/>
          <w:szCs w:val="21"/>
          <w:lang w:val="en-US"/>
        </w:rPr>
        <w:t>printf</w:t>
      </w:r>
      <w:proofErr w:type="spellEnd"/>
      <w:r w:rsidRPr="00BC07CE">
        <w:rPr>
          <w:color w:val="383A42"/>
          <w:sz w:val="21"/>
          <w:szCs w:val="21"/>
          <w:lang w:val="en-US"/>
        </w:rPr>
        <w:t>(</w:t>
      </w:r>
      <w:proofErr w:type="gramEnd"/>
      <w:r w:rsidRPr="00BC07CE">
        <w:rPr>
          <w:rStyle w:val="hljs-string"/>
          <w:color w:val="50A14F"/>
          <w:sz w:val="21"/>
          <w:szCs w:val="21"/>
          <w:lang w:val="en-US"/>
        </w:rPr>
        <w:t>"</w:t>
      </w:r>
      <w:r>
        <w:rPr>
          <w:rStyle w:val="hljs-string"/>
          <w:color w:val="50A14F"/>
          <w:sz w:val="21"/>
          <w:szCs w:val="21"/>
        </w:rPr>
        <w:t>Итоговое</w:t>
      </w:r>
      <w:r w:rsidRPr="00D07396">
        <w:rPr>
          <w:rStyle w:val="hljs-string"/>
          <w:color w:val="50A14F"/>
          <w:sz w:val="21"/>
          <w:szCs w:val="21"/>
          <w:lang w:val="en-US"/>
        </w:rPr>
        <w:t> </w:t>
      </w:r>
      <w:r>
        <w:rPr>
          <w:rStyle w:val="hljs-string"/>
          <w:color w:val="50A14F"/>
          <w:sz w:val="21"/>
          <w:szCs w:val="21"/>
        </w:rPr>
        <w:t>среднее</w:t>
      </w:r>
      <w:r w:rsidRPr="00D07396">
        <w:rPr>
          <w:rStyle w:val="hljs-string"/>
          <w:color w:val="50A14F"/>
          <w:sz w:val="21"/>
          <w:szCs w:val="21"/>
          <w:lang w:val="en-US"/>
        </w:rPr>
        <w:t> </w:t>
      </w:r>
      <w:r>
        <w:rPr>
          <w:rStyle w:val="hljs-string"/>
          <w:color w:val="50A14F"/>
          <w:sz w:val="21"/>
          <w:szCs w:val="21"/>
        </w:rPr>
        <w:t>число</w:t>
      </w:r>
      <w:r w:rsidRPr="00D07396">
        <w:rPr>
          <w:rStyle w:val="hljs-string"/>
          <w:color w:val="50A14F"/>
          <w:sz w:val="21"/>
          <w:szCs w:val="21"/>
          <w:lang w:val="en-US"/>
        </w:rPr>
        <w:t> </w:t>
      </w:r>
      <w:r>
        <w:rPr>
          <w:rStyle w:val="hljs-string"/>
          <w:color w:val="50A14F"/>
          <w:sz w:val="21"/>
          <w:szCs w:val="21"/>
        </w:rPr>
        <w:t>пройденных</w:t>
      </w:r>
      <w:r w:rsidRPr="00D07396">
        <w:rPr>
          <w:rStyle w:val="hljs-string"/>
          <w:color w:val="50A14F"/>
          <w:sz w:val="21"/>
          <w:szCs w:val="21"/>
          <w:lang w:val="en-US"/>
        </w:rPr>
        <w:t> </w:t>
      </w:r>
      <w:r>
        <w:rPr>
          <w:rStyle w:val="hljs-string"/>
          <w:color w:val="50A14F"/>
          <w:sz w:val="21"/>
          <w:szCs w:val="21"/>
        </w:rPr>
        <w:t>циклов</w:t>
      </w:r>
      <w:r w:rsidRPr="00BC07CE">
        <w:rPr>
          <w:rStyle w:val="hljs-string"/>
          <w:color w:val="50A14F"/>
          <w:sz w:val="21"/>
          <w:szCs w:val="21"/>
          <w:lang w:val="en-US"/>
        </w:rPr>
        <w:t>:</w:t>
      </w:r>
      <w:r w:rsidRPr="00D07396">
        <w:rPr>
          <w:rStyle w:val="hljs-string"/>
          <w:color w:val="50A14F"/>
          <w:sz w:val="21"/>
          <w:szCs w:val="21"/>
          <w:lang w:val="en-US"/>
        </w:rPr>
        <w:t> </w:t>
      </w:r>
      <w:r w:rsidRPr="00BC07CE">
        <w:rPr>
          <w:rStyle w:val="hljs-string"/>
          <w:color w:val="50A14F"/>
          <w:sz w:val="21"/>
          <w:szCs w:val="21"/>
          <w:lang w:val="en-US"/>
        </w:rPr>
        <w:t>%</w:t>
      </w:r>
      <w:proofErr w:type="spellStart"/>
      <w:r w:rsidRPr="00D07396">
        <w:rPr>
          <w:rStyle w:val="hljs-string"/>
          <w:color w:val="50A14F"/>
          <w:sz w:val="21"/>
          <w:szCs w:val="21"/>
          <w:lang w:val="en-US"/>
        </w:rPr>
        <w:t>lld</w:t>
      </w:r>
      <w:proofErr w:type="spellEnd"/>
      <w:r w:rsidRPr="00BC07CE">
        <w:rPr>
          <w:rStyle w:val="hljs-string"/>
          <w:color w:val="50A14F"/>
          <w:sz w:val="21"/>
          <w:szCs w:val="21"/>
          <w:lang w:val="en-US"/>
        </w:rPr>
        <w:t>\</w:t>
      </w:r>
      <w:r w:rsidRPr="00D07396">
        <w:rPr>
          <w:rStyle w:val="hljs-string"/>
          <w:color w:val="50A14F"/>
          <w:sz w:val="21"/>
          <w:szCs w:val="21"/>
          <w:lang w:val="en-US"/>
        </w:rPr>
        <w:t>n</w:t>
      </w:r>
      <w:r w:rsidRPr="00BC07CE">
        <w:rPr>
          <w:rStyle w:val="hljs-string"/>
          <w:color w:val="50A14F"/>
          <w:sz w:val="21"/>
          <w:szCs w:val="21"/>
          <w:lang w:val="en-US"/>
        </w:rPr>
        <w:t>"</w:t>
      </w:r>
      <w:r w:rsidRPr="00BC07CE">
        <w:rPr>
          <w:color w:val="383A42"/>
          <w:sz w:val="21"/>
          <w:szCs w:val="21"/>
          <w:lang w:val="en-US"/>
        </w:rPr>
        <w:t>,</w:t>
      </w:r>
      <w:r w:rsidRPr="00D07396">
        <w:rPr>
          <w:color w:val="383A42"/>
          <w:sz w:val="21"/>
          <w:szCs w:val="21"/>
          <w:lang w:val="en-US"/>
        </w:rPr>
        <w:t> glob</w:t>
      </w:r>
      <w:r w:rsidRPr="00BC07CE">
        <w:rPr>
          <w:color w:val="383A42"/>
          <w:sz w:val="21"/>
          <w:szCs w:val="21"/>
          <w:lang w:val="en-US"/>
        </w:rPr>
        <w:t>/</w:t>
      </w:r>
      <w:r w:rsidRPr="00D07396">
        <w:rPr>
          <w:color w:val="383A42"/>
          <w:sz w:val="21"/>
          <w:szCs w:val="21"/>
          <w:lang w:val="en-US"/>
        </w:rPr>
        <w:t>COUNT</w:t>
      </w:r>
      <w:r w:rsidRPr="00BC07CE">
        <w:rPr>
          <w:color w:val="383A42"/>
          <w:sz w:val="21"/>
          <w:szCs w:val="21"/>
          <w:lang w:val="en-US"/>
        </w:rPr>
        <w:t>_</w:t>
      </w:r>
      <w:r w:rsidRPr="00D07396">
        <w:rPr>
          <w:color w:val="383A42"/>
          <w:sz w:val="21"/>
          <w:szCs w:val="21"/>
          <w:lang w:val="en-US"/>
        </w:rPr>
        <w:t>TESTS</w:t>
      </w:r>
      <w:r w:rsidRPr="00BC07CE">
        <w:rPr>
          <w:color w:val="383A42"/>
          <w:sz w:val="21"/>
          <w:szCs w:val="21"/>
          <w:lang w:val="en-US"/>
        </w:rPr>
        <w:t>);</w:t>
      </w:r>
    </w:p>
    <w:p w:rsidR="00D07396" w:rsidRDefault="00D07396" w:rsidP="00B44439">
      <w:pPr>
        <w:pStyle w:val="HTML0"/>
        <w:shd w:val="clear" w:color="auto" w:fill="FAFAFA"/>
        <w:spacing w:after="160" w:line="360" w:lineRule="auto"/>
        <w:rPr>
          <w:color w:val="383A42"/>
          <w:sz w:val="21"/>
          <w:szCs w:val="21"/>
        </w:rPr>
      </w:pPr>
      <w:r w:rsidRPr="00D07396">
        <w:rPr>
          <w:color w:val="383A42"/>
          <w:sz w:val="21"/>
          <w:szCs w:val="21"/>
          <w:lang w:val="en-US"/>
        </w:rPr>
        <w:t>  </w:t>
      </w:r>
      <w:proofErr w:type="spellStart"/>
      <w:r>
        <w:rPr>
          <w:color w:val="383A42"/>
          <w:sz w:val="21"/>
          <w:szCs w:val="21"/>
        </w:rPr>
        <w:t>std::cout</w:t>
      </w:r>
      <w:proofErr w:type="spellEnd"/>
      <w:r>
        <w:rPr>
          <w:color w:val="383A42"/>
          <w:sz w:val="21"/>
          <w:szCs w:val="21"/>
        </w:rPr>
        <w:t> &lt;&lt; </w:t>
      </w:r>
      <w:r>
        <w:rPr>
          <w:rStyle w:val="hljs-string"/>
          <w:color w:val="50A14F"/>
          <w:sz w:val="21"/>
          <w:szCs w:val="21"/>
        </w:rPr>
        <w:t>"Время прохождения:"</w:t>
      </w:r>
      <w:r>
        <w:rPr>
          <w:color w:val="383A42"/>
          <w:sz w:val="21"/>
          <w:szCs w:val="21"/>
        </w:rPr>
        <w:t> &lt;&lt; </w:t>
      </w:r>
      <w:proofErr w:type="spellStart"/>
      <w:r>
        <w:rPr>
          <w:color w:val="383A42"/>
          <w:sz w:val="21"/>
          <w:szCs w:val="21"/>
        </w:rPr>
        <w:t>std::endl</w:t>
      </w:r>
      <w:proofErr w:type="spellEnd"/>
      <w:r>
        <w:rPr>
          <w:color w:val="383A42"/>
          <w:sz w:val="21"/>
          <w:szCs w:val="21"/>
        </w:rPr>
        <w:t>;</w:t>
      </w:r>
    </w:p>
    <w:p w:rsidR="00D07396" w:rsidRPr="00D07396" w:rsidRDefault="00D07396" w:rsidP="00B44439">
      <w:pPr>
        <w:pStyle w:val="HTML0"/>
        <w:shd w:val="clear" w:color="auto" w:fill="FAFAFA"/>
        <w:spacing w:after="160" w:line="360" w:lineRule="auto"/>
        <w:rPr>
          <w:color w:val="383A42"/>
          <w:sz w:val="21"/>
          <w:szCs w:val="21"/>
          <w:lang w:val="en-US"/>
        </w:rPr>
      </w:pPr>
      <w:r>
        <w:rPr>
          <w:color w:val="383A42"/>
          <w:sz w:val="21"/>
          <w:szCs w:val="21"/>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 </w:t>
      </w:r>
      <w:r w:rsidRPr="00D07396">
        <w:rPr>
          <w:rStyle w:val="hljs-number"/>
          <w:color w:val="986801"/>
          <w:sz w:val="21"/>
          <w:szCs w:val="21"/>
          <w:lang w:val="en-US"/>
        </w:rPr>
        <w:t>0</w:t>
      </w:r>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&lt; COUNT_TESTS; ++</w:t>
      </w:r>
      <w:proofErr w:type="spellStart"/>
      <w:r w:rsidRPr="00D07396">
        <w:rPr>
          <w:color w:val="383A42"/>
          <w:sz w:val="21"/>
          <w:szCs w:val="21"/>
          <w:lang w:val="en-US"/>
        </w:rPr>
        <w:t>i</w:t>
      </w:r>
      <w:proofErr w:type="spellEnd"/>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std::</w:t>
      </w:r>
      <w:proofErr w:type="spellStart"/>
      <w:r w:rsidRPr="00D07396">
        <w:rPr>
          <w:color w:val="383A42"/>
          <w:sz w:val="21"/>
          <w:szCs w:val="21"/>
          <w:lang w:val="en-US"/>
        </w:rPr>
        <w:t>cout</w:t>
      </w:r>
      <w:proofErr w:type="spellEnd"/>
      <w:r w:rsidRPr="00D07396">
        <w:rPr>
          <w:color w:val="383A42"/>
          <w:sz w:val="21"/>
          <w:szCs w:val="21"/>
          <w:lang w:val="en-US"/>
        </w:rPr>
        <w:t> &lt;&lt; </w:t>
      </w:r>
      <w:proofErr w:type="spellStart"/>
      <w:r w:rsidRPr="00D07396">
        <w:rPr>
          <w:color w:val="383A42"/>
          <w:sz w:val="21"/>
          <w:szCs w:val="21"/>
          <w:lang w:val="en-US"/>
        </w:rPr>
        <w:t>srTime</w:t>
      </w:r>
      <w:proofErr w:type="spellEnd"/>
      <w:r w:rsidRPr="00D07396">
        <w:rPr>
          <w:color w:val="383A42"/>
          <w:sz w:val="21"/>
          <w:szCs w:val="21"/>
          <w:lang w:val="en-US"/>
        </w:rPr>
        <w:t>[</w:t>
      </w:r>
      <w:proofErr w:type="spellStart"/>
      <w:r w:rsidRPr="00D07396">
        <w:rPr>
          <w:color w:val="383A42"/>
          <w:sz w:val="21"/>
          <w:szCs w:val="21"/>
          <w:lang w:val="en-US"/>
        </w:rPr>
        <w:t>i</w:t>
      </w:r>
      <w:proofErr w:type="spellEnd"/>
      <w:r w:rsidRPr="00D07396">
        <w:rPr>
          <w:color w:val="383A42"/>
          <w:sz w:val="21"/>
          <w:szCs w:val="21"/>
          <w:lang w:val="en-US"/>
        </w:rPr>
        <w:t>].</w:t>
      </w:r>
      <w:proofErr w:type="gramStart"/>
      <w:r w:rsidRPr="00D07396">
        <w:rPr>
          <w:rStyle w:val="hljs-builtin"/>
          <w:color w:val="C18401"/>
          <w:sz w:val="21"/>
          <w:szCs w:val="21"/>
          <w:lang w:val="en-US"/>
        </w:rPr>
        <w:t>count</w:t>
      </w:r>
      <w:r w:rsidRPr="00D07396">
        <w:rPr>
          <w:color w:val="383A42"/>
          <w:sz w:val="21"/>
          <w:szCs w:val="21"/>
          <w:lang w:val="en-US"/>
        </w:rPr>
        <w:t>(</w:t>
      </w:r>
      <w:proofErr w:type="gramEnd"/>
      <w:r w:rsidRPr="00D07396">
        <w:rPr>
          <w:color w:val="383A42"/>
          <w:sz w:val="21"/>
          <w:szCs w:val="21"/>
          <w:lang w:val="en-US"/>
        </w:rPr>
        <w:t>) &lt;&lt; std::</w:t>
      </w:r>
      <w:proofErr w:type="spellStart"/>
      <w:r w:rsidRPr="00D07396">
        <w:rPr>
          <w:color w:val="383A42"/>
          <w:sz w:val="21"/>
          <w:szCs w:val="21"/>
          <w:lang w:val="en-US"/>
        </w:rPr>
        <w:t>endl</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std::</w:t>
      </w:r>
      <w:proofErr w:type="spellStart"/>
      <w:r w:rsidRPr="00D07396">
        <w:rPr>
          <w:color w:val="383A42"/>
          <w:sz w:val="21"/>
          <w:szCs w:val="21"/>
          <w:lang w:val="en-US"/>
        </w:rPr>
        <w:t>cout</w:t>
      </w:r>
      <w:proofErr w:type="spellEnd"/>
      <w:r w:rsidRPr="00D07396">
        <w:rPr>
          <w:color w:val="383A42"/>
          <w:sz w:val="21"/>
          <w:szCs w:val="21"/>
          <w:lang w:val="en-US"/>
        </w:rPr>
        <w:t> &lt;&lt; </w:t>
      </w:r>
      <w:r w:rsidRPr="00D07396">
        <w:rPr>
          <w:rStyle w:val="hljs-string"/>
          <w:color w:val="50A14F"/>
          <w:sz w:val="21"/>
          <w:szCs w:val="21"/>
          <w:lang w:val="en-US"/>
        </w:rPr>
        <w:t>"</w:t>
      </w:r>
      <w:r>
        <w:rPr>
          <w:rStyle w:val="hljs-string"/>
          <w:color w:val="50A14F"/>
          <w:sz w:val="21"/>
          <w:szCs w:val="21"/>
        </w:rPr>
        <w:t>Среднее</w:t>
      </w:r>
      <w:r w:rsidRPr="00D07396">
        <w:rPr>
          <w:rStyle w:val="hljs-string"/>
          <w:color w:val="50A14F"/>
          <w:sz w:val="21"/>
          <w:szCs w:val="21"/>
          <w:lang w:val="en-US"/>
        </w:rPr>
        <w:t> </w:t>
      </w:r>
      <w:r>
        <w:rPr>
          <w:rStyle w:val="hljs-string"/>
          <w:color w:val="50A14F"/>
          <w:sz w:val="21"/>
          <w:szCs w:val="21"/>
        </w:rPr>
        <w:t>время</w:t>
      </w:r>
      <w:r w:rsidRPr="00D07396">
        <w:rPr>
          <w:rStyle w:val="hljs-string"/>
          <w:color w:val="50A14F"/>
          <w:sz w:val="21"/>
          <w:szCs w:val="21"/>
          <w:lang w:val="en-US"/>
        </w:rPr>
        <w:t> </w:t>
      </w:r>
      <w:r>
        <w:rPr>
          <w:rStyle w:val="hljs-string"/>
          <w:color w:val="50A14F"/>
          <w:sz w:val="21"/>
          <w:szCs w:val="21"/>
        </w:rPr>
        <w:t>прохождения</w:t>
      </w:r>
      <w:r w:rsidRPr="00D07396">
        <w:rPr>
          <w:rStyle w:val="hljs-string"/>
          <w:color w:val="50A14F"/>
          <w:sz w:val="21"/>
          <w:szCs w:val="21"/>
          <w:lang w:val="en-US"/>
        </w:rPr>
        <w:t> = "</w:t>
      </w:r>
      <w:r w:rsidRPr="00D07396">
        <w:rPr>
          <w:color w:val="383A42"/>
          <w:sz w:val="21"/>
          <w:szCs w:val="21"/>
          <w:lang w:val="en-US"/>
        </w:rPr>
        <w:t> &lt;&lt; </w:t>
      </w:r>
      <w:proofErr w:type="spellStart"/>
      <w:proofErr w:type="gramStart"/>
      <w:r w:rsidRPr="00D07396">
        <w:rPr>
          <w:color w:val="383A42"/>
          <w:sz w:val="21"/>
          <w:szCs w:val="21"/>
          <w:lang w:val="en-US"/>
        </w:rPr>
        <w:t>nowSrTime.</w:t>
      </w:r>
      <w:r w:rsidRPr="00D07396">
        <w:rPr>
          <w:rStyle w:val="hljs-builtin"/>
          <w:color w:val="C18401"/>
          <w:sz w:val="21"/>
          <w:szCs w:val="21"/>
          <w:lang w:val="en-US"/>
        </w:rPr>
        <w:t>count</w:t>
      </w:r>
      <w:proofErr w:type="spellEnd"/>
      <w:r w:rsidRPr="00D07396">
        <w:rPr>
          <w:color w:val="383A42"/>
          <w:sz w:val="21"/>
          <w:szCs w:val="21"/>
          <w:lang w:val="en-US"/>
        </w:rPr>
        <w:t>(</w:t>
      </w:r>
      <w:proofErr w:type="gramEnd"/>
      <w:r w:rsidRPr="00D07396">
        <w:rPr>
          <w:color w:val="383A42"/>
          <w:sz w:val="21"/>
          <w:szCs w:val="21"/>
          <w:lang w:val="en-US"/>
        </w:rPr>
        <w:t>) / COUNT_TESTS &lt;&lt; std::</w:t>
      </w:r>
      <w:proofErr w:type="spellStart"/>
      <w:r w:rsidRPr="00D07396">
        <w:rPr>
          <w:color w:val="383A42"/>
          <w:sz w:val="21"/>
          <w:szCs w:val="21"/>
          <w:lang w:val="en-US"/>
        </w:rPr>
        <w:t>endl</w:t>
      </w:r>
      <w:proofErr w:type="spellEnd"/>
      <w:r w:rsidRPr="00D07396">
        <w:rPr>
          <w:color w:val="383A42"/>
          <w:sz w:val="21"/>
          <w:szCs w:val="21"/>
          <w:lang w:val="en-US"/>
        </w:rPr>
        <w:t>;</w:t>
      </w:r>
    </w:p>
    <w:p w:rsidR="00D07396" w:rsidRDefault="00D07396" w:rsidP="00B44439">
      <w:pPr>
        <w:pStyle w:val="HTML0"/>
        <w:shd w:val="clear" w:color="auto" w:fill="FAFAFA"/>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Здесь делаем ОБПФ для каждого кадра по отдельности</w:t>
      </w:r>
    </w:p>
    <w:p w:rsidR="00D07396" w:rsidRDefault="00D07396" w:rsidP="00B44439">
      <w:pPr>
        <w:pStyle w:val="HTML0"/>
        <w:shd w:val="clear" w:color="auto" w:fill="FAFAFA"/>
        <w:spacing w:after="160" w:line="360" w:lineRule="auto"/>
        <w:rPr>
          <w:color w:val="383A42"/>
          <w:sz w:val="21"/>
          <w:szCs w:val="21"/>
        </w:rPr>
      </w:pPr>
      <w:r>
        <w:rPr>
          <w:color w:val="383A42"/>
          <w:sz w:val="21"/>
          <w:szCs w:val="21"/>
        </w:rPr>
        <w:t> </w:t>
      </w:r>
      <w:proofErr w:type="spellStart"/>
      <w:r>
        <w:rPr>
          <w:rStyle w:val="hljs-keyword"/>
          <w:color w:val="A626A4"/>
          <w:sz w:val="21"/>
          <w:szCs w:val="21"/>
        </w:rPr>
        <w:t>return</w:t>
      </w:r>
      <w:proofErr w:type="spellEnd"/>
      <w:r>
        <w:rPr>
          <w:color w:val="383A42"/>
          <w:sz w:val="21"/>
          <w:szCs w:val="21"/>
        </w:rPr>
        <w:t> </w:t>
      </w:r>
      <w:r>
        <w:rPr>
          <w:rStyle w:val="hljs-number"/>
          <w:color w:val="986801"/>
          <w:sz w:val="21"/>
          <w:szCs w:val="21"/>
        </w:rPr>
        <w:t>0</w:t>
      </w:r>
      <w:r>
        <w:rPr>
          <w:color w:val="383A42"/>
          <w:sz w:val="21"/>
          <w:szCs w:val="21"/>
        </w:rPr>
        <w:t>;</w:t>
      </w:r>
    </w:p>
    <w:p w:rsidR="00D07396" w:rsidRDefault="00D07396" w:rsidP="00B44439">
      <w:pPr>
        <w:pStyle w:val="HTML0"/>
        <w:shd w:val="clear" w:color="auto" w:fill="F8F8F8"/>
        <w:spacing w:after="160" w:line="360" w:lineRule="auto"/>
        <w:rPr>
          <w:color w:val="383A42"/>
          <w:sz w:val="21"/>
          <w:szCs w:val="21"/>
        </w:rPr>
      </w:pPr>
      <w:r>
        <w:rPr>
          <w:color w:val="383A42"/>
          <w:sz w:val="21"/>
          <w:szCs w:val="21"/>
        </w:rPr>
        <w:t>}</w:t>
      </w:r>
    </w:p>
    <w:p w:rsidR="00D07396" w:rsidRDefault="00D07396" w:rsidP="00B44439">
      <w:pPr>
        <w:pStyle w:val="HTML0"/>
        <w:shd w:val="clear" w:color="auto" w:fill="F8F8F8"/>
        <w:spacing w:after="160" w:line="360" w:lineRule="auto"/>
        <w:rPr>
          <w:color w:val="383A42"/>
          <w:sz w:val="21"/>
          <w:szCs w:val="21"/>
        </w:rPr>
      </w:pPr>
      <w:r>
        <w:rPr>
          <w:rStyle w:val="hljs-comment"/>
          <w:i/>
          <w:iCs/>
          <w:color w:val="A0A1A7"/>
          <w:sz w:val="21"/>
          <w:szCs w:val="21"/>
        </w:rPr>
        <w:t>// Тут просто будет ввод текста и ожидание подтверждения отправки.</w:t>
      </w:r>
    </w:p>
    <w:p w:rsidR="00D07396" w:rsidRPr="00D07396" w:rsidRDefault="00D07396" w:rsidP="00B44439">
      <w:pPr>
        <w:pStyle w:val="HTML0"/>
        <w:shd w:val="clear" w:color="auto" w:fill="FAFAFA"/>
        <w:spacing w:after="160" w:line="360" w:lineRule="auto"/>
        <w:rPr>
          <w:color w:val="383A42"/>
          <w:sz w:val="21"/>
          <w:szCs w:val="21"/>
          <w:lang w:val="en-US"/>
        </w:rPr>
      </w:pPr>
      <w:proofErr w:type="gramStart"/>
      <w:r w:rsidRPr="00D07396">
        <w:rPr>
          <w:rStyle w:val="hljs-type"/>
          <w:rFonts w:eastAsiaTheme="majorEastAsia"/>
          <w:color w:val="986801"/>
          <w:sz w:val="21"/>
          <w:szCs w:val="21"/>
          <w:lang w:val="en-US"/>
        </w:rPr>
        <w:t>void</w:t>
      </w:r>
      <w:proofErr w:type="gramEnd"/>
      <w:r w:rsidRPr="00D07396">
        <w:rPr>
          <w:rStyle w:val="hljs-function"/>
          <w:rFonts w:eastAsiaTheme="majorEastAsia"/>
          <w:color w:val="383A42"/>
          <w:sz w:val="21"/>
          <w:szCs w:val="21"/>
          <w:lang w:val="en-US"/>
        </w:rPr>
        <w:t> </w:t>
      </w:r>
      <w:proofErr w:type="spellStart"/>
      <w:r w:rsidRPr="00D07396">
        <w:rPr>
          <w:rStyle w:val="hljs-title"/>
          <w:color w:val="4078F2"/>
          <w:sz w:val="21"/>
          <w:szCs w:val="21"/>
          <w:lang w:val="en-US"/>
        </w:rPr>
        <w:t>Data_produce</w:t>
      </w:r>
      <w:proofErr w:type="spellEnd"/>
      <w:r w:rsidRPr="00D07396">
        <w:rPr>
          <w:rStyle w:val="hljs-params"/>
          <w:color w:val="383A42"/>
          <w:sz w:val="21"/>
          <w:szCs w:val="21"/>
          <w:lang w:val="en-US"/>
        </w:rPr>
        <w:t>(</w:t>
      </w:r>
      <w:r w:rsidRPr="00D07396">
        <w:rPr>
          <w:rStyle w:val="hljs-type"/>
          <w:rFonts w:eastAsiaTheme="majorEastAsia"/>
          <w:color w:val="986801"/>
          <w:sz w:val="21"/>
          <w:szCs w:val="21"/>
          <w:lang w:val="en-US"/>
        </w:rPr>
        <w:t>char</w:t>
      </w:r>
      <w:r w:rsidRPr="00D07396">
        <w:rPr>
          <w:rStyle w:val="hljs-params"/>
          <w:color w:val="383A42"/>
          <w:sz w:val="21"/>
          <w:szCs w:val="21"/>
          <w:lang w:val="en-US"/>
        </w:rPr>
        <w:t>* buff, </w:t>
      </w:r>
      <w:proofErr w:type="spellStart"/>
      <w:r w:rsidRPr="00D07396">
        <w:rPr>
          <w:rStyle w:val="hljs-type"/>
          <w:rFonts w:eastAsiaTheme="majorEastAsia"/>
          <w:color w:val="986801"/>
          <w:sz w:val="21"/>
          <w:szCs w:val="21"/>
          <w:lang w:val="en-US"/>
        </w:rPr>
        <w:t>int</w:t>
      </w:r>
      <w:proofErr w:type="spellEnd"/>
      <w:r w:rsidRPr="00D07396">
        <w:rPr>
          <w:rStyle w:val="hljs-params"/>
          <w:color w:val="383A42"/>
          <w:sz w:val="21"/>
          <w:szCs w:val="21"/>
          <w:lang w:val="en-US"/>
        </w:rPr>
        <w:t>* </w:t>
      </w:r>
      <w:proofErr w:type="spellStart"/>
      <w:r w:rsidRPr="00D07396">
        <w:rPr>
          <w:rStyle w:val="hljs-params"/>
          <w:color w:val="383A42"/>
          <w:sz w:val="21"/>
          <w:szCs w:val="21"/>
          <w:lang w:val="en-US"/>
        </w:rPr>
        <w:t>maxLen</w:t>
      </w:r>
      <w:proofErr w:type="spellEnd"/>
      <w:r w:rsidRPr="00D07396">
        <w:rPr>
          <w:rStyle w:val="hljs-params"/>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lastRenderedPageBreak/>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type"/>
          <w:rFonts w:eastAsiaTheme="majorEastAsia"/>
          <w:color w:val="986801"/>
          <w:sz w:val="21"/>
          <w:szCs w:val="21"/>
          <w:lang w:val="en-US"/>
        </w:rPr>
        <w:t>char</w:t>
      </w:r>
      <w:proofErr w:type="gramEnd"/>
      <w:r w:rsidRPr="00D07396">
        <w:rPr>
          <w:color w:val="383A42"/>
          <w:sz w:val="21"/>
          <w:szCs w:val="21"/>
          <w:lang w:val="en-US"/>
        </w:rPr>
        <w:t> c;</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rStyle w:val="hljs-type"/>
          <w:rFonts w:eastAsiaTheme="majorEastAsia"/>
          <w:color w:val="986801"/>
          <w:sz w:val="21"/>
          <w:szCs w:val="21"/>
          <w:lang w:val="en-US"/>
        </w:rPr>
        <w:t>int</w:t>
      </w:r>
      <w:proofErr w:type="spellEnd"/>
      <w:proofErr w:type="gramEnd"/>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 </w:t>
      </w:r>
      <w:r w:rsidRPr="00D07396">
        <w:rPr>
          <w:rStyle w:val="hljs-number"/>
          <w:color w:val="986801"/>
          <w:sz w:val="21"/>
          <w:szCs w:val="21"/>
          <w:lang w:val="en-US"/>
        </w:rPr>
        <w:t>-1</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while</w:t>
      </w:r>
      <w:r w:rsidRPr="00D07396">
        <w:rPr>
          <w:color w:val="383A42"/>
          <w:sz w:val="21"/>
          <w:szCs w:val="21"/>
          <w:lang w:val="en-US"/>
        </w:rPr>
        <w:t>(</w:t>
      </w:r>
      <w:proofErr w:type="gramEnd"/>
      <w:r w:rsidRPr="00D07396">
        <w:rPr>
          <w:color w:val="383A42"/>
          <w:sz w:val="21"/>
          <w:szCs w:val="21"/>
          <w:lang w:val="en-US"/>
        </w:rPr>
        <w:t>(buff[++</w:t>
      </w:r>
      <w:proofErr w:type="spellStart"/>
      <w:r w:rsidRPr="00D07396">
        <w:rPr>
          <w:color w:val="383A42"/>
          <w:sz w:val="21"/>
          <w:szCs w:val="21"/>
          <w:lang w:val="en-US"/>
        </w:rPr>
        <w:t>i</w:t>
      </w:r>
      <w:proofErr w:type="spellEnd"/>
      <w:r w:rsidRPr="00D07396">
        <w:rPr>
          <w:color w:val="383A42"/>
          <w:sz w:val="21"/>
          <w:szCs w:val="21"/>
          <w:lang w:val="en-US"/>
        </w:rPr>
        <w:t>] = </w:t>
      </w:r>
      <w:proofErr w:type="spellStart"/>
      <w:r w:rsidRPr="00D07396">
        <w:rPr>
          <w:rStyle w:val="hljs-builtin"/>
          <w:color w:val="C18401"/>
          <w:sz w:val="21"/>
          <w:szCs w:val="21"/>
          <w:lang w:val="en-US"/>
        </w:rPr>
        <w:t>getchar</w:t>
      </w:r>
      <w:proofErr w:type="spellEnd"/>
      <w:r w:rsidRPr="00D07396">
        <w:rPr>
          <w:color w:val="383A42"/>
          <w:sz w:val="21"/>
          <w:szCs w:val="21"/>
          <w:lang w:val="en-US"/>
        </w:rPr>
        <w:t>()) !=</w:t>
      </w:r>
      <w:r w:rsidRPr="00D07396">
        <w:rPr>
          <w:rStyle w:val="hljs-string"/>
          <w:color w:val="50A14F"/>
          <w:sz w:val="21"/>
          <w:szCs w:val="21"/>
          <w:lang w:val="en-US"/>
        </w:rPr>
        <w:t>'\n'</w:t>
      </w:r>
      <w:r w:rsidRPr="00D07396">
        <w:rPr>
          <w:color w:val="383A42"/>
          <w:sz w:val="21"/>
          <w:szCs w:val="21"/>
          <w:lang w:val="en-US"/>
        </w:rPr>
        <w:t>);</w:t>
      </w:r>
    </w:p>
    <w:p w:rsidR="00D07396" w:rsidRDefault="00D07396" w:rsidP="00B44439">
      <w:pPr>
        <w:pStyle w:val="HTML0"/>
        <w:shd w:val="clear" w:color="auto" w:fill="F8F8F8"/>
        <w:spacing w:after="160" w:line="360" w:lineRule="auto"/>
        <w:rPr>
          <w:color w:val="383A42"/>
          <w:sz w:val="21"/>
          <w:szCs w:val="21"/>
        </w:rPr>
      </w:pPr>
      <w:r w:rsidRPr="00D07396">
        <w:rPr>
          <w:color w:val="383A42"/>
          <w:sz w:val="21"/>
          <w:szCs w:val="21"/>
          <w:lang w:val="en-US"/>
        </w:rPr>
        <w:t> </w:t>
      </w:r>
      <w:proofErr w:type="spellStart"/>
      <w:r>
        <w:rPr>
          <w:color w:val="383A42"/>
          <w:sz w:val="21"/>
          <w:szCs w:val="21"/>
        </w:rPr>
        <w:t>buff</w:t>
      </w:r>
      <w:proofErr w:type="spellEnd"/>
      <w:r>
        <w:rPr>
          <w:color w:val="383A42"/>
          <w:sz w:val="21"/>
          <w:szCs w:val="21"/>
        </w:rPr>
        <w:t>[</w:t>
      </w:r>
      <w:proofErr w:type="spellStart"/>
      <w:r>
        <w:rPr>
          <w:color w:val="383A42"/>
          <w:sz w:val="21"/>
          <w:szCs w:val="21"/>
        </w:rPr>
        <w:t>i</w:t>
      </w:r>
      <w:proofErr w:type="spellEnd"/>
      <w:r>
        <w:rPr>
          <w:color w:val="383A42"/>
          <w:sz w:val="21"/>
          <w:szCs w:val="21"/>
        </w:rPr>
        <w:t>] = </w:t>
      </w:r>
      <w:r>
        <w:rPr>
          <w:rStyle w:val="hljs-number"/>
          <w:color w:val="986801"/>
          <w:sz w:val="21"/>
          <w:szCs w:val="21"/>
        </w:rPr>
        <w:t>0</w:t>
      </w:r>
      <w:r>
        <w:rPr>
          <w:color w:val="383A42"/>
          <w:sz w:val="21"/>
          <w:szCs w:val="21"/>
        </w:rPr>
        <w:t>;</w:t>
      </w:r>
    </w:p>
    <w:p w:rsidR="00D07396" w:rsidRDefault="00D07396" w:rsidP="00B44439">
      <w:pPr>
        <w:pStyle w:val="HTML0"/>
        <w:shd w:val="clear" w:color="auto" w:fill="FAFAFA"/>
        <w:spacing w:after="160" w:line="360" w:lineRule="auto"/>
        <w:rPr>
          <w:color w:val="383A42"/>
          <w:sz w:val="21"/>
          <w:szCs w:val="21"/>
        </w:rPr>
      </w:pPr>
      <w:r>
        <w:rPr>
          <w:color w:val="383A42"/>
          <w:sz w:val="21"/>
          <w:szCs w:val="21"/>
        </w:rPr>
        <w:t> *</w:t>
      </w:r>
      <w:proofErr w:type="spellStart"/>
      <w:r>
        <w:rPr>
          <w:color w:val="383A42"/>
          <w:sz w:val="21"/>
          <w:szCs w:val="21"/>
        </w:rPr>
        <w:t>maxLen</w:t>
      </w:r>
      <w:proofErr w:type="spellEnd"/>
      <w:r>
        <w:rPr>
          <w:color w:val="383A42"/>
          <w:sz w:val="21"/>
          <w:szCs w:val="21"/>
        </w:rPr>
        <w:t> = </w:t>
      </w:r>
      <w:proofErr w:type="spellStart"/>
      <w:r>
        <w:rPr>
          <w:color w:val="383A42"/>
          <w:sz w:val="21"/>
          <w:szCs w:val="21"/>
        </w:rPr>
        <w:t>i</w:t>
      </w:r>
      <w:proofErr w:type="spellEnd"/>
      <w:r>
        <w:rPr>
          <w:color w:val="383A42"/>
          <w:sz w:val="21"/>
          <w:szCs w:val="21"/>
        </w:rPr>
        <w:t>;</w:t>
      </w:r>
    </w:p>
    <w:p w:rsidR="00D07396" w:rsidRDefault="00D07396" w:rsidP="00B44439">
      <w:pPr>
        <w:pStyle w:val="HTML0"/>
        <w:shd w:val="clear" w:color="auto" w:fill="F8F8F8"/>
        <w:spacing w:after="160" w:line="360" w:lineRule="auto"/>
        <w:rPr>
          <w:color w:val="383A42"/>
          <w:sz w:val="21"/>
          <w:szCs w:val="21"/>
        </w:rPr>
      </w:pPr>
      <w:r>
        <w:rPr>
          <w:color w:val="383A42"/>
          <w:sz w:val="21"/>
          <w:szCs w:val="21"/>
        </w:rPr>
        <w:t>}</w:t>
      </w:r>
    </w:p>
    <w:p w:rsidR="00D07396" w:rsidRPr="00D07396" w:rsidRDefault="00D07396" w:rsidP="00B44439">
      <w:pPr>
        <w:pStyle w:val="HTML0"/>
        <w:shd w:val="clear" w:color="auto" w:fill="FAFAFA"/>
        <w:spacing w:after="160" w:line="360" w:lineRule="auto"/>
        <w:rPr>
          <w:color w:val="383A42"/>
          <w:sz w:val="21"/>
          <w:szCs w:val="21"/>
          <w:lang w:val="en-US"/>
        </w:rPr>
      </w:pPr>
      <w:r>
        <w:rPr>
          <w:rStyle w:val="hljs-comment"/>
          <w:i/>
          <w:iCs/>
          <w:color w:val="A0A1A7"/>
          <w:sz w:val="21"/>
          <w:szCs w:val="21"/>
        </w:rPr>
        <w:t>// Преобразование символов в кадры по 4 бита. </w:t>
      </w:r>
      <w:r w:rsidRPr="00D07396">
        <w:rPr>
          <w:rStyle w:val="hljs-comment"/>
          <w:i/>
          <w:iCs/>
          <w:color w:val="A0A1A7"/>
          <w:sz w:val="21"/>
          <w:szCs w:val="21"/>
          <w:lang w:val="en-US"/>
        </w:rPr>
        <w:t>(</w:t>
      </w:r>
      <w:r>
        <w:rPr>
          <w:rStyle w:val="hljs-comment"/>
          <w:i/>
          <w:iCs/>
          <w:color w:val="A0A1A7"/>
          <w:sz w:val="21"/>
          <w:szCs w:val="21"/>
        </w:rPr>
        <w:t>Проверено</w:t>
      </w:r>
      <w:r w:rsidRPr="00D07396">
        <w:rPr>
          <w:rStyle w:val="hljs-comment"/>
          <w:i/>
          <w:iCs/>
          <w:color w:val="A0A1A7"/>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proofErr w:type="gramStart"/>
      <w:r w:rsidRPr="00D07396">
        <w:rPr>
          <w:rStyle w:val="hljs-keyword"/>
          <w:color w:val="A626A4"/>
          <w:sz w:val="21"/>
          <w:szCs w:val="21"/>
          <w:lang w:val="en-US"/>
        </w:rPr>
        <w:t>inline</w:t>
      </w:r>
      <w:proofErr w:type="gramEnd"/>
      <w:r w:rsidRPr="00D07396">
        <w:rPr>
          <w:rStyle w:val="hljs-function"/>
          <w:rFonts w:eastAsiaTheme="majorEastAsia"/>
          <w:color w:val="383A42"/>
          <w:sz w:val="21"/>
          <w:szCs w:val="21"/>
          <w:lang w:val="en-US"/>
        </w:rPr>
        <w:t> </w:t>
      </w: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proofErr w:type="spellStart"/>
      <w:r w:rsidRPr="00D07396">
        <w:rPr>
          <w:rStyle w:val="hljs-title"/>
          <w:color w:val="4078F2"/>
          <w:sz w:val="21"/>
          <w:szCs w:val="21"/>
          <w:lang w:val="en-US"/>
        </w:rPr>
        <w:t>Symbol_produce</w:t>
      </w:r>
      <w:proofErr w:type="spellEnd"/>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proofErr w:type="spellStart"/>
      <w:r w:rsidRPr="00D07396">
        <w:rPr>
          <w:rStyle w:val="hljs-params"/>
          <w:color w:val="383A42"/>
          <w:sz w:val="21"/>
          <w:szCs w:val="21"/>
          <w:lang w:val="en-US"/>
        </w:rPr>
        <w:t>cadrs</w:t>
      </w:r>
      <w:proofErr w:type="spellEnd"/>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buff)</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for</w:t>
      </w:r>
      <w:proofErr w:type="gramEnd"/>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 </w:t>
      </w:r>
      <w:r w:rsidRPr="00D07396">
        <w:rPr>
          <w:rStyle w:val="hljs-number"/>
          <w:color w:val="986801"/>
          <w:sz w:val="21"/>
          <w:szCs w:val="21"/>
          <w:lang w:val="en-US"/>
        </w:rPr>
        <w:t>0</w:t>
      </w:r>
      <w:r w:rsidRPr="00D07396">
        <w:rPr>
          <w:color w:val="383A42"/>
          <w:sz w:val="21"/>
          <w:szCs w:val="21"/>
          <w:lang w:val="en-US"/>
        </w:rPr>
        <w:t>; </w:t>
      </w:r>
      <w:proofErr w:type="spellStart"/>
      <w:r w:rsidRPr="00D07396">
        <w:rPr>
          <w:color w:val="383A42"/>
          <w:sz w:val="21"/>
          <w:szCs w:val="21"/>
          <w:lang w:val="en-US"/>
        </w:rPr>
        <w:t>i</w:t>
      </w:r>
      <w:proofErr w:type="spellEnd"/>
      <w:r w:rsidRPr="00D07396">
        <w:rPr>
          <w:color w:val="383A42"/>
          <w:sz w:val="21"/>
          <w:szCs w:val="21"/>
          <w:lang w:val="en-US"/>
        </w:rPr>
        <w:t> &lt; COUNT_CADR; ++</w:t>
      </w:r>
      <w:proofErr w:type="spellStart"/>
      <w:r w:rsidRPr="00D07396">
        <w:rPr>
          <w:color w:val="383A42"/>
          <w:sz w:val="21"/>
          <w:szCs w:val="21"/>
          <w:lang w:val="en-US"/>
        </w:rPr>
        <w:t>i</w:t>
      </w:r>
      <w:proofErr w:type="spellEnd"/>
      <w:r w:rsidRPr="00D07396">
        <w:rPr>
          <w:color w:val="383A42"/>
          <w:sz w:val="21"/>
          <w:szCs w:val="21"/>
          <w:lang w:val="en-US"/>
        </w:rPr>
        <w:t>, ++</w:t>
      </w:r>
      <w:proofErr w:type="spellStart"/>
      <w:r w:rsidRPr="00D07396">
        <w:rPr>
          <w:color w:val="383A42"/>
          <w:sz w:val="21"/>
          <w:szCs w:val="21"/>
          <w:lang w:val="en-US"/>
        </w:rPr>
        <w:t>iGl</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cadrs</w:t>
      </w:r>
      <w:proofErr w:type="spellEnd"/>
      <w:r w:rsidRPr="00D07396">
        <w:rPr>
          <w:color w:val="383A42"/>
          <w:sz w:val="21"/>
          <w:szCs w:val="21"/>
          <w:lang w:val="en-US"/>
        </w:rPr>
        <w:t>[</w:t>
      </w:r>
      <w:proofErr w:type="spellStart"/>
      <w:proofErr w:type="gramEnd"/>
      <w:r w:rsidRPr="00D07396">
        <w:rPr>
          <w:color w:val="383A42"/>
          <w:sz w:val="21"/>
          <w:szCs w:val="21"/>
          <w:lang w:val="en-US"/>
        </w:rPr>
        <w:t>i</w:t>
      </w:r>
      <w:proofErr w:type="spellEnd"/>
      <w:r w:rsidRPr="00D07396">
        <w:rPr>
          <w:color w:val="383A42"/>
          <w:sz w:val="21"/>
          <w:szCs w:val="21"/>
          <w:lang w:val="en-US"/>
        </w:rPr>
        <w:t>] = buff[</w:t>
      </w:r>
      <w:proofErr w:type="spellStart"/>
      <w:r w:rsidRPr="00D07396">
        <w:rPr>
          <w:color w:val="383A42"/>
          <w:sz w:val="21"/>
          <w:szCs w:val="21"/>
          <w:lang w:val="en-US"/>
        </w:rPr>
        <w:t>iGl</w:t>
      </w:r>
      <w:proofErr w:type="spellEnd"/>
      <w:r w:rsidRPr="00D07396">
        <w:rPr>
          <w:color w:val="383A42"/>
          <w:sz w:val="21"/>
          <w:szCs w:val="21"/>
          <w:lang w:val="en-US"/>
        </w:rPr>
        <w:t>] &amp; </w:t>
      </w:r>
      <w:r w:rsidRPr="00D07396">
        <w:rPr>
          <w:rStyle w:val="hljs-number"/>
          <w:color w:val="986801"/>
          <w:sz w:val="21"/>
          <w:szCs w:val="21"/>
          <w:lang w:val="en-US"/>
        </w:rPr>
        <w:t>0b1111</w:t>
      </w:r>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spellStart"/>
      <w:proofErr w:type="gramStart"/>
      <w:r w:rsidRPr="00D07396">
        <w:rPr>
          <w:color w:val="383A42"/>
          <w:sz w:val="21"/>
          <w:szCs w:val="21"/>
          <w:lang w:val="en-US"/>
        </w:rPr>
        <w:t>cadrs</w:t>
      </w:r>
      <w:proofErr w:type="spellEnd"/>
      <w:r w:rsidRPr="00D07396">
        <w:rPr>
          <w:color w:val="383A42"/>
          <w:sz w:val="21"/>
          <w:szCs w:val="21"/>
          <w:lang w:val="en-US"/>
        </w:rPr>
        <w:t>[</w:t>
      </w:r>
      <w:proofErr w:type="gramEnd"/>
      <w:r w:rsidRPr="00D07396">
        <w:rPr>
          <w:color w:val="383A42"/>
          <w:sz w:val="21"/>
          <w:szCs w:val="21"/>
          <w:lang w:val="en-US"/>
        </w:rPr>
        <w:t>++</w:t>
      </w:r>
      <w:proofErr w:type="spellStart"/>
      <w:r w:rsidRPr="00D07396">
        <w:rPr>
          <w:color w:val="383A42"/>
          <w:sz w:val="21"/>
          <w:szCs w:val="21"/>
          <w:lang w:val="en-US"/>
        </w:rPr>
        <w:t>i</w:t>
      </w:r>
      <w:proofErr w:type="spellEnd"/>
      <w:r w:rsidRPr="00D07396">
        <w:rPr>
          <w:color w:val="383A42"/>
          <w:sz w:val="21"/>
          <w:szCs w:val="21"/>
          <w:lang w:val="en-US"/>
        </w:rPr>
        <w:t>] = buff[</w:t>
      </w:r>
      <w:proofErr w:type="spellStart"/>
      <w:r w:rsidRPr="00D07396">
        <w:rPr>
          <w:color w:val="383A42"/>
          <w:sz w:val="21"/>
          <w:szCs w:val="21"/>
          <w:lang w:val="en-US"/>
        </w:rPr>
        <w:t>iGl</w:t>
      </w:r>
      <w:proofErr w:type="spellEnd"/>
      <w:r w:rsidRPr="00D07396">
        <w:rPr>
          <w:color w:val="383A42"/>
          <w:sz w:val="21"/>
          <w:szCs w:val="21"/>
          <w:lang w:val="en-US"/>
        </w:rPr>
        <w:t>] &gt;&gt; </w:t>
      </w:r>
      <w:r w:rsidRPr="00D07396">
        <w:rPr>
          <w:rStyle w:val="hljs-number"/>
          <w:color w:val="986801"/>
          <w:sz w:val="21"/>
          <w:szCs w:val="21"/>
          <w:lang w:val="en-US"/>
        </w:rPr>
        <w:t>4</w:t>
      </w:r>
      <w:r w:rsidRPr="00D07396">
        <w:rPr>
          <w:color w:val="383A42"/>
          <w:sz w:val="21"/>
          <w:szCs w:val="21"/>
          <w:lang w:val="en-US"/>
        </w:rPr>
        <w:t> &amp; </w:t>
      </w:r>
      <w:r w:rsidRPr="00D07396">
        <w:rPr>
          <w:rStyle w:val="hljs-number"/>
          <w:color w:val="986801"/>
          <w:sz w:val="21"/>
          <w:szCs w:val="21"/>
          <w:lang w:val="en-US"/>
        </w:rPr>
        <w:t>0b1111</w:t>
      </w: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rStyle w:val="hljs-function"/>
          <w:rFonts w:eastAsiaTheme="majorEastAsia"/>
          <w:color w:val="383A42"/>
          <w:sz w:val="21"/>
          <w:szCs w:val="21"/>
          <w:lang w:val="en-US"/>
        </w:rPr>
        <w:t>std::complex&lt;</w:t>
      </w:r>
      <w:r w:rsidRPr="00D07396">
        <w:rPr>
          <w:rStyle w:val="hljs-type"/>
          <w:rFonts w:eastAsiaTheme="majorEastAsia"/>
          <w:color w:val="986801"/>
          <w:sz w:val="21"/>
          <w:szCs w:val="21"/>
          <w:lang w:val="en-US"/>
        </w:rPr>
        <w:t>double</w:t>
      </w:r>
      <w:r w:rsidRPr="00D07396">
        <w:rPr>
          <w:rStyle w:val="hljs-function"/>
          <w:rFonts w:eastAsiaTheme="majorEastAsia"/>
          <w:color w:val="383A42"/>
          <w:sz w:val="21"/>
          <w:szCs w:val="21"/>
          <w:lang w:val="en-US"/>
        </w:rPr>
        <w:t>&gt; </w:t>
      </w:r>
      <w:proofErr w:type="spellStart"/>
      <w:r w:rsidRPr="00D07396">
        <w:rPr>
          <w:rStyle w:val="hljs-title"/>
          <w:color w:val="4078F2"/>
          <w:sz w:val="21"/>
          <w:szCs w:val="21"/>
          <w:lang w:val="en-US"/>
        </w:rPr>
        <w:t>short_</w:t>
      </w:r>
      <w:proofErr w:type="gramStart"/>
      <w:r w:rsidRPr="00D07396">
        <w:rPr>
          <w:rStyle w:val="hljs-title"/>
          <w:color w:val="4078F2"/>
          <w:sz w:val="21"/>
          <w:szCs w:val="21"/>
          <w:lang w:val="en-US"/>
        </w:rPr>
        <w:t>modulation</w:t>
      </w:r>
      <w:proofErr w:type="spellEnd"/>
      <w:r w:rsidRPr="00D07396">
        <w:rPr>
          <w:rStyle w:val="hljs-params"/>
          <w:color w:val="383A42"/>
          <w:sz w:val="21"/>
          <w:szCs w:val="21"/>
          <w:lang w:val="en-US"/>
        </w:rPr>
        <w:t>(</w:t>
      </w:r>
      <w:proofErr w:type="gramEnd"/>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proofErr w:type="spellStart"/>
      <w:r w:rsidRPr="00D07396">
        <w:rPr>
          <w:rStyle w:val="hljs-params"/>
          <w:color w:val="383A42"/>
          <w:sz w:val="21"/>
          <w:szCs w:val="21"/>
          <w:lang w:val="en-US"/>
        </w:rPr>
        <w:t>cadrs</w:t>
      </w:r>
      <w:proofErr w:type="spellEnd"/>
      <w:r w:rsidRPr="00D07396">
        <w:rPr>
          <w:rStyle w:val="hljs-params"/>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std::complex&lt;</w:t>
      </w:r>
      <w:r w:rsidRPr="00D07396">
        <w:rPr>
          <w:rStyle w:val="hljs-type"/>
          <w:rFonts w:eastAsiaTheme="majorEastAsia"/>
          <w:color w:val="986801"/>
          <w:sz w:val="21"/>
          <w:szCs w:val="21"/>
          <w:lang w:val="en-US"/>
        </w:rPr>
        <w:t>double</w:t>
      </w:r>
      <w:r w:rsidRPr="00D07396">
        <w:rPr>
          <w:color w:val="383A42"/>
          <w:sz w:val="21"/>
          <w:szCs w:val="21"/>
          <w:lang w:val="en-US"/>
        </w:rPr>
        <w:t>&gt; </w:t>
      </w:r>
      <w:proofErr w:type="spellStart"/>
      <w:r w:rsidRPr="00D07396">
        <w:rPr>
          <w:color w:val="383A42"/>
          <w:sz w:val="21"/>
          <w:szCs w:val="21"/>
          <w:lang w:val="en-US"/>
        </w:rPr>
        <w:t>symbolCoding</w:t>
      </w:r>
      <w:proofErr w:type="spellEnd"/>
      <w:r w:rsidRPr="00D07396">
        <w:rPr>
          <w:color w:val="383A42"/>
          <w:sz w:val="21"/>
          <w:szCs w:val="21"/>
          <w:lang w:val="en-US"/>
        </w:rPr>
        <w:t>;</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switch</w:t>
      </w:r>
      <w:proofErr w:type="gramEnd"/>
      <w:r w:rsidRPr="00D07396">
        <w:rPr>
          <w:color w:val="383A42"/>
          <w:sz w:val="21"/>
          <w:szCs w:val="21"/>
          <w:lang w:val="en-US"/>
        </w:rPr>
        <w:t> (</w:t>
      </w:r>
      <w:proofErr w:type="spellStart"/>
      <w:r w:rsidRPr="00D07396">
        <w:rPr>
          <w:color w:val="383A42"/>
          <w:sz w:val="21"/>
          <w:szCs w:val="21"/>
          <w:lang w:val="en-US"/>
        </w:rPr>
        <w:t>cadrs</w:t>
      </w:r>
      <w:proofErr w:type="spellEnd"/>
      <w:r w:rsidRPr="00D07396">
        <w:rPr>
          <w:color w:val="383A42"/>
          <w:sz w:val="21"/>
          <w:szCs w:val="21"/>
          <w:lang w:val="en-US"/>
        </w:rPr>
        <w:t>) {</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0b0000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0</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0b0001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0b0010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2</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0b0011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3</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0b0100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4</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0b0101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5</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0b0110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6</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0b0111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7</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0b1000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8</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0b1001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9</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0b1010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10</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0b1011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11</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0b1100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12</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0b1101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13</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0b1110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14</w:t>
      </w:r>
    </w:p>
    <w:p w:rsidR="00D07396" w:rsidRPr="00D07396" w:rsidRDefault="00D07396" w:rsidP="00B44439">
      <w:pPr>
        <w:pStyle w:val="HTML0"/>
        <w:shd w:val="clear" w:color="auto" w:fill="FAFAFA"/>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case</w:t>
      </w:r>
      <w:proofErr w:type="gramEnd"/>
      <w:r w:rsidRPr="00D07396">
        <w:rPr>
          <w:color w:val="383A42"/>
          <w:sz w:val="21"/>
          <w:szCs w:val="21"/>
          <w:lang w:val="en-US"/>
        </w:rPr>
        <w:t> </w:t>
      </w:r>
      <w:r w:rsidRPr="00D07396">
        <w:rPr>
          <w:rStyle w:val="hljs-number"/>
          <w:color w:val="986801"/>
          <w:sz w:val="21"/>
          <w:szCs w:val="21"/>
          <w:lang w:val="en-US"/>
        </w:rPr>
        <w:t>0b1111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15</w:t>
      </w:r>
    </w:p>
    <w:p w:rsidR="00D07396" w:rsidRPr="00D07396" w:rsidRDefault="00D07396" w:rsidP="00B44439">
      <w:pPr>
        <w:pStyle w:val="HTML0"/>
        <w:shd w:val="clear" w:color="auto" w:fill="F8F8F8"/>
        <w:spacing w:after="160" w:line="360" w:lineRule="auto"/>
        <w:rPr>
          <w:color w:val="383A42"/>
          <w:sz w:val="21"/>
          <w:szCs w:val="21"/>
          <w:lang w:val="en-US"/>
        </w:rPr>
      </w:pPr>
      <w:r w:rsidRPr="00D07396">
        <w:rPr>
          <w:color w:val="383A42"/>
          <w:sz w:val="21"/>
          <w:szCs w:val="21"/>
          <w:lang w:val="en-US"/>
        </w:rPr>
        <w:t>  </w:t>
      </w:r>
      <w:proofErr w:type="gramStart"/>
      <w:r w:rsidRPr="00D07396">
        <w:rPr>
          <w:rStyle w:val="hljs-keyword"/>
          <w:color w:val="A626A4"/>
          <w:sz w:val="21"/>
          <w:szCs w:val="21"/>
          <w:lang w:val="en-US"/>
        </w:rPr>
        <w:t>default</w:t>
      </w:r>
      <w:proofErr w:type="gramEnd"/>
      <w:r w:rsidRPr="00D07396">
        <w:rPr>
          <w:color w:val="383A42"/>
          <w:sz w:val="21"/>
          <w:szCs w:val="21"/>
          <w:lang w:val="en-US"/>
        </w:rPr>
        <w:t>: </w:t>
      </w:r>
      <w:proofErr w:type="spellStart"/>
      <w:r w:rsidRPr="00D07396">
        <w:rPr>
          <w:color w:val="383A42"/>
          <w:sz w:val="21"/>
          <w:szCs w:val="21"/>
          <w:lang w:val="en-US"/>
        </w:rPr>
        <w:t>symbolCoding.</w:t>
      </w:r>
      <w:r w:rsidRPr="00D07396">
        <w:rPr>
          <w:rStyle w:val="hljs-builtin"/>
          <w:color w:val="C18401"/>
          <w:sz w:val="21"/>
          <w:szCs w:val="21"/>
          <w:lang w:val="en-US"/>
        </w:rPr>
        <w:t>real</w:t>
      </w:r>
      <w:proofErr w:type="spellEnd"/>
      <w:r w:rsidRPr="00D07396">
        <w:rPr>
          <w:color w:val="383A42"/>
          <w:sz w:val="21"/>
          <w:szCs w:val="21"/>
          <w:lang w:val="en-US"/>
        </w:rPr>
        <w:t>(</w:t>
      </w:r>
      <w:r w:rsidRPr="00D07396">
        <w:rPr>
          <w:rStyle w:val="hljs-number"/>
          <w:color w:val="986801"/>
          <w:sz w:val="21"/>
          <w:szCs w:val="21"/>
          <w:lang w:val="en-US"/>
        </w:rPr>
        <w:t>0.0</w:t>
      </w:r>
      <w:r w:rsidRPr="00D07396">
        <w:rPr>
          <w:color w:val="383A42"/>
          <w:sz w:val="21"/>
          <w:szCs w:val="21"/>
          <w:lang w:val="en-US"/>
        </w:rPr>
        <w:t>); </w:t>
      </w:r>
      <w:proofErr w:type="spellStart"/>
      <w:r w:rsidRPr="00D07396">
        <w:rPr>
          <w:color w:val="383A42"/>
          <w:sz w:val="21"/>
          <w:szCs w:val="21"/>
          <w:lang w:val="en-US"/>
        </w:rPr>
        <w:t>symbolCoding.</w:t>
      </w:r>
      <w:r w:rsidRPr="00D07396">
        <w:rPr>
          <w:rStyle w:val="hljs-builtin"/>
          <w:color w:val="C18401"/>
          <w:sz w:val="21"/>
          <w:szCs w:val="21"/>
          <w:lang w:val="en-US"/>
        </w:rPr>
        <w:t>imag</w:t>
      </w:r>
      <w:proofErr w:type="spellEnd"/>
      <w:r w:rsidRPr="00D07396">
        <w:rPr>
          <w:color w:val="383A42"/>
          <w:sz w:val="21"/>
          <w:szCs w:val="21"/>
          <w:lang w:val="en-US"/>
        </w:rPr>
        <w:t>(</w:t>
      </w:r>
      <w:r w:rsidRPr="00D07396">
        <w:rPr>
          <w:rStyle w:val="hljs-number"/>
          <w:color w:val="986801"/>
          <w:sz w:val="21"/>
          <w:szCs w:val="21"/>
          <w:lang w:val="en-US"/>
        </w:rPr>
        <w:t>0.0</w:t>
      </w:r>
      <w:r w:rsidRPr="00D07396">
        <w:rPr>
          <w:color w:val="383A42"/>
          <w:sz w:val="21"/>
          <w:szCs w:val="21"/>
          <w:lang w:val="en-US"/>
        </w:rPr>
        <w:t>);</w:t>
      </w:r>
    </w:p>
    <w:p w:rsidR="00D07396" w:rsidRDefault="00D07396" w:rsidP="00B44439">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w:t>
      </w:r>
    </w:p>
    <w:p w:rsidR="00D07396" w:rsidRDefault="00D07396" w:rsidP="00B44439">
      <w:pPr>
        <w:pStyle w:val="HTML0"/>
        <w:shd w:val="clear" w:color="auto" w:fill="F8F8F8"/>
        <w:spacing w:after="160" w:line="360" w:lineRule="auto"/>
        <w:rPr>
          <w:color w:val="383A42"/>
          <w:sz w:val="21"/>
          <w:szCs w:val="21"/>
        </w:rPr>
      </w:pPr>
      <w:r>
        <w:rPr>
          <w:color w:val="383A42"/>
          <w:sz w:val="21"/>
          <w:szCs w:val="21"/>
        </w:rPr>
        <w:t> </w:t>
      </w:r>
      <w:proofErr w:type="spellStart"/>
      <w:r>
        <w:rPr>
          <w:rStyle w:val="hljs-keyword"/>
          <w:color w:val="A626A4"/>
          <w:sz w:val="21"/>
          <w:szCs w:val="21"/>
        </w:rPr>
        <w:t>return</w:t>
      </w:r>
      <w:proofErr w:type="spellEnd"/>
      <w:r>
        <w:rPr>
          <w:color w:val="383A42"/>
          <w:sz w:val="21"/>
          <w:szCs w:val="21"/>
        </w:rPr>
        <w:t> </w:t>
      </w:r>
      <w:proofErr w:type="spellStart"/>
      <w:r>
        <w:rPr>
          <w:color w:val="383A42"/>
          <w:sz w:val="21"/>
          <w:szCs w:val="21"/>
        </w:rPr>
        <w:t>symbolCoding</w:t>
      </w:r>
      <w:proofErr w:type="spellEnd"/>
      <w:r>
        <w:rPr>
          <w:color w:val="383A42"/>
          <w:sz w:val="21"/>
          <w:szCs w:val="21"/>
        </w:rPr>
        <w:t>;</w:t>
      </w:r>
    </w:p>
    <w:p w:rsidR="000B761B" w:rsidRDefault="00D07396" w:rsidP="00B44439">
      <w:pPr>
        <w:pStyle w:val="HTML0"/>
        <w:shd w:val="clear" w:color="auto" w:fill="FAFAFA"/>
        <w:spacing w:after="160" w:line="360" w:lineRule="auto"/>
        <w:rPr>
          <w:color w:val="383A42"/>
          <w:sz w:val="21"/>
          <w:szCs w:val="21"/>
        </w:rPr>
      </w:pPr>
      <w:r>
        <w:rPr>
          <w:color w:val="383A42"/>
          <w:sz w:val="21"/>
          <w:szCs w:val="21"/>
        </w:rPr>
        <w:t>}</w:t>
      </w:r>
    </w:p>
    <w:p w:rsidR="000B761B" w:rsidRPr="000B761B" w:rsidRDefault="000B761B" w:rsidP="00B44439">
      <w:pPr>
        <w:spacing w:line="360" w:lineRule="auto"/>
        <w:rPr>
          <w:rFonts w:ascii="Courier New" w:eastAsia="Times New Roman" w:hAnsi="Courier New" w:cs="Courier New"/>
          <w:color w:val="383A42"/>
          <w:sz w:val="21"/>
          <w:szCs w:val="21"/>
          <w:lang w:eastAsia="ru-RU"/>
        </w:rPr>
      </w:pPr>
      <w:r>
        <w:rPr>
          <w:color w:val="383A42"/>
          <w:sz w:val="21"/>
          <w:szCs w:val="21"/>
        </w:rPr>
        <w:br w:type="page"/>
      </w:r>
    </w:p>
    <w:p w:rsidR="004C3255" w:rsidRPr="004C3255" w:rsidRDefault="004C3255" w:rsidP="00B44439">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8" w:name="_Toc197612047"/>
      <w:r w:rsidRPr="000358CF">
        <w:rPr>
          <w:rFonts w:ascii="Times New Roman" w:eastAsia="Times New Roman" w:hAnsi="Times New Roman" w:cs="Times New Roman"/>
          <w:b/>
          <w:bCs/>
          <w:color w:val="auto"/>
          <w:sz w:val="40"/>
          <w:szCs w:val="40"/>
          <w:lang w:eastAsia="ru-RU"/>
        </w:rPr>
        <w:lastRenderedPageBreak/>
        <w:t>Заключение</w:t>
      </w:r>
      <w:bookmarkEnd w:id="8"/>
    </w:p>
    <w:p w:rsidR="000B761B" w:rsidRPr="00BD23D5" w:rsidRDefault="00327CC3" w:rsidP="00B44439">
      <w:pPr>
        <w:spacing w:line="360" w:lineRule="auto"/>
        <w:rPr>
          <w:rFonts w:ascii="Times New Roman" w:hAnsi="Times New Roman" w:cs="Times New Roman"/>
          <w:sz w:val="28"/>
          <w:szCs w:val="28"/>
        </w:rPr>
      </w:pPr>
      <w:r w:rsidRPr="00327CC3">
        <w:rPr>
          <w:rFonts w:ascii="Times New Roman" w:hAnsi="Times New Roman" w:cs="Times New Roman"/>
          <w:sz w:val="28"/>
          <w:szCs w:val="28"/>
        </w:rPr>
        <w:t>В рамках данной работы был проведен анализ и реализована оптимизация алгоритма OFDM</w:t>
      </w:r>
      <w:r w:rsidR="00BD23D5">
        <w:rPr>
          <w:rFonts w:ascii="Times New Roman" w:hAnsi="Times New Roman" w:cs="Times New Roman"/>
          <w:sz w:val="28"/>
          <w:szCs w:val="28"/>
        </w:rPr>
        <w:t>.</w:t>
      </w:r>
      <w:r w:rsidRPr="00327CC3">
        <w:rPr>
          <w:rFonts w:ascii="Times New Roman" w:hAnsi="Times New Roman" w:cs="Times New Roman"/>
          <w:sz w:val="28"/>
          <w:szCs w:val="28"/>
        </w:rPr>
        <w:t xml:space="preserve"> </w:t>
      </w:r>
      <w:r w:rsidR="00BD23D5">
        <w:rPr>
          <w:rFonts w:ascii="Times New Roman" w:hAnsi="Times New Roman" w:cs="Times New Roman"/>
          <w:sz w:val="28"/>
          <w:szCs w:val="28"/>
        </w:rPr>
        <w:t xml:space="preserve">Также был разработан эмулятор для анализа скорости работы блоков, возможности их объединения и требуемой скорости вычислений выполняющего устройства. Далее на основе этих данных выбраны микроконтроллеры определенной скорости и реализован вышеописанный алгоритм. Следующим шагом является использование полученных данных для оптимального подбора компонентов с целью реализации более быстрого и эффективного устройства приема и передачи данных с использованием </w:t>
      </w:r>
      <w:r w:rsidR="00BD23D5">
        <w:rPr>
          <w:rFonts w:ascii="Times New Roman" w:hAnsi="Times New Roman" w:cs="Times New Roman"/>
          <w:sz w:val="28"/>
          <w:szCs w:val="28"/>
          <w:lang w:val="en-US"/>
        </w:rPr>
        <w:t>OFDM</w:t>
      </w:r>
      <w:r w:rsidR="00BD23D5">
        <w:rPr>
          <w:rFonts w:ascii="Times New Roman" w:hAnsi="Times New Roman" w:cs="Times New Roman"/>
          <w:sz w:val="28"/>
          <w:szCs w:val="28"/>
        </w:rPr>
        <w:t>.</w:t>
      </w:r>
    </w:p>
    <w:p w:rsidR="006D486E" w:rsidRDefault="000B761B" w:rsidP="00B44439">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3C45F7" w:rsidRPr="003C45F7" w:rsidRDefault="003C45F7" w:rsidP="00B44439">
      <w:pPr>
        <w:pStyle w:val="1"/>
        <w:spacing w:before="0" w:after="160" w:line="360" w:lineRule="auto"/>
        <w:jc w:val="center"/>
        <w:rPr>
          <w:rFonts w:ascii="Times New Roman" w:hAnsi="Times New Roman" w:cs="Times New Roman"/>
          <w:b/>
          <w:bCs/>
          <w:color w:val="auto"/>
          <w:sz w:val="36"/>
          <w:szCs w:val="36"/>
        </w:rPr>
      </w:pPr>
      <w:bookmarkStart w:id="9" w:name="_Toc197612048"/>
      <w:r w:rsidRPr="003C45F7">
        <w:rPr>
          <w:rFonts w:ascii="Times New Roman" w:hAnsi="Times New Roman" w:cs="Times New Roman"/>
          <w:b/>
          <w:bCs/>
          <w:color w:val="auto"/>
          <w:sz w:val="36"/>
          <w:szCs w:val="36"/>
        </w:rPr>
        <w:lastRenderedPageBreak/>
        <w:t>Приложение 1</w:t>
      </w:r>
      <w:bookmarkEnd w:id="9"/>
    </w:p>
    <w:p w:rsidR="003C45F7" w:rsidRPr="000358CF" w:rsidRDefault="003C45F7" w:rsidP="00B44439">
      <w:pPr>
        <w:pStyle w:val="2"/>
        <w:spacing w:before="0" w:after="160" w:line="360" w:lineRule="auto"/>
        <w:jc w:val="center"/>
        <w:rPr>
          <w:rFonts w:ascii="Times New Roman" w:eastAsia="Times New Roman" w:hAnsi="Times New Roman" w:cs="Times New Roman"/>
          <w:b/>
          <w:bCs/>
          <w:color w:val="auto"/>
          <w:sz w:val="36"/>
          <w:szCs w:val="36"/>
          <w:shd w:val="clear" w:color="auto" w:fill="FFFFFF"/>
          <w:lang w:eastAsia="ru-RU"/>
        </w:rPr>
      </w:pPr>
      <w:bookmarkStart w:id="10" w:name="_Toc197612049"/>
      <w:r w:rsidRPr="000358CF">
        <w:rPr>
          <w:rFonts w:ascii="Times New Roman" w:eastAsia="Times New Roman" w:hAnsi="Times New Roman" w:cs="Times New Roman"/>
          <w:b/>
          <w:bCs/>
          <w:color w:val="auto"/>
          <w:sz w:val="36"/>
          <w:szCs w:val="36"/>
          <w:shd w:val="clear" w:color="auto" w:fill="FFFFFF"/>
          <w:lang w:eastAsia="ru-RU"/>
        </w:rPr>
        <w:t xml:space="preserve">Принцип работы приемопередатчика на основе </w:t>
      </w:r>
      <w:r w:rsidRPr="000358CF">
        <w:rPr>
          <w:rFonts w:ascii="Times New Roman" w:eastAsia="Times New Roman" w:hAnsi="Times New Roman" w:cs="Times New Roman"/>
          <w:b/>
          <w:bCs/>
          <w:color w:val="auto"/>
          <w:sz w:val="36"/>
          <w:szCs w:val="36"/>
          <w:shd w:val="clear" w:color="auto" w:fill="FFFFFF"/>
          <w:lang w:val="en-US" w:eastAsia="ru-RU"/>
        </w:rPr>
        <w:t>OFDM</w:t>
      </w:r>
      <w:bookmarkEnd w:id="10"/>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Прежде чем перейти к детальному рассмотрению алгоритмов формирования и обработки сигналов OFDM на микропроцессорной платформе, необходимо разобрать теоретические основы данной технологии модуляции.</w:t>
      </w: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Ортогональное частотное мультиплексирование (OFDM) - это метод цифровой модуляции, который делит широкополосный канал связи на множество узкополосных, ортогональных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xml:space="preserve">. Вместо передачи одного высокоскоростного потока данных по всему каналу, OFDM передает несколько низкоскоростных потоков данных параллельно по этим </w:t>
      </w:r>
      <w:proofErr w:type="spellStart"/>
      <w:r w:rsidRPr="000358CF">
        <w:rPr>
          <w:rFonts w:ascii="Times New Roman" w:hAnsi="Times New Roman" w:cs="Times New Roman"/>
          <w:sz w:val="28"/>
          <w:szCs w:val="28"/>
        </w:rPr>
        <w:t>поднесущим</w:t>
      </w:r>
      <w:proofErr w:type="spellEnd"/>
      <w:r w:rsidRPr="000358CF">
        <w:rPr>
          <w:rFonts w:ascii="Times New Roman" w:hAnsi="Times New Roman" w:cs="Times New Roman"/>
          <w:sz w:val="28"/>
          <w:szCs w:val="28"/>
        </w:rPr>
        <w:t xml:space="preserve">. </w:t>
      </w:r>
    </w:p>
    <w:p w:rsidR="003C45F7" w:rsidRPr="000358CF" w:rsidRDefault="003C45F7" w:rsidP="00B44439">
      <w:pPr>
        <w:spacing w:line="360" w:lineRule="auto"/>
        <w:rPr>
          <w:rFonts w:ascii="Times New Roman" w:hAnsi="Times New Roman" w:cs="Times New Roman"/>
          <w:sz w:val="28"/>
          <w:szCs w:val="28"/>
        </w:rPr>
      </w:pPr>
      <w:proofErr w:type="gramStart"/>
      <w:r w:rsidRPr="000358CF">
        <w:rPr>
          <w:rFonts w:ascii="Times New Roman" w:hAnsi="Times New Roman" w:cs="Times New Roman"/>
          <w:sz w:val="28"/>
          <w:szCs w:val="28"/>
        </w:rPr>
        <w:t xml:space="preserve">В основе OFDM лежит принцип разделения полосы пропускания на множество узкополосных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каждая из которых модулируется независимо.</w:t>
      </w:r>
      <w:proofErr w:type="gramEnd"/>
      <w:r w:rsidRPr="000358CF">
        <w:rPr>
          <w:rFonts w:ascii="Times New Roman" w:hAnsi="Times New Roman" w:cs="Times New Roman"/>
          <w:sz w:val="28"/>
          <w:szCs w:val="28"/>
        </w:rPr>
        <w:t xml:space="preserve"> Эти </w:t>
      </w:r>
      <w:proofErr w:type="spellStart"/>
      <w:r w:rsidRPr="000358CF">
        <w:rPr>
          <w:rFonts w:ascii="Times New Roman" w:hAnsi="Times New Roman" w:cs="Times New Roman"/>
          <w:sz w:val="28"/>
          <w:szCs w:val="28"/>
        </w:rPr>
        <w:t>поднесущие</w:t>
      </w:r>
      <w:proofErr w:type="spellEnd"/>
      <w:r w:rsidRPr="000358CF">
        <w:rPr>
          <w:rFonts w:ascii="Times New Roman" w:hAnsi="Times New Roman" w:cs="Times New Roman"/>
          <w:sz w:val="28"/>
          <w:szCs w:val="28"/>
        </w:rPr>
        <w:t xml:space="preserve"> выбираются таким образом, чтобы они были ортогональны друг другу. Ортогональность означает, что в точке максимальной амплитуды одной </w:t>
      </w:r>
      <w:proofErr w:type="spellStart"/>
      <w:r w:rsidRPr="000358CF">
        <w:rPr>
          <w:rFonts w:ascii="Times New Roman" w:hAnsi="Times New Roman" w:cs="Times New Roman"/>
          <w:sz w:val="28"/>
          <w:szCs w:val="28"/>
        </w:rPr>
        <w:t>поднесущей</w:t>
      </w:r>
      <w:proofErr w:type="spellEnd"/>
      <w:r w:rsidRPr="000358CF">
        <w:rPr>
          <w:rFonts w:ascii="Times New Roman" w:hAnsi="Times New Roman" w:cs="Times New Roman"/>
          <w:sz w:val="28"/>
          <w:szCs w:val="28"/>
        </w:rPr>
        <w:t xml:space="preserve"> амплитуда всех остальных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xml:space="preserve"> равна нулю. Это позволяет </w:t>
      </w:r>
      <w:proofErr w:type="spellStart"/>
      <w:r w:rsidRPr="000358CF">
        <w:rPr>
          <w:rFonts w:ascii="Times New Roman" w:hAnsi="Times New Roman" w:cs="Times New Roman"/>
          <w:sz w:val="28"/>
          <w:szCs w:val="28"/>
        </w:rPr>
        <w:t>поднесущим</w:t>
      </w:r>
      <w:proofErr w:type="spellEnd"/>
      <w:r w:rsidRPr="000358CF">
        <w:rPr>
          <w:rFonts w:ascii="Times New Roman" w:hAnsi="Times New Roman" w:cs="Times New Roman"/>
          <w:sz w:val="28"/>
          <w:szCs w:val="28"/>
        </w:rPr>
        <w:t xml:space="preserve"> перекрываться по частоте, не создавая взаимных помех.</w:t>
      </w:r>
    </w:p>
    <w:p w:rsidR="003C45F7" w:rsidRPr="000358CF" w:rsidRDefault="003C45F7" w:rsidP="00B44439">
      <w:pPr>
        <w:pStyle w:val="a7"/>
        <w:spacing w:before="0" w:beforeAutospacing="0" w:after="160" w:afterAutospacing="0" w:line="360" w:lineRule="auto"/>
        <w:rPr>
          <w:sz w:val="28"/>
          <w:szCs w:val="28"/>
        </w:rPr>
      </w:pPr>
      <w:r w:rsidRPr="000358CF">
        <w:rPr>
          <w:noProof/>
          <w:sz w:val="28"/>
          <w:szCs w:val="28"/>
        </w:rPr>
        <w:drawing>
          <wp:inline distT="0" distB="0" distL="0" distR="0">
            <wp:extent cx="6299835" cy="268795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9835" cy="2687955"/>
                    </a:xfrm>
                    <a:prstGeom prst="rect">
                      <a:avLst/>
                    </a:prstGeom>
                    <a:noFill/>
                    <a:ln>
                      <a:noFill/>
                    </a:ln>
                  </pic:spPr>
                </pic:pic>
              </a:graphicData>
            </a:graphic>
          </wp:inline>
        </w:drawing>
      </w: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lastRenderedPageBreak/>
        <w:t>Основной принцип работы OFDM заключается в следующем:</w:t>
      </w:r>
    </w:p>
    <w:p w:rsidR="003C45F7" w:rsidRPr="000358CF" w:rsidRDefault="003C45F7" w:rsidP="00B44439">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Высокоскоростной поток данных делится на несколько параллельных низкоскоростных потоков; </w:t>
      </w:r>
    </w:p>
    <w:p w:rsidR="003C45F7" w:rsidRPr="000358CF" w:rsidRDefault="003C45F7" w:rsidP="00B44439">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Каждый низкоскоростной поток данных модулирует </w:t>
      </w:r>
      <w:proofErr w:type="gramStart"/>
      <w:r w:rsidRPr="000358CF">
        <w:rPr>
          <w:rFonts w:ascii="Times New Roman" w:hAnsi="Times New Roman" w:cs="Times New Roman"/>
          <w:sz w:val="28"/>
          <w:szCs w:val="28"/>
        </w:rPr>
        <w:t>свою</w:t>
      </w:r>
      <w:proofErr w:type="gramEnd"/>
      <w:r w:rsidRPr="000358CF">
        <w:rPr>
          <w:rFonts w:ascii="Times New Roman" w:hAnsi="Times New Roman" w:cs="Times New Roman"/>
          <w:sz w:val="28"/>
          <w:szCs w:val="28"/>
        </w:rPr>
        <w:t xml:space="preserve"> </w:t>
      </w:r>
      <w:proofErr w:type="spellStart"/>
      <w:r w:rsidRPr="000358CF">
        <w:rPr>
          <w:rFonts w:ascii="Times New Roman" w:hAnsi="Times New Roman" w:cs="Times New Roman"/>
          <w:sz w:val="28"/>
          <w:szCs w:val="28"/>
        </w:rPr>
        <w:t>поднесущую</w:t>
      </w:r>
      <w:proofErr w:type="spellEnd"/>
      <w:r w:rsidRPr="000358CF">
        <w:rPr>
          <w:rFonts w:ascii="Times New Roman" w:hAnsi="Times New Roman" w:cs="Times New Roman"/>
          <w:sz w:val="28"/>
          <w:szCs w:val="28"/>
        </w:rPr>
        <w:t xml:space="preserve">. </w:t>
      </w:r>
      <w:proofErr w:type="spellStart"/>
      <w:r w:rsidRPr="000358CF">
        <w:rPr>
          <w:rFonts w:ascii="Times New Roman" w:hAnsi="Times New Roman" w:cs="Times New Roman"/>
          <w:sz w:val="28"/>
          <w:szCs w:val="28"/>
        </w:rPr>
        <w:t>Поднесущие</w:t>
      </w:r>
      <w:proofErr w:type="spellEnd"/>
      <w:r w:rsidRPr="000358CF">
        <w:rPr>
          <w:rFonts w:ascii="Times New Roman" w:hAnsi="Times New Roman" w:cs="Times New Roman"/>
          <w:sz w:val="28"/>
          <w:szCs w:val="28"/>
        </w:rPr>
        <w:t xml:space="preserve"> выбираются таким образом, чтобы они были ортогональными друг другу; </w:t>
      </w:r>
    </w:p>
    <w:p w:rsidR="003C45F7" w:rsidRPr="000358CF" w:rsidRDefault="003C45F7" w:rsidP="00B44439">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Все модулированные </w:t>
      </w:r>
      <w:proofErr w:type="spellStart"/>
      <w:r w:rsidRPr="000358CF">
        <w:rPr>
          <w:rFonts w:ascii="Times New Roman" w:hAnsi="Times New Roman" w:cs="Times New Roman"/>
          <w:sz w:val="28"/>
          <w:szCs w:val="28"/>
        </w:rPr>
        <w:t>поднесущие</w:t>
      </w:r>
      <w:proofErr w:type="spellEnd"/>
      <w:r w:rsidRPr="000358CF">
        <w:rPr>
          <w:rFonts w:ascii="Times New Roman" w:hAnsi="Times New Roman" w:cs="Times New Roman"/>
          <w:sz w:val="28"/>
          <w:szCs w:val="28"/>
        </w:rPr>
        <w:t xml:space="preserve"> суммируются вместе с использованием обратного быстрого преобразования Фурье (IFFT). Это создает OFDM-сигнал во временной области; </w:t>
      </w:r>
    </w:p>
    <w:p w:rsidR="003C45F7" w:rsidRPr="000358CF" w:rsidRDefault="003C45F7" w:rsidP="00B44439">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К каждому OFDM-символу добавляется циклический префикс, который представляет собой копию части OFDM-символа, добавленную в начало. CP помогает бороться с межсимвольной интерференцией и </w:t>
      </w:r>
      <w:proofErr w:type="spellStart"/>
      <w:r w:rsidRPr="000358CF">
        <w:rPr>
          <w:rFonts w:ascii="Times New Roman" w:hAnsi="Times New Roman" w:cs="Times New Roman"/>
          <w:sz w:val="28"/>
          <w:szCs w:val="28"/>
        </w:rPr>
        <w:t>межподнесущей</w:t>
      </w:r>
      <w:proofErr w:type="spellEnd"/>
      <w:r w:rsidRPr="000358CF">
        <w:rPr>
          <w:rFonts w:ascii="Times New Roman" w:hAnsi="Times New Roman" w:cs="Times New Roman"/>
          <w:sz w:val="28"/>
          <w:szCs w:val="28"/>
        </w:rPr>
        <w:t xml:space="preserve"> интерференцией, </w:t>
      </w:r>
      <w:proofErr w:type="gramStart"/>
      <w:r w:rsidRPr="000358CF">
        <w:rPr>
          <w:rFonts w:ascii="Times New Roman" w:hAnsi="Times New Roman" w:cs="Times New Roman"/>
          <w:sz w:val="28"/>
          <w:szCs w:val="28"/>
        </w:rPr>
        <w:t>вызванными</w:t>
      </w:r>
      <w:proofErr w:type="gramEnd"/>
      <w:r w:rsidRPr="000358CF">
        <w:rPr>
          <w:rFonts w:ascii="Times New Roman" w:hAnsi="Times New Roman" w:cs="Times New Roman"/>
          <w:sz w:val="28"/>
          <w:szCs w:val="28"/>
        </w:rPr>
        <w:t xml:space="preserve"> многолучевым распространением.</w:t>
      </w: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На приемной стороне выполняются обратные операции: удаление CP, быстрое преобразование Фурье (FFT), демодуляция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xml:space="preserve"> и объединение низкоскоростных потоков данных в высокоскоростной поток.</w:t>
      </w:r>
    </w:p>
    <w:p w:rsidR="003C45F7" w:rsidRPr="000358CF" w:rsidRDefault="003C45F7" w:rsidP="00B44439">
      <w:pPr>
        <w:spacing w:line="360" w:lineRule="auto"/>
        <w:rPr>
          <w:rFonts w:ascii="Times New Roman" w:hAnsi="Times New Roman" w:cs="Times New Roman"/>
          <w:sz w:val="28"/>
          <w:szCs w:val="28"/>
        </w:rPr>
      </w:pP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 и недостатки OFDM:</w:t>
      </w: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OFDM эффективно борется с многолучевым распространением, так как узкополосные </w:t>
      </w:r>
      <w:proofErr w:type="spellStart"/>
      <w:r w:rsidRPr="000358CF">
        <w:rPr>
          <w:rFonts w:ascii="Times New Roman" w:hAnsi="Times New Roman" w:cs="Times New Roman"/>
          <w:sz w:val="28"/>
          <w:szCs w:val="28"/>
        </w:rPr>
        <w:t>поднесущие</w:t>
      </w:r>
      <w:proofErr w:type="spellEnd"/>
      <w:r w:rsidRPr="000358CF">
        <w:rPr>
          <w:rFonts w:ascii="Times New Roman" w:hAnsi="Times New Roman" w:cs="Times New Roman"/>
          <w:sz w:val="28"/>
          <w:szCs w:val="28"/>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Так как </w:t>
      </w:r>
      <w:proofErr w:type="spellStart"/>
      <w:r w:rsidRPr="000358CF">
        <w:rPr>
          <w:rFonts w:ascii="Times New Roman" w:hAnsi="Times New Roman" w:cs="Times New Roman"/>
          <w:sz w:val="28"/>
          <w:szCs w:val="28"/>
        </w:rPr>
        <w:t>поднесущие</w:t>
      </w:r>
      <w:proofErr w:type="spellEnd"/>
      <w:r w:rsidRPr="000358CF">
        <w:rPr>
          <w:rFonts w:ascii="Times New Roman" w:hAnsi="Times New Roman" w:cs="Times New Roman"/>
          <w:sz w:val="28"/>
          <w:szCs w:val="28"/>
        </w:rPr>
        <w:t xml:space="preserve"> ортогональны друг другу, данные плотно упаковываются в частотный диапазон;</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Простота реализации с использованием БПФ/ОБПФ;</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lastRenderedPageBreak/>
        <w:t xml:space="preserve">OFDM позволяет адаптировать параметры передачи (модуляцию, кодирование) к условиям канала для каждой </w:t>
      </w:r>
      <w:proofErr w:type="spellStart"/>
      <w:r w:rsidRPr="000358CF">
        <w:rPr>
          <w:rFonts w:ascii="Times New Roman" w:hAnsi="Times New Roman" w:cs="Times New Roman"/>
          <w:sz w:val="28"/>
          <w:szCs w:val="28"/>
        </w:rPr>
        <w:t>поднесущей</w:t>
      </w:r>
      <w:proofErr w:type="spellEnd"/>
      <w:r w:rsidRPr="000358CF">
        <w:rPr>
          <w:rFonts w:ascii="Times New Roman" w:hAnsi="Times New Roman" w:cs="Times New Roman"/>
          <w:sz w:val="28"/>
          <w:szCs w:val="28"/>
        </w:rPr>
        <w:t>.</w:t>
      </w:r>
    </w:p>
    <w:p w:rsidR="003C45F7" w:rsidRPr="000358CF" w:rsidRDefault="003C45F7" w:rsidP="00B44439">
      <w:pPr>
        <w:spacing w:line="360" w:lineRule="auto"/>
        <w:rPr>
          <w:rFonts w:ascii="Times New Roman" w:hAnsi="Times New Roman" w:cs="Times New Roman"/>
          <w:sz w:val="28"/>
          <w:szCs w:val="28"/>
        </w:rPr>
      </w:pP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Недостатки:</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Небольшие отклонения частоты могут привести к потере ортогональности между </w:t>
      </w:r>
      <w:proofErr w:type="spellStart"/>
      <w:r w:rsidRPr="000358CF">
        <w:rPr>
          <w:rFonts w:ascii="Times New Roman" w:hAnsi="Times New Roman" w:cs="Times New Roman"/>
          <w:sz w:val="28"/>
          <w:szCs w:val="28"/>
        </w:rPr>
        <w:t>поднесущими</w:t>
      </w:r>
      <w:proofErr w:type="spellEnd"/>
      <w:r w:rsidRPr="000358CF">
        <w:rPr>
          <w:rFonts w:ascii="Times New Roman" w:hAnsi="Times New Roman" w:cs="Times New Roman"/>
          <w:sz w:val="28"/>
          <w:szCs w:val="28"/>
        </w:rPr>
        <w:t xml:space="preserve"> и ухудшению производительности системы.</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OFDM-сигнал может иметь высокий пик-фактор, что требует использования линейных усилителей мощности.</w:t>
      </w:r>
    </w:p>
    <w:p w:rsidR="003C45F7" w:rsidRPr="000358CF" w:rsidRDefault="003C45F7"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Фазовый шум может привести к </w:t>
      </w:r>
      <w:proofErr w:type="spellStart"/>
      <w:r w:rsidRPr="000358CF">
        <w:rPr>
          <w:rFonts w:ascii="Times New Roman" w:hAnsi="Times New Roman" w:cs="Times New Roman"/>
          <w:sz w:val="28"/>
          <w:szCs w:val="28"/>
        </w:rPr>
        <w:t>межподнесущей</w:t>
      </w:r>
      <w:proofErr w:type="spellEnd"/>
      <w:r w:rsidRPr="000358CF">
        <w:rPr>
          <w:rFonts w:ascii="Times New Roman" w:hAnsi="Times New Roman" w:cs="Times New Roman"/>
          <w:sz w:val="28"/>
          <w:szCs w:val="28"/>
        </w:rPr>
        <w:t xml:space="preserve"> интерференции (ICI).</w:t>
      </w: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Пример: </w:t>
      </w:r>
    </w:p>
    <w:p w:rsidR="003C45F7" w:rsidRPr="000358CF" w:rsidRDefault="003C45F7"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xml:space="preserve">) шириной примерно 7.8 кГц каждый. Каждая из этих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xml:space="preserve"> модулируется независимо с использованием определенного алгоритма модуляции.</w:t>
      </w:r>
    </w:p>
    <w:p w:rsidR="003C45F7" w:rsidRPr="000358CF" w:rsidRDefault="003C45F7"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 xml:space="preserve">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w:t>
      </w:r>
      <w:proofErr w:type="spellStart"/>
      <w:r w:rsidRPr="000358CF">
        <w:rPr>
          <w:rFonts w:ascii="Times New Roman" w:hAnsi="Times New Roman" w:cs="Times New Roman"/>
          <w:sz w:val="28"/>
          <w:szCs w:val="28"/>
        </w:rPr>
        <w:t>поднесущей</w:t>
      </w:r>
      <w:proofErr w:type="spellEnd"/>
      <w:r w:rsidRPr="000358CF">
        <w:rPr>
          <w:rFonts w:ascii="Times New Roman" w:hAnsi="Times New Roman" w:cs="Times New Roman"/>
          <w:sz w:val="28"/>
          <w:szCs w:val="28"/>
        </w:rPr>
        <w:t xml:space="preserve">. Это снижает влияние многолучевого распространения, так как узкополосные </w:t>
      </w:r>
      <w:proofErr w:type="spellStart"/>
      <w:r w:rsidRPr="000358CF">
        <w:rPr>
          <w:rFonts w:ascii="Times New Roman" w:hAnsi="Times New Roman" w:cs="Times New Roman"/>
          <w:sz w:val="28"/>
          <w:szCs w:val="28"/>
        </w:rPr>
        <w:t>поднесущие</w:t>
      </w:r>
      <w:proofErr w:type="spellEnd"/>
      <w:r w:rsidRPr="000358CF">
        <w:rPr>
          <w:rFonts w:ascii="Times New Roman" w:hAnsi="Times New Roman" w:cs="Times New Roman"/>
          <w:sz w:val="28"/>
          <w:szCs w:val="28"/>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rsidR="003C45F7" w:rsidRPr="000358CF"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rsidR="003C45F7" w:rsidRPr="000358CF" w:rsidRDefault="003C45F7"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Пример строения блоков:</w:t>
      </w:r>
    </w:p>
    <w:p w:rsidR="000B761B" w:rsidRDefault="003C45F7" w:rsidP="00B44439">
      <w:pPr>
        <w:spacing w:line="360" w:lineRule="auto"/>
        <w:rPr>
          <w:rFonts w:ascii="Times New Roman" w:hAnsi="Times New Roman" w:cs="Times New Roman"/>
          <w:sz w:val="28"/>
          <w:szCs w:val="28"/>
        </w:rPr>
      </w:pPr>
      <w:r w:rsidRPr="000358CF">
        <w:rPr>
          <w:rFonts w:ascii="Times New Roman" w:hAnsi="Times New Roman" w:cs="Times New Roman"/>
          <w:noProof/>
          <w:sz w:val="28"/>
          <w:szCs w:val="28"/>
          <w:lang w:eastAsia="ru-RU"/>
        </w:rPr>
        <w:lastRenderedPageBreak/>
        <w:drawing>
          <wp:inline distT="0" distB="0" distL="0" distR="0">
            <wp:extent cx="5516880" cy="301785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547348" cy="3034519"/>
                    </a:xfrm>
                    <a:prstGeom prst="rect">
                      <a:avLst/>
                    </a:prstGeom>
                  </pic:spPr>
                </pic:pic>
              </a:graphicData>
            </a:graphic>
          </wp:inline>
        </w:drawing>
      </w:r>
    </w:p>
    <w:p w:rsidR="003C45F7" w:rsidRDefault="000B761B" w:rsidP="00B44439">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6D486E" w:rsidRPr="000B761B" w:rsidRDefault="006D486E" w:rsidP="00B44439">
      <w:pPr>
        <w:pStyle w:val="2"/>
        <w:spacing w:before="0" w:after="160" w:line="360" w:lineRule="auto"/>
        <w:jc w:val="center"/>
        <w:rPr>
          <w:rFonts w:ascii="Times New Roman" w:eastAsia="Times New Roman" w:hAnsi="Times New Roman" w:cs="Times New Roman"/>
          <w:b/>
          <w:bCs/>
          <w:color w:val="auto"/>
          <w:sz w:val="36"/>
          <w:szCs w:val="36"/>
          <w:shd w:val="clear" w:color="auto" w:fill="FFFFFF"/>
          <w:lang w:eastAsia="ru-RU"/>
        </w:rPr>
      </w:pPr>
      <w:bookmarkStart w:id="11" w:name="_Toc197612050"/>
      <w:r w:rsidRPr="000358CF">
        <w:rPr>
          <w:rFonts w:ascii="Times New Roman" w:eastAsia="Times New Roman" w:hAnsi="Times New Roman" w:cs="Times New Roman"/>
          <w:b/>
          <w:bCs/>
          <w:color w:val="auto"/>
          <w:sz w:val="36"/>
          <w:szCs w:val="36"/>
          <w:shd w:val="clear" w:color="auto" w:fill="FFFFFF"/>
          <w:lang w:eastAsia="ru-RU"/>
        </w:rPr>
        <w:lastRenderedPageBreak/>
        <w:t>Существующие реализации</w:t>
      </w:r>
      <w:bookmarkEnd w:id="11"/>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Пример 1</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Hybrid</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and</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Digital</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Beamforming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for</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mmWave</w:t>
      </w:r>
      <w:proofErr w:type="spellEnd"/>
      <w:r w:rsidRPr="000358CF">
        <w:rPr>
          <w:rFonts w:ascii="Times New Roman" w:eastAsia="Times New Roman" w:hAnsi="Times New Roman" w:cs="Times New Roman"/>
          <w:sz w:val="28"/>
          <w:szCs w:val="28"/>
          <w:shd w:val="clear" w:color="auto" w:fill="FFFFFF"/>
          <w:lang w:eastAsia="ru-RU"/>
        </w:rPr>
        <w:t xml:space="preserve"> OFDM </w:t>
      </w:r>
      <w:proofErr w:type="spellStart"/>
      <w:r w:rsidRPr="000358CF">
        <w:rPr>
          <w:rFonts w:ascii="Times New Roman" w:eastAsia="Times New Roman" w:hAnsi="Times New Roman" w:cs="Times New Roman"/>
          <w:sz w:val="28"/>
          <w:szCs w:val="28"/>
          <w:shd w:val="clear" w:color="auto" w:fill="FFFFFF"/>
          <w:lang w:eastAsia="ru-RU"/>
        </w:rPr>
        <w:t>Large-Scale</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Antenna</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Arrays</w:t>
      </w:r>
      <w:proofErr w:type="spellEnd"/>
      <w:r w:rsidRPr="000358CF">
        <w:rPr>
          <w:rFonts w:ascii="Times New Roman" w:eastAsia="Times New Roman" w:hAnsi="Times New Roman" w:cs="Times New Roman"/>
          <w:sz w:val="28"/>
          <w:szCs w:val="28"/>
          <w:shd w:val="clear" w:color="auto" w:fill="FFFFFF"/>
          <w:lang w:eastAsia="ru-RU"/>
        </w:rPr>
        <w:t>” (“Гибридное аналого-цифровое формирование луча для OFDM-систем миллиметрового диапазона с крупномасштабными антенными решетками”):</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Рассмотрим крупномасштабную MIMO-систему на основе OFDM, в которой передатчик, оснащенный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антеннами, обслуживает приемник, оснащенный </w:t>
      </w:r>
      <w:proofErr w:type="spellStart"/>
      <w:r w:rsidRPr="000358CF">
        <w:rPr>
          <w:rFonts w:ascii="Times New Roman" w:eastAsia="Times New Roman" w:hAnsi="Times New Roman" w:cs="Times New Roman"/>
          <w:sz w:val="28"/>
          <w:szCs w:val="28"/>
          <w:shd w:val="clear" w:color="auto" w:fill="FFFFFF"/>
          <w:lang w:eastAsia="ru-RU"/>
        </w:rPr>
        <w:t>Nr</w:t>
      </w:r>
      <w:proofErr w:type="spellEnd"/>
      <w:r w:rsidRPr="000358CF">
        <w:rPr>
          <w:rFonts w:ascii="Times New Roman" w:eastAsia="Times New Roman" w:hAnsi="Times New Roman" w:cs="Times New Roman"/>
          <w:sz w:val="28"/>
          <w:szCs w:val="28"/>
          <w:shd w:val="clear" w:color="auto" w:fill="FFFFFF"/>
          <w:lang w:eastAsia="ru-RU"/>
        </w:rPr>
        <w:t xml:space="preserve"> антеннами, отправляя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символов данных на каждый частотный тон. В общем случае, количество символов данных может быть различным для разных частотных тонов, однако для простоты, в этой статье внимание сосредоточено на случае с равным количеством потоков данных для всех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поскольку для систем миллиметрового диапазона с сильно коррелированными каналами все подканалы обычно имеют низкий ранг. Более того, в практических крупномасштабных MIMO-системах количество доступных РЧ-цепей1, NRF, обычно намного меньше, чем количество антенн приемопередатчика, т.е. NRF  </w:t>
      </w:r>
      <w:proofErr w:type="spellStart"/>
      <w:r w:rsidRPr="000358CF">
        <w:rPr>
          <w:rFonts w:ascii="Times New Roman" w:eastAsia="Times New Roman" w:hAnsi="Times New Roman" w:cs="Times New Roman"/>
          <w:sz w:val="28"/>
          <w:szCs w:val="28"/>
          <w:shd w:val="clear" w:color="auto" w:fill="FFFFFF"/>
          <w:lang w:eastAsia="ru-RU"/>
        </w:rPr>
        <w:t>min</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Nr</w:t>
      </w:r>
      <w:proofErr w:type="spellEnd"/>
      <w:r w:rsidRPr="000358CF">
        <w:rPr>
          <w:rFonts w:ascii="Times New Roman" w:eastAsia="Times New Roman" w:hAnsi="Times New Roman" w:cs="Times New Roman"/>
          <w:sz w:val="28"/>
          <w:szCs w:val="28"/>
          <w:shd w:val="clear" w:color="auto" w:fill="FFFFFF"/>
          <w:lang w:eastAsia="ru-RU"/>
        </w:rPr>
        <w:t xml:space="preserve">). Это исключает возможность реализации традиционных полностью цифровых методов формирования луча, которые требуют одной </w:t>
      </w:r>
      <w:proofErr w:type="spellStart"/>
      <w:r w:rsidRPr="000358CF">
        <w:rPr>
          <w:rFonts w:ascii="Times New Roman" w:eastAsia="Times New Roman" w:hAnsi="Times New Roman" w:cs="Times New Roman"/>
          <w:sz w:val="28"/>
          <w:szCs w:val="28"/>
          <w:shd w:val="clear" w:color="auto" w:fill="FFFFFF"/>
          <w:lang w:eastAsia="ru-RU"/>
        </w:rPr>
        <w:t>РЧ-цепи</w:t>
      </w:r>
      <w:proofErr w:type="spellEnd"/>
      <w:r w:rsidRPr="000358CF">
        <w:rPr>
          <w:rFonts w:ascii="Times New Roman" w:eastAsia="Times New Roman" w:hAnsi="Times New Roman" w:cs="Times New Roman"/>
          <w:sz w:val="28"/>
          <w:szCs w:val="28"/>
          <w:shd w:val="clear" w:color="auto" w:fill="FFFFFF"/>
          <w:lang w:eastAsia="ru-RU"/>
        </w:rPr>
        <w:t xml:space="preserve"> на каждый антенный элемент. В этой статье используется архитектура гибридного аналого-цифрового формирования луча, </w:t>
      </w:r>
      <w:proofErr w:type="gramStart"/>
      <w:r w:rsidRPr="000358CF">
        <w:rPr>
          <w:rFonts w:ascii="Times New Roman" w:eastAsia="Times New Roman" w:hAnsi="Times New Roman" w:cs="Times New Roman"/>
          <w:sz w:val="28"/>
          <w:szCs w:val="28"/>
          <w:shd w:val="clear" w:color="auto" w:fill="FFFFFF"/>
          <w:lang w:eastAsia="ru-RU"/>
        </w:rPr>
        <w:t>показанную</w:t>
      </w:r>
      <w:proofErr w:type="gramEnd"/>
      <w:r w:rsidRPr="000358CF">
        <w:rPr>
          <w:rFonts w:ascii="Times New Roman" w:eastAsia="Times New Roman" w:hAnsi="Times New Roman" w:cs="Times New Roman"/>
          <w:sz w:val="28"/>
          <w:szCs w:val="28"/>
          <w:shd w:val="clear" w:color="auto" w:fill="FFFFFF"/>
          <w:lang w:eastAsia="ru-RU"/>
        </w:rPr>
        <w:t xml:space="preserve"> на рисунке 1, для решения проблемы ограничения аппаратных ресурсов. В архитектуре гибридного формирования луча общий формирователь луча состоит из </w:t>
      </w:r>
      <w:proofErr w:type="spellStart"/>
      <w:r w:rsidRPr="000358CF">
        <w:rPr>
          <w:rFonts w:ascii="Times New Roman" w:eastAsia="Times New Roman" w:hAnsi="Times New Roman" w:cs="Times New Roman"/>
          <w:sz w:val="28"/>
          <w:szCs w:val="28"/>
          <w:shd w:val="clear" w:color="auto" w:fill="FFFFFF"/>
          <w:lang w:eastAsia="ru-RU"/>
        </w:rPr>
        <w:t>низкоразмерного</w:t>
      </w:r>
      <w:proofErr w:type="spellEnd"/>
      <w:r w:rsidRPr="000358CF">
        <w:rPr>
          <w:rFonts w:ascii="Times New Roman" w:eastAsia="Times New Roman" w:hAnsi="Times New Roman" w:cs="Times New Roman"/>
          <w:sz w:val="28"/>
          <w:szCs w:val="28"/>
          <w:shd w:val="clear" w:color="auto" w:fill="FFFFFF"/>
          <w:lang w:eastAsia="ru-RU"/>
        </w:rPr>
        <w:t xml:space="preserve"> цифрового (в полосе основной частоты) формирователя луча и </w:t>
      </w:r>
      <w:proofErr w:type="spellStart"/>
      <w:r w:rsidRPr="000358CF">
        <w:rPr>
          <w:rFonts w:ascii="Times New Roman" w:eastAsia="Times New Roman" w:hAnsi="Times New Roman" w:cs="Times New Roman"/>
          <w:sz w:val="28"/>
          <w:szCs w:val="28"/>
          <w:shd w:val="clear" w:color="auto" w:fill="FFFFFF"/>
          <w:lang w:eastAsia="ru-RU"/>
        </w:rPr>
        <w:t>высокоразмерного</w:t>
      </w:r>
      <w:proofErr w:type="spellEnd"/>
      <w:r w:rsidRPr="000358CF">
        <w:rPr>
          <w:rFonts w:ascii="Times New Roman" w:eastAsia="Times New Roman" w:hAnsi="Times New Roman" w:cs="Times New Roman"/>
          <w:sz w:val="28"/>
          <w:szCs w:val="28"/>
          <w:shd w:val="clear" w:color="auto" w:fill="FFFFFF"/>
          <w:lang w:eastAsia="ru-RU"/>
        </w:rPr>
        <w:t xml:space="preserve"> аналогового (радиочастотного) формирователя луча, реализованного с использованием простых аналоговых компонентов.</w:t>
      </w:r>
    </w:p>
    <w:p w:rsidR="006D486E" w:rsidRPr="000358CF" w:rsidRDefault="006D486E" w:rsidP="00B44439">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t>A. Модель сигнала в гибридном формировании луча</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 xml:space="preserve">В архитектуре гибридного формирования луча на основе OFDM, показанной на рисунке 1, передатчик сначала предварительно кодирует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символов данных </w:t>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на каждой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 1, … , K, используя </w:t>
      </w:r>
      <w:proofErr w:type="spellStart"/>
      <w:r w:rsidRPr="000358CF">
        <w:rPr>
          <w:rFonts w:ascii="Times New Roman" w:eastAsia="Times New Roman" w:hAnsi="Times New Roman" w:cs="Times New Roman"/>
          <w:sz w:val="28"/>
          <w:szCs w:val="28"/>
          <w:shd w:val="clear" w:color="auto" w:fill="FFFFFF"/>
          <w:lang w:eastAsia="ru-RU"/>
        </w:rPr>
        <w:t>низкоразмерный</w:t>
      </w:r>
      <w:proofErr w:type="spellEnd"/>
      <w:r w:rsidRPr="000358CF">
        <w:rPr>
          <w:rFonts w:ascii="Times New Roman" w:eastAsia="Times New Roman" w:hAnsi="Times New Roman" w:cs="Times New Roman"/>
          <w:sz w:val="28"/>
          <w:szCs w:val="28"/>
          <w:shd w:val="clear" w:color="auto" w:fill="FFFFFF"/>
          <w:lang w:eastAsia="ru-RU"/>
        </w:rPr>
        <w:t xml:space="preserve"> цифровой предварительный кодировщик, VD[</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CNRF×Ns</w:t>
      </w:r>
      <w:proofErr w:type="spellEnd"/>
      <w:r w:rsidRPr="000358CF">
        <w:rPr>
          <w:rFonts w:ascii="Times New Roman" w:eastAsia="Times New Roman" w:hAnsi="Times New Roman" w:cs="Times New Roman"/>
          <w:sz w:val="28"/>
          <w:szCs w:val="28"/>
          <w:shd w:val="clear" w:color="auto" w:fill="FFFFFF"/>
          <w:lang w:eastAsia="ru-RU"/>
        </w:rPr>
        <w:t xml:space="preserve">, затем преобразует сигналы во временную область, используя NRF K-точечных обратных быстрых преобразований Фурье (IFFT). После добавления циклических префиксов, передатчик использует аналоговую матрицу предварительного кодирования VRF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CNt×NRF</w:t>
      </w:r>
      <w:proofErr w:type="spellEnd"/>
      <w:r w:rsidRPr="000358CF">
        <w:rPr>
          <w:rFonts w:ascii="Times New Roman" w:eastAsia="Times New Roman" w:hAnsi="Times New Roman" w:cs="Times New Roman"/>
          <w:sz w:val="28"/>
          <w:szCs w:val="28"/>
          <w:shd w:val="clear" w:color="auto" w:fill="FFFFFF"/>
          <w:lang w:eastAsia="ru-RU"/>
        </w:rPr>
        <w:t xml:space="preserve">, чтобы сгенерировать финальный передаваемый сигнал. Поскольку аналоговый предварительный кодировщик является модулем, следующим за IFFT, аналоговый предварительный кодировщик идентичен для всех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Это является ключевой проблемой при проектировании гибридных формирователей луча в OFDM системах по сравнению с </w:t>
      </w:r>
      <w:proofErr w:type="spellStart"/>
      <w:r w:rsidRPr="000358CF">
        <w:rPr>
          <w:rFonts w:ascii="Times New Roman" w:eastAsia="Times New Roman" w:hAnsi="Times New Roman" w:cs="Times New Roman"/>
          <w:sz w:val="28"/>
          <w:szCs w:val="28"/>
          <w:shd w:val="clear" w:color="auto" w:fill="FFFFFF"/>
          <w:lang w:eastAsia="ru-RU"/>
        </w:rPr>
        <w:t>однонесущими</w:t>
      </w:r>
      <w:proofErr w:type="spellEnd"/>
      <w:r w:rsidRPr="000358CF">
        <w:rPr>
          <w:rFonts w:ascii="Times New Roman" w:eastAsia="Times New Roman" w:hAnsi="Times New Roman" w:cs="Times New Roman"/>
          <w:sz w:val="28"/>
          <w:szCs w:val="28"/>
          <w:shd w:val="clear" w:color="auto" w:fill="FFFFFF"/>
          <w:lang w:eastAsia="ru-RU"/>
        </w:rPr>
        <w:t xml:space="preserve"> системами. Учитывая это, финальный передаваемый сигнал на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равен:</w:t>
      </w:r>
    </w:p>
    <w:p w:rsidR="006D486E" w:rsidRPr="00BC07CE" w:rsidRDefault="006D486E" w:rsidP="00B44439">
      <w:pPr>
        <w:spacing w:line="360" w:lineRule="auto"/>
        <w:rPr>
          <w:rFonts w:ascii="Times New Roman" w:eastAsia="Times New Roman" w:hAnsi="Times New Roman" w:cs="Times New Roman"/>
          <w:sz w:val="28"/>
          <w:szCs w:val="28"/>
          <w:shd w:val="clear" w:color="auto" w:fill="FFFFFF"/>
          <w:lang w:eastAsia="ru-RU"/>
        </w:rPr>
      </w:pPr>
      <w:proofErr w:type="gramStart"/>
      <w:r w:rsidRPr="00814755">
        <w:rPr>
          <w:rFonts w:ascii="Times New Roman" w:eastAsia="Times New Roman" w:hAnsi="Times New Roman" w:cs="Times New Roman"/>
          <w:sz w:val="28"/>
          <w:szCs w:val="28"/>
          <w:shd w:val="clear" w:color="auto" w:fill="FFFFFF"/>
          <w:lang w:val="en-US" w:eastAsia="ru-RU"/>
        </w:rPr>
        <w:t>x</w:t>
      </w:r>
      <w:r w:rsidRPr="00BC07CE">
        <w:rPr>
          <w:rFonts w:ascii="Times New Roman" w:eastAsia="Times New Roman" w:hAnsi="Times New Roman" w:cs="Times New Roman"/>
          <w:sz w:val="28"/>
          <w:szCs w:val="28"/>
          <w:shd w:val="clear" w:color="auto" w:fill="FFFFFF"/>
          <w:lang w:eastAsia="ru-RU"/>
        </w:rPr>
        <w:t>[</w:t>
      </w:r>
      <w:proofErr w:type="gramEnd"/>
      <w:r w:rsidRPr="00814755">
        <w:rPr>
          <w:rFonts w:ascii="Times New Roman" w:eastAsia="Times New Roman" w:hAnsi="Times New Roman" w:cs="Times New Roman"/>
          <w:sz w:val="28"/>
          <w:szCs w:val="28"/>
          <w:shd w:val="clear" w:color="auto" w:fill="FFFFFF"/>
          <w:lang w:val="en-US" w:eastAsia="ru-RU"/>
        </w:rPr>
        <w:t>k</w:t>
      </w:r>
      <w:r w:rsidRPr="00BC07CE">
        <w:rPr>
          <w:rFonts w:ascii="Times New Roman" w:eastAsia="Times New Roman" w:hAnsi="Times New Roman" w:cs="Times New Roman"/>
          <w:sz w:val="28"/>
          <w:szCs w:val="28"/>
          <w:shd w:val="clear" w:color="auto" w:fill="FFFFFF"/>
          <w:lang w:eastAsia="ru-RU"/>
        </w:rPr>
        <w:t xml:space="preserve">] = </w:t>
      </w:r>
      <w:r w:rsidRPr="00814755">
        <w:rPr>
          <w:rFonts w:ascii="Times New Roman" w:eastAsia="Times New Roman" w:hAnsi="Times New Roman" w:cs="Times New Roman"/>
          <w:sz w:val="28"/>
          <w:szCs w:val="28"/>
          <w:shd w:val="clear" w:color="auto" w:fill="FFFFFF"/>
          <w:lang w:val="en-US" w:eastAsia="ru-RU"/>
        </w:rPr>
        <w:t>VRF</w:t>
      </w:r>
      <w:r w:rsidRPr="00BC07CE">
        <w:rPr>
          <w:rFonts w:ascii="Times New Roman" w:eastAsia="Times New Roman" w:hAnsi="Times New Roman" w:cs="Times New Roman"/>
          <w:sz w:val="28"/>
          <w:szCs w:val="28"/>
          <w:shd w:val="clear" w:color="auto" w:fill="FFFFFF"/>
          <w:lang w:eastAsia="ru-RU"/>
        </w:rPr>
        <w:t xml:space="preserve"> </w:t>
      </w:r>
      <w:r w:rsidRPr="00814755">
        <w:rPr>
          <w:rFonts w:ascii="Times New Roman" w:eastAsia="Times New Roman" w:hAnsi="Times New Roman" w:cs="Times New Roman"/>
          <w:sz w:val="28"/>
          <w:szCs w:val="28"/>
          <w:shd w:val="clear" w:color="auto" w:fill="FFFFFF"/>
          <w:lang w:val="en-US" w:eastAsia="ru-RU"/>
        </w:rPr>
        <w:t>VD</w:t>
      </w:r>
      <w:r w:rsidRPr="00BC07CE">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BC07CE">
        <w:rPr>
          <w:rFonts w:ascii="Times New Roman" w:eastAsia="Times New Roman" w:hAnsi="Times New Roman" w:cs="Times New Roman"/>
          <w:sz w:val="28"/>
          <w:szCs w:val="28"/>
          <w:shd w:val="clear" w:color="auto" w:fill="FFFFFF"/>
          <w:lang w:eastAsia="ru-RU"/>
        </w:rPr>
        <w:t xml:space="preserve">] </w:t>
      </w:r>
      <w:r w:rsidRPr="00814755">
        <w:rPr>
          <w:rFonts w:ascii="Times New Roman" w:eastAsia="Times New Roman" w:hAnsi="Times New Roman" w:cs="Times New Roman"/>
          <w:sz w:val="28"/>
          <w:szCs w:val="28"/>
          <w:shd w:val="clear" w:color="auto" w:fill="FFFFFF"/>
          <w:lang w:val="en-US" w:eastAsia="ru-RU"/>
        </w:rPr>
        <w:t>s</w:t>
      </w:r>
      <w:r w:rsidRPr="00BC07CE">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BC07CE">
        <w:rPr>
          <w:rFonts w:ascii="Times New Roman" w:eastAsia="Times New Roman" w:hAnsi="Times New Roman" w:cs="Times New Roman"/>
          <w:sz w:val="28"/>
          <w:szCs w:val="28"/>
          <w:shd w:val="clear" w:color="auto" w:fill="FFFFFF"/>
          <w:lang w:eastAsia="ru-RU"/>
        </w:rPr>
        <w:t>], (1)*</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где </w:t>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CNs×1 — вектор передаваемых символов данных на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с E{</w:t>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]H} = </w:t>
      </w:r>
      <w:proofErr w:type="spellStart"/>
      <w:r w:rsidRPr="000358CF">
        <w:rPr>
          <w:rFonts w:ascii="Times New Roman" w:eastAsia="Times New Roman" w:hAnsi="Times New Roman" w:cs="Times New Roman"/>
          <w:sz w:val="28"/>
          <w:szCs w:val="28"/>
          <w:shd w:val="clear" w:color="auto" w:fill="FFFFFF"/>
          <w:lang w:eastAsia="ru-RU"/>
        </w:rPr>
        <w:t>INs</w:t>
      </w:r>
      <w:proofErr w:type="spellEnd"/>
      <w:r w:rsidRPr="000358CF">
        <w:rPr>
          <w:rFonts w:ascii="Times New Roman" w:eastAsia="Times New Roman" w:hAnsi="Times New Roman" w:cs="Times New Roman"/>
          <w:sz w:val="28"/>
          <w:szCs w:val="28"/>
          <w:shd w:val="clear" w:color="auto" w:fill="FFFFFF"/>
          <w:lang w:eastAsia="ru-RU"/>
        </w:rPr>
        <w:t xml:space="preserve">. </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Предполагая модель блочно-замирающего канала, полученный сигнал на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равен:</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val="en-US" w:eastAsia="ru-RU"/>
        </w:rPr>
      </w:pPr>
      <w:proofErr w:type="gramStart"/>
      <w:r w:rsidRPr="000358CF">
        <w:rPr>
          <w:rFonts w:ascii="Times New Roman" w:eastAsia="Times New Roman" w:hAnsi="Times New Roman" w:cs="Times New Roman"/>
          <w:sz w:val="28"/>
          <w:szCs w:val="28"/>
          <w:shd w:val="clear" w:color="auto" w:fill="FFFFFF"/>
          <w:lang w:val="en-US" w:eastAsia="ru-RU"/>
        </w:rPr>
        <w:t>y[</w:t>
      </w:r>
      <w:proofErr w:type="gramEnd"/>
      <w:r w:rsidRPr="000358CF">
        <w:rPr>
          <w:rFonts w:ascii="Times New Roman" w:eastAsia="Times New Roman" w:hAnsi="Times New Roman" w:cs="Times New Roman"/>
          <w:sz w:val="28"/>
          <w:szCs w:val="28"/>
          <w:shd w:val="clear" w:color="auto" w:fill="FFFFFF"/>
          <w:lang w:val="en-US" w:eastAsia="ru-RU"/>
        </w:rPr>
        <w:t>k] = H[k] VRF VD[k] s[k] + z[k], (2)*</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где H[</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CNr×Nt</w:t>
      </w:r>
      <w:proofErr w:type="spellEnd"/>
      <w:r w:rsidRPr="000358CF">
        <w:rPr>
          <w:rFonts w:ascii="Times New Roman" w:eastAsia="Times New Roman" w:hAnsi="Times New Roman" w:cs="Times New Roman"/>
          <w:sz w:val="28"/>
          <w:szCs w:val="28"/>
          <w:shd w:val="clear" w:color="auto" w:fill="FFFFFF"/>
          <w:lang w:eastAsia="ru-RU"/>
        </w:rPr>
        <w:t xml:space="preserve"> и </w:t>
      </w:r>
      <w:proofErr w:type="spellStart"/>
      <w:r w:rsidRPr="000358CF">
        <w:rPr>
          <w:rFonts w:ascii="Times New Roman" w:eastAsia="Times New Roman" w:hAnsi="Times New Roman" w:cs="Times New Roman"/>
          <w:sz w:val="28"/>
          <w:szCs w:val="28"/>
          <w:shd w:val="clear" w:color="auto" w:fill="FFFFFF"/>
          <w:lang w:eastAsia="ru-RU"/>
        </w:rPr>
        <w:t>z</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 (0, σ2INr) являются, соответственно, матрицей канала и аддитивным белым </w:t>
      </w:r>
      <w:proofErr w:type="spellStart"/>
      <w:r w:rsidRPr="000358CF">
        <w:rPr>
          <w:rFonts w:ascii="Times New Roman" w:eastAsia="Times New Roman" w:hAnsi="Times New Roman" w:cs="Times New Roman"/>
          <w:sz w:val="28"/>
          <w:szCs w:val="28"/>
          <w:shd w:val="clear" w:color="auto" w:fill="FFFFFF"/>
          <w:lang w:eastAsia="ru-RU"/>
        </w:rPr>
        <w:t>гауссовским</w:t>
      </w:r>
      <w:proofErr w:type="spellEnd"/>
      <w:r w:rsidRPr="000358CF">
        <w:rPr>
          <w:rFonts w:ascii="Times New Roman" w:eastAsia="Times New Roman" w:hAnsi="Times New Roman" w:cs="Times New Roman"/>
          <w:sz w:val="28"/>
          <w:szCs w:val="28"/>
          <w:shd w:val="clear" w:color="auto" w:fill="FFFFFF"/>
          <w:lang w:eastAsia="ru-RU"/>
        </w:rPr>
        <w:t xml:space="preserve"> шумом для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На приемнике, полученные сигналы всех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изначально обрабатываются с использованием аналогового объединителя, WRF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CNr×NRF</w:t>
      </w:r>
      <w:proofErr w:type="spellEnd"/>
      <w:r w:rsidRPr="000358CF">
        <w:rPr>
          <w:rFonts w:ascii="Times New Roman" w:eastAsia="Times New Roman" w:hAnsi="Times New Roman" w:cs="Times New Roman"/>
          <w:sz w:val="28"/>
          <w:szCs w:val="28"/>
          <w:shd w:val="clear" w:color="auto" w:fill="FFFFFF"/>
          <w:lang w:eastAsia="ru-RU"/>
        </w:rPr>
        <w:t xml:space="preserve">. Затем циклический префикс удаляется, и NRF K-точечные быстрые преобразования Фурье (FFT) применяются для восстановления сигналов в частотной области. Наконец, </w:t>
      </w:r>
      <w:proofErr w:type="gramStart"/>
      <w:r w:rsidRPr="000358CF">
        <w:rPr>
          <w:rFonts w:ascii="Times New Roman" w:eastAsia="Times New Roman" w:hAnsi="Times New Roman" w:cs="Times New Roman"/>
          <w:sz w:val="28"/>
          <w:szCs w:val="28"/>
          <w:shd w:val="clear" w:color="auto" w:fill="FFFFFF"/>
          <w:lang w:eastAsia="ru-RU"/>
        </w:rPr>
        <w:t xml:space="preserve">используя </w:t>
      </w:r>
      <w:proofErr w:type="spellStart"/>
      <w:r w:rsidRPr="000358CF">
        <w:rPr>
          <w:rFonts w:ascii="Times New Roman" w:eastAsia="Times New Roman" w:hAnsi="Times New Roman" w:cs="Times New Roman"/>
          <w:sz w:val="28"/>
          <w:szCs w:val="28"/>
          <w:shd w:val="clear" w:color="auto" w:fill="FFFFFF"/>
          <w:lang w:eastAsia="ru-RU"/>
        </w:rPr>
        <w:t>низкоразмерный</w:t>
      </w:r>
      <w:proofErr w:type="spellEnd"/>
      <w:r w:rsidRPr="000358CF">
        <w:rPr>
          <w:rFonts w:ascii="Times New Roman" w:eastAsia="Times New Roman" w:hAnsi="Times New Roman" w:cs="Times New Roman"/>
          <w:sz w:val="28"/>
          <w:szCs w:val="28"/>
          <w:shd w:val="clear" w:color="auto" w:fill="FFFFFF"/>
          <w:lang w:eastAsia="ru-RU"/>
        </w:rPr>
        <w:t xml:space="preserve"> </w:t>
      </w:r>
      <w:r w:rsidRPr="000358CF">
        <w:rPr>
          <w:rFonts w:ascii="Times New Roman" w:eastAsia="Times New Roman" w:hAnsi="Times New Roman" w:cs="Times New Roman"/>
          <w:sz w:val="28"/>
          <w:szCs w:val="28"/>
          <w:shd w:val="clear" w:color="auto" w:fill="FFFFFF"/>
          <w:lang w:eastAsia="ru-RU"/>
        </w:rPr>
        <w:lastRenderedPageBreak/>
        <w:t>цифровой объединитель для каждой</w:t>
      </w:r>
      <w:proofErr w:type="gram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WD[</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CNRF×Ns</w:t>
      </w:r>
      <w:proofErr w:type="spellEnd"/>
      <w:r w:rsidRPr="000358CF">
        <w:rPr>
          <w:rFonts w:ascii="Times New Roman" w:eastAsia="Times New Roman" w:hAnsi="Times New Roman" w:cs="Times New Roman"/>
          <w:sz w:val="28"/>
          <w:szCs w:val="28"/>
          <w:shd w:val="clear" w:color="auto" w:fill="FFFFFF"/>
          <w:lang w:eastAsia="ru-RU"/>
        </w:rPr>
        <w:t>, приемник получает финальный обработанный сигнал в виде:</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val="en-US" w:eastAsia="ru-RU"/>
        </w:rPr>
      </w:pPr>
      <w:r w:rsidRPr="000358CF">
        <w:rPr>
          <w:rFonts w:ascii="Times New Roman" w:eastAsia="Times New Roman" w:hAnsi="Times New Roman" w:cs="Times New Roman"/>
          <w:sz w:val="28"/>
          <w:szCs w:val="28"/>
          <w:shd w:val="clear" w:color="auto" w:fill="FFFFFF"/>
          <w:lang w:val="en-US" w:eastAsia="ru-RU"/>
        </w:rPr>
        <w:t>y</w:t>
      </w:r>
      <w:proofErr w:type="gramStart"/>
      <w:r w:rsidRPr="000358CF">
        <w:rPr>
          <w:rFonts w:ascii="Times New Roman" w:eastAsia="Times New Roman" w:hAnsi="Times New Roman" w:cs="Times New Roman"/>
          <w:sz w:val="28"/>
          <w:szCs w:val="28"/>
          <w:shd w:val="clear" w:color="auto" w:fill="FFFFFF"/>
          <w:lang w:val="en-US" w:eastAsia="ru-RU"/>
        </w:rPr>
        <w:t>˜[</w:t>
      </w:r>
      <w:proofErr w:type="gramEnd"/>
      <w:r w:rsidRPr="000358CF">
        <w:rPr>
          <w:rFonts w:ascii="Times New Roman" w:eastAsia="Times New Roman" w:hAnsi="Times New Roman" w:cs="Times New Roman"/>
          <w:sz w:val="28"/>
          <w:szCs w:val="28"/>
          <w:shd w:val="clear" w:color="auto" w:fill="FFFFFF"/>
          <w:lang w:val="en-US" w:eastAsia="ru-RU"/>
        </w:rPr>
        <w:t xml:space="preserve">k] = </w:t>
      </w:r>
      <w:proofErr w:type="spellStart"/>
      <w:r w:rsidRPr="000358CF">
        <w:rPr>
          <w:rFonts w:ascii="Times New Roman" w:eastAsia="Times New Roman" w:hAnsi="Times New Roman" w:cs="Times New Roman"/>
          <w:sz w:val="28"/>
          <w:szCs w:val="28"/>
          <w:shd w:val="clear" w:color="auto" w:fill="FFFFFF"/>
          <w:lang w:val="en-US" w:eastAsia="ru-RU"/>
        </w:rPr>
        <w:t>WtH</w:t>
      </w:r>
      <w:proofErr w:type="spellEnd"/>
      <w:r w:rsidRPr="000358CF">
        <w:rPr>
          <w:rFonts w:ascii="Times New Roman" w:eastAsia="Times New Roman" w:hAnsi="Times New Roman" w:cs="Times New Roman"/>
          <w:sz w:val="28"/>
          <w:szCs w:val="28"/>
          <w:shd w:val="clear" w:color="auto" w:fill="FFFFFF"/>
          <w:lang w:val="en-US" w:eastAsia="ru-RU"/>
        </w:rPr>
        <w:t xml:space="preserve">[k] H[k] </w:t>
      </w:r>
      <w:proofErr w:type="spellStart"/>
      <w:r w:rsidRPr="000358CF">
        <w:rPr>
          <w:rFonts w:ascii="Times New Roman" w:eastAsia="Times New Roman" w:hAnsi="Times New Roman" w:cs="Times New Roman"/>
          <w:sz w:val="28"/>
          <w:szCs w:val="28"/>
          <w:shd w:val="clear" w:color="auto" w:fill="FFFFFF"/>
          <w:lang w:val="en-US" w:eastAsia="ru-RU"/>
        </w:rPr>
        <w:t>Vt</w:t>
      </w:r>
      <w:proofErr w:type="spellEnd"/>
      <w:r w:rsidRPr="000358CF">
        <w:rPr>
          <w:rFonts w:ascii="Times New Roman" w:eastAsia="Times New Roman" w:hAnsi="Times New Roman" w:cs="Times New Roman"/>
          <w:sz w:val="28"/>
          <w:szCs w:val="28"/>
          <w:shd w:val="clear" w:color="auto" w:fill="FFFFFF"/>
          <w:lang w:val="en-US" w:eastAsia="ru-RU"/>
        </w:rPr>
        <w:t xml:space="preserve">[k] s[k] + </w:t>
      </w:r>
      <w:proofErr w:type="spellStart"/>
      <w:r w:rsidRPr="000358CF">
        <w:rPr>
          <w:rFonts w:ascii="Times New Roman" w:eastAsia="Times New Roman" w:hAnsi="Times New Roman" w:cs="Times New Roman"/>
          <w:sz w:val="28"/>
          <w:szCs w:val="28"/>
          <w:shd w:val="clear" w:color="auto" w:fill="FFFFFF"/>
          <w:lang w:val="en-US" w:eastAsia="ru-RU"/>
        </w:rPr>
        <w:t>WtH</w:t>
      </w:r>
      <w:proofErr w:type="spellEnd"/>
      <w:r w:rsidRPr="000358CF">
        <w:rPr>
          <w:rFonts w:ascii="Times New Roman" w:eastAsia="Times New Roman" w:hAnsi="Times New Roman" w:cs="Times New Roman"/>
          <w:sz w:val="28"/>
          <w:szCs w:val="28"/>
          <w:shd w:val="clear" w:color="auto" w:fill="FFFFFF"/>
          <w:lang w:val="en-US" w:eastAsia="ru-RU"/>
        </w:rPr>
        <w:t>[k] z[k], (3)*</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w:t>
      </w:r>
      <w:proofErr w:type="gramStart"/>
      <w:r w:rsidRPr="000358CF">
        <w:rPr>
          <w:rFonts w:ascii="Times New Roman" w:eastAsia="Times New Roman" w:hAnsi="Times New Roman" w:cs="Times New Roman"/>
          <w:sz w:val="28"/>
          <w:szCs w:val="28"/>
          <w:shd w:val="clear" w:color="auto" w:fill="FFFFFF"/>
          <w:lang w:eastAsia="ru-RU"/>
        </w:rPr>
        <w:t>котором</w:t>
      </w:r>
      <w:proofErr w:type="gram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Vt</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 VRF VD[</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и </w:t>
      </w:r>
      <w:proofErr w:type="spellStart"/>
      <w:r w:rsidRPr="000358CF">
        <w:rPr>
          <w:rFonts w:ascii="Times New Roman" w:eastAsia="Times New Roman" w:hAnsi="Times New Roman" w:cs="Times New Roman"/>
          <w:sz w:val="28"/>
          <w:szCs w:val="28"/>
          <w:shd w:val="clear" w:color="auto" w:fill="FFFFFF"/>
          <w:lang w:eastAsia="ru-RU"/>
        </w:rPr>
        <w:t>Wt</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 WRF WD[</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являются общим гибридным предварительным кодировщиком и объединителем для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соответственно.</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Вектор символов данных, которые нужно передать на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E{</w:t>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s</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]H} = </w:t>
      </w:r>
      <w:proofErr w:type="spellStart"/>
      <w:r w:rsidRPr="000358CF">
        <w:rPr>
          <w:rFonts w:ascii="Times New Roman" w:eastAsia="Times New Roman" w:hAnsi="Times New Roman" w:cs="Times New Roman"/>
          <w:sz w:val="28"/>
          <w:szCs w:val="28"/>
          <w:shd w:val="clear" w:color="auto" w:fill="FFFFFF"/>
          <w:lang w:eastAsia="ru-RU"/>
        </w:rPr>
        <w:t>INs</w:t>
      </w:r>
      <w:proofErr w:type="spellEnd"/>
      <w:r w:rsidRPr="000358CF">
        <w:rPr>
          <w:rFonts w:ascii="Times New Roman" w:eastAsia="Times New Roman" w:hAnsi="Times New Roman" w:cs="Times New Roman"/>
          <w:sz w:val="28"/>
          <w:szCs w:val="28"/>
          <w:shd w:val="clear" w:color="auto" w:fill="FFFFFF"/>
          <w:lang w:eastAsia="ru-RU"/>
        </w:rPr>
        <w:t xml:space="preserve"> означает, что символы </w:t>
      </w:r>
      <w:proofErr w:type="spellStart"/>
      <w:r w:rsidRPr="000358CF">
        <w:rPr>
          <w:rFonts w:ascii="Times New Roman" w:eastAsia="Times New Roman" w:hAnsi="Times New Roman" w:cs="Times New Roman"/>
          <w:sz w:val="28"/>
          <w:szCs w:val="28"/>
          <w:shd w:val="clear" w:color="auto" w:fill="FFFFFF"/>
          <w:lang w:eastAsia="ru-RU"/>
        </w:rPr>
        <w:t>некоррелированы</w:t>
      </w:r>
      <w:proofErr w:type="spellEnd"/>
      <w:r w:rsidRPr="000358CF">
        <w:rPr>
          <w:rFonts w:ascii="Times New Roman" w:eastAsia="Times New Roman" w:hAnsi="Times New Roman" w:cs="Times New Roman"/>
          <w:sz w:val="28"/>
          <w:szCs w:val="28"/>
          <w:shd w:val="clear" w:color="auto" w:fill="FFFFFF"/>
          <w:lang w:eastAsia="ru-RU"/>
        </w:rPr>
        <w:t xml:space="preserve"> и имеют единичную мощность. </w:t>
      </w:r>
      <w:proofErr w:type="spellStart"/>
      <w:r w:rsidRPr="000358CF">
        <w:rPr>
          <w:rFonts w:ascii="Times New Roman" w:eastAsia="Times New Roman" w:hAnsi="Times New Roman" w:cs="Times New Roman"/>
          <w:sz w:val="28"/>
          <w:szCs w:val="28"/>
          <w:shd w:val="clear" w:color="auto" w:fill="FFFFFF"/>
          <w:lang w:eastAsia="ru-RU"/>
        </w:rPr>
        <w:t>INs</w:t>
      </w:r>
      <w:proofErr w:type="spellEnd"/>
      <w:r w:rsidRPr="000358CF">
        <w:rPr>
          <w:rFonts w:ascii="Times New Roman" w:eastAsia="Times New Roman" w:hAnsi="Times New Roman" w:cs="Times New Roman"/>
          <w:sz w:val="28"/>
          <w:szCs w:val="28"/>
          <w:shd w:val="clear" w:color="auto" w:fill="FFFFFF"/>
          <w:lang w:eastAsia="ru-RU"/>
        </w:rPr>
        <w:t xml:space="preserve"> - единичная матрица размера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VD[</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Матрица цифрового предварительного кодирования (</w:t>
      </w:r>
      <w:proofErr w:type="spellStart"/>
      <w:r w:rsidRPr="000358CF">
        <w:rPr>
          <w:rFonts w:ascii="Times New Roman" w:eastAsia="Times New Roman" w:hAnsi="Times New Roman" w:cs="Times New Roman"/>
          <w:sz w:val="28"/>
          <w:szCs w:val="28"/>
          <w:shd w:val="clear" w:color="auto" w:fill="FFFFFF"/>
          <w:lang w:eastAsia="ru-RU"/>
        </w:rPr>
        <w:t>digital</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precoder</w:t>
      </w:r>
      <w:proofErr w:type="spellEnd"/>
      <w:r w:rsidRPr="000358CF">
        <w:rPr>
          <w:rFonts w:ascii="Times New Roman" w:eastAsia="Times New Roman" w:hAnsi="Times New Roman" w:cs="Times New Roman"/>
          <w:sz w:val="28"/>
          <w:szCs w:val="28"/>
          <w:shd w:val="clear" w:color="auto" w:fill="FFFFFF"/>
          <w:lang w:eastAsia="ru-RU"/>
        </w:rPr>
        <w:t xml:space="preserve">) для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Эта матрица применяется в цифровой области после модуляции OFDM. Размерность NRF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означает, что она преобразует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входных потоков в NRF потоков для отправки через </w:t>
      </w:r>
      <w:proofErr w:type="spellStart"/>
      <w:r w:rsidRPr="000358CF">
        <w:rPr>
          <w:rFonts w:ascii="Times New Roman" w:eastAsia="Times New Roman" w:hAnsi="Times New Roman" w:cs="Times New Roman"/>
          <w:sz w:val="28"/>
          <w:szCs w:val="28"/>
          <w:shd w:val="clear" w:color="auto" w:fill="FFFFFF"/>
          <w:lang w:eastAsia="ru-RU"/>
        </w:rPr>
        <w:t>РЧ-цепи</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VRF: Матрица аналогового предварительного кодирования (</w:t>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precoder</w:t>
      </w:r>
      <w:proofErr w:type="spellEnd"/>
      <w:r w:rsidRPr="000358CF">
        <w:rPr>
          <w:rFonts w:ascii="Times New Roman" w:eastAsia="Times New Roman" w:hAnsi="Times New Roman" w:cs="Times New Roman"/>
          <w:sz w:val="28"/>
          <w:szCs w:val="28"/>
          <w:shd w:val="clear" w:color="auto" w:fill="FFFFFF"/>
          <w:lang w:eastAsia="ru-RU"/>
        </w:rPr>
        <w:t xml:space="preserve">). Важный момент: она одинакова для всех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Это ограничение связано с тем, что аналоговая часть формирователя луча работает после IFFT, то есть во временной области, где информация о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уже смешана. Размерность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NRF означает, что она преобразует NRF потоков, выходящих из </w:t>
      </w:r>
      <w:proofErr w:type="spellStart"/>
      <w:r w:rsidRPr="000358CF">
        <w:rPr>
          <w:rFonts w:ascii="Times New Roman" w:eastAsia="Times New Roman" w:hAnsi="Times New Roman" w:cs="Times New Roman"/>
          <w:sz w:val="28"/>
          <w:szCs w:val="28"/>
          <w:shd w:val="clear" w:color="auto" w:fill="FFFFFF"/>
          <w:lang w:eastAsia="ru-RU"/>
        </w:rPr>
        <w:t>РЧ-цепей</w:t>
      </w:r>
      <w:proofErr w:type="spellEnd"/>
      <w:r w:rsidRPr="000358CF">
        <w:rPr>
          <w:rFonts w:ascii="Times New Roman" w:eastAsia="Times New Roman" w:hAnsi="Times New Roman" w:cs="Times New Roman"/>
          <w:sz w:val="28"/>
          <w:szCs w:val="28"/>
          <w:shd w:val="clear" w:color="auto" w:fill="FFFFFF"/>
          <w:lang w:eastAsia="ru-RU"/>
        </w:rPr>
        <w:t xml:space="preserve">, в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сигналов для отправки через антенны.</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Передаваемый сигнал на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H[</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Матрица канала для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Описывает, как сигнал распространяется от передатчика к приемнику на этой частоте. Размерность </w:t>
      </w:r>
      <w:proofErr w:type="spellStart"/>
      <w:r w:rsidRPr="000358CF">
        <w:rPr>
          <w:rFonts w:ascii="Times New Roman" w:eastAsia="Times New Roman" w:hAnsi="Times New Roman" w:cs="Times New Roman"/>
          <w:sz w:val="28"/>
          <w:szCs w:val="28"/>
          <w:shd w:val="clear" w:color="auto" w:fill="FFFFFF"/>
          <w:lang w:eastAsia="ru-RU"/>
        </w:rPr>
        <w:t>Nr</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означает, что она отображает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передаваемых сигналов на </w:t>
      </w:r>
      <w:proofErr w:type="spellStart"/>
      <w:r w:rsidRPr="000358CF">
        <w:rPr>
          <w:rFonts w:ascii="Times New Roman" w:eastAsia="Times New Roman" w:hAnsi="Times New Roman" w:cs="Times New Roman"/>
          <w:sz w:val="28"/>
          <w:szCs w:val="28"/>
          <w:shd w:val="clear" w:color="auto" w:fill="FFFFFF"/>
          <w:lang w:eastAsia="ru-RU"/>
        </w:rPr>
        <w:t>Nr</w:t>
      </w:r>
      <w:proofErr w:type="spellEnd"/>
      <w:r w:rsidRPr="000358CF">
        <w:rPr>
          <w:rFonts w:ascii="Times New Roman" w:eastAsia="Times New Roman" w:hAnsi="Times New Roman" w:cs="Times New Roman"/>
          <w:sz w:val="28"/>
          <w:szCs w:val="28"/>
          <w:shd w:val="clear" w:color="auto" w:fill="FFFFFF"/>
          <w:lang w:eastAsia="ru-RU"/>
        </w:rPr>
        <w:t xml:space="preserve"> принимаемых сигналов.</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z</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Аддитивный белый </w:t>
      </w:r>
      <w:proofErr w:type="spellStart"/>
      <w:r w:rsidRPr="000358CF">
        <w:rPr>
          <w:rFonts w:ascii="Times New Roman" w:eastAsia="Times New Roman" w:hAnsi="Times New Roman" w:cs="Times New Roman"/>
          <w:sz w:val="28"/>
          <w:szCs w:val="28"/>
          <w:shd w:val="clear" w:color="auto" w:fill="FFFFFF"/>
          <w:lang w:eastAsia="ru-RU"/>
        </w:rPr>
        <w:t>гауссовский</w:t>
      </w:r>
      <w:proofErr w:type="spellEnd"/>
      <w:r w:rsidRPr="000358CF">
        <w:rPr>
          <w:rFonts w:ascii="Times New Roman" w:eastAsia="Times New Roman" w:hAnsi="Times New Roman" w:cs="Times New Roman"/>
          <w:sz w:val="28"/>
          <w:szCs w:val="28"/>
          <w:shd w:val="clear" w:color="auto" w:fill="FFFFFF"/>
          <w:lang w:eastAsia="ru-RU"/>
        </w:rPr>
        <w:t xml:space="preserve"> шум (AWGN) на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CN (0, σ2INr) означает, что шум имеет комплексное нормальное </w:t>
      </w:r>
      <w:r w:rsidRPr="000358CF">
        <w:rPr>
          <w:rFonts w:ascii="Times New Roman" w:eastAsia="Times New Roman" w:hAnsi="Times New Roman" w:cs="Times New Roman"/>
          <w:sz w:val="28"/>
          <w:szCs w:val="28"/>
          <w:shd w:val="clear" w:color="auto" w:fill="FFFFFF"/>
          <w:lang w:eastAsia="ru-RU"/>
        </w:rPr>
        <w:lastRenderedPageBreak/>
        <w:t>распределение со средним значением 0 и дисперсией σ2 на каждой принимающей антенне.</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Принимаемый сигнал на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WRF: Матрица аналогового объединения (</w:t>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combiner</w:t>
      </w:r>
      <w:proofErr w:type="spellEnd"/>
      <w:r w:rsidRPr="000358CF">
        <w:rPr>
          <w:rFonts w:ascii="Times New Roman" w:eastAsia="Times New Roman" w:hAnsi="Times New Roman" w:cs="Times New Roman"/>
          <w:sz w:val="28"/>
          <w:szCs w:val="28"/>
          <w:shd w:val="clear" w:color="auto" w:fill="FFFFFF"/>
          <w:lang w:eastAsia="ru-RU"/>
        </w:rPr>
        <w:t xml:space="preserve">) на приемнике. Аналогично VRF, она одинакова для всех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Размерность </w:t>
      </w:r>
      <w:proofErr w:type="spellStart"/>
      <w:r w:rsidRPr="000358CF">
        <w:rPr>
          <w:rFonts w:ascii="Times New Roman" w:eastAsia="Times New Roman" w:hAnsi="Times New Roman" w:cs="Times New Roman"/>
          <w:sz w:val="28"/>
          <w:szCs w:val="28"/>
          <w:shd w:val="clear" w:color="auto" w:fill="FFFFFF"/>
          <w:lang w:eastAsia="ru-RU"/>
        </w:rPr>
        <w:t>Nr</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NRF означает, что она преобразует </w:t>
      </w:r>
      <w:proofErr w:type="spellStart"/>
      <w:r w:rsidRPr="000358CF">
        <w:rPr>
          <w:rFonts w:ascii="Times New Roman" w:eastAsia="Times New Roman" w:hAnsi="Times New Roman" w:cs="Times New Roman"/>
          <w:sz w:val="28"/>
          <w:szCs w:val="28"/>
          <w:shd w:val="clear" w:color="auto" w:fill="FFFFFF"/>
          <w:lang w:eastAsia="ru-RU"/>
        </w:rPr>
        <w:t>Nr</w:t>
      </w:r>
      <w:proofErr w:type="spellEnd"/>
      <w:r w:rsidRPr="000358CF">
        <w:rPr>
          <w:rFonts w:ascii="Times New Roman" w:eastAsia="Times New Roman" w:hAnsi="Times New Roman" w:cs="Times New Roman"/>
          <w:sz w:val="28"/>
          <w:szCs w:val="28"/>
          <w:shd w:val="clear" w:color="auto" w:fill="FFFFFF"/>
          <w:lang w:eastAsia="ru-RU"/>
        </w:rPr>
        <w:t xml:space="preserve"> принимаемых сигналов в NRF потоков для обработки в </w:t>
      </w:r>
      <w:proofErr w:type="spellStart"/>
      <w:r w:rsidRPr="000358CF">
        <w:rPr>
          <w:rFonts w:ascii="Times New Roman" w:eastAsia="Times New Roman" w:hAnsi="Times New Roman" w:cs="Times New Roman"/>
          <w:sz w:val="28"/>
          <w:szCs w:val="28"/>
          <w:shd w:val="clear" w:color="auto" w:fill="FFFFFF"/>
          <w:lang w:eastAsia="ru-RU"/>
        </w:rPr>
        <w:t>РЧ-цепях</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WD[</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Матрица цифрового объединения (</w:t>
      </w:r>
      <w:proofErr w:type="spellStart"/>
      <w:r w:rsidRPr="000358CF">
        <w:rPr>
          <w:rFonts w:ascii="Times New Roman" w:eastAsia="Times New Roman" w:hAnsi="Times New Roman" w:cs="Times New Roman"/>
          <w:sz w:val="28"/>
          <w:szCs w:val="28"/>
          <w:shd w:val="clear" w:color="auto" w:fill="FFFFFF"/>
          <w:lang w:eastAsia="ru-RU"/>
        </w:rPr>
        <w:t>digital</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combiner</w:t>
      </w:r>
      <w:proofErr w:type="spellEnd"/>
      <w:r w:rsidRPr="000358CF">
        <w:rPr>
          <w:rFonts w:ascii="Times New Roman" w:eastAsia="Times New Roman" w:hAnsi="Times New Roman" w:cs="Times New Roman"/>
          <w:sz w:val="28"/>
          <w:szCs w:val="28"/>
          <w:shd w:val="clear" w:color="auto" w:fill="FFFFFF"/>
          <w:lang w:eastAsia="ru-RU"/>
        </w:rPr>
        <w:t xml:space="preserve">) для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Размерность NRF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означает, что она преобразует NRF потоков, выходящих из </w:t>
      </w:r>
      <w:proofErr w:type="spellStart"/>
      <w:r w:rsidRPr="000358CF">
        <w:rPr>
          <w:rFonts w:ascii="Times New Roman" w:eastAsia="Times New Roman" w:hAnsi="Times New Roman" w:cs="Times New Roman"/>
          <w:sz w:val="28"/>
          <w:szCs w:val="28"/>
          <w:shd w:val="clear" w:color="auto" w:fill="FFFFFF"/>
          <w:lang w:eastAsia="ru-RU"/>
        </w:rPr>
        <w:t>РЧ-цепей</w:t>
      </w:r>
      <w:proofErr w:type="spellEnd"/>
      <w:r w:rsidRPr="000358CF">
        <w:rPr>
          <w:rFonts w:ascii="Times New Roman" w:eastAsia="Times New Roman" w:hAnsi="Times New Roman" w:cs="Times New Roman"/>
          <w:sz w:val="28"/>
          <w:szCs w:val="28"/>
          <w:shd w:val="clear" w:color="auto" w:fill="FFFFFF"/>
          <w:lang w:eastAsia="ru-RU"/>
        </w:rPr>
        <w:t xml:space="preserve">, в </w:t>
      </w:r>
      <w:proofErr w:type="spellStart"/>
      <w:r w:rsidRPr="000358CF">
        <w:rPr>
          <w:rFonts w:ascii="Times New Roman" w:eastAsia="Times New Roman" w:hAnsi="Times New Roman" w:cs="Times New Roman"/>
          <w:sz w:val="28"/>
          <w:szCs w:val="28"/>
          <w:shd w:val="clear" w:color="auto" w:fill="FFFFFF"/>
          <w:lang w:eastAsia="ru-RU"/>
        </w:rPr>
        <w:t>Ns</w:t>
      </w:r>
      <w:proofErr w:type="spellEnd"/>
      <w:r w:rsidRPr="000358CF">
        <w:rPr>
          <w:rFonts w:ascii="Times New Roman" w:eastAsia="Times New Roman" w:hAnsi="Times New Roman" w:cs="Times New Roman"/>
          <w:sz w:val="28"/>
          <w:szCs w:val="28"/>
          <w:shd w:val="clear" w:color="auto" w:fill="FFFFFF"/>
          <w:lang w:eastAsia="ru-RU"/>
        </w:rPr>
        <w:t xml:space="preserve"> выходных потоков данных.</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xml:space="preserve">]: Финальный обработанный сигнал на k-ой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Vt</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Общий гибридный предварительный кодировщик.</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Wt</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k</w:t>
      </w:r>
      <w:proofErr w:type="spellEnd"/>
      <w:r w:rsidRPr="000358CF">
        <w:rPr>
          <w:rFonts w:ascii="Times New Roman" w:eastAsia="Times New Roman" w:hAnsi="Times New Roman" w:cs="Times New Roman"/>
          <w:sz w:val="28"/>
          <w:szCs w:val="28"/>
          <w:shd w:val="clear" w:color="auto" w:fill="FFFFFF"/>
          <w:lang w:eastAsia="ru-RU"/>
        </w:rPr>
        <w:t>]: Общий гибридный объединитель.</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Блочно-замирающий канал: Модель канала, в которой канал остается постоянным в течение некоторого времени (блока), а затем изменяется случайным образом.</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hAnsi="Times New Roman" w:cs="Times New Roman"/>
          <w:noProof/>
          <w:sz w:val="28"/>
          <w:szCs w:val="28"/>
          <w:lang w:eastAsia="ru-RU"/>
        </w:rPr>
        <w:drawing>
          <wp:anchor distT="0" distB="0" distL="114300" distR="114300" simplePos="0" relativeHeight="251644416" behindDoc="0" locked="0" layoutInCell="1" allowOverlap="1">
            <wp:simplePos x="0" y="0"/>
            <wp:positionH relativeFrom="column">
              <wp:posOffset>-804545</wp:posOffset>
            </wp:positionH>
            <wp:positionV relativeFrom="paragraph">
              <wp:posOffset>205740</wp:posOffset>
            </wp:positionV>
            <wp:extent cx="7082772" cy="1836751"/>
            <wp:effectExtent l="0" t="0" r="444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7082772" cy="1836751"/>
                    </a:xfrm>
                    <a:prstGeom prst="rect">
                      <a:avLst/>
                    </a:prstGeom>
                  </pic:spPr>
                </pic:pic>
              </a:graphicData>
            </a:graphic>
          </wp:anchor>
        </w:drawing>
      </w:r>
    </w:p>
    <w:p w:rsidR="006D486E" w:rsidRDefault="006D486E" w:rsidP="00B44439">
      <w:pPr>
        <w:spacing w:line="360" w:lineRule="auto"/>
        <w:rPr>
          <w:rFonts w:ascii="Times New Roman" w:eastAsia="Times New Roman" w:hAnsi="Times New Roman" w:cs="Times New Roman"/>
          <w:b/>
          <w:bCs/>
          <w:sz w:val="28"/>
          <w:szCs w:val="28"/>
          <w:shd w:val="clear" w:color="auto" w:fill="FFFFFF"/>
          <w:lang w:eastAsia="ru-RU"/>
        </w:rPr>
      </w:pPr>
    </w:p>
    <w:p w:rsidR="006D486E" w:rsidRPr="006D486E" w:rsidRDefault="006D486E" w:rsidP="00B44439">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t>B. Структура аналогового формирователя луча</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 xml:space="preserve">Аналоговая часть гибридного формирователя луча обычно реализуется с использованием простых аналоговых компонентов, таких как аналоговые сумматоры и аналоговые </w:t>
      </w:r>
      <w:proofErr w:type="spellStart"/>
      <w:r w:rsidRPr="000358CF">
        <w:rPr>
          <w:rFonts w:ascii="Times New Roman" w:eastAsia="Times New Roman" w:hAnsi="Times New Roman" w:cs="Times New Roman"/>
          <w:sz w:val="28"/>
          <w:szCs w:val="28"/>
          <w:shd w:val="clear" w:color="auto" w:fill="FFFFFF"/>
          <w:lang w:eastAsia="ru-RU"/>
        </w:rPr>
        <w:t>фазовращатели</w:t>
      </w:r>
      <w:proofErr w:type="spellEnd"/>
      <w:r w:rsidRPr="000358CF">
        <w:rPr>
          <w:rFonts w:ascii="Times New Roman" w:eastAsia="Times New Roman" w:hAnsi="Times New Roman" w:cs="Times New Roman"/>
          <w:sz w:val="28"/>
          <w:szCs w:val="28"/>
          <w:shd w:val="clear" w:color="auto" w:fill="FFFFFF"/>
          <w:lang w:eastAsia="ru-RU"/>
        </w:rPr>
        <w:t xml:space="preserve">, которые могут изменять только фазу сигналов. Это приводит к некоторым ограничениям на матрицу аналогового формирования луча в зависимости от структуры аналогового формирователя луча. В этой статье мы сосредоточимся на двух широко используемых структурах аналогового формирования луча: </w:t>
      </w:r>
      <w:proofErr w:type="spellStart"/>
      <w:r w:rsidRPr="000358CF">
        <w:rPr>
          <w:rFonts w:ascii="Times New Roman" w:eastAsia="Times New Roman" w:hAnsi="Times New Roman" w:cs="Times New Roman"/>
          <w:sz w:val="28"/>
          <w:szCs w:val="28"/>
          <w:shd w:val="clear" w:color="auto" w:fill="FFFFFF"/>
          <w:lang w:eastAsia="ru-RU"/>
        </w:rPr>
        <w:t>полностью-связанной</w:t>
      </w:r>
      <w:proofErr w:type="spellEnd"/>
      <w:r w:rsidRPr="000358CF">
        <w:rPr>
          <w:rFonts w:ascii="Times New Roman" w:eastAsia="Times New Roman" w:hAnsi="Times New Roman" w:cs="Times New Roman"/>
          <w:sz w:val="28"/>
          <w:szCs w:val="28"/>
          <w:shd w:val="clear" w:color="auto" w:fill="FFFFFF"/>
          <w:lang w:eastAsia="ru-RU"/>
        </w:rPr>
        <w:t xml:space="preserve"> и частично-связанной структурах.</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Полностью-связанная</w:t>
      </w:r>
      <w:proofErr w:type="spellEnd"/>
      <w:r w:rsidRPr="000358CF">
        <w:rPr>
          <w:rFonts w:ascii="Times New Roman" w:eastAsia="Times New Roman" w:hAnsi="Times New Roman" w:cs="Times New Roman"/>
          <w:sz w:val="28"/>
          <w:szCs w:val="28"/>
          <w:shd w:val="clear" w:color="auto" w:fill="FFFFFF"/>
          <w:lang w:eastAsia="ru-RU"/>
        </w:rPr>
        <w:t xml:space="preserve"> архитектура: В этой структуре каждая </w:t>
      </w:r>
      <w:proofErr w:type="spellStart"/>
      <w:r w:rsidRPr="000358CF">
        <w:rPr>
          <w:rFonts w:ascii="Times New Roman" w:eastAsia="Times New Roman" w:hAnsi="Times New Roman" w:cs="Times New Roman"/>
          <w:sz w:val="28"/>
          <w:szCs w:val="28"/>
          <w:shd w:val="clear" w:color="auto" w:fill="FFFFFF"/>
          <w:lang w:eastAsia="ru-RU"/>
        </w:rPr>
        <w:t>РЧ-цепь</w:t>
      </w:r>
      <w:proofErr w:type="spellEnd"/>
      <w:r w:rsidRPr="000358CF">
        <w:rPr>
          <w:rFonts w:ascii="Times New Roman" w:eastAsia="Times New Roman" w:hAnsi="Times New Roman" w:cs="Times New Roman"/>
          <w:sz w:val="28"/>
          <w:szCs w:val="28"/>
          <w:shd w:val="clear" w:color="auto" w:fill="FFFFFF"/>
          <w:lang w:eastAsia="ru-RU"/>
        </w:rPr>
        <w:t xml:space="preserve"> соединена со всеми антенными элементами через сеть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 как показано на рисунке 2(</w:t>
      </w:r>
      <w:proofErr w:type="spellStart"/>
      <w:r w:rsidRPr="000358CF">
        <w:rPr>
          <w:rFonts w:ascii="Times New Roman" w:eastAsia="Times New Roman" w:hAnsi="Times New Roman" w:cs="Times New Roman"/>
          <w:sz w:val="28"/>
          <w:szCs w:val="28"/>
          <w:shd w:val="clear" w:color="auto" w:fill="FFFFFF"/>
          <w:lang w:eastAsia="ru-RU"/>
        </w:rPr>
        <w:t>a</w:t>
      </w:r>
      <w:proofErr w:type="spellEnd"/>
      <w:r w:rsidRPr="000358CF">
        <w:rPr>
          <w:rFonts w:ascii="Times New Roman" w:eastAsia="Times New Roman" w:hAnsi="Times New Roman" w:cs="Times New Roman"/>
          <w:sz w:val="28"/>
          <w:szCs w:val="28"/>
          <w:shd w:val="clear" w:color="auto" w:fill="FFFFFF"/>
          <w:lang w:eastAsia="ru-RU"/>
        </w:rPr>
        <w:t>). Это приводит к ограничению постоянного модуля нормы на все элементы матриц аналогового формирования луча, то есть |VRF(</w:t>
      </w:r>
      <w:proofErr w:type="spellStart"/>
      <w:r w:rsidRPr="000358CF">
        <w:rPr>
          <w:rFonts w:ascii="Times New Roman" w:eastAsia="Times New Roman" w:hAnsi="Times New Roman" w:cs="Times New Roman"/>
          <w:sz w:val="28"/>
          <w:szCs w:val="28"/>
          <w:shd w:val="clear" w:color="auto" w:fill="FFFFFF"/>
          <w:lang w:eastAsia="ru-RU"/>
        </w:rPr>
        <w:t>i</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j</w:t>
      </w:r>
      <w:proofErr w:type="spellEnd"/>
      <w:r w:rsidRPr="000358CF">
        <w:rPr>
          <w:rFonts w:ascii="Times New Roman" w:eastAsia="Times New Roman" w:hAnsi="Times New Roman" w:cs="Times New Roman"/>
          <w:sz w:val="28"/>
          <w:szCs w:val="28"/>
          <w:shd w:val="clear" w:color="auto" w:fill="FFFFFF"/>
          <w:lang w:eastAsia="ru-RU"/>
        </w:rPr>
        <w:t>)| = |WRF(</w:t>
      </w:r>
      <w:proofErr w:type="spellStart"/>
      <w:r w:rsidRPr="000358CF">
        <w:rPr>
          <w:rFonts w:ascii="Times New Roman" w:eastAsia="Times New Roman" w:hAnsi="Times New Roman" w:cs="Times New Roman"/>
          <w:sz w:val="28"/>
          <w:szCs w:val="28"/>
          <w:shd w:val="clear" w:color="auto" w:fill="FFFFFF"/>
          <w:lang w:eastAsia="ru-RU"/>
        </w:rPr>
        <w:t>i</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j</w:t>
      </w:r>
      <w:proofErr w:type="spellEnd"/>
      <w:r w:rsidRPr="000358CF">
        <w:rPr>
          <w:rFonts w:ascii="Times New Roman" w:eastAsia="Times New Roman" w:hAnsi="Times New Roman" w:cs="Times New Roman"/>
          <w:sz w:val="28"/>
          <w:szCs w:val="28"/>
          <w:shd w:val="clear" w:color="auto" w:fill="FFFFFF"/>
          <w:lang w:eastAsia="ru-RU"/>
        </w:rPr>
        <w:t xml:space="preserve">)| = 1, </w:t>
      </w:r>
      <w:r w:rsidRPr="000358CF">
        <w:rPr>
          <w:rFonts w:ascii="Cambria Math" w:eastAsia="Times New Roman" w:hAnsi="Cambria Math" w:cs="Cambria Math"/>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i</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j</w:t>
      </w:r>
      <w:proofErr w:type="spellEnd"/>
      <w:r w:rsidRPr="000358CF">
        <w:rPr>
          <w:rFonts w:ascii="Times New Roman" w:eastAsia="Times New Roman" w:hAnsi="Times New Roman" w:cs="Times New Roman"/>
          <w:sz w:val="28"/>
          <w:szCs w:val="28"/>
          <w:shd w:val="clear" w:color="auto" w:fill="FFFFFF"/>
          <w:lang w:eastAsia="ru-RU"/>
        </w:rPr>
        <w:t>. Кроме того, как видно на рисунке 2(</w:t>
      </w:r>
      <w:proofErr w:type="spellStart"/>
      <w:r w:rsidRPr="000358CF">
        <w:rPr>
          <w:rFonts w:ascii="Times New Roman" w:eastAsia="Times New Roman" w:hAnsi="Times New Roman" w:cs="Times New Roman"/>
          <w:sz w:val="28"/>
          <w:szCs w:val="28"/>
          <w:shd w:val="clear" w:color="auto" w:fill="FFFFFF"/>
          <w:lang w:eastAsia="ru-RU"/>
        </w:rPr>
        <w:t>a</w:t>
      </w:r>
      <w:proofErr w:type="spellEnd"/>
      <w:r w:rsidRPr="000358CF">
        <w:rPr>
          <w:rFonts w:ascii="Times New Roman" w:eastAsia="Times New Roman" w:hAnsi="Times New Roman" w:cs="Times New Roman"/>
          <w:sz w:val="28"/>
          <w:szCs w:val="28"/>
          <w:shd w:val="clear" w:color="auto" w:fill="FFFFFF"/>
          <w:lang w:eastAsia="ru-RU"/>
        </w:rPr>
        <w:t xml:space="preserve">), общее количество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 xml:space="preserve"> в этой архитектуре составляет </w:t>
      </w:r>
      <w:proofErr w:type="spellStart"/>
      <w:r w:rsidRPr="000358CF">
        <w:rPr>
          <w:rFonts w:ascii="Times New Roman" w:eastAsia="Times New Roman" w:hAnsi="Times New Roman" w:cs="Times New Roman"/>
          <w:sz w:val="28"/>
          <w:szCs w:val="28"/>
          <w:shd w:val="clear" w:color="auto" w:fill="FFFFFF"/>
          <w:lang w:eastAsia="ru-RU"/>
        </w:rPr>
        <w:t>NtNRF</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Частично-связанная архитектура: В отличие от </w:t>
      </w:r>
      <w:proofErr w:type="spellStart"/>
      <w:r w:rsidRPr="000358CF">
        <w:rPr>
          <w:rFonts w:ascii="Times New Roman" w:eastAsia="Times New Roman" w:hAnsi="Times New Roman" w:cs="Times New Roman"/>
          <w:sz w:val="28"/>
          <w:szCs w:val="28"/>
          <w:shd w:val="clear" w:color="auto" w:fill="FFFFFF"/>
          <w:lang w:eastAsia="ru-RU"/>
        </w:rPr>
        <w:t>полностью-связанной</w:t>
      </w:r>
      <w:proofErr w:type="spellEnd"/>
      <w:r w:rsidRPr="000358CF">
        <w:rPr>
          <w:rFonts w:ascii="Times New Roman" w:eastAsia="Times New Roman" w:hAnsi="Times New Roman" w:cs="Times New Roman"/>
          <w:sz w:val="28"/>
          <w:szCs w:val="28"/>
          <w:shd w:val="clear" w:color="auto" w:fill="FFFFFF"/>
          <w:lang w:eastAsia="ru-RU"/>
        </w:rPr>
        <w:t xml:space="preserve"> структуры, в частично-связанной структуре каждая </w:t>
      </w:r>
      <w:proofErr w:type="spellStart"/>
      <w:r w:rsidRPr="000358CF">
        <w:rPr>
          <w:rFonts w:ascii="Times New Roman" w:eastAsia="Times New Roman" w:hAnsi="Times New Roman" w:cs="Times New Roman"/>
          <w:sz w:val="28"/>
          <w:szCs w:val="28"/>
          <w:shd w:val="clear" w:color="auto" w:fill="FFFFFF"/>
          <w:lang w:eastAsia="ru-RU"/>
        </w:rPr>
        <w:t>РЧ-цепь</w:t>
      </w:r>
      <w:proofErr w:type="spellEnd"/>
      <w:r w:rsidRPr="000358CF">
        <w:rPr>
          <w:rFonts w:ascii="Times New Roman" w:eastAsia="Times New Roman" w:hAnsi="Times New Roman" w:cs="Times New Roman"/>
          <w:sz w:val="28"/>
          <w:szCs w:val="28"/>
          <w:shd w:val="clear" w:color="auto" w:fill="FFFFFF"/>
          <w:lang w:eastAsia="ru-RU"/>
        </w:rPr>
        <w:t xml:space="preserve"> соединена только с одной подрешеткой с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NRF антеннами, как показано на рисунке 2(</w:t>
      </w:r>
      <w:proofErr w:type="spellStart"/>
      <w:r w:rsidRPr="000358CF">
        <w:rPr>
          <w:rFonts w:ascii="Times New Roman" w:eastAsia="Times New Roman" w:hAnsi="Times New Roman" w:cs="Times New Roman"/>
          <w:sz w:val="28"/>
          <w:szCs w:val="28"/>
          <w:shd w:val="clear" w:color="auto" w:fill="FFFFFF"/>
          <w:lang w:eastAsia="ru-RU"/>
        </w:rPr>
        <w:t>b</w:t>
      </w:r>
      <w:proofErr w:type="spellEnd"/>
      <w:r w:rsidRPr="000358CF">
        <w:rPr>
          <w:rFonts w:ascii="Times New Roman" w:eastAsia="Times New Roman" w:hAnsi="Times New Roman" w:cs="Times New Roman"/>
          <w:sz w:val="28"/>
          <w:szCs w:val="28"/>
          <w:shd w:val="clear" w:color="auto" w:fill="FFFFFF"/>
          <w:lang w:eastAsia="ru-RU"/>
        </w:rPr>
        <w:t xml:space="preserve">). Следовательно, матрица аналогового формирования луча в частично-связанной архитектуре имеет блочно-диагональный формат, то есть аналоговый </w:t>
      </w:r>
      <w:proofErr w:type="spellStart"/>
      <w:r w:rsidRPr="000358CF">
        <w:rPr>
          <w:rFonts w:ascii="Times New Roman" w:eastAsia="Times New Roman" w:hAnsi="Times New Roman" w:cs="Times New Roman"/>
          <w:sz w:val="28"/>
          <w:szCs w:val="28"/>
          <w:shd w:val="clear" w:color="auto" w:fill="FFFFFF"/>
          <w:lang w:eastAsia="ru-RU"/>
        </w:rPr>
        <w:t>прекодер</w:t>
      </w:r>
      <w:proofErr w:type="spellEnd"/>
      <w:r w:rsidRPr="000358CF">
        <w:rPr>
          <w:rFonts w:ascii="Times New Roman" w:eastAsia="Times New Roman" w:hAnsi="Times New Roman" w:cs="Times New Roman"/>
          <w:sz w:val="28"/>
          <w:szCs w:val="28"/>
          <w:shd w:val="clear" w:color="auto" w:fill="FFFFFF"/>
          <w:lang w:eastAsia="ru-RU"/>
        </w:rPr>
        <w:t xml:space="preserve"> имеет вид:</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VRF =</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v1    0   ...  0</w:t>
      </w:r>
      <w:proofErr w:type="gramStart"/>
      <w:r w:rsidRPr="000358CF">
        <w:rPr>
          <w:rFonts w:ascii="Times New Roman" w:eastAsia="Times New Roman" w:hAnsi="Times New Roman" w:cs="Times New Roman"/>
          <w:sz w:val="28"/>
          <w:szCs w:val="28"/>
          <w:shd w:val="clear" w:color="auto" w:fill="FFFFFF"/>
          <w:lang w:eastAsia="ru-RU"/>
        </w:rPr>
        <w:t xml:space="preserve">   ]</w:t>
      </w:r>
      <w:proofErr w:type="gramEnd"/>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v2   0</w:t>
      </w:r>
      <w:proofErr w:type="gramStart"/>
      <w:r w:rsidRPr="000358CF">
        <w:rPr>
          <w:rFonts w:ascii="Times New Roman" w:eastAsia="Times New Roman" w:hAnsi="Times New Roman" w:cs="Times New Roman"/>
          <w:sz w:val="28"/>
          <w:szCs w:val="28"/>
          <w:shd w:val="clear" w:color="auto" w:fill="FFFFFF"/>
          <w:lang w:eastAsia="ru-RU"/>
        </w:rPr>
        <w:t xml:space="preserve">     ]</w:t>
      </w:r>
      <w:proofErr w:type="gramEnd"/>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[ 0    </w:t>
      </w:r>
      <w:proofErr w:type="spellStart"/>
      <w:r w:rsidRPr="000358CF">
        <w:rPr>
          <w:rFonts w:ascii="Times New Roman" w:eastAsia="Times New Roman" w:hAnsi="Times New Roman" w:cs="Times New Roman"/>
          <w:sz w:val="28"/>
          <w:szCs w:val="28"/>
          <w:shd w:val="clear" w:color="auto" w:fill="FFFFFF"/>
          <w:lang w:eastAsia="ru-RU"/>
        </w:rPr>
        <w:t>0</w:t>
      </w:r>
      <w:proofErr w:type="spellEnd"/>
      <w:r w:rsidRPr="000358CF">
        <w:rPr>
          <w:rFonts w:ascii="Times New Roman" w:eastAsia="Times New Roman" w:hAnsi="Times New Roman" w:cs="Times New Roman"/>
          <w:sz w:val="28"/>
          <w:szCs w:val="28"/>
          <w:shd w:val="clear" w:color="auto" w:fill="FFFFFF"/>
          <w:lang w:eastAsia="ru-RU"/>
        </w:rPr>
        <w:t xml:space="preserve">   ...</w:t>
      </w:r>
      <w:proofErr w:type="gramStart"/>
      <w:r w:rsidRPr="000358CF">
        <w:rPr>
          <w:rFonts w:ascii="Times New Roman" w:eastAsia="Times New Roman" w:hAnsi="Times New Roman" w:cs="Times New Roman"/>
          <w:sz w:val="28"/>
          <w:szCs w:val="28"/>
          <w:shd w:val="clear" w:color="auto" w:fill="FFFFFF"/>
          <w:lang w:eastAsia="ru-RU"/>
        </w:rPr>
        <w:t xml:space="preserve">    ]</w:t>
      </w:r>
      <w:proofErr w:type="gramEnd"/>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    .          0</w:t>
      </w:r>
      <w:proofErr w:type="gramStart"/>
      <w:r w:rsidRPr="000358CF">
        <w:rPr>
          <w:rFonts w:ascii="Times New Roman" w:eastAsia="Times New Roman" w:hAnsi="Times New Roman" w:cs="Times New Roman"/>
          <w:sz w:val="28"/>
          <w:szCs w:val="28"/>
          <w:shd w:val="clear" w:color="auto" w:fill="FFFFFF"/>
          <w:lang w:eastAsia="ru-RU"/>
        </w:rPr>
        <w:t xml:space="preserve">  ]</w:t>
      </w:r>
      <w:proofErr w:type="gramEnd"/>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[ 0    </w:t>
      </w:r>
      <w:proofErr w:type="spellStart"/>
      <w:r w:rsidRPr="000358CF">
        <w:rPr>
          <w:rFonts w:ascii="Times New Roman" w:eastAsia="Times New Roman" w:hAnsi="Times New Roman" w:cs="Times New Roman"/>
          <w:sz w:val="28"/>
          <w:szCs w:val="28"/>
          <w:shd w:val="clear" w:color="auto" w:fill="FFFFFF"/>
          <w:lang w:eastAsia="ru-RU"/>
        </w:rPr>
        <w:t>0</w:t>
      </w:r>
      <w:proofErr w:type="spellEnd"/>
      <w:r w:rsidRPr="000358CF">
        <w:rPr>
          <w:rFonts w:ascii="Times New Roman" w:eastAsia="Times New Roman" w:hAnsi="Times New Roman" w:cs="Times New Roman"/>
          <w:sz w:val="28"/>
          <w:szCs w:val="28"/>
          <w:shd w:val="clear" w:color="auto" w:fill="FFFFFF"/>
          <w:lang w:eastAsia="ru-RU"/>
        </w:rPr>
        <w:t xml:space="preserve">   ... </w:t>
      </w:r>
      <w:proofErr w:type="spellStart"/>
      <w:r w:rsidRPr="000358CF">
        <w:rPr>
          <w:rFonts w:ascii="Times New Roman" w:eastAsia="Times New Roman" w:hAnsi="Times New Roman" w:cs="Times New Roman"/>
          <w:sz w:val="28"/>
          <w:szCs w:val="28"/>
          <w:shd w:val="clear" w:color="auto" w:fill="FFFFFF"/>
          <w:lang w:eastAsia="ru-RU"/>
        </w:rPr>
        <w:t>vNRF</w:t>
      </w:r>
      <w:proofErr w:type="spellEnd"/>
      <w:proofErr w:type="gramStart"/>
      <w:r w:rsidRPr="000358CF">
        <w:rPr>
          <w:rFonts w:ascii="Times New Roman" w:eastAsia="Times New Roman" w:hAnsi="Times New Roman" w:cs="Times New Roman"/>
          <w:sz w:val="28"/>
          <w:szCs w:val="28"/>
          <w:shd w:val="clear" w:color="auto" w:fill="FFFFFF"/>
          <w:lang w:eastAsia="ru-RU"/>
        </w:rPr>
        <w:t xml:space="preserve"> ]</w:t>
      </w:r>
      <w:proofErr w:type="gramEnd"/>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(4)</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 xml:space="preserve">где каждый элемент вектора </w:t>
      </w:r>
      <w:proofErr w:type="spellStart"/>
      <w:r w:rsidRPr="000358CF">
        <w:rPr>
          <w:rFonts w:ascii="Times New Roman" w:eastAsia="Times New Roman" w:hAnsi="Times New Roman" w:cs="Times New Roman"/>
          <w:sz w:val="28"/>
          <w:szCs w:val="28"/>
          <w:shd w:val="clear" w:color="auto" w:fill="FFFFFF"/>
          <w:lang w:eastAsia="ru-RU"/>
        </w:rPr>
        <w:t>vi</w:t>
      </w:r>
      <w:proofErr w:type="spellEnd"/>
      <w:r w:rsidRPr="000358CF">
        <w:rPr>
          <w:rFonts w:ascii="Times New Roman" w:eastAsia="Times New Roman" w:hAnsi="Times New Roman" w:cs="Times New Roman"/>
          <w:sz w:val="28"/>
          <w:szCs w:val="28"/>
          <w:shd w:val="clear" w:color="auto" w:fill="FFFFFF"/>
          <w:lang w:eastAsia="ru-RU"/>
        </w:rPr>
        <w:t xml:space="preserve"> удовлетворяет ограничению постоянного модуля. Общее количество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 xml:space="preserve"> в этой структуре составляет </w:t>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что означает, что сложность аппаратной части </w:t>
      </w:r>
      <w:proofErr w:type="spellStart"/>
      <w:r w:rsidRPr="000358CF">
        <w:rPr>
          <w:rFonts w:ascii="Times New Roman" w:eastAsia="Times New Roman" w:hAnsi="Times New Roman" w:cs="Times New Roman"/>
          <w:sz w:val="28"/>
          <w:szCs w:val="28"/>
          <w:shd w:val="clear" w:color="auto" w:fill="FFFFFF"/>
          <w:lang w:eastAsia="ru-RU"/>
        </w:rPr>
        <w:t>РЧ-формирователя</w:t>
      </w:r>
      <w:proofErr w:type="spellEnd"/>
      <w:r w:rsidRPr="000358CF">
        <w:rPr>
          <w:rFonts w:ascii="Times New Roman" w:eastAsia="Times New Roman" w:hAnsi="Times New Roman" w:cs="Times New Roman"/>
          <w:sz w:val="28"/>
          <w:szCs w:val="28"/>
          <w:shd w:val="clear" w:color="auto" w:fill="FFFFFF"/>
          <w:lang w:eastAsia="ru-RU"/>
        </w:rPr>
        <w:t xml:space="preserve"> луча снижается в NRF раз.</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Adders</w:t>
      </w:r>
      <w:proofErr w:type="spellEnd"/>
      <w:r w:rsidRPr="000358CF">
        <w:rPr>
          <w:rFonts w:ascii="Times New Roman" w:eastAsia="Times New Roman" w:hAnsi="Times New Roman" w:cs="Times New Roman"/>
          <w:sz w:val="28"/>
          <w:szCs w:val="28"/>
          <w:shd w:val="clear" w:color="auto" w:fill="FFFFFF"/>
          <w:lang w:eastAsia="ru-RU"/>
        </w:rPr>
        <w:t xml:space="preserve"> (Аналоговые сумматоры): Компоненты, которые складывают аналоговые сигналы.</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Phase</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Shifters</w:t>
      </w:r>
      <w:proofErr w:type="spellEnd"/>
      <w:r w:rsidRPr="000358CF">
        <w:rPr>
          <w:rFonts w:ascii="Times New Roman" w:eastAsia="Times New Roman" w:hAnsi="Times New Roman" w:cs="Times New Roman"/>
          <w:sz w:val="28"/>
          <w:szCs w:val="28"/>
          <w:shd w:val="clear" w:color="auto" w:fill="FFFFFF"/>
          <w:lang w:eastAsia="ru-RU"/>
        </w:rPr>
        <w:t xml:space="preserve"> (Аналоговые </w:t>
      </w:r>
      <w:proofErr w:type="spellStart"/>
      <w:r w:rsidRPr="000358CF">
        <w:rPr>
          <w:rFonts w:ascii="Times New Roman" w:eastAsia="Times New Roman" w:hAnsi="Times New Roman" w:cs="Times New Roman"/>
          <w:sz w:val="28"/>
          <w:szCs w:val="28"/>
          <w:shd w:val="clear" w:color="auto" w:fill="FFFFFF"/>
          <w:lang w:eastAsia="ru-RU"/>
        </w:rPr>
        <w:t>фазовращатели</w:t>
      </w:r>
      <w:proofErr w:type="spellEnd"/>
      <w:r w:rsidRPr="000358CF">
        <w:rPr>
          <w:rFonts w:ascii="Times New Roman" w:eastAsia="Times New Roman" w:hAnsi="Times New Roman" w:cs="Times New Roman"/>
          <w:sz w:val="28"/>
          <w:szCs w:val="28"/>
          <w:shd w:val="clear" w:color="auto" w:fill="FFFFFF"/>
          <w:lang w:eastAsia="ru-RU"/>
        </w:rPr>
        <w:t>): Компоненты, которые изменяют фазу аналогового сигнала. Они являются ключевыми компонентами для формирования луча, так как позволяют управлять направлением излучения/приема антенной решетки.</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Fully-connected</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Architecture</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Полностью-связанная</w:t>
      </w:r>
      <w:proofErr w:type="spellEnd"/>
      <w:r w:rsidRPr="000358CF">
        <w:rPr>
          <w:rFonts w:ascii="Times New Roman" w:eastAsia="Times New Roman" w:hAnsi="Times New Roman" w:cs="Times New Roman"/>
          <w:sz w:val="28"/>
          <w:szCs w:val="28"/>
          <w:shd w:val="clear" w:color="auto" w:fill="FFFFFF"/>
          <w:lang w:eastAsia="ru-RU"/>
        </w:rPr>
        <w:t xml:space="preserve"> архитектура): Каждая </w:t>
      </w:r>
      <w:proofErr w:type="spellStart"/>
      <w:r w:rsidRPr="000358CF">
        <w:rPr>
          <w:rFonts w:ascii="Times New Roman" w:eastAsia="Times New Roman" w:hAnsi="Times New Roman" w:cs="Times New Roman"/>
          <w:sz w:val="28"/>
          <w:szCs w:val="28"/>
          <w:shd w:val="clear" w:color="auto" w:fill="FFFFFF"/>
          <w:lang w:eastAsia="ru-RU"/>
        </w:rPr>
        <w:t>РЧ-цепь</w:t>
      </w:r>
      <w:proofErr w:type="spellEnd"/>
      <w:r w:rsidRPr="000358CF">
        <w:rPr>
          <w:rFonts w:ascii="Times New Roman" w:eastAsia="Times New Roman" w:hAnsi="Times New Roman" w:cs="Times New Roman"/>
          <w:sz w:val="28"/>
          <w:szCs w:val="28"/>
          <w:shd w:val="clear" w:color="auto" w:fill="FFFFFF"/>
          <w:lang w:eastAsia="ru-RU"/>
        </w:rPr>
        <w:t xml:space="preserve"> соединена со всеми антеннами. Это обеспечивает большую гибкость в формировании луча, но требует большего количества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Partially-connected</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Architecture</w:t>
      </w:r>
      <w:proofErr w:type="spellEnd"/>
      <w:r w:rsidRPr="000358CF">
        <w:rPr>
          <w:rFonts w:ascii="Times New Roman" w:eastAsia="Times New Roman" w:hAnsi="Times New Roman" w:cs="Times New Roman"/>
          <w:sz w:val="28"/>
          <w:szCs w:val="28"/>
          <w:shd w:val="clear" w:color="auto" w:fill="FFFFFF"/>
          <w:lang w:eastAsia="ru-RU"/>
        </w:rPr>
        <w:t xml:space="preserve"> (Частично-связанная архитектура): Каждая </w:t>
      </w:r>
      <w:proofErr w:type="spellStart"/>
      <w:r w:rsidRPr="000358CF">
        <w:rPr>
          <w:rFonts w:ascii="Times New Roman" w:eastAsia="Times New Roman" w:hAnsi="Times New Roman" w:cs="Times New Roman"/>
          <w:sz w:val="28"/>
          <w:szCs w:val="28"/>
          <w:shd w:val="clear" w:color="auto" w:fill="FFFFFF"/>
          <w:lang w:eastAsia="ru-RU"/>
        </w:rPr>
        <w:t>РЧ-цепь</w:t>
      </w:r>
      <w:proofErr w:type="spellEnd"/>
      <w:r w:rsidRPr="000358CF">
        <w:rPr>
          <w:rFonts w:ascii="Times New Roman" w:eastAsia="Times New Roman" w:hAnsi="Times New Roman" w:cs="Times New Roman"/>
          <w:sz w:val="28"/>
          <w:szCs w:val="28"/>
          <w:shd w:val="clear" w:color="auto" w:fill="FFFFFF"/>
          <w:lang w:eastAsia="ru-RU"/>
        </w:rPr>
        <w:t xml:space="preserve"> соединена только с подмножеством антенн (подрешеткой). Это упрощает аппаратную реализацию (меньше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 но может снижать гибкость формирования луча.</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Constant</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Modulus</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Constraint</w:t>
      </w:r>
      <w:proofErr w:type="spellEnd"/>
      <w:r w:rsidRPr="000358CF">
        <w:rPr>
          <w:rFonts w:ascii="Times New Roman" w:eastAsia="Times New Roman" w:hAnsi="Times New Roman" w:cs="Times New Roman"/>
          <w:sz w:val="28"/>
          <w:szCs w:val="28"/>
          <w:shd w:val="clear" w:color="auto" w:fill="FFFFFF"/>
          <w:lang w:eastAsia="ru-RU"/>
        </w:rPr>
        <w:t xml:space="preserve"> (Ограничение постоянного модуля): |VRF(</w:t>
      </w:r>
      <w:proofErr w:type="spellStart"/>
      <w:r w:rsidRPr="000358CF">
        <w:rPr>
          <w:rFonts w:ascii="Times New Roman" w:eastAsia="Times New Roman" w:hAnsi="Times New Roman" w:cs="Times New Roman"/>
          <w:sz w:val="28"/>
          <w:szCs w:val="28"/>
          <w:shd w:val="clear" w:color="auto" w:fill="FFFFFF"/>
          <w:lang w:eastAsia="ru-RU"/>
        </w:rPr>
        <w:t>i</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j</w:t>
      </w:r>
      <w:proofErr w:type="spellEnd"/>
      <w:r w:rsidRPr="000358CF">
        <w:rPr>
          <w:rFonts w:ascii="Times New Roman" w:eastAsia="Times New Roman" w:hAnsi="Times New Roman" w:cs="Times New Roman"/>
          <w:sz w:val="28"/>
          <w:szCs w:val="28"/>
          <w:shd w:val="clear" w:color="auto" w:fill="FFFFFF"/>
          <w:lang w:eastAsia="ru-RU"/>
        </w:rPr>
        <w:t>)| = |WRF(</w:t>
      </w:r>
      <w:proofErr w:type="spellStart"/>
      <w:r w:rsidRPr="000358CF">
        <w:rPr>
          <w:rFonts w:ascii="Times New Roman" w:eastAsia="Times New Roman" w:hAnsi="Times New Roman" w:cs="Times New Roman"/>
          <w:sz w:val="28"/>
          <w:szCs w:val="28"/>
          <w:shd w:val="clear" w:color="auto" w:fill="FFFFFF"/>
          <w:lang w:eastAsia="ru-RU"/>
        </w:rPr>
        <w:t>i</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j</w:t>
      </w:r>
      <w:proofErr w:type="spellEnd"/>
      <w:r w:rsidRPr="000358CF">
        <w:rPr>
          <w:rFonts w:ascii="Times New Roman" w:eastAsia="Times New Roman" w:hAnsi="Times New Roman" w:cs="Times New Roman"/>
          <w:sz w:val="28"/>
          <w:szCs w:val="28"/>
          <w:shd w:val="clear" w:color="auto" w:fill="FFFFFF"/>
          <w:lang w:eastAsia="ru-RU"/>
        </w:rPr>
        <w:t xml:space="preserve">)| = 1. Это означает, что амплитуда сигнала на выходе </w:t>
      </w:r>
      <w:proofErr w:type="spellStart"/>
      <w:r w:rsidRPr="000358CF">
        <w:rPr>
          <w:rFonts w:ascii="Times New Roman" w:eastAsia="Times New Roman" w:hAnsi="Times New Roman" w:cs="Times New Roman"/>
          <w:sz w:val="28"/>
          <w:szCs w:val="28"/>
          <w:shd w:val="clear" w:color="auto" w:fill="FFFFFF"/>
          <w:lang w:eastAsia="ru-RU"/>
        </w:rPr>
        <w:t>фазовращателя</w:t>
      </w:r>
      <w:proofErr w:type="spellEnd"/>
      <w:r w:rsidRPr="000358CF">
        <w:rPr>
          <w:rFonts w:ascii="Times New Roman" w:eastAsia="Times New Roman" w:hAnsi="Times New Roman" w:cs="Times New Roman"/>
          <w:sz w:val="28"/>
          <w:szCs w:val="28"/>
          <w:shd w:val="clear" w:color="auto" w:fill="FFFFFF"/>
          <w:lang w:eastAsia="ru-RU"/>
        </w:rPr>
        <w:t xml:space="preserve"> остается неизменной (равной 1), изменяется только его фаза. Это упрощает проектирование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NtNRF</w:t>
      </w:r>
      <w:proofErr w:type="spellEnd"/>
      <w:r w:rsidRPr="000358CF">
        <w:rPr>
          <w:rFonts w:ascii="Times New Roman" w:eastAsia="Times New Roman" w:hAnsi="Times New Roman" w:cs="Times New Roman"/>
          <w:sz w:val="28"/>
          <w:szCs w:val="28"/>
          <w:shd w:val="clear" w:color="auto" w:fill="FFFFFF"/>
          <w:lang w:eastAsia="ru-RU"/>
        </w:rPr>
        <w:t xml:space="preserve">: Общее количество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 xml:space="preserve"> в </w:t>
      </w:r>
      <w:proofErr w:type="spellStart"/>
      <w:r w:rsidRPr="000358CF">
        <w:rPr>
          <w:rFonts w:ascii="Times New Roman" w:eastAsia="Times New Roman" w:hAnsi="Times New Roman" w:cs="Times New Roman"/>
          <w:sz w:val="28"/>
          <w:szCs w:val="28"/>
          <w:shd w:val="clear" w:color="auto" w:fill="FFFFFF"/>
          <w:lang w:eastAsia="ru-RU"/>
        </w:rPr>
        <w:t>полностью-связанной</w:t>
      </w:r>
      <w:proofErr w:type="spellEnd"/>
      <w:r w:rsidRPr="000358CF">
        <w:rPr>
          <w:rFonts w:ascii="Times New Roman" w:eastAsia="Times New Roman" w:hAnsi="Times New Roman" w:cs="Times New Roman"/>
          <w:sz w:val="28"/>
          <w:szCs w:val="28"/>
          <w:shd w:val="clear" w:color="auto" w:fill="FFFFFF"/>
          <w:lang w:eastAsia="ru-RU"/>
        </w:rPr>
        <w:t xml:space="preserve"> архитектуре.</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Block</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Diagonal</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Format</w:t>
      </w:r>
      <w:proofErr w:type="spellEnd"/>
      <w:r w:rsidRPr="000358CF">
        <w:rPr>
          <w:rFonts w:ascii="Times New Roman" w:eastAsia="Times New Roman" w:hAnsi="Times New Roman" w:cs="Times New Roman"/>
          <w:sz w:val="28"/>
          <w:szCs w:val="28"/>
          <w:shd w:val="clear" w:color="auto" w:fill="FFFFFF"/>
          <w:lang w:eastAsia="ru-RU"/>
        </w:rPr>
        <w:t xml:space="preserve"> (Блочно-диагональный формат): Матрица, в которой элементы за пределами диагональных блоков равны нулю.</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/NRF: Количество антенн в каждой подрешетке в частично-связанной архитектуре.</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Nt</w:t>
      </w:r>
      <w:proofErr w:type="spellEnd"/>
      <w:r w:rsidRPr="000358CF">
        <w:rPr>
          <w:rFonts w:ascii="Times New Roman" w:eastAsia="Times New Roman" w:hAnsi="Times New Roman" w:cs="Times New Roman"/>
          <w:sz w:val="28"/>
          <w:szCs w:val="28"/>
          <w:shd w:val="clear" w:color="auto" w:fill="FFFFFF"/>
          <w:lang w:eastAsia="ru-RU"/>
        </w:rPr>
        <w:t xml:space="preserve">: Общее количество </w:t>
      </w:r>
      <w:proofErr w:type="spellStart"/>
      <w:r w:rsidRPr="000358CF">
        <w:rPr>
          <w:rFonts w:ascii="Times New Roman" w:eastAsia="Times New Roman" w:hAnsi="Times New Roman" w:cs="Times New Roman"/>
          <w:sz w:val="28"/>
          <w:szCs w:val="28"/>
          <w:shd w:val="clear" w:color="auto" w:fill="FFFFFF"/>
          <w:lang w:eastAsia="ru-RU"/>
        </w:rPr>
        <w:t>фазовращателей</w:t>
      </w:r>
      <w:proofErr w:type="spellEnd"/>
      <w:r w:rsidRPr="000358CF">
        <w:rPr>
          <w:rFonts w:ascii="Times New Roman" w:eastAsia="Times New Roman" w:hAnsi="Times New Roman" w:cs="Times New Roman"/>
          <w:sz w:val="28"/>
          <w:szCs w:val="28"/>
          <w:shd w:val="clear" w:color="auto" w:fill="FFFFFF"/>
          <w:lang w:eastAsia="ru-RU"/>
        </w:rPr>
        <w:t xml:space="preserve"> в частично-связанной архитектуре.</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noProof/>
          <w:color w:val="212529"/>
          <w:sz w:val="28"/>
          <w:szCs w:val="28"/>
          <w:lang w:eastAsia="ru-RU"/>
        </w:rPr>
        <w:drawing>
          <wp:anchor distT="0" distB="0" distL="114300" distR="114300" simplePos="0" relativeHeight="251649536" behindDoc="0" locked="0" layoutInCell="1" allowOverlap="1">
            <wp:simplePos x="0" y="0"/>
            <wp:positionH relativeFrom="column">
              <wp:posOffset>0</wp:posOffset>
            </wp:positionH>
            <wp:positionV relativeFrom="paragraph">
              <wp:posOffset>205105</wp:posOffset>
            </wp:positionV>
            <wp:extent cx="5940425" cy="4203700"/>
            <wp:effectExtent l="0" t="0" r="3175" b="63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0425" cy="4203700"/>
                    </a:xfrm>
                    <a:prstGeom prst="rect">
                      <a:avLst/>
                    </a:prstGeom>
                  </pic:spPr>
                </pic:pic>
              </a:graphicData>
            </a:graphic>
          </wp:anchor>
        </w:drawing>
      </w:r>
    </w:p>
    <w:p w:rsidR="000B761B"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19 показано, что существует компромисс между производительностью и сложностью при выборе вышеупомянутых структур. </w:t>
      </w:r>
      <w:proofErr w:type="spellStart"/>
      <w:r w:rsidRPr="000358CF">
        <w:rPr>
          <w:rFonts w:ascii="Times New Roman" w:eastAsia="Times New Roman" w:hAnsi="Times New Roman" w:cs="Times New Roman"/>
          <w:sz w:val="28"/>
          <w:szCs w:val="28"/>
          <w:shd w:val="clear" w:color="auto" w:fill="FFFFFF"/>
          <w:lang w:eastAsia="ru-RU"/>
        </w:rPr>
        <w:t>Полностью-связанная</w:t>
      </w:r>
      <w:proofErr w:type="spellEnd"/>
      <w:r w:rsidRPr="000358CF">
        <w:rPr>
          <w:rFonts w:ascii="Times New Roman" w:eastAsia="Times New Roman" w:hAnsi="Times New Roman" w:cs="Times New Roman"/>
          <w:sz w:val="28"/>
          <w:szCs w:val="28"/>
          <w:shd w:val="clear" w:color="auto" w:fill="FFFFFF"/>
          <w:lang w:eastAsia="ru-RU"/>
        </w:rPr>
        <w:t xml:space="preserve"> структура может достичь полного усиления формирования луча с полным контролем фазы, в то время как частично-связанная структура имеет ограниченный контроль фазы, и, следовательно, не может достичь полного усиления формирования луча во всех случаях. С другой стороны, сложность аппаратной реализации и энергопотребление частично-связанной архитектуры значительно ниже по сравнению с таковыми у </w:t>
      </w:r>
      <w:proofErr w:type="spellStart"/>
      <w:r w:rsidRPr="000358CF">
        <w:rPr>
          <w:rFonts w:ascii="Times New Roman" w:eastAsia="Times New Roman" w:hAnsi="Times New Roman" w:cs="Times New Roman"/>
          <w:sz w:val="28"/>
          <w:szCs w:val="28"/>
          <w:shd w:val="clear" w:color="auto" w:fill="FFFFFF"/>
          <w:lang w:eastAsia="ru-RU"/>
        </w:rPr>
        <w:t>полностью-связанной</w:t>
      </w:r>
      <w:proofErr w:type="spellEnd"/>
      <w:r w:rsidRPr="000358CF">
        <w:rPr>
          <w:rFonts w:ascii="Times New Roman" w:eastAsia="Times New Roman" w:hAnsi="Times New Roman" w:cs="Times New Roman"/>
          <w:sz w:val="28"/>
          <w:szCs w:val="28"/>
          <w:shd w:val="clear" w:color="auto" w:fill="FFFFFF"/>
          <w:lang w:eastAsia="ru-RU"/>
        </w:rPr>
        <w:t xml:space="preserve"> структуры. </w:t>
      </w:r>
    </w:p>
    <w:p w:rsidR="006D486E" w:rsidRPr="000358CF" w:rsidRDefault="000B761B" w:rsidP="00B44439">
      <w:pPr>
        <w:spacing w:line="360" w:lineRule="auto"/>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lastRenderedPageBreak/>
        <w:br w:type="page"/>
      </w:r>
    </w:p>
    <w:p w:rsidR="006D486E" w:rsidRPr="000358CF" w:rsidRDefault="006D486E" w:rsidP="00B44439">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lastRenderedPageBreak/>
        <w:t>Пример 2</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roofErr w:type="spellStart"/>
      <w:r w:rsidRPr="000358CF">
        <w:rPr>
          <w:rFonts w:ascii="Times New Roman" w:eastAsia="Times New Roman" w:hAnsi="Times New Roman" w:cs="Times New Roman"/>
          <w:sz w:val="28"/>
          <w:szCs w:val="28"/>
          <w:shd w:val="clear" w:color="auto" w:fill="FFFFFF"/>
          <w:lang w:eastAsia="ru-RU"/>
        </w:rPr>
        <w:t>Low-Power</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Discrete</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Fourier</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Transform</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for</w:t>
      </w:r>
      <w:proofErr w:type="spellEnd"/>
      <w:r w:rsidRPr="000358CF">
        <w:rPr>
          <w:rFonts w:ascii="Times New Roman" w:eastAsia="Times New Roman" w:hAnsi="Times New Roman" w:cs="Times New Roman"/>
          <w:sz w:val="28"/>
          <w:szCs w:val="28"/>
          <w:shd w:val="clear" w:color="auto" w:fill="FFFFFF"/>
          <w:lang w:eastAsia="ru-RU"/>
        </w:rPr>
        <w:t xml:space="preserve"> OFDM: A </w:t>
      </w:r>
      <w:proofErr w:type="spellStart"/>
      <w:r w:rsidRPr="000358CF">
        <w:rPr>
          <w:rFonts w:ascii="Times New Roman" w:eastAsia="Times New Roman" w:hAnsi="Times New Roman" w:cs="Times New Roman"/>
          <w:sz w:val="28"/>
          <w:szCs w:val="28"/>
          <w:shd w:val="clear" w:color="auto" w:fill="FFFFFF"/>
          <w:lang w:eastAsia="ru-RU"/>
        </w:rPr>
        <w:t>Programmable</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Approach</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Малопотребляющее</w:t>
      </w:r>
      <w:proofErr w:type="spellEnd"/>
      <w:r w:rsidRPr="000358CF">
        <w:rPr>
          <w:rFonts w:ascii="Times New Roman" w:eastAsia="Times New Roman" w:hAnsi="Times New Roman" w:cs="Times New Roman"/>
          <w:sz w:val="28"/>
          <w:szCs w:val="28"/>
          <w:shd w:val="clear" w:color="auto" w:fill="FFFFFF"/>
          <w:lang w:eastAsia="ru-RU"/>
        </w:rPr>
        <w:t xml:space="preserve"> дискретное преобразование Фурье для OFDM: Программируемый аналоговый подход</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hAnsi="Times New Roman" w:cs="Times New Roman"/>
          <w:noProof/>
          <w:color w:val="212529"/>
          <w:sz w:val="28"/>
          <w:szCs w:val="28"/>
          <w:shd w:val="clear" w:color="auto" w:fill="FFFFFF"/>
          <w:lang w:eastAsia="ru-RU"/>
        </w:rPr>
        <w:drawing>
          <wp:anchor distT="0" distB="0" distL="114300" distR="114300" simplePos="0" relativeHeight="251654656" behindDoc="0" locked="0" layoutInCell="1" allowOverlap="1">
            <wp:simplePos x="0" y="0"/>
            <wp:positionH relativeFrom="column">
              <wp:posOffset>0</wp:posOffset>
            </wp:positionH>
            <wp:positionV relativeFrom="paragraph">
              <wp:posOffset>197485</wp:posOffset>
            </wp:positionV>
            <wp:extent cx="5940425" cy="2669540"/>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0425" cy="2669540"/>
                    </a:xfrm>
                    <a:prstGeom prst="rect">
                      <a:avLst/>
                    </a:prstGeom>
                  </pic:spPr>
                </pic:pic>
              </a:graphicData>
            </a:graphic>
          </wp:anchor>
        </w:drawing>
      </w:r>
    </w:p>
    <w:p w:rsidR="006D486E" w:rsidRPr="000358CF" w:rsidRDefault="006D486E" w:rsidP="00B44439">
      <w:pPr>
        <w:spacing w:line="360" w:lineRule="auto"/>
        <w:jc w:val="center"/>
        <w:rPr>
          <w:rFonts w:ascii="Times New Roman" w:eastAsia="Times New Roman" w:hAnsi="Times New Roman" w:cs="Times New Roman"/>
          <w:i/>
          <w:iCs/>
          <w:sz w:val="28"/>
          <w:szCs w:val="28"/>
          <w:shd w:val="clear" w:color="auto" w:fill="FFFFFF"/>
          <w:lang w:eastAsia="ru-RU"/>
        </w:rPr>
      </w:pPr>
      <w:r w:rsidRPr="000358CF">
        <w:rPr>
          <w:rFonts w:ascii="Times New Roman" w:eastAsia="Times New Roman" w:hAnsi="Times New Roman" w:cs="Times New Roman"/>
          <w:i/>
          <w:iCs/>
          <w:sz w:val="28"/>
          <w:szCs w:val="28"/>
          <w:shd w:val="clear" w:color="auto" w:fill="FFFFFF"/>
          <w:lang w:eastAsia="ru-RU"/>
        </w:rPr>
        <w:t>Рисунок 1. OFDM приемник. (</w:t>
      </w:r>
      <w:proofErr w:type="spellStart"/>
      <w:r w:rsidRPr="000358CF">
        <w:rPr>
          <w:rFonts w:ascii="Times New Roman" w:eastAsia="Times New Roman" w:hAnsi="Times New Roman" w:cs="Times New Roman"/>
          <w:i/>
          <w:iCs/>
          <w:sz w:val="28"/>
          <w:szCs w:val="28"/>
          <w:shd w:val="clear" w:color="auto" w:fill="FFFFFF"/>
          <w:lang w:eastAsia="ru-RU"/>
        </w:rPr>
        <w:t>a</w:t>
      </w:r>
      <w:proofErr w:type="spellEnd"/>
      <w:r w:rsidRPr="000358CF">
        <w:rPr>
          <w:rFonts w:ascii="Times New Roman" w:eastAsia="Times New Roman" w:hAnsi="Times New Roman" w:cs="Times New Roman"/>
          <w:i/>
          <w:iCs/>
          <w:sz w:val="28"/>
          <w:szCs w:val="28"/>
          <w:shd w:val="clear" w:color="auto" w:fill="FFFFFF"/>
          <w:lang w:eastAsia="ru-RU"/>
        </w:rPr>
        <w:t xml:space="preserve">) Традиционная реализация, в которой дискретизация происходит перед </w:t>
      </w:r>
      <w:proofErr w:type="gramStart"/>
      <w:r w:rsidRPr="000358CF">
        <w:rPr>
          <w:rFonts w:ascii="Times New Roman" w:eastAsia="Times New Roman" w:hAnsi="Times New Roman" w:cs="Times New Roman"/>
          <w:i/>
          <w:iCs/>
          <w:sz w:val="28"/>
          <w:szCs w:val="28"/>
          <w:shd w:val="clear" w:color="auto" w:fill="FFFFFF"/>
          <w:lang w:eastAsia="ru-RU"/>
        </w:rPr>
        <w:t>цифровым</w:t>
      </w:r>
      <w:proofErr w:type="gramEnd"/>
      <w:r w:rsidRPr="000358CF">
        <w:rPr>
          <w:rFonts w:ascii="Times New Roman" w:eastAsia="Times New Roman" w:hAnsi="Times New Roman" w:cs="Times New Roman"/>
          <w:i/>
          <w:iCs/>
          <w:sz w:val="28"/>
          <w:szCs w:val="28"/>
          <w:shd w:val="clear" w:color="auto" w:fill="FFFFFF"/>
          <w:lang w:eastAsia="ru-RU"/>
        </w:rPr>
        <w:t xml:space="preserve"> ДПФ. (</w:t>
      </w:r>
      <w:proofErr w:type="spellStart"/>
      <w:r w:rsidRPr="000358CF">
        <w:rPr>
          <w:rFonts w:ascii="Times New Roman" w:eastAsia="Times New Roman" w:hAnsi="Times New Roman" w:cs="Times New Roman"/>
          <w:i/>
          <w:iCs/>
          <w:sz w:val="28"/>
          <w:szCs w:val="28"/>
          <w:shd w:val="clear" w:color="auto" w:fill="FFFFFF"/>
          <w:lang w:eastAsia="ru-RU"/>
        </w:rPr>
        <w:t>b</w:t>
      </w:r>
      <w:proofErr w:type="spellEnd"/>
      <w:r w:rsidRPr="000358CF">
        <w:rPr>
          <w:rFonts w:ascii="Times New Roman" w:eastAsia="Times New Roman" w:hAnsi="Times New Roman" w:cs="Times New Roman"/>
          <w:i/>
          <w:iCs/>
          <w:sz w:val="28"/>
          <w:szCs w:val="28"/>
          <w:shd w:val="clear" w:color="auto" w:fill="FFFFFF"/>
          <w:lang w:eastAsia="ru-RU"/>
        </w:rPr>
        <w:t>) Предлагаемая реализация, в которой дискретизация происходит после аналогового ДПФ.</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На рисунке 1(</w:t>
      </w:r>
      <w:proofErr w:type="spellStart"/>
      <w:r w:rsidRPr="000358CF">
        <w:rPr>
          <w:rFonts w:ascii="Times New Roman" w:eastAsia="Times New Roman" w:hAnsi="Times New Roman" w:cs="Times New Roman"/>
          <w:sz w:val="28"/>
          <w:szCs w:val="28"/>
          <w:shd w:val="clear" w:color="auto" w:fill="FFFFFF"/>
          <w:lang w:eastAsia="ru-RU"/>
        </w:rPr>
        <w:t>a</w:t>
      </w:r>
      <w:proofErr w:type="spellEnd"/>
      <w:r w:rsidRPr="000358CF">
        <w:rPr>
          <w:rFonts w:ascii="Times New Roman" w:eastAsia="Times New Roman" w:hAnsi="Times New Roman" w:cs="Times New Roman"/>
          <w:sz w:val="28"/>
          <w:szCs w:val="28"/>
          <w:shd w:val="clear" w:color="auto" w:fill="FFFFFF"/>
          <w:lang w:eastAsia="ru-RU"/>
        </w:rPr>
        <w:t xml:space="preserve">) мы показываем упрощенную блок-схему обычного OFDM-приемника, например, для системы 802.11 </w:t>
      </w:r>
      <w:proofErr w:type="spellStart"/>
      <w:r w:rsidRPr="000358CF">
        <w:rPr>
          <w:rFonts w:ascii="Times New Roman" w:eastAsia="Times New Roman" w:hAnsi="Times New Roman" w:cs="Times New Roman"/>
          <w:sz w:val="28"/>
          <w:szCs w:val="28"/>
          <w:shd w:val="clear" w:color="auto" w:fill="FFFFFF"/>
          <w:lang w:eastAsia="ru-RU"/>
        </w:rPr>
        <w:t>a</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 xml:space="preserve">, где принятый сигнал </w:t>
      </w:r>
      <w:proofErr w:type="spellStart"/>
      <w:r w:rsidRPr="000358CF">
        <w:rPr>
          <w:rFonts w:ascii="Times New Roman" w:eastAsia="Times New Roman" w:hAnsi="Times New Roman" w:cs="Times New Roman"/>
          <w:sz w:val="28"/>
          <w:szCs w:val="28"/>
          <w:shd w:val="clear" w:color="auto" w:fill="FFFFFF"/>
          <w:lang w:eastAsia="ru-RU"/>
        </w:rPr>
        <w:t>дискретизируется</w:t>
      </w:r>
      <w:proofErr w:type="spellEnd"/>
      <w:r w:rsidRPr="000358CF">
        <w:rPr>
          <w:rFonts w:ascii="Times New Roman" w:eastAsia="Times New Roman" w:hAnsi="Times New Roman" w:cs="Times New Roman"/>
          <w:sz w:val="28"/>
          <w:szCs w:val="28"/>
          <w:shd w:val="clear" w:color="auto" w:fill="FFFFFF"/>
          <w:lang w:eastAsia="ru-RU"/>
        </w:rPr>
        <w:t xml:space="preserve"> сразу после понижения частоты. Демодуляция OFDM выполняется цифровым способом с использованием ДПФ (DFT). </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В качестве альтернативы предлагается аналоговая реализация, как показано на рисунке 1(</w:t>
      </w:r>
      <w:proofErr w:type="spellStart"/>
      <w:r w:rsidRPr="000358CF">
        <w:rPr>
          <w:rFonts w:ascii="Times New Roman" w:eastAsia="Times New Roman" w:hAnsi="Times New Roman" w:cs="Times New Roman"/>
          <w:sz w:val="28"/>
          <w:szCs w:val="28"/>
          <w:shd w:val="clear" w:color="auto" w:fill="FFFFFF"/>
          <w:lang w:eastAsia="ru-RU"/>
        </w:rPr>
        <w:t>b</w:t>
      </w:r>
      <w:proofErr w:type="spellEnd"/>
      <w:r w:rsidRPr="000358CF">
        <w:rPr>
          <w:rFonts w:ascii="Times New Roman" w:eastAsia="Times New Roman" w:hAnsi="Times New Roman" w:cs="Times New Roman"/>
          <w:sz w:val="28"/>
          <w:szCs w:val="28"/>
          <w:shd w:val="clear" w:color="auto" w:fill="FFFFFF"/>
          <w:lang w:eastAsia="ru-RU"/>
        </w:rPr>
        <w:t xml:space="preserve">), где выход понижающего преобразователя подается непосредственно на FPAA (программируемую аналоговую матрицу), без дискретизации. Функциональность ДПФ реализуется аналоговым способом с </w:t>
      </w:r>
      <w:r w:rsidRPr="000358CF">
        <w:rPr>
          <w:rFonts w:ascii="Times New Roman" w:eastAsia="Times New Roman" w:hAnsi="Times New Roman" w:cs="Times New Roman"/>
          <w:sz w:val="28"/>
          <w:szCs w:val="28"/>
          <w:shd w:val="clear" w:color="auto" w:fill="FFFFFF"/>
          <w:lang w:eastAsia="ru-RU"/>
        </w:rPr>
        <w:lastRenderedPageBreak/>
        <w:t xml:space="preserve">использованием FPAA. Выходы FPAA — по одному на каждую </w:t>
      </w:r>
      <w:proofErr w:type="spellStart"/>
      <w:r w:rsidRPr="000358CF">
        <w:rPr>
          <w:rFonts w:ascii="Times New Roman" w:eastAsia="Times New Roman" w:hAnsi="Times New Roman" w:cs="Times New Roman"/>
          <w:sz w:val="28"/>
          <w:szCs w:val="28"/>
          <w:shd w:val="clear" w:color="auto" w:fill="FFFFFF"/>
          <w:lang w:eastAsia="ru-RU"/>
        </w:rPr>
        <w:t>поднесущую</w:t>
      </w:r>
      <w:proofErr w:type="spellEnd"/>
      <w:r w:rsidRPr="000358CF">
        <w:rPr>
          <w:rFonts w:ascii="Times New Roman" w:eastAsia="Times New Roman" w:hAnsi="Times New Roman" w:cs="Times New Roman"/>
          <w:sz w:val="28"/>
          <w:szCs w:val="28"/>
          <w:shd w:val="clear" w:color="auto" w:fill="FFFFFF"/>
          <w:lang w:eastAsia="ru-RU"/>
        </w:rPr>
        <w:t xml:space="preserve"> — </w:t>
      </w:r>
      <w:proofErr w:type="spellStart"/>
      <w:r w:rsidRPr="000358CF">
        <w:rPr>
          <w:rFonts w:ascii="Times New Roman" w:eastAsia="Times New Roman" w:hAnsi="Times New Roman" w:cs="Times New Roman"/>
          <w:sz w:val="28"/>
          <w:szCs w:val="28"/>
          <w:shd w:val="clear" w:color="auto" w:fill="FFFFFF"/>
          <w:lang w:eastAsia="ru-RU"/>
        </w:rPr>
        <w:t>дискретизируются</w:t>
      </w:r>
      <w:proofErr w:type="spellEnd"/>
      <w:r w:rsidRPr="000358CF">
        <w:rPr>
          <w:rFonts w:ascii="Times New Roman" w:eastAsia="Times New Roman" w:hAnsi="Times New Roman" w:cs="Times New Roman"/>
          <w:sz w:val="28"/>
          <w:szCs w:val="28"/>
          <w:shd w:val="clear" w:color="auto" w:fill="FFFFFF"/>
          <w:lang w:eastAsia="ru-RU"/>
        </w:rPr>
        <w:t xml:space="preserve"> отдельно.</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Помимо снижения энергопотребления при аналоговой реализации ДПФ, важным преимуществом предлагаемой структуры приемника на рисунке 1(</w:t>
      </w:r>
      <w:proofErr w:type="spellStart"/>
      <w:r w:rsidRPr="000358CF">
        <w:rPr>
          <w:rFonts w:ascii="Times New Roman" w:eastAsia="Times New Roman" w:hAnsi="Times New Roman" w:cs="Times New Roman"/>
          <w:sz w:val="28"/>
          <w:szCs w:val="28"/>
          <w:shd w:val="clear" w:color="auto" w:fill="FFFFFF"/>
          <w:lang w:eastAsia="ru-RU"/>
        </w:rPr>
        <w:t>b</w:t>
      </w:r>
      <w:proofErr w:type="spellEnd"/>
      <w:r w:rsidRPr="000358CF">
        <w:rPr>
          <w:rFonts w:ascii="Times New Roman" w:eastAsia="Times New Roman" w:hAnsi="Times New Roman" w:cs="Times New Roman"/>
          <w:sz w:val="28"/>
          <w:szCs w:val="28"/>
          <w:shd w:val="clear" w:color="auto" w:fill="FFFFFF"/>
          <w:lang w:eastAsia="ru-RU"/>
        </w:rPr>
        <w:t>) является значительное облегчение требований к скорости и точности аналого-цифрового преобразователя (АЦП). В частности, АЦП обычного приемника, показанного на рисунке 1(</w:t>
      </w:r>
      <w:proofErr w:type="spellStart"/>
      <w:r w:rsidRPr="000358CF">
        <w:rPr>
          <w:rFonts w:ascii="Times New Roman" w:eastAsia="Times New Roman" w:hAnsi="Times New Roman" w:cs="Times New Roman"/>
          <w:sz w:val="28"/>
          <w:szCs w:val="28"/>
          <w:shd w:val="clear" w:color="auto" w:fill="FFFFFF"/>
          <w:lang w:eastAsia="ru-RU"/>
        </w:rPr>
        <w:t>a</w:t>
      </w:r>
      <w:proofErr w:type="spellEnd"/>
      <w:r w:rsidRPr="000358CF">
        <w:rPr>
          <w:rFonts w:ascii="Times New Roman" w:eastAsia="Times New Roman" w:hAnsi="Times New Roman" w:cs="Times New Roman"/>
          <w:sz w:val="28"/>
          <w:szCs w:val="28"/>
          <w:shd w:val="clear" w:color="auto" w:fill="FFFFFF"/>
          <w:lang w:eastAsia="ru-RU"/>
        </w:rPr>
        <w:t xml:space="preserve">), должен </w:t>
      </w:r>
      <w:proofErr w:type="spellStart"/>
      <w:r w:rsidRPr="000358CF">
        <w:rPr>
          <w:rFonts w:ascii="Times New Roman" w:eastAsia="Times New Roman" w:hAnsi="Times New Roman" w:cs="Times New Roman"/>
          <w:sz w:val="28"/>
          <w:szCs w:val="28"/>
          <w:shd w:val="clear" w:color="auto" w:fill="FFFFFF"/>
          <w:lang w:eastAsia="ru-RU"/>
        </w:rPr>
        <w:t>дискретизировать</w:t>
      </w:r>
      <w:proofErr w:type="spellEnd"/>
      <w:r w:rsidRPr="000358CF">
        <w:rPr>
          <w:rFonts w:ascii="Times New Roman" w:eastAsia="Times New Roman" w:hAnsi="Times New Roman" w:cs="Times New Roman"/>
          <w:sz w:val="28"/>
          <w:szCs w:val="28"/>
          <w:shd w:val="clear" w:color="auto" w:fill="FFFFFF"/>
          <w:lang w:eastAsia="ru-RU"/>
        </w:rPr>
        <w:t xml:space="preserve"> сигнал со скоростью, равной полной полосе пропускания сигнала, а его точность должна быть высокой (порядка 10 бит и более), чтобы соответствовать широкому динамическому диапазону и </w:t>
      </w:r>
      <w:proofErr w:type="spellStart"/>
      <w:r w:rsidRPr="000358CF">
        <w:rPr>
          <w:rFonts w:ascii="Times New Roman" w:eastAsia="Times New Roman" w:hAnsi="Times New Roman" w:cs="Times New Roman"/>
          <w:sz w:val="28"/>
          <w:szCs w:val="28"/>
          <w:shd w:val="clear" w:color="auto" w:fill="FFFFFF"/>
          <w:lang w:eastAsia="ru-RU"/>
        </w:rPr>
        <w:t>гауссовскому</w:t>
      </w:r>
      <w:proofErr w:type="spellEnd"/>
      <w:r w:rsidRPr="000358CF">
        <w:rPr>
          <w:rFonts w:ascii="Times New Roman" w:eastAsia="Times New Roman" w:hAnsi="Times New Roman" w:cs="Times New Roman"/>
          <w:sz w:val="28"/>
          <w:szCs w:val="28"/>
          <w:shd w:val="clear" w:color="auto" w:fill="FFFFFF"/>
          <w:lang w:eastAsia="ru-RU"/>
        </w:rPr>
        <w:t xml:space="preserve"> распределению OFDM-сигналов. В отличие от этого, предлагаемый приемник на рисунке 1(</w:t>
      </w:r>
      <w:proofErr w:type="spellStart"/>
      <w:r w:rsidRPr="000358CF">
        <w:rPr>
          <w:rFonts w:ascii="Times New Roman" w:eastAsia="Times New Roman" w:hAnsi="Times New Roman" w:cs="Times New Roman"/>
          <w:sz w:val="28"/>
          <w:szCs w:val="28"/>
          <w:shd w:val="clear" w:color="auto" w:fill="FFFFFF"/>
          <w:lang w:eastAsia="ru-RU"/>
        </w:rPr>
        <w:t>b</w:t>
      </w:r>
      <w:proofErr w:type="spellEnd"/>
      <w:r w:rsidRPr="000358CF">
        <w:rPr>
          <w:rFonts w:ascii="Times New Roman" w:eastAsia="Times New Roman" w:hAnsi="Times New Roman" w:cs="Times New Roman"/>
          <w:sz w:val="28"/>
          <w:szCs w:val="28"/>
          <w:shd w:val="clear" w:color="auto" w:fill="FFFFFF"/>
          <w:lang w:eastAsia="ru-RU"/>
        </w:rPr>
        <w:t xml:space="preserve">) имеет не один АЦП, а N АЦП, по одному на каждую </w:t>
      </w:r>
      <w:proofErr w:type="spellStart"/>
      <w:r w:rsidRPr="000358CF">
        <w:rPr>
          <w:rFonts w:ascii="Times New Roman" w:eastAsia="Times New Roman" w:hAnsi="Times New Roman" w:cs="Times New Roman"/>
          <w:sz w:val="28"/>
          <w:szCs w:val="28"/>
          <w:shd w:val="clear" w:color="auto" w:fill="FFFFFF"/>
          <w:lang w:eastAsia="ru-RU"/>
        </w:rPr>
        <w:t>поднесущую</w:t>
      </w:r>
      <w:proofErr w:type="spellEnd"/>
      <w:r w:rsidRPr="000358CF">
        <w:rPr>
          <w:rFonts w:ascii="Times New Roman" w:eastAsia="Times New Roman" w:hAnsi="Times New Roman" w:cs="Times New Roman"/>
          <w:sz w:val="28"/>
          <w:szCs w:val="28"/>
          <w:shd w:val="clear" w:color="auto" w:fill="FFFFFF"/>
          <w:lang w:eastAsia="ru-RU"/>
        </w:rPr>
        <w:t xml:space="preserve">, с частотой дискретизации, меньшей в N раз. Более того, каждый выход ДПФ представляет собой сигнал с конечным алфавитом, который может быть </w:t>
      </w:r>
      <w:proofErr w:type="spellStart"/>
      <w:r w:rsidRPr="000358CF">
        <w:rPr>
          <w:rFonts w:ascii="Times New Roman" w:eastAsia="Times New Roman" w:hAnsi="Times New Roman" w:cs="Times New Roman"/>
          <w:sz w:val="28"/>
          <w:szCs w:val="28"/>
          <w:shd w:val="clear" w:color="auto" w:fill="FFFFFF"/>
          <w:lang w:eastAsia="ru-RU"/>
        </w:rPr>
        <w:t>дискретизирован</w:t>
      </w:r>
      <w:proofErr w:type="spellEnd"/>
      <w:r w:rsidRPr="000358CF">
        <w:rPr>
          <w:rFonts w:ascii="Times New Roman" w:eastAsia="Times New Roman" w:hAnsi="Times New Roman" w:cs="Times New Roman"/>
          <w:sz w:val="28"/>
          <w:szCs w:val="28"/>
          <w:shd w:val="clear" w:color="auto" w:fill="FFFFFF"/>
          <w:lang w:eastAsia="ru-RU"/>
        </w:rPr>
        <w:t xml:space="preserve"> со значительно меньшей битовой точностью 14. По сравнению с АЦП на рисунке 1(</w:t>
      </w:r>
      <w:proofErr w:type="spellStart"/>
      <w:r w:rsidRPr="000358CF">
        <w:rPr>
          <w:rFonts w:ascii="Times New Roman" w:eastAsia="Times New Roman" w:hAnsi="Times New Roman" w:cs="Times New Roman"/>
          <w:sz w:val="28"/>
          <w:szCs w:val="28"/>
          <w:shd w:val="clear" w:color="auto" w:fill="FFFFFF"/>
          <w:lang w:eastAsia="ru-RU"/>
        </w:rPr>
        <w:t>a</w:t>
      </w:r>
      <w:proofErr w:type="spellEnd"/>
      <w:r w:rsidRPr="000358CF">
        <w:rPr>
          <w:rFonts w:ascii="Times New Roman" w:eastAsia="Times New Roman" w:hAnsi="Times New Roman" w:cs="Times New Roman"/>
          <w:sz w:val="28"/>
          <w:szCs w:val="28"/>
          <w:shd w:val="clear" w:color="auto" w:fill="FFFFFF"/>
          <w:lang w:eastAsia="ru-RU"/>
        </w:rPr>
        <w:t>), каждый АЦП на рисунке 1(</w:t>
      </w:r>
      <w:proofErr w:type="spellStart"/>
      <w:r w:rsidRPr="000358CF">
        <w:rPr>
          <w:rFonts w:ascii="Times New Roman" w:eastAsia="Times New Roman" w:hAnsi="Times New Roman" w:cs="Times New Roman"/>
          <w:sz w:val="28"/>
          <w:szCs w:val="28"/>
          <w:shd w:val="clear" w:color="auto" w:fill="FFFFFF"/>
          <w:lang w:eastAsia="ru-RU"/>
        </w:rPr>
        <w:t>b</w:t>
      </w:r>
      <w:proofErr w:type="spellEnd"/>
      <w:r w:rsidRPr="000358CF">
        <w:rPr>
          <w:rFonts w:ascii="Times New Roman" w:eastAsia="Times New Roman" w:hAnsi="Times New Roman" w:cs="Times New Roman"/>
          <w:sz w:val="28"/>
          <w:szCs w:val="28"/>
          <w:shd w:val="clear" w:color="auto" w:fill="FFFFFF"/>
          <w:lang w:eastAsia="ru-RU"/>
        </w:rPr>
        <w:t>) требует частоты дискретизации, которая ниже в N раз, и количества битов точности, которое меньше в три раза или больше, в зависимости от размера алфавита модуляции. Оба эффекта приводят к снижению энергопотребления АЦП, хотя точная величина зависит от типа структуры АЦП; энергопотребление АЦП находится между линейной и квадратичной функцией частоты дискретизации 19.</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Таким образом, предлагаемый приемник на рисунке 1(</w:t>
      </w:r>
      <w:proofErr w:type="spellStart"/>
      <w:r w:rsidRPr="000358CF">
        <w:rPr>
          <w:rFonts w:ascii="Times New Roman" w:eastAsia="Times New Roman" w:hAnsi="Times New Roman" w:cs="Times New Roman"/>
          <w:sz w:val="28"/>
          <w:szCs w:val="28"/>
          <w:shd w:val="clear" w:color="auto" w:fill="FFFFFF"/>
          <w:lang w:eastAsia="ru-RU"/>
        </w:rPr>
        <w:t>b</w:t>
      </w:r>
      <w:proofErr w:type="spellEnd"/>
      <w:r w:rsidRPr="000358CF">
        <w:rPr>
          <w:rFonts w:ascii="Times New Roman" w:eastAsia="Times New Roman" w:hAnsi="Times New Roman" w:cs="Times New Roman"/>
          <w:sz w:val="28"/>
          <w:szCs w:val="28"/>
          <w:shd w:val="clear" w:color="auto" w:fill="FFFFFF"/>
          <w:lang w:eastAsia="ru-RU"/>
        </w:rPr>
        <w:t xml:space="preserve">) выгоден не только из-за снижения энергопотребления при аналоговой реализации ДПФ, но и из-за дополнительной экономии энергии, возникающей из-за более низких требований к скорости и битовой точности последующего АЦП. Хотя здесь сосредоточены на стороне приемника, кратко отмечается, что те же преимущества справедливы и на стороне передатчика, где выходы от модулятора символов модулируются с помощью блока обратного ДПФ </w:t>
      </w:r>
      <w:r w:rsidRPr="000358CF">
        <w:rPr>
          <w:rFonts w:ascii="Times New Roman" w:eastAsia="Times New Roman" w:hAnsi="Times New Roman" w:cs="Times New Roman"/>
          <w:sz w:val="28"/>
          <w:szCs w:val="28"/>
          <w:shd w:val="clear" w:color="auto" w:fill="FFFFFF"/>
          <w:lang w:eastAsia="ru-RU"/>
        </w:rPr>
        <w:lastRenderedPageBreak/>
        <w:t xml:space="preserve">(IDFT), который имеет ту же структуру, что и блок ДПФ, но с другими коэффициентами. Помимо экономии энергии при аналоговой реализации IDFT, перенос блока IDFT после цифро-аналогового преобразователя (ЦАП) позволяет OFDM-передатчику заменить </w:t>
      </w:r>
      <w:proofErr w:type="spellStart"/>
      <w:r w:rsidRPr="000358CF">
        <w:rPr>
          <w:rFonts w:ascii="Times New Roman" w:eastAsia="Times New Roman" w:hAnsi="Times New Roman" w:cs="Times New Roman"/>
          <w:sz w:val="28"/>
          <w:szCs w:val="28"/>
          <w:shd w:val="clear" w:color="auto" w:fill="FFFFFF"/>
          <w:lang w:eastAsia="ru-RU"/>
        </w:rPr>
        <w:t>полноскоростной</w:t>
      </w:r>
      <w:proofErr w:type="spellEnd"/>
      <w:r w:rsidRPr="000358CF">
        <w:rPr>
          <w:rFonts w:ascii="Times New Roman" w:eastAsia="Times New Roman" w:hAnsi="Times New Roman" w:cs="Times New Roman"/>
          <w:sz w:val="28"/>
          <w:szCs w:val="28"/>
          <w:shd w:val="clear" w:color="auto" w:fill="FFFFFF"/>
          <w:lang w:eastAsia="ru-RU"/>
        </w:rPr>
        <w:t xml:space="preserve"> высокоточный ЦАП на N отдельных ЦАП, каждый из которых работает на частоте в 1/N раз ниже и с меньшей битовой точностью.</w:t>
      </w:r>
    </w:p>
    <w:p w:rsidR="000B761B"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FPAA (</w:t>
      </w:r>
      <w:proofErr w:type="spellStart"/>
      <w:r w:rsidRPr="000358CF">
        <w:rPr>
          <w:rFonts w:ascii="Times New Roman" w:eastAsia="Times New Roman" w:hAnsi="Times New Roman" w:cs="Times New Roman"/>
          <w:sz w:val="28"/>
          <w:szCs w:val="28"/>
          <w:shd w:val="clear" w:color="auto" w:fill="FFFFFF"/>
          <w:lang w:eastAsia="ru-RU"/>
        </w:rPr>
        <w:t>Field-Programmable</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Array</w:t>
      </w:r>
      <w:proofErr w:type="spellEnd"/>
      <w:r w:rsidRPr="000358CF">
        <w:rPr>
          <w:rFonts w:ascii="Times New Roman" w:eastAsia="Times New Roman" w:hAnsi="Times New Roman" w:cs="Times New Roman"/>
          <w:sz w:val="28"/>
          <w:szCs w:val="28"/>
          <w:shd w:val="clear" w:color="auto" w:fill="FFFFFF"/>
          <w:lang w:eastAsia="ru-RU"/>
        </w:rPr>
        <w:t>) / ПААМ (Программируемая аналоговая матрица): Интегральная схема, содержащая конфигурируемые аналоговые блоки, такие как операционные усилители, резисторы, конденсаторы и т. д., которые могут быть соединены для реализации различных аналоговых функций.</w:t>
      </w:r>
    </w:p>
    <w:p w:rsidR="006D486E" w:rsidRPr="000358CF" w:rsidRDefault="000B761B" w:rsidP="00B44439">
      <w:pPr>
        <w:spacing w:line="360" w:lineRule="auto"/>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br w:type="page"/>
      </w:r>
    </w:p>
    <w:p w:rsidR="006D486E" w:rsidRPr="000358CF" w:rsidRDefault="006D486E" w:rsidP="00B44439">
      <w:pPr>
        <w:spacing w:line="360" w:lineRule="auto"/>
        <w:jc w:val="center"/>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lastRenderedPageBreak/>
        <w:t>Пример 3</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OFDM </w:t>
      </w:r>
      <w:proofErr w:type="spellStart"/>
      <w:r w:rsidRPr="000358CF">
        <w:rPr>
          <w:rFonts w:ascii="Times New Roman" w:eastAsia="Times New Roman" w:hAnsi="Times New Roman" w:cs="Times New Roman"/>
          <w:sz w:val="28"/>
          <w:szCs w:val="28"/>
          <w:shd w:val="clear" w:color="auto" w:fill="FFFFFF"/>
          <w:lang w:eastAsia="ru-RU"/>
        </w:rPr>
        <w:t>Transmitters</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proofErr w:type="gramStart"/>
      <w:r w:rsidRPr="000358CF">
        <w:rPr>
          <w:rFonts w:ascii="Times New Roman" w:eastAsia="Times New Roman" w:hAnsi="Times New Roman" w:cs="Times New Roman"/>
          <w:sz w:val="28"/>
          <w:szCs w:val="28"/>
          <w:shd w:val="clear" w:color="auto" w:fill="FFFFFF"/>
          <w:lang w:eastAsia="ru-RU"/>
        </w:rPr>
        <w:t>Analog</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Representation</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and</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DFT-Based</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Implementation</w:t>
      </w:r>
      <w:proofErr w:type="spellEnd"/>
      <w:r w:rsidRPr="000358CF">
        <w:rPr>
          <w:rFonts w:ascii="Times New Roman" w:eastAsia="Times New Roman" w:hAnsi="Times New Roman" w:cs="Times New Roman"/>
          <w:sz w:val="28"/>
          <w:szCs w:val="28"/>
          <w:shd w:val="clear" w:color="auto" w:fill="FFFFFF"/>
          <w:lang w:eastAsia="ru-RU"/>
        </w:rPr>
        <w:t>” (“OFDM передатчики OFDM:</w:t>
      </w:r>
      <w:proofErr w:type="gramEnd"/>
      <w:r w:rsidRPr="000358CF">
        <w:rPr>
          <w:rFonts w:ascii="Times New Roman" w:eastAsia="Times New Roman" w:hAnsi="Times New Roman" w:cs="Times New Roman"/>
          <w:sz w:val="28"/>
          <w:szCs w:val="28"/>
          <w:shd w:val="clear" w:color="auto" w:fill="FFFFFF"/>
          <w:lang w:eastAsia="ru-RU"/>
        </w:rPr>
        <w:t xml:space="preserve"> </w:t>
      </w:r>
      <w:proofErr w:type="gramStart"/>
      <w:r w:rsidRPr="000358CF">
        <w:rPr>
          <w:rFonts w:ascii="Times New Roman" w:eastAsia="Times New Roman" w:hAnsi="Times New Roman" w:cs="Times New Roman"/>
          <w:sz w:val="28"/>
          <w:szCs w:val="28"/>
          <w:shd w:val="clear" w:color="auto" w:fill="FFFFFF"/>
          <w:lang w:eastAsia="ru-RU"/>
        </w:rPr>
        <w:t>Аналоговое представление и реализация на основе ДПФ”):</w:t>
      </w:r>
      <w:r w:rsidRPr="000358CF">
        <w:rPr>
          <w:rFonts w:ascii="Times New Roman" w:hAnsi="Times New Roman" w:cs="Times New Roman"/>
          <w:noProof/>
          <w:color w:val="212529"/>
          <w:sz w:val="28"/>
          <w:szCs w:val="28"/>
          <w:shd w:val="clear" w:color="auto" w:fill="FFFFFF"/>
          <w:lang w:eastAsia="ru-RU"/>
        </w:rPr>
        <w:drawing>
          <wp:anchor distT="0" distB="0" distL="114300" distR="114300" simplePos="0" relativeHeight="251659776" behindDoc="0" locked="0" layoutInCell="1" allowOverlap="1">
            <wp:simplePos x="0" y="0"/>
            <wp:positionH relativeFrom="column">
              <wp:posOffset>0</wp:posOffset>
            </wp:positionH>
            <wp:positionV relativeFrom="paragraph">
              <wp:posOffset>205105</wp:posOffset>
            </wp:positionV>
            <wp:extent cx="5940425" cy="3579495"/>
            <wp:effectExtent l="0" t="0" r="317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0425" cy="3579495"/>
                    </a:xfrm>
                    <a:prstGeom prst="rect">
                      <a:avLst/>
                    </a:prstGeom>
                  </pic:spPr>
                </pic:pic>
              </a:graphicData>
            </a:graphic>
          </wp:anchor>
        </w:drawing>
      </w:r>
      <w:proofErr w:type="gramEnd"/>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На рисунке 1 показана схема аналогового OFDM-передатчика с M </w:t>
      </w:r>
      <w:proofErr w:type="spellStart"/>
      <w:r w:rsidRPr="000358CF">
        <w:rPr>
          <w:rFonts w:ascii="Times New Roman" w:eastAsia="Times New Roman" w:hAnsi="Times New Roman" w:cs="Times New Roman"/>
          <w:sz w:val="28"/>
          <w:szCs w:val="28"/>
          <w:shd w:val="clear" w:color="auto" w:fill="FFFFFF"/>
          <w:lang w:eastAsia="ru-RU"/>
        </w:rPr>
        <w:t>поднесущими</w:t>
      </w:r>
      <w:proofErr w:type="spellEnd"/>
      <w:r w:rsidRPr="000358CF">
        <w:rPr>
          <w:rFonts w:ascii="Times New Roman" w:eastAsia="Times New Roman" w:hAnsi="Times New Roman" w:cs="Times New Roman"/>
          <w:sz w:val="28"/>
          <w:szCs w:val="28"/>
          <w:shd w:val="clear" w:color="auto" w:fill="FFFFFF"/>
          <w:lang w:eastAsia="ru-RU"/>
        </w:rPr>
        <w:t xml:space="preserve">. Обозначив расстояние между </w:t>
      </w:r>
      <w:proofErr w:type="spellStart"/>
      <w:r w:rsidRPr="000358CF">
        <w:rPr>
          <w:rFonts w:ascii="Times New Roman" w:eastAsia="Times New Roman" w:hAnsi="Times New Roman" w:cs="Times New Roman"/>
          <w:sz w:val="28"/>
          <w:szCs w:val="28"/>
          <w:shd w:val="clear" w:color="auto" w:fill="FFFFFF"/>
          <w:lang w:eastAsia="ru-RU"/>
        </w:rPr>
        <w:t>поднесущими</w:t>
      </w:r>
      <w:proofErr w:type="spellEnd"/>
      <w:r w:rsidRPr="000358CF">
        <w:rPr>
          <w:rFonts w:ascii="Times New Roman" w:eastAsia="Times New Roman" w:hAnsi="Times New Roman" w:cs="Times New Roman"/>
          <w:sz w:val="28"/>
          <w:szCs w:val="28"/>
          <w:shd w:val="clear" w:color="auto" w:fill="FFFFFF"/>
          <w:lang w:eastAsia="ru-RU"/>
        </w:rPr>
        <w:t xml:space="preserve"> как Ω0, выход передатчика задается выражением:</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 Σk=-M/2M/2-1 </w:t>
      </w:r>
      <w:proofErr w:type="spellStart"/>
      <w:r w:rsidRPr="000358CF">
        <w:rPr>
          <w:rFonts w:ascii="Times New Roman" w:eastAsia="Times New Roman" w:hAnsi="Times New Roman" w:cs="Times New Roman"/>
          <w:sz w:val="28"/>
          <w:szCs w:val="28"/>
          <w:shd w:val="clear" w:color="auto" w:fill="FFFFFF"/>
          <w:lang w:eastAsia="ru-RU"/>
        </w:rPr>
        <w:t>xk</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ejkΩ0t (1)</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предполагая, что M четное. Фильтр формирования импульса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обычно представляет собой прямоугольный импульс длительностью T0 = 2π/Ω0. Многие исследования OFDM-систем проводятся с использованием выражения (1), например, исследование спектрального спада выходных сигналов OFDM-передатчиков 3, 4, влияние смещения несущей частоты 5 и пик-факторов выходных сигналов передатчика 6. Был предложен ряд непрямоугольных форм импульсов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для улучшения спектрального спада передаваемого сигнала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например, в 4 и 6. Хотя аналоговое </w:t>
      </w:r>
      <w:r w:rsidRPr="000358CF">
        <w:rPr>
          <w:rFonts w:ascii="Times New Roman" w:eastAsia="Times New Roman" w:hAnsi="Times New Roman" w:cs="Times New Roman"/>
          <w:sz w:val="28"/>
          <w:szCs w:val="28"/>
          <w:shd w:val="clear" w:color="auto" w:fill="FFFFFF"/>
          <w:lang w:eastAsia="ru-RU"/>
        </w:rPr>
        <w:lastRenderedPageBreak/>
        <w:t xml:space="preserve">представление удобно для анализа, на практике модуляция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осуществляется в дискретном времени. Такой передатчик (</w:t>
      </w:r>
      <w:proofErr w:type="gramStart"/>
      <w:r w:rsidRPr="000358CF">
        <w:rPr>
          <w:rFonts w:ascii="Times New Roman" w:eastAsia="Times New Roman" w:hAnsi="Times New Roman" w:cs="Times New Roman"/>
          <w:sz w:val="28"/>
          <w:szCs w:val="28"/>
          <w:shd w:val="clear" w:color="auto" w:fill="FFFFFF"/>
          <w:lang w:eastAsia="ru-RU"/>
        </w:rPr>
        <w:t>см</w:t>
      </w:r>
      <w:proofErr w:type="gramEnd"/>
      <w:r w:rsidRPr="000358CF">
        <w:rPr>
          <w:rFonts w:ascii="Times New Roman" w:eastAsia="Times New Roman" w:hAnsi="Times New Roman" w:cs="Times New Roman"/>
          <w:sz w:val="28"/>
          <w:szCs w:val="28"/>
          <w:shd w:val="clear" w:color="auto" w:fill="FFFFFF"/>
          <w:lang w:eastAsia="ru-RU"/>
        </w:rPr>
        <w:t xml:space="preserve">. рисунок 2) состоит из двух частей 3: цифро-аналогового преобразователя (ЦАП) и части, выполняющей цифровую модуляцию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 xml:space="preserve">, которая может быть эффективно реализована с использованием матрицы обратного дискретного преобразования Фурье (ОДПФ) размером M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 xml:space="preserve"> M. Период дискретизации равен </w:t>
      </w:r>
      <w:proofErr w:type="spellStart"/>
      <w:r w:rsidRPr="000358CF">
        <w:rPr>
          <w:rFonts w:ascii="Times New Roman" w:eastAsia="Times New Roman" w:hAnsi="Times New Roman" w:cs="Times New Roman"/>
          <w:sz w:val="28"/>
          <w:szCs w:val="28"/>
          <w:shd w:val="clear" w:color="auto" w:fill="FFFFFF"/>
          <w:lang w:eastAsia="ru-RU"/>
        </w:rPr>
        <w:t>Ts</w:t>
      </w:r>
      <w:proofErr w:type="spellEnd"/>
      <w:r w:rsidRPr="000358CF">
        <w:rPr>
          <w:rFonts w:ascii="Times New Roman" w:eastAsia="Times New Roman" w:hAnsi="Times New Roman" w:cs="Times New Roman"/>
          <w:sz w:val="28"/>
          <w:szCs w:val="28"/>
          <w:shd w:val="clear" w:color="auto" w:fill="FFFFFF"/>
          <w:lang w:eastAsia="ru-RU"/>
        </w:rPr>
        <w:t xml:space="preserve"> = T0/ M, и дискретная последовательность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показанная на рисунке 2, обычно представляет собой прямоугольное окно длины M.</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Предположим, что фильтр восстановления ЦАП имеет импульсную характеристику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как показано на рисунке 2. Выход ЦАП с периодом дискретизации </w:t>
      </w:r>
      <w:proofErr w:type="spellStart"/>
      <w:r w:rsidRPr="000358CF">
        <w:rPr>
          <w:rFonts w:ascii="Times New Roman" w:eastAsia="Times New Roman" w:hAnsi="Times New Roman" w:cs="Times New Roman"/>
          <w:sz w:val="28"/>
          <w:szCs w:val="28"/>
          <w:shd w:val="clear" w:color="auto" w:fill="FFFFFF"/>
          <w:lang w:eastAsia="ru-RU"/>
        </w:rPr>
        <w:t>Ts</w:t>
      </w:r>
      <w:proofErr w:type="spellEnd"/>
      <w:r w:rsidRPr="000358CF">
        <w:rPr>
          <w:rFonts w:ascii="Times New Roman" w:eastAsia="Times New Roman" w:hAnsi="Times New Roman" w:cs="Times New Roman"/>
          <w:sz w:val="28"/>
          <w:szCs w:val="28"/>
          <w:shd w:val="clear" w:color="auto" w:fill="FFFFFF"/>
          <w:lang w:eastAsia="ru-RU"/>
        </w:rPr>
        <w:t xml:space="preserve"> задается выражением:</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 Σn=-∞∞ </w:t>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 </w:t>
      </w:r>
      <w:proofErr w:type="spellStart"/>
      <w:r w:rsidRPr="000358CF">
        <w:rPr>
          <w:rFonts w:ascii="Times New Roman" w:eastAsia="Times New Roman" w:hAnsi="Times New Roman" w:cs="Times New Roman"/>
          <w:sz w:val="28"/>
          <w:szCs w:val="28"/>
          <w:shd w:val="clear" w:color="auto" w:fill="FFFFFF"/>
          <w:lang w:eastAsia="ru-RU"/>
        </w:rPr>
        <w:t>nTs</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0B761B"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noProof/>
          <w:color w:val="212529"/>
          <w:sz w:val="28"/>
          <w:szCs w:val="28"/>
          <w:lang w:eastAsia="ru-RU"/>
        </w:rPr>
        <w:drawing>
          <wp:anchor distT="0" distB="0" distL="114300" distR="114300" simplePos="0" relativeHeight="251664896" behindDoc="0" locked="0" layoutInCell="1" allowOverlap="1">
            <wp:simplePos x="0" y="0"/>
            <wp:positionH relativeFrom="column">
              <wp:posOffset>-3810</wp:posOffset>
            </wp:positionH>
            <wp:positionV relativeFrom="paragraph">
              <wp:posOffset>608330</wp:posOffset>
            </wp:positionV>
            <wp:extent cx="4914900" cy="196596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914900" cy="1965960"/>
                    </a:xfrm>
                    <a:prstGeom prst="rect">
                      <a:avLst/>
                    </a:prstGeom>
                  </pic:spPr>
                </pic:pic>
              </a:graphicData>
            </a:graphic>
          </wp:anchor>
        </w:drawing>
      </w:r>
      <w:r w:rsidR="006D486E" w:rsidRPr="000358CF">
        <w:rPr>
          <w:rFonts w:ascii="Times New Roman" w:eastAsia="Times New Roman" w:hAnsi="Times New Roman" w:cs="Times New Roman"/>
          <w:sz w:val="28"/>
          <w:szCs w:val="28"/>
          <w:shd w:val="clear" w:color="auto" w:fill="FFFFFF"/>
          <w:lang w:eastAsia="ru-RU"/>
        </w:rPr>
        <w:t xml:space="preserve">где </w:t>
      </w:r>
      <w:proofErr w:type="spellStart"/>
      <w:r w:rsidR="006D486E" w:rsidRPr="000358CF">
        <w:rPr>
          <w:rFonts w:ascii="Times New Roman" w:eastAsia="Times New Roman" w:hAnsi="Times New Roman" w:cs="Times New Roman"/>
          <w:sz w:val="28"/>
          <w:szCs w:val="28"/>
          <w:shd w:val="clear" w:color="auto" w:fill="FFFFFF"/>
          <w:lang w:eastAsia="ru-RU"/>
        </w:rPr>
        <w:t>y</w:t>
      </w:r>
      <w:proofErr w:type="spellEnd"/>
      <w:r w:rsidR="006D486E" w:rsidRPr="000358CF">
        <w:rPr>
          <w:rFonts w:ascii="Times New Roman" w:eastAsia="Times New Roman" w:hAnsi="Times New Roman" w:cs="Times New Roman"/>
          <w:sz w:val="28"/>
          <w:szCs w:val="28"/>
          <w:shd w:val="clear" w:color="auto" w:fill="FFFFFF"/>
          <w:lang w:eastAsia="ru-RU"/>
        </w:rPr>
        <w:t>[</w:t>
      </w:r>
      <w:proofErr w:type="spellStart"/>
      <w:r w:rsidR="006D486E" w:rsidRPr="000358CF">
        <w:rPr>
          <w:rFonts w:ascii="Times New Roman" w:eastAsia="Times New Roman" w:hAnsi="Times New Roman" w:cs="Times New Roman"/>
          <w:sz w:val="28"/>
          <w:szCs w:val="28"/>
          <w:shd w:val="clear" w:color="auto" w:fill="FFFFFF"/>
          <w:lang w:eastAsia="ru-RU"/>
        </w:rPr>
        <w:t>n</w:t>
      </w:r>
      <w:proofErr w:type="spellEnd"/>
      <w:r w:rsidR="006D486E" w:rsidRPr="000358CF">
        <w:rPr>
          <w:rFonts w:ascii="Times New Roman" w:eastAsia="Times New Roman" w:hAnsi="Times New Roman" w:cs="Times New Roman"/>
          <w:sz w:val="28"/>
          <w:szCs w:val="28"/>
          <w:shd w:val="clear" w:color="auto" w:fill="FFFFFF"/>
          <w:lang w:eastAsia="ru-RU"/>
        </w:rPr>
        <w:t xml:space="preserve">] = </w:t>
      </w:r>
      <w:proofErr w:type="spellStart"/>
      <w:r w:rsidR="006D486E" w:rsidRPr="000358CF">
        <w:rPr>
          <w:rFonts w:ascii="Times New Roman" w:eastAsia="Times New Roman" w:hAnsi="Times New Roman" w:cs="Times New Roman"/>
          <w:sz w:val="28"/>
          <w:szCs w:val="28"/>
          <w:shd w:val="clear" w:color="auto" w:fill="FFFFFF"/>
          <w:lang w:eastAsia="ru-RU"/>
        </w:rPr>
        <w:t>w</w:t>
      </w:r>
      <w:proofErr w:type="spellEnd"/>
      <w:r w:rsidR="006D486E" w:rsidRPr="000358CF">
        <w:rPr>
          <w:rFonts w:ascii="Times New Roman" w:eastAsia="Times New Roman" w:hAnsi="Times New Roman" w:cs="Times New Roman"/>
          <w:sz w:val="28"/>
          <w:szCs w:val="28"/>
          <w:shd w:val="clear" w:color="auto" w:fill="FFFFFF"/>
          <w:lang w:eastAsia="ru-RU"/>
        </w:rPr>
        <w:t>[</w:t>
      </w:r>
      <w:proofErr w:type="spellStart"/>
      <w:r w:rsidR="006D486E" w:rsidRPr="000358CF">
        <w:rPr>
          <w:rFonts w:ascii="Times New Roman" w:eastAsia="Times New Roman" w:hAnsi="Times New Roman" w:cs="Times New Roman"/>
          <w:sz w:val="28"/>
          <w:szCs w:val="28"/>
          <w:shd w:val="clear" w:color="auto" w:fill="FFFFFF"/>
          <w:lang w:eastAsia="ru-RU"/>
        </w:rPr>
        <w:t>n</w:t>
      </w:r>
      <w:proofErr w:type="spellEnd"/>
      <w:r w:rsidR="006D486E" w:rsidRPr="000358CF">
        <w:rPr>
          <w:rFonts w:ascii="Times New Roman" w:eastAsia="Times New Roman" w:hAnsi="Times New Roman" w:cs="Times New Roman"/>
          <w:sz w:val="28"/>
          <w:szCs w:val="28"/>
          <w:shd w:val="clear" w:color="auto" w:fill="FFFFFF"/>
          <w:lang w:eastAsia="ru-RU"/>
        </w:rPr>
        <w:t xml:space="preserve">] Σk=-M/2M/2-1 </w:t>
      </w:r>
      <w:proofErr w:type="spellStart"/>
      <w:r w:rsidR="006D486E" w:rsidRPr="000358CF">
        <w:rPr>
          <w:rFonts w:ascii="Times New Roman" w:eastAsia="Times New Roman" w:hAnsi="Times New Roman" w:cs="Times New Roman"/>
          <w:sz w:val="28"/>
          <w:szCs w:val="28"/>
          <w:shd w:val="clear" w:color="auto" w:fill="FFFFFF"/>
          <w:lang w:eastAsia="ru-RU"/>
        </w:rPr>
        <w:t>xk</w:t>
      </w:r>
      <w:proofErr w:type="spellEnd"/>
      <w:r w:rsidR="006D486E" w:rsidRPr="000358CF">
        <w:rPr>
          <w:rFonts w:ascii="Times New Roman" w:eastAsia="Times New Roman" w:hAnsi="Times New Roman" w:cs="Times New Roman"/>
          <w:sz w:val="28"/>
          <w:szCs w:val="28"/>
          <w:shd w:val="clear" w:color="auto" w:fill="FFFFFF"/>
          <w:lang w:eastAsia="ru-RU"/>
        </w:rPr>
        <w:t xml:space="preserve"> </w:t>
      </w:r>
      <w:proofErr w:type="spellStart"/>
      <w:r w:rsidR="006D486E" w:rsidRPr="000358CF">
        <w:rPr>
          <w:rFonts w:ascii="Times New Roman" w:eastAsia="Times New Roman" w:hAnsi="Times New Roman" w:cs="Times New Roman"/>
          <w:sz w:val="28"/>
          <w:szCs w:val="28"/>
          <w:shd w:val="clear" w:color="auto" w:fill="FFFFFF"/>
          <w:lang w:eastAsia="ru-RU"/>
        </w:rPr>
        <w:t>ej</w:t>
      </w:r>
      <w:proofErr w:type="spellEnd"/>
      <w:r w:rsidR="006D486E" w:rsidRPr="000358CF">
        <w:rPr>
          <w:rFonts w:ascii="Times New Roman" w:eastAsia="Times New Roman" w:hAnsi="Times New Roman" w:cs="Times New Roman"/>
          <w:sz w:val="28"/>
          <w:szCs w:val="28"/>
          <w:shd w:val="clear" w:color="auto" w:fill="FFFFFF"/>
          <w:lang w:eastAsia="ru-RU"/>
        </w:rPr>
        <w:t>(2π/M)</w:t>
      </w:r>
      <w:proofErr w:type="spellStart"/>
      <w:r w:rsidR="006D486E" w:rsidRPr="000358CF">
        <w:rPr>
          <w:rFonts w:ascii="Times New Roman" w:eastAsia="Times New Roman" w:hAnsi="Times New Roman" w:cs="Times New Roman"/>
          <w:sz w:val="28"/>
          <w:szCs w:val="28"/>
          <w:shd w:val="clear" w:color="auto" w:fill="FFFFFF"/>
          <w:lang w:eastAsia="ru-RU"/>
        </w:rPr>
        <w:t>kn</w:t>
      </w:r>
      <w:proofErr w:type="spellEnd"/>
      <w:r w:rsidR="006D486E" w:rsidRPr="000358CF">
        <w:rPr>
          <w:rFonts w:ascii="Times New Roman" w:eastAsia="Times New Roman" w:hAnsi="Times New Roman" w:cs="Times New Roman"/>
          <w:sz w:val="28"/>
          <w:szCs w:val="28"/>
          <w:shd w:val="clear" w:color="auto" w:fill="FFFFFF"/>
          <w:lang w:eastAsia="ru-RU"/>
        </w:rPr>
        <w:t>: (2)</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Как указано на рисунке 2, </w:t>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является входом ЦАП. Форма волны </w:t>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напоминает форму волны </w:t>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 выходного сигнала аналогового передатчика — особенно при больших значениях M, 1. В [3, гл. 5] упоминается, что при использовании цифровой реализации с идеальным низкочастотным фильтром восстановления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в ЦАП, формирующий фильтр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больше не является прямоугольным импульсом. В литературе ранее не было указано точной связи между передатчиком на основе ДПФ и аналоговым представлением.</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x</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Аналоговое представление OFDM-сигнала во времени.</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M: Количество </w:t>
      </w:r>
      <w:proofErr w:type="spellStart"/>
      <w:r w:rsidRPr="000358CF">
        <w:rPr>
          <w:rFonts w:ascii="Times New Roman" w:eastAsia="Times New Roman" w:hAnsi="Times New Roman" w:cs="Times New Roman"/>
          <w:sz w:val="28"/>
          <w:szCs w:val="28"/>
          <w:shd w:val="clear" w:color="auto" w:fill="FFFFFF"/>
          <w:lang w:eastAsia="ru-RU"/>
        </w:rPr>
        <w:t>поднесущих</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Ω0: Расстояние между </w:t>
      </w:r>
      <w:proofErr w:type="spellStart"/>
      <w:r w:rsidRPr="000358CF">
        <w:rPr>
          <w:rFonts w:ascii="Times New Roman" w:eastAsia="Times New Roman" w:hAnsi="Times New Roman" w:cs="Times New Roman"/>
          <w:sz w:val="28"/>
          <w:szCs w:val="28"/>
          <w:shd w:val="clear" w:color="auto" w:fill="FFFFFF"/>
          <w:lang w:eastAsia="ru-RU"/>
        </w:rPr>
        <w:t>поднесущими</w:t>
      </w:r>
      <w:proofErr w:type="spellEnd"/>
      <w:r w:rsidRPr="000358CF">
        <w:rPr>
          <w:rFonts w:ascii="Times New Roman" w:eastAsia="Times New Roman" w:hAnsi="Times New Roman" w:cs="Times New Roman"/>
          <w:sz w:val="28"/>
          <w:szCs w:val="28"/>
          <w:shd w:val="clear" w:color="auto" w:fill="FFFFFF"/>
          <w:lang w:eastAsia="ru-RU"/>
        </w:rPr>
        <w:t xml:space="preserve"> (в радианах в секунду).</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xk</w:t>
      </w:r>
      <w:proofErr w:type="spellEnd"/>
      <w:r w:rsidRPr="000358CF">
        <w:rPr>
          <w:rFonts w:ascii="Times New Roman" w:eastAsia="Times New Roman" w:hAnsi="Times New Roman" w:cs="Times New Roman"/>
          <w:sz w:val="28"/>
          <w:szCs w:val="28"/>
          <w:shd w:val="clear" w:color="auto" w:fill="FFFFFF"/>
          <w:lang w:eastAsia="ru-RU"/>
        </w:rPr>
        <w:t xml:space="preserve">: Комплексный символ данных, модулирующий </w:t>
      </w:r>
      <w:proofErr w:type="spellStart"/>
      <w:r w:rsidRPr="000358CF">
        <w:rPr>
          <w:rFonts w:ascii="Times New Roman" w:eastAsia="Times New Roman" w:hAnsi="Times New Roman" w:cs="Times New Roman"/>
          <w:sz w:val="28"/>
          <w:szCs w:val="28"/>
          <w:shd w:val="clear" w:color="auto" w:fill="FFFFFF"/>
          <w:lang w:eastAsia="ru-RU"/>
        </w:rPr>
        <w:t>k-ую</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поднесущую</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Импульсная характеристика формирующего фильтра. Определяет форму импульса каждой </w:t>
      </w:r>
      <w:proofErr w:type="spellStart"/>
      <w:r w:rsidRPr="000358CF">
        <w:rPr>
          <w:rFonts w:ascii="Times New Roman" w:eastAsia="Times New Roman" w:hAnsi="Times New Roman" w:cs="Times New Roman"/>
          <w:sz w:val="28"/>
          <w:szCs w:val="28"/>
          <w:shd w:val="clear" w:color="auto" w:fill="FFFFFF"/>
          <w:lang w:eastAsia="ru-RU"/>
        </w:rPr>
        <w:t>поднесущей</w:t>
      </w:r>
      <w:proofErr w:type="spellEnd"/>
      <w:r w:rsidRPr="000358CF">
        <w:rPr>
          <w:rFonts w:ascii="Times New Roman" w:eastAsia="Times New Roman" w:hAnsi="Times New Roman" w:cs="Times New Roman"/>
          <w:sz w:val="28"/>
          <w:szCs w:val="28"/>
          <w:shd w:val="clear" w:color="auto" w:fill="FFFFFF"/>
          <w:lang w:eastAsia="ru-RU"/>
        </w:rPr>
        <w:t xml:space="preserve"> во времени. Прямоугольный импульс является наиболее распространенным, но другие формы могут улучшить спектральные характеристики.</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ejkΩ0t: Комплексная экспонента, представляющая </w:t>
      </w:r>
      <w:proofErr w:type="spellStart"/>
      <w:r w:rsidRPr="000358CF">
        <w:rPr>
          <w:rFonts w:ascii="Times New Roman" w:eastAsia="Times New Roman" w:hAnsi="Times New Roman" w:cs="Times New Roman"/>
          <w:sz w:val="28"/>
          <w:szCs w:val="28"/>
          <w:shd w:val="clear" w:color="auto" w:fill="FFFFFF"/>
          <w:lang w:eastAsia="ru-RU"/>
        </w:rPr>
        <w:t>k-ую</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поднесущую</w:t>
      </w:r>
      <w:proofErr w:type="spellEnd"/>
      <w:r w:rsidRPr="000358CF">
        <w:rPr>
          <w:rFonts w:ascii="Times New Roman" w:eastAsia="Times New Roman" w:hAnsi="Times New Roman" w:cs="Times New Roman"/>
          <w:sz w:val="28"/>
          <w:szCs w:val="28"/>
          <w:shd w:val="clear" w:color="auto" w:fill="FFFFFF"/>
          <w:lang w:eastAsia="ru-RU"/>
        </w:rPr>
        <w:t>.</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Окно, применяемое к дискретным данным перед преобразованием в аналоговый сигнал.</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Дискретные отсчеты, подаваемые на вход ЦАП.</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y</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Аналоговый сигнал на выходе ЦАП.</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Импульсная характеристика фильтра восстановления ЦАП. Этот фильтр сглаживает ступенчатый выход ЦАП, чтобы приблизиться к исходному аналоговому сигналу.</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r>
      <w:proofErr w:type="spellStart"/>
      <w:r w:rsidRPr="000358CF">
        <w:rPr>
          <w:rFonts w:ascii="Times New Roman" w:eastAsia="Times New Roman" w:hAnsi="Times New Roman" w:cs="Times New Roman"/>
          <w:sz w:val="28"/>
          <w:szCs w:val="28"/>
          <w:shd w:val="clear" w:color="auto" w:fill="FFFFFF"/>
          <w:lang w:eastAsia="ru-RU"/>
        </w:rPr>
        <w:t>Ts</w:t>
      </w:r>
      <w:proofErr w:type="spellEnd"/>
      <w:r w:rsidRPr="000358CF">
        <w:rPr>
          <w:rFonts w:ascii="Times New Roman" w:eastAsia="Times New Roman" w:hAnsi="Times New Roman" w:cs="Times New Roman"/>
          <w:sz w:val="28"/>
          <w:szCs w:val="28"/>
          <w:shd w:val="clear" w:color="auto" w:fill="FFFFFF"/>
          <w:lang w:eastAsia="ru-RU"/>
        </w:rPr>
        <w:t>: Период дискретизации.</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этой статье рассматриваются условия, при которых передатчик на основе ДПФ, показанный на рисунке 2, допускает аналоговое представление, показанное на рисунке 1. Для случая передатчика на основе ДПФ с прямоугольным окном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и идеальным низкочастотным фильтром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аналоговое представление не существует. Известно, что, если мы выберем прямоугольное окно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в аналоговом представлении, выходной сигнал будет близок к выходному сигналу передатчика на основе ДПФ во временном окне, но выходные сигналы двух передатчиков могут иметь значительные различия в спектральном спаде. Покажем, что на самом деле, </w:t>
      </w:r>
      <w:r w:rsidRPr="000358CF">
        <w:rPr>
          <w:rFonts w:ascii="Times New Roman" w:eastAsia="Times New Roman" w:hAnsi="Times New Roman" w:cs="Times New Roman"/>
          <w:sz w:val="28"/>
          <w:szCs w:val="28"/>
          <w:shd w:val="clear" w:color="auto" w:fill="FFFFFF"/>
          <w:lang w:eastAsia="ru-RU"/>
        </w:rPr>
        <w:lastRenderedPageBreak/>
        <w:t xml:space="preserve">когда аналоговый передатчик имеет прямоугольный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реализация на основе ДПФ не существует, независимо от выбора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и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Для произвольного импульса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эквивалентная цифровая реализация, вообще говоря, не существует. Аналоговый и передатчик на основе ДПФ </w:t>
      </w:r>
      <w:proofErr w:type="gramStart"/>
      <w:r w:rsidRPr="000358CF">
        <w:rPr>
          <w:rFonts w:ascii="Times New Roman" w:eastAsia="Times New Roman" w:hAnsi="Times New Roman" w:cs="Times New Roman"/>
          <w:sz w:val="28"/>
          <w:szCs w:val="28"/>
          <w:shd w:val="clear" w:color="auto" w:fill="FFFFFF"/>
          <w:lang w:eastAsia="ru-RU"/>
        </w:rPr>
        <w:t>эквивалентны</w:t>
      </w:r>
      <w:proofErr w:type="gramEnd"/>
      <w:r w:rsidRPr="000358CF">
        <w:rPr>
          <w:rFonts w:ascii="Times New Roman" w:eastAsia="Times New Roman" w:hAnsi="Times New Roman" w:cs="Times New Roman"/>
          <w:sz w:val="28"/>
          <w:szCs w:val="28"/>
          <w:shd w:val="clear" w:color="auto" w:fill="FFFFFF"/>
          <w:lang w:eastAsia="ru-RU"/>
        </w:rPr>
        <w:t xml:space="preserve"> только в некоторых ограниченных случаях. Поэтому анализ OFDM-систем непосредственно с использованием схемы на основе ДПФ, показанной на рисунке 2, более полезен, чем использование аналоговой схемы, показанной на рисунке 1. Например, разработка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и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для улучшения спектрального спада более полезна, чем разработка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Будет выведено необходимое и достаточное условие эквивалентности аналогового и передатчика на основе ДПФ. Будет приведен пример набора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и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w:t>
      </w:r>
      <w:proofErr w:type="gramStart"/>
      <w:r w:rsidRPr="000358CF">
        <w:rPr>
          <w:rFonts w:ascii="Times New Roman" w:eastAsia="Times New Roman" w:hAnsi="Times New Roman" w:cs="Times New Roman"/>
          <w:sz w:val="28"/>
          <w:szCs w:val="28"/>
          <w:shd w:val="clear" w:color="auto" w:fill="FFFFFF"/>
          <w:lang w:eastAsia="ru-RU"/>
        </w:rPr>
        <w:t>удовлетворяющих</w:t>
      </w:r>
      <w:proofErr w:type="gramEnd"/>
      <w:r w:rsidRPr="000358CF">
        <w:rPr>
          <w:rFonts w:ascii="Times New Roman" w:eastAsia="Times New Roman" w:hAnsi="Times New Roman" w:cs="Times New Roman"/>
          <w:sz w:val="28"/>
          <w:szCs w:val="28"/>
          <w:shd w:val="clear" w:color="auto" w:fill="FFFFFF"/>
          <w:lang w:eastAsia="ru-RU"/>
        </w:rPr>
        <w:t xml:space="preserve"> этому условию.</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Разбор и пояснения:</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Эквивалентность аналогового и цифрового представлений: Основная тема статьи - выяснить, когда аналоговый и цифровой (на основе ДПФ) OFDM-передатчики дают одинаковый результат.</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Прямоугольное окно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и идеальный фильтр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Это часто используемые упрощения в анализе, но в этой статье утверждается, что в этом случае не существует эквивалентного аналогового представления.</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Спектральный спад: Скорость уменьшения мощности сигнала по мере удаления от несущей частоты. Хороший спектральный спад важен для уменьшения помех соседним каналам.</w:t>
      </w:r>
    </w:p>
    <w:p w:rsidR="006D486E" w:rsidRPr="000358CF"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Разработка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и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вместо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В статье утверждается, что для улучшения характеристик OFDM-передатчика лучше настраивать окно </w:t>
      </w:r>
      <w:proofErr w:type="spellStart"/>
      <w:r w:rsidRPr="000358CF">
        <w:rPr>
          <w:rFonts w:ascii="Times New Roman" w:eastAsia="Times New Roman" w:hAnsi="Times New Roman" w:cs="Times New Roman"/>
          <w:sz w:val="28"/>
          <w:szCs w:val="28"/>
          <w:shd w:val="clear" w:color="auto" w:fill="FFFFFF"/>
          <w:lang w:eastAsia="ru-RU"/>
        </w:rPr>
        <w:t>w</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n</w:t>
      </w:r>
      <w:proofErr w:type="spellEnd"/>
      <w:r w:rsidRPr="000358CF">
        <w:rPr>
          <w:rFonts w:ascii="Times New Roman" w:eastAsia="Times New Roman" w:hAnsi="Times New Roman" w:cs="Times New Roman"/>
          <w:sz w:val="28"/>
          <w:szCs w:val="28"/>
          <w:shd w:val="clear" w:color="auto" w:fill="FFFFFF"/>
          <w:lang w:eastAsia="ru-RU"/>
        </w:rPr>
        <w:t xml:space="preserve">] в цифровой части и фильтр восстановления </w:t>
      </w:r>
      <w:proofErr w:type="spellStart"/>
      <w:r w:rsidRPr="000358CF">
        <w:rPr>
          <w:rFonts w:ascii="Times New Roman" w:eastAsia="Times New Roman" w:hAnsi="Times New Roman" w:cs="Times New Roman"/>
          <w:sz w:val="28"/>
          <w:szCs w:val="28"/>
          <w:shd w:val="clear" w:color="auto" w:fill="FFFFFF"/>
          <w:lang w:eastAsia="ru-RU"/>
        </w:rPr>
        <w:t>h</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xml:space="preserve">) в ЦАП, чем пытаться оптимизировать формирующий фильтр </w:t>
      </w:r>
      <w:proofErr w:type="spellStart"/>
      <w:r w:rsidRPr="000358CF">
        <w:rPr>
          <w:rFonts w:ascii="Times New Roman" w:eastAsia="Times New Roman" w:hAnsi="Times New Roman" w:cs="Times New Roman"/>
          <w:sz w:val="28"/>
          <w:szCs w:val="28"/>
          <w:shd w:val="clear" w:color="auto" w:fill="FFFFFF"/>
          <w:lang w:eastAsia="ru-RU"/>
        </w:rPr>
        <w:t>g</w:t>
      </w:r>
      <w:proofErr w:type="spellEnd"/>
      <w:r w:rsidRPr="000358CF">
        <w:rPr>
          <w:rFonts w:ascii="Times New Roman" w:eastAsia="Times New Roman" w:hAnsi="Times New Roman" w:cs="Times New Roman"/>
          <w:sz w:val="28"/>
          <w:szCs w:val="28"/>
          <w:shd w:val="clear" w:color="auto" w:fill="FFFFFF"/>
          <w:lang w:eastAsia="ru-RU"/>
        </w:rPr>
        <w:t>(</w:t>
      </w:r>
      <w:proofErr w:type="spellStart"/>
      <w:r w:rsidRPr="000358CF">
        <w:rPr>
          <w:rFonts w:ascii="Times New Roman" w:eastAsia="Times New Roman" w:hAnsi="Times New Roman" w:cs="Times New Roman"/>
          <w:sz w:val="28"/>
          <w:szCs w:val="28"/>
          <w:shd w:val="clear" w:color="auto" w:fill="FFFFFF"/>
          <w:lang w:eastAsia="ru-RU"/>
        </w:rPr>
        <w:t>t</w:t>
      </w:r>
      <w:proofErr w:type="spellEnd"/>
      <w:r w:rsidRPr="000358CF">
        <w:rPr>
          <w:rFonts w:ascii="Times New Roman" w:eastAsia="Times New Roman" w:hAnsi="Times New Roman" w:cs="Times New Roman"/>
          <w:sz w:val="28"/>
          <w:szCs w:val="28"/>
          <w:shd w:val="clear" w:color="auto" w:fill="FFFFFF"/>
          <w:lang w:eastAsia="ru-RU"/>
        </w:rPr>
        <w:t>) в аналоговом представлении.</w:t>
      </w:r>
    </w:p>
    <w:p w:rsidR="000B761B" w:rsidRPr="000B761B" w:rsidRDefault="006D486E" w:rsidP="00B44439">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 xml:space="preserve">Необходимое и достаточное условие: Статья обещает вывести математическое условие, которое должно выполняться, чтобы </w:t>
      </w:r>
      <w:proofErr w:type="gramStart"/>
      <w:r w:rsidRPr="000358CF">
        <w:rPr>
          <w:rFonts w:ascii="Times New Roman" w:eastAsia="Times New Roman" w:hAnsi="Times New Roman" w:cs="Times New Roman"/>
          <w:sz w:val="28"/>
          <w:szCs w:val="28"/>
          <w:shd w:val="clear" w:color="auto" w:fill="FFFFFF"/>
          <w:lang w:eastAsia="ru-RU"/>
        </w:rPr>
        <w:t>аналоговый</w:t>
      </w:r>
      <w:proofErr w:type="gramEnd"/>
      <w:r w:rsidRPr="000358CF">
        <w:rPr>
          <w:rFonts w:ascii="Times New Roman" w:eastAsia="Times New Roman" w:hAnsi="Times New Roman" w:cs="Times New Roman"/>
          <w:sz w:val="28"/>
          <w:szCs w:val="28"/>
          <w:shd w:val="clear" w:color="auto" w:fill="FFFFFF"/>
          <w:lang w:eastAsia="ru-RU"/>
        </w:rPr>
        <w:t xml:space="preserve"> и цифровой передатчики были эквивалентны.</w:t>
      </w:r>
      <w:r w:rsidR="000B761B">
        <w:rPr>
          <w:rFonts w:ascii="Times New Roman" w:eastAsia="Times New Roman" w:hAnsi="Times New Roman" w:cs="Times New Roman"/>
          <w:sz w:val="28"/>
          <w:szCs w:val="28"/>
          <w:shd w:val="clear" w:color="auto" w:fill="FFFFFF"/>
          <w:lang w:eastAsia="ru-RU"/>
        </w:rPr>
        <w:br w:type="page"/>
      </w:r>
    </w:p>
    <w:p w:rsidR="007252D0" w:rsidRPr="00B94E26" w:rsidRDefault="007252D0" w:rsidP="00B44439">
      <w:pPr>
        <w:pStyle w:val="1"/>
        <w:spacing w:before="0" w:after="160" w:line="360" w:lineRule="auto"/>
        <w:jc w:val="center"/>
        <w:rPr>
          <w:rFonts w:ascii="Times New Roman" w:hAnsi="Times New Roman" w:cs="Times New Roman"/>
          <w:b/>
          <w:bCs/>
          <w:color w:val="auto"/>
          <w:sz w:val="36"/>
          <w:szCs w:val="36"/>
        </w:rPr>
      </w:pPr>
      <w:bookmarkStart w:id="12" w:name="_Toc197612051"/>
      <w:r w:rsidRPr="00B94E26">
        <w:rPr>
          <w:rFonts w:ascii="Times New Roman" w:hAnsi="Times New Roman" w:cs="Times New Roman"/>
          <w:b/>
          <w:bCs/>
          <w:color w:val="auto"/>
          <w:sz w:val="36"/>
          <w:szCs w:val="36"/>
        </w:rPr>
        <w:lastRenderedPageBreak/>
        <w:t>Приложение 2.</w:t>
      </w:r>
      <w:bookmarkEnd w:id="12"/>
    </w:p>
    <w:p w:rsidR="00B94E26" w:rsidRPr="00B94E26" w:rsidRDefault="00B94E26" w:rsidP="00B44439">
      <w:pPr>
        <w:pStyle w:val="3"/>
        <w:spacing w:before="0" w:after="160" w:line="360" w:lineRule="auto"/>
        <w:jc w:val="center"/>
        <w:rPr>
          <w:rFonts w:ascii="Times New Roman" w:hAnsi="Times New Roman" w:cs="Times New Roman"/>
          <w:b/>
          <w:bCs/>
          <w:color w:val="auto"/>
          <w:sz w:val="32"/>
          <w:szCs w:val="32"/>
        </w:rPr>
      </w:pPr>
      <w:bookmarkStart w:id="13" w:name="_Toc197612052"/>
      <w:r w:rsidRPr="000358CF">
        <w:rPr>
          <w:rFonts w:ascii="Times New Roman" w:hAnsi="Times New Roman" w:cs="Times New Roman"/>
          <w:b/>
          <w:bCs/>
          <w:color w:val="auto"/>
          <w:sz w:val="32"/>
          <w:szCs w:val="32"/>
        </w:rPr>
        <w:t>Модуляция</w:t>
      </w:r>
      <w:bookmarkEnd w:id="13"/>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 xml:space="preserve">Модуляция </w:t>
      </w:r>
      <w:proofErr w:type="spellStart"/>
      <w:r w:rsidRPr="000358CF">
        <w:rPr>
          <w:rFonts w:ascii="Times New Roman" w:hAnsi="Times New Roman" w:cs="Times New Roman"/>
          <w:sz w:val="28"/>
          <w:szCs w:val="28"/>
        </w:rPr>
        <w:t>поднесущих</w:t>
      </w:r>
      <w:proofErr w:type="spellEnd"/>
      <w:r w:rsidRPr="000358CF">
        <w:rPr>
          <w:rFonts w:ascii="Times New Roman" w:hAnsi="Times New Roman" w:cs="Times New Roman"/>
          <w:sz w:val="28"/>
          <w:szCs w:val="28"/>
        </w:rPr>
        <w:t xml:space="preserve"> - это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OFDM модуляция выполняется на каждой </w:t>
      </w:r>
      <w:proofErr w:type="spellStart"/>
      <w:r w:rsidRPr="000358CF">
        <w:rPr>
          <w:rFonts w:ascii="Times New Roman" w:hAnsi="Times New Roman" w:cs="Times New Roman"/>
          <w:sz w:val="28"/>
          <w:szCs w:val="28"/>
        </w:rPr>
        <w:t>поднесущей</w:t>
      </w:r>
      <w:proofErr w:type="spellEnd"/>
      <w:r w:rsidRPr="000358CF">
        <w:rPr>
          <w:rFonts w:ascii="Times New Roman" w:hAnsi="Times New Roman" w:cs="Times New Roman"/>
          <w:sz w:val="28"/>
          <w:szCs w:val="28"/>
        </w:rPr>
        <w:t xml:space="preserve">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Рассмотрим наиболее распространенные методы модуляции, используемые в OFDM:</w:t>
      </w:r>
    </w:p>
    <w:p w:rsidR="00B94E26" w:rsidRPr="000358CF" w:rsidRDefault="00B94E26" w:rsidP="00B44439">
      <w:pPr>
        <w:spacing w:line="360" w:lineRule="auto"/>
        <w:jc w:val="center"/>
        <w:rPr>
          <w:rFonts w:ascii="Times New Roman" w:hAnsi="Times New Roman" w:cs="Times New Roman"/>
          <w:sz w:val="28"/>
          <w:szCs w:val="28"/>
          <w:lang w:val="en-US"/>
        </w:rPr>
      </w:pPr>
      <w:r w:rsidRPr="000358CF">
        <w:rPr>
          <w:rFonts w:ascii="Times New Roman" w:hAnsi="Times New Roman" w:cs="Times New Roman"/>
          <w:b/>
          <w:bCs/>
          <w:sz w:val="28"/>
          <w:szCs w:val="28"/>
        </w:rPr>
        <w:t>Фазовая</w:t>
      </w:r>
      <w:r w:rsidRPr="000358CF">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rPr>
        <w:t>модуляция</w:t>
      </w:r>
      <w:r w:rsidRPr="000358CF">
        <w:rPr>
          <w:rFonts w:ascii="Times New Roman" w:hAnsi="Times New Roman" w:cs="Times New Roman"/>
          <w:b/>
          <w:bCs/>
          <w:sz w:val="28"/>
          <w:szCs w:val="28"/>
          <w:lang w:val="en-US"/>
        </w:rPr>
        <w:t xml:space="preserve"> (Phase-Shift Keying - PSK)</w:t>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фазы несущей частоты. Амплитуда остается постоянной.</w:t>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Типы PSK:</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BPSK (</w:t>
      </w:r>
      <w:proofErr w:type="spellStart"/>
      <w:r w:rsidRPr="000358CF">
        <w:rPr>
          <w:rFonts w:ascii="Times New Roman" w:hAnsi="Times New Roman" w:cs="Times New Roman"/>
          <w:sz w:val="28"/>
          <w:szCs w:val="28"/>
        </w:rPr>
        <w:t>Binary</w:t>
      </w:r>
      <w:proofErr w:type="spellEnd"/>
      <w:r w:rsidRPr="000358CF">
        <w:rPr>
          <w:rFonts w:ascii="Times New Roman" w:hAnsi="Times New Roman" w:cs="Times New Roman"/>
          <w:sz w:val="28"/>
          <w:szCs w:val="28"/>
        </w:rPr>
        <w:t xml:space="preserve"> PSK): Использует две фазы (0 и 180 градусов) для представления битов 0 и 1.</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QPSK (</w:t>
      </w:r>
      <w:proofErr w:type="spellStart"/>
      <w:r w:rsidRPr="000358CF">
        <w:rPr>
          <w:rFonts w:ascii="Times New Roman" w:hAnsi="Times New Roman" w:cs="Times New Roman"/>
          <w:sz w:val="28"/>
          <w:szCs w:val="28"/>
        </w:rPr>
        <w:t>Quadrature</w:t>
      </w:r>
      <w:proofErr w:type="spellEnd"/>
      <w:r w:rsidRPr="000358CF">
        <w:rPr>
          <w:rFonts w:ascii="Times New Roman" w:hAnsi="Times New Roman" w:cs="Times New Roman"/>
          <w:sz w:val="28"/>
          <w:szCs w:val="28"/>
        </w:rPr>
        <w:t xml:space="preserve"> PSK): Использует четыре фазы (0, 90, 180 и 270 градусов) для представления двух битов информации на символ.</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8-PSK: Использует восемь фаз для представления трех битов на символ.</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16-PSK: Использует шестнадцать фаз для представления четырех битов на символ.</w:t>
      </w:r>
    </w:p>
    <w:p w:rsidR="00B94E26"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noProof/>
          <w:sz w:val="28"/>
          <w:szCs w:val="28"/>
          <w:lang w:eastAsia="ru-RU"/>
        </w:rPr>
        <w:lastRenderedPageBreak/>
        <w:drawing>
          <wp:inline distT="0" distB="0" distL="0" distR="0">
            <wp:extent cx="6299835" cy="211645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299835" cy="2116455"/>
                    </a:xfrm>
                    <a:prstGeom prst="rect">
                      <a:avLst/>
                    </a:prstGeom>
                  </pic:spPr>
                </pic:pic>
              </a:graphicData>
            </a:graphic>
          </wp:inline>
        </w:drawing>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Пример в виде алгоритма QPSK:</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Входящий поток битов делится на пары.</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Каждой паре битов присваивается определенная фаза:</w:t>
      </w:r>
    </w:p>
    <w:p w:rsidR="00B94E26" w:rsidRPr="000358CF" w:rsidRDefault="00B94E26" w:rsidP="00B44439">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00 -&gt; 45°</w:t>
      </w:r>
    </w:p>
    <w:p w:rsidR="00B94E26" w:rsidRPr="000358CF" w:rsidRDefault="00B94E26" w:rsidP="00B44439">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01 -&gt; 135°</w:t>
      </w:r>
    </w:p>
    <w:p w:rsidR="00B94E26" w:rsidRPr="000358CF" w:rsidRDefault="00B94E26" w:rsidP="00B44439">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10 -&gt; 225°</w:t>
      </w:r>
    </w:p>
    <w:p w:rsidR="00B94E26" w:rsidRPr="000358CF" w:rsidRDefault="00B94E26" w:rsidP="00B44439">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11 -&gt; 315°</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Сигнал генерируется как: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w:proofErr w:type="gramStart"/>
            <m:r>
              <w:rPr>
                <w:rFonts w:ascii="Cambria Math" w:hAnsi="Cambria Math" w:cs="Times New Roman"/>
                <w:sz w:val="28"/>
                <w:szCs w:val="28"/>
              </w:rPr>
              <m:t>с</m:t>
            </m:r>
            <w:proofErr w:type="gramEnd"/>
          </m:sub>
        </m:sSub>
        <m:r>
          <w:rPr>
            <w:rFonts w:ascii="Cambria Math" w:hAnsi="Cambria Math" w:cs="Times New Roman"/>
            <w:sz w:val="28"/>
            <w:szCs w:val="28"/>
          </w:rPr>
          <m:t>t + φ)</m:t>
        </m:r>
      </m:oMath>
      <w:r w:rsidRPr="000358CF">
        <w:rPr>
          <w:rFonts w:ascii="Times New Roman" w:hAnsi="Times New Roman" w:cs="Times New Roman"/>
          <w:sz w:val="28"/>
          <w:szCs w:val="28"/>
        </w:rPr>
        <w:t xml:space="preserve">, где </w:t>
      </w:r>
      <m:oMath>
        <m:r>
          <w:rPr>
            <w:rFonts w:ascii="Cambria Math" w:hAnsi="Cambria Math" w:cs="Times New Roman"/>
            <w:sz w:val="28"/>
            <w:szCs w:val="28"/>
          </w:rPr>
          <m:t>A</m:t>
        </m:r>
      </m:oMath>
      <w:r w:rsidRPr="000358CF">
        <w:rPr>
          <w:rFonts w:ascii="Times New Roman" w:hAnsi="Times New Roman" w:cs="Times New Roman"/>
          <w:sz w:val="28"/>
          <w:szCs w:val="28"/>
        </w:rPr>
        <w:t xml:space="preserve"> - амплитуда,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oMath>
      <w:r w:rsidRPr="000358CF">
        <w:rPr>
          <w:rFonts w:ascii="Times New Roman" w:hAnsi="Times New Roman" w:cs="Times New Roman"/>
          <w:sz w:val="28"/>
          <w:szCs w:val="28"/>
        </w:rPr>
        <w:t xml:space="preserve"> - частота поднесущей, </w:t>
      </w:r>
      <m:oMath>
        <m:r>
          <w:rPr>
            <w:rFonts w:ascii="Cambria Math" w:hAnsi="Cambria Math" w:cs="Times New Roman"/>
            <w:sz w:val="28"/>
            <w:szCs w:val="28"/>
          </w:rPr>
          <m:t>φ</m:t>
        </m:r>
      </m:oMath>
      <w:r w:rsidRPr="000358CF">
        <w:rPr>
          <w:rFonts w:ascii="Times New Roman" w:hAnsi="Times New Roman" w:cs="Times New Roman"/>
          <w:sz w:val="28"/>
          <w:szCs w:val="28"/>
        </w:rPr>
        <w:t xml:space="preserve"> - фаза, соответствующая дибиту.</w:t>
      </w:r>
    </w:p>
    <w:p w:rsidR="00B94E26" w:rsidRPr="000358CF" w:rsidRDefault="00B94E26" w:rsidP="00B44439">
      <w:pPr>
        <w:spacing w:line="360" w:lineRule="auto"/>
        <w:rPr>
          <w:rFonts w:ascii="Times New Roman" w:hAnsi="Times New Roman" w:cs="Times New Roman"/>
          <w:sz w:val="28"/>
          <w:szCs w:val="28"/>
        </w:rPr>
      </w:pP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Преимущества: Простота реализации, постоянная огибающая (что упрощает работу усилителей мощности).</w:t>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Недостатки: Ограниченная спектральная эффективность (малое количество битов на символ), чувствительность к фазовому шуму.</w:t>
      </w:r>
    </w:p>
    <w:p w:rsidR="00B94E26"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Низкие. Требуются простые операции для генерации синусоидальных сигналов с определенной фазой.</w:t>
      </w:r>
    </w:p>
    <w:p w:rsidR="000B761B" w:rsidRDefault="000B761B" w:rsidP="00B44439">
      <w:pPr>
        <w:spacing w:line="360" w:lineRule="auto"/>
        <w:ind w:firstLine="708"/>
        <w:rPr>
          <w:rFonts w:ascii="Times New Roman" w:hAnsi="Times New Roman" w:cs="Times New Roman"/>
          <w:sz w:val="28"/>
          <w:szCs w:val="28"/>
        </w:rPr>
      </w:pPr>
    </w:p>
    <w:p w:rsidR="000B761B" w:rsidRPr="000358CF" w:rsidRDefault="000B761B" w:rsidP="00B44439">
      <w:pPr>
        <w:spacing w:line="360" w:lineRule="auto"/>
        <w:ind w:firstLine="708"/>
        <w:rPr>
          <w:rFonts w:ascii="Times New Roman" w:hAnsi="Times New Roman" w:cs="Times New Roman"/>
          <w:sz w:val="28"/>
          <w:szCs w:val="28"/>
        </w:rPr>
      </w:pPr>
    </w:p>
    <w:p w:rsidR="00B94E26" w:rsidRPr="00B94E26" w:rsidRDefault="00B94E26" w:rsidP="00B44439">
      <w:pPr>
        <w:spacing w:line="360" w:lineRule="auto"/>
        <w:jc w:val="center"/>
        <w:rPr>
          <w:rFonts w:ascii="Times New Roman" w:hAnsi="Times New Roman" w:cs="Times New Roman"/>
          <w:sz w:val="28"/>
          <w:szCs w:val="28"/>
          <w:lang w:val="en-US"/>
        </w:rPr>
      </w:pPr>
      <w:r w:rsidRPr="000358CF">
        <w:rPr>
          <w:rFonts w:ascii="Times New Roman" w:hAnsi="Times New Roman" w:cs="Times New Roman"/>
          <w:b/>
          <w:bCs/>
          <w:sz w:val="28"/>
          <w:szCs w:val="28"/>
        </w:rPr>
        <w:lastRenderedPageBreak/>
        <w:t>Амплитудная</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rPr>
        <w:t>модуляция</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lang w:val="en-US"/>
        </w:rPr>
        <w:t>Amplitude</w:t>
      </w:r>
      <w:r w:rsidRPr="00B94E26">
        <w:rPr>
          <w:rFonts w:ascii="Times New Roman" w:hAnsi="Times New Roman" w:cs="Times New Roman"/>
          <w:b/>
          <w:bCs/>
          <w:sz w:val="28"/>
          <w:szCs w:val="28"/>
          <w:lang w:val="en-US"/>
        </w:rPr>
        <w:t>-</w:t>
      </w:r>
      <w:r w:rsidRPr="000358CF">
        <w:rPr>
          <w:rFonts w:ascii="Times New Roman" w:hAnsi="Times New Roman" w:cs="Times New Roman"/>
          <w:b/>
          <w:bCs/>
          <w:sz w:val="28"/>
          <w:szCs w:val="28"/>
          <w:lang w:val="en-US"/>
        </w:rPr>
        <w:t>Shift</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lang w:val="en-US"/>
        </w:rPr>
        <w:t>Keying</w:t>
      </w:r>
      <w:r w:rsidRPr="00B94E26">
        <w:rPr>
          <w:rFonts w:ascii="Times New Roman" w:hAnsi="Times New Roman" w:cs="Times New Roman"/>
          <w:b/>
          <w:bCs/>
          <w:sz w:val="28"/>
          <w:szCs w:val="28"/>
          <w:lang w:val="en-US"/>
        </w:rPr>
        <w:t xml:space="preserve"> - </w:t>
      </w:r>
      <w:r w:rsidRPr="000358CF">
        <w:rPr>
          <w:rFonts w:ascii="Times New Roman" w:hAnsi="Times New Roman" w:cs="Times New Roman"/>
          <w:b/>
          <w:bCs/>
          <w:sz w:val="28"/>
          <w:szCs w:val="28"/>
          <w:lang w:val="en-US"/>
        </w:rPr>
        <w:t>ASK</w:t>
      </w:r>
      <w:r w:rsidRPr="00B94E26">
        <w:rPr>
          <w:rFonts w:ascii="Times New Roman" w:hAnsi="Times New Roman" w:cs="Times New Roman"/>
          <w:b/>
          <w:bCs/>
          <w:sz w:val="28"/>
          <w:szCs w:val="28"/>
          <w:lang w:val="en-US"/>
        </w:rPr>
        <w:t>)</w:t>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амплитуды несущей частоты. Фаза остается постоянной.</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OOK (</w:t>
      </w:r>
      <w:proofErr w:type="spellStart"/>
      <w:r w:rsidRPr="000358CF">
        <w:rPr>
          <w:rFonts w:ascii="Times New Roman" w:hAnsi="Times New Roman" w:cs="Times New Roman"/>
          <w:sz w:val="28"/>
          <w:szCs w:val="28"/>
        </w:rPr>
        <w:t>On-Off</w:t>
      </w:r>
      <w:proofErr w:type="spellEnd"/>
      <w:r w:rsidRPr="000358CF">
        <w:rPr>
          <w:rFonts w:ascii="Times New Roman" w:hAnsi="Times New Roman" w:cs="Times New Roman"/>
          <w:sz w:val="28"/>
          <w:szCs w:val="28"/>
        </w:rPr>
        <w:t xml:space="preserve"> </w:t>
      </w:r>
      <w:proofErr w:type="spellStart"/>
      <w:r w:rsidRPr="000358CF">
        <w:rPr>
          <w:rFonts w:ascii="Times New Roman" w:hAnsi="Times New Roman" w:cs="Times New Roman"/>
          <w:sz w:val="28"/>
          <w:szCs w:val="28"/>
        </w:rPr>
        <w:t>Keying</w:t>
      </w:r>
      <w:proofErr w:type="spellEnd"/>
      <w:r w:rsidRPr="000358CF">
        <w:rPr>
          <w:rFonts w:ascii="Times New Roman" w:hAnsi="Times New Roman" w:cs="Times New Roman"/>
          <w:sz w:val="28"/>
          <w:szCs w:val="28"/>
        </w:rPr>
        <w:t xml:space="preserve">): Простейший тип ASK, где наличие сигнала </w:t>
      </w:r>
      <w:proofErr w:type="gramStart"/>
      <w:r w:rsidRPr="000358CF">
        <w:rPr>
          <w:rFonts w:ascii="Times New Roman" w:hAnsi="Times New Roman" w:cs="Times New Roman"/>
          <w:sz w:val="28"/>
          <w:szCs w:val="28"/>
        </w:rPr>
        <w:t>представляет</w:t>
      </w:r>
      <w:proofErr w:type="gramEnd"/>
      <w:r w:rsidRPr="000358CF">
        <w:rPr>
          <w:rFonts w:ascii="Times New Roman" w:hAnsi="Times New Roman" w:cs="Times New Roman"/>
          <w:sz w:val="28"/>
          <w:szCs w:val="28"/>
        </w:rPr>
        <w:t xml:space="preserve"> бит 1, а отсутствие сигнала - бит 0.</w:t>
      </w:r>
    </w:p>
    <w:p w:rsidR="00B94E26" w:rsidRPr="000358CF" w:rsidRDefault="00B94E26" w:rsidP="00B44439">
      <w:pPr>
        <w:spacing w:line="360" w:lineRule="auto"/>
        <w:rPr>
          <w:rFonts w:ascii="Times New Roman" w:hAnsi="Times New Roman" w:cs="Times New Roman"/>
          <w:color w:val="FF0000"/>
          <w:sz w:val="28"/>
          <w:szCs w:val="28"/>
        </w:rPr>
      </w:pPr>
      <w:r w:rsidRPr="000358CF">
        <w:rPr>
          <w:rFonts w:ascii="Times New Roman" w:hAnsi="Times New Roman" w:cs="Times New Roman"/>
          <w:noProof/>
          <w:color w:val="FF0000"/>
          <w:sz w:val="28"/>
          <w:szCs w:val="28"/>
          <w:lang w:eastAsia="ru-RU"/>
        </w:rPr>
        <w:drawing>
          <wp:inline distT="0" distB="0" distL="0" distR="0">
            <wp:extent cx="6299835" cy="2204720"/>
            <wp:effectExtent l="0" t="0" r="571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299835" cy="2204720"/>
                    </a:xfrm>
                    <a:prstGeom prst="rect">
                      <a:avLst/>
                    </a:prstGeom>
                  </pic:spPr>
                </pic:pic>
              </a:graphicData>
            </a:graphic>
          </wp:inline>
        </w:drawing>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Пример алгоритма:</w:t>
      </w:r>
    </w:p>
    <w:p w:rsidR="00B94E26" w:rsidRPr="000358CF" w:rsidRDefault="00B94E26" w:rsidP="00B44439">
      <w:pPr>
        <w:spacing w:line="360" w:lineRule="auto"/>
        <w:ind w:left="708"/>
        <w:rPr>
          <w:rFonts w:ascii="Times New Roman" w:hAnsi="Times New Roman" w:cs="Times New Roman"/>
          <w:sz w:val="28"/>
          <w:szCs w:val="28"/>
        </w:rPr>
      </w:pPr>
      <w:r w:rsidRPr="000358CF">
        <w:rPr>
          <w:rFonts w:ascii="Times New Roman" w:hAnsi="Times New Roman" w:cs="Times New Roman"/>
          <w:sz w:val="28"/>
          <w:szCs w:val="28"/>
        </w:rPr>
        <w:t xml:space="preserve">Бит 1: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0358CF">
        <w:rPr>
          <w:rFonts w:ascii="Times New Roman" w:hAnsi="Times New Roman" w:cs="Times New Roman"/>
          <w:sz w:val="28"/>
          <w:szCs w:val="28"/>
        </w:rPr>
        <w:t xml:space="preserve"> (сигнал есть)</w:t>
      </w:r>
    </w:p>
    <w:p w:rsidR="00B94E26" w:rsidRPr="000358CF" w:rsidRDefault="00B94E26" w:rsidP="00B44439">
      <w:pPr>
        <w:spacing w:line="360" w:lineRule="auto"/>
        <w:ind w:left="708"/>
        <w:rPr>
          <w:rFonts w:ascii="Times New Roman" w:hAnsi="Times New Roman" w:cs="Times New Roman"/>
          <w:sz w:val="28"/>
          <w:szCs w:val="28"/>
        </w:rPr>
      </w:pPr>
      <w:r w:rsidRPr="000358CF">
        <w:rPr>
          <w:rFonts w:ascii="Times New Roman" w:hAnsi="Times New Roman" w:cs="Times New Roman"/>
          <w:sz w:val="28"/>
          <w:szCs w:val="28"/>
        </w:rPr>
        <w:t xml:space="preserve">Бит 0: </w:t>
      </w:r>
      <w:proofErr w:type="spellStart"/>
      <w:r w:rsidRPr="000358CF">
        <w:rPr>
          <w:rFonts w:ascii="Times New Roman" w:hAnsi="Times New Roman" w:cs="Times New Roman"/>
          <w:sz w:val="28"/>
          <w:szCs w:val="28"/>
        </w:rPr>
        <w:t>s</w:t>
      </w:r>
      <w:proofErr w:type="spellEnd"/>
      <w:r w:rsidRPr="000358CF">
        <w:rPr>
          <w:rFonts w:ascii="Times New Roman" w:hAnsi="Times New Roman" w:cs="Times New Roman"/>
          <w:sz w:val="28"/>
          <w:szCs w:val="28"/>
        </w:rPr>
        <w:t>(</w:t>
      </w:r>
      <w:proofErr w:type="spellStart"/>
      <w:r w:rsidRPr="000358CF">
        <w:rPr>
          <w:rFonts w:ascii="Times New Roman" w:hAnsi="Times New Roman" w:cs="Times New Roman"/>
          <w:sz w:val="28"/>
          <w:szCs w:val="28"/>
        </w:rPr>
        <w:t>t</w:t>
      </w:r>
      <w:proofErr w:type="spellEnd"/>
      <w:r w:rsidRPr="000358CF">
        <w:rPr>
          <w:rFonts w:ascii="Times New Roman" w:hAnsi="Times New Roman" w:cs="Times New Roman"/>
          <w:sz w:val="28"/>
          <w:szCs w:val="28"/>
        </w:rPr>
        <w:t>) = 0 (сигнала нет)</w:t>
      </w:r>
    </w:p>
    <w:p w:rsidR="00B94E26" w:rsidRPr="000358CF" w:rsidRDefault="00B94E26" w:rsidP="00B44439">
      <w:pPr>
        <w:spacing w:line="360" w:lineRule="auto"/>
        <w:ind w:left="708"/>
        <w:rPr>
          <w:rFonts w:ascii="Times New Roman" w:hAnsi="Times New Roman" w:cs="Times New Roman"/>
          <w:sz w:val="28"/>
          <w:szCs w:val="28"/>
        </w:rPr>
      </w:pP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Преимущества: Очень простая реализация.</w:t>
      </w:r>
    </w:p>
    <w:p w:rsidR="00B94E26" w:rsidRPr="000358CF"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Недостатки: Низкая спектральная эффективность, очень чувствительна к шуму и изменениям уровня сигнала. Практически не используется в OFDM.</w:t>
      </w:r>
    </w:p>
    <w:p w:rsidR="00B94E26" w:rsidRDefault="00B94E26" w:rsidP="00B44439">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Очень низкие.</w:t>
      </w:r>
    </w:p>
    <w:p w:rsidR="000B761B" w:rsidRDefault="000B761B" w:rsidP="00B44439">
      <w:pPr>
        <w:spacing w:line="360" w:lineRule="auto"/>
        <w:ind w:firstLine="708"/>
        <w:rPr>
          <w:rFonts w:ascii="Times New Roman" w:hAnsi="Times New Roman" w:cs="Times New Roman"/>
          <w:sz w:val="28"/>
          <w:szCs w:val="28"/>
        </w:rPr>
      </w:pPr>
    </w:p>
    <w:p w:rsidR="000B761B" w:rsidRDefault="000B761B" w:rsidP="00B44439">
      <w:pPr>
        <w:spacing w:line="360" w:lineRule="auto"/>
        <w:ind w:firstLine="708"/>
        <w:rPr>
          <w:rFonts w:ascii="Times New Roman" w:hAnsi="Times New Roman" w:cs="Times New Roman"/>
          <w:sz w:val="28"/>
          <w:szCs w:val="28"/>
        </w:rPr>
      </w:pPr>
    </w:p>
    <w:p w:rsidR="000B761B" w:rsidRDefault="000B761B" w:rsidP="00B44439">
      <w:pPr>
        <w:spacing w:line="360" w:lineRule="auto"/>
        <w:ind w:firstLine="708"/>
        <w:rPr>
          <w:rFonts w:ascii="Times New Roman" w:hAnsi="Times New Roman" w:cs="Times New Roman"/>
          <w:sz w:val="28"/>
          <w:szCs w:val="28"/>
        </w:rPr>
      </w:pPr>
    </w:p>
    <w:p w:rsidR="000B761B" w:rsidRPr="000B761B" w:rsidRDefault="000B761B" w:rsidP="00B44439">
      <w:pPr>
        <w:spacing w:line="360" w:lineRule="auto"/>
        <w:ind w:firstLine="708"/>
        <w:rPr>
          <w:rFonts w:ascii="Times New Roman" w:hAnsi="Times New Roman" w:cs="Times New Roman"/>
          <w:sz w:val="28"/>
          <w:szCs w:val="28"/>
        </w:rPr>
      </w:pPr>
    </w:p>
    <w:p w:rsidR="00B94E26" w:rsidRPr="000358CF" w:rsidRDefault="00B94E26" w:rsidP="00B44439">
      <w:pPr>
        <w:spacing w:line="360" w:lineRule="auto"/>
        <w:jc w:val="center"/>
        <w:rPr>
          <w:rFonts w:ascii="Times New Roman" w:hAnsi="Times New Roman" w:cs="Times New Roman"/>
          <w:sz w:val="28"/>
          <w:szCs w:val="28"/>
        </w:rPr>
      </w:pPr>
      <w:r w:rsidRPr="000358CF">
        <w:rPr>
          <w:rFonts w:ascii="Times New Roman" w:hAnsi="Times New Roman" w:cs="Times New Roman"/>
          <w:b/>
          <w:bCs/>
          <w:sz w:val="28"/>
          <w:szCs w:val="28"/>
        </w:rPr>
        <w:lastRenderedPageBreak/>
        <w:t>Квадратурная амплитудная модуляция (</w:t>
      </w:r>
      <w:proofErr w:type="spellStart"/>
      <w:r w:rsidRPr="000358CF">
        <w:rPr>
          <w:rFonts w:ascii="Times New Roman" w:hAnsi="Times New Roman" w:cs="Times New Roman"/>
          <w:b/>
          <w:bCs/>
          <w:sz w:val="28"/>
          <w:szCs w:val="28"/>
        </w:rPr>
        <w:t>Quadrature</w:t>
      </w:r>
      <w:proofErr w:type="spellEnd"/>
      <w:r w:rsidRPr="000358CF">
        <w:rPr>
          <w:rFonts w:ascii="Times New Roman" w:hAnsi="Times New Roman" w:cs="Times New Roman"/>
          <w:b/>
          <w:bCs/>
          <w:sz w:val="28"/>
          <w:szCs w:val="28"/>
        </w:rPr>
        <w:t xml:space="preserve"> </w:t>
      </w:r>
      <w:proofErr w:type="spellStart"/>
      <w:r w:rsidRPr="000358CF">
        <w:rPr>
          <w:rFonts w:ascii="Times New Roman" w:hAnsi="Times New Roman" w:cs="Times New Roman"/>
          <w:b/>
          <w:bCs/>
          <w:sz w:val="28"/>
          <w:szCs w:val="28"/>
        </w:rPr>
        <w:t>Amplitude</w:t>
      </w:r>
      <w:proofErr w:type="spellEnd"/>
      <w:r w:rsidRPr="000358CF">
        <w:rPr>
          <w:rFonts w:ascii="Times New Roman" w:hAnsi="Times New Roman" w:cs="Times New Roman"/>
          <w:b/>
          <w:bCs/>
          <w:sz w:val="28"/>
          <w:szCs w:val="28"/>
        </w:rPr>
        <w:t xml:space="preserve"> </w:t>
      </w:r>
      <w:proofErr w:type="spellStart"/>
      <w:r w:rsidRPr="000358CF">
        <w:rPr>
          <w:rFonts w:ascii="Times New Roman" w:hAnsi="Times New Roman" w:cs="Times New Roman"/>
          <w:b/>
          <w:bCs/>
          <w:sz w:val="28"/>
          <w:szCs w:val="28"/>
        </w:rPr>
        <w:t>Modulation</w:t>
      </w:r>
      <w:proofErr w:type="spellEnd"/>
      <w:r w:rsidRPr="000358CF">
        <w:rPr>
          <w:rFonts w:ascii="Times New Roman" w:hAnsi="Times New Roman" w:cs="Times New Roman"/>
          <w:b/>
          <w:bCs/>
          <w:sz w:val="28"/>
          <w:szCs w:val="28"/>
        </w:rPr>
        <w:t xml:space="preserve"> - QAM)</w:t>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Данные кодируются путем </w:t>
      </w:r>
      <w:proofErr w:type="gramStart"/>
      <w:r w:rsidRPr="000358CF">
        <w:rPr>
          <w:rFonts w:ascii="Times New Roman" w:hAnsi="Times New Roman" w:cs="Times New Roman"/>
          <w:sz w:val="28"/>
          <w:szCs w:val="28"/>
        </w:rPr>
        <w:t>изменения</w:t>
      </w:r>
      <w:proofErr w:type="gramEnd"/>
      <w:r w:rsidRPr="000358CF">
        <w:rPr>
          <w:rFonts w:ascii="Times New Roman" w:hAnsi="Times New Roman" w:cs="Times New Roman"/>
          <w:sz w:val="28"/>
          <w:szCs w:val="28"/>
        </w:rPr>
        <w:t xml:space="preserve"> как амплитуды, так и фазы несущей частоты.</w:t>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Типы QAM:</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16-QAM: Использует 16 комбинаций амплитуды и фазы для представления четырех битов на символ.</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64-QAM: Использует 64 комбинации амплитуды и фазы для представления шести битов на символ.</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256-QAM: Использует 256 комбинаций амплитуды и фазы для представления восьми битов на символ.</w:t>
      </w:r>
    </w:p>
    <w:p w:rsidR="00B94E26" w:rsidRPr="000358CF" w:rsidRDefault="00B94E26" w:rsidP="00B44439">
      <w:pPr>
        <w:spacing w:line="360" w:lineRule="auto"/>
        <w:jc w:val="center"/>
        <w:rPr>
          <w:rFonts w:ascii="Times New Roman" w:hAnsi="Times New Roman" w:cs="Times New Roman"/>
          <w:sz w:val="28"/>
          <w:szCs w:val="28"/>
        </w:rPr>
      </w:pPr>
      <w:r w:rsidRPr="000358CF">
        <w:rPr>
          <w:rFonts w:ascii="Times New Roman" w:hAnsi="Times New Roman" w:cs="Times New Roman"/>
          <w:noProof/>
          <w:color w:val="FF0000"/>
          <w:sz w:val="28"/>
          <w:szCs w:val="28"/>
          <w:lang w:eastAsia="ru-RU"/>
        </w:rPr>
        <w:drawing>
          <wp:inline distT="0" distB="0" distL="0" distR="0">
            <wp:extent cx="2659380" cy="24277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80162" cy="2446697"/>
                    </a:xfrm>
                    <a:prstGeom prst="rect">
                      <a:avLst/>
                    </a:prstGeom>
                  </pic:spPr>
                </pic:pic>
              </a:graphicData>
            </a:graphic>
          </wp:inline>
        </w:drawing>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Пример алгоритма 16-QAM:</w:t>
      </w:r>
    </w:p>
    <w:p w:rsidR="00B94E26" w:rsidRPr="000358CF" w:rsidRDefault="00B94E26" w:rsidP="00B44439">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Входящий поток битов делится на группы по 4 бита.</w:t>
      </w:r>
    </w:p>
    <w:p w:rsidR="00B94E26" w:rsidRPr="000358CF" w:rsidRDefault="00B94E26" w:rsidP="00B44439">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Каждой группе битов присваивается определенная амплитуда и фаза в соответствии с картой созвездия.</w:t>
      </w:r>
    </w:p>
    <w:p w:rsidR="00B94E26" w:rsidRPr="000358CF" w:rsidRDefault="00B94E26" w:rsidP="00B44439">
      <w:pPr>
        <w:numPr>
          <w:ilvl w:val="0"/>
          <w:numId w:val="5"/>
        </w:numPr>
        <w:suppressAutoHyphens/>
        <w:spacing w:line="360" w:lineRule="auto"/>
        <w:contextualSpacing/>
        <w:jc w:val="both"/>
        <w:rPr>
          <w:rFonts w:ascii="Times New Roman" w:hAnsi="Times New Roman" w:cs="Times New Roman"/>
          <w:sz w:val="28"/>
          <w:szCs w:val="28"/>
        </w:rPr>
      </w:pPr>
      <w:proofErr w:type="gramStart"/>
      <w:r w:rsidRPr="000358CF">
        <w:rPr>
          <w:rFonts w:ascii="Times New Roman" w:hAnsi="Times New Roman" w:cs="Times New Roman"/>
          <w:sz w:val="28"/>
          <w:szCs w:val="28"/>
        </w:rPr>
        <w:t xml:space="preserve">Сигнал генерируется как сумма двух квадратурных компонент: </w:t>
      </w:r>
      <m:oMath>
        <m:r>
          <w:rPr>
            <w:rFonts w:ascii="Cambria Math" w:hAnsi="Cambria Math" w:cs="Times New Roman"/>
            <w:sz w:val="28"/>
            <w:szCs w:val="28"/>
          </w:rPr>
          <m:t>s(t) = I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Q * sin(2π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0358CF">
        <w:rPr>
          <w:rFonts w:ascii="Times New Roman" w:hAnsi="Times New Roman" w:cs="Times New Roman"/>
          <w:sz w:val="28"/>
          <w:szCs w:val="28"/>
        </w:rPr>
        <w:t xml:space="preserve"> где </w:t>
      </w:r>
      <w:r w:rsidRPr="000358CF">
        <w:rPr>
          <w:rFonts w:ascii="Times New Roman" w:hAnsi="Times New Roman" w:cs="Times New Roman"/>
          <w:i/>
          <w:sz w:val="28"/>
          <w:szCs w:val="28"/>
        </w:rPr>
        <w:t>I</w:t>
      </w:r>
      <w:r w:rsidRPr="000358CF">
        <w:rPr>
          <w:rFonts w:ascii="Times New Roman" w:hAnsi="Times New Roman" w:cs="Times New Roman"/>
          <w:sz w:val="28"/>
          <w:szCs w:val="28"/>
        </w:rPr>
        <w:t xml:space="preserve"> и </w:t>
      </w:r>
      <m:oMath>
        <m:r>
          <w:rPr>
            <w:rFonts w:ascii="Cambria Math" w:hAnsi="Cambria Math" w:cs="Times New Roman"/>
            <w:sz w:val="28"/>
            <w:szCs w:val="28"/>
          </w:rPr>
          <m:t>Q</m:t>
        </m:r>
      </m:oMath>
      <w:r w:rsidRPr="000358CF">
        <w:rPr>
          <w:rFonts w:ascii="Times New Roman" w:hAnsi="Times New Roman" w:cs="Times New Roman"/>
          <w:sz w:val="28"/>
          <w:szCs w:val="28"/>
        </w:rPr>
        <w:t xml:space="preserve"> - синфазная и квадратурная компоненты, определяемые амплитудой и фазой.</w:t>
      </w:r>
      <w:proofErr w:type="gramEnd"/>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 Высокая спектральная эффективность (большое количество битов на символ).</w:t>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lastRenderedPageBreak/>
        <w:t>Недостатки: Более сложная реализация, чувствительность к шуму и искажениям, требует линейных усилителей мощности.</w:t>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Средние. Требуются более сложные операции для генерации сигналов с переменной амплитудой и фазой.</w:t>
      </w:r>
    </w:p>
    <w:tbl>
      <w:tblPr>
        <w:tblW w:w="0" w:type="auto"/>
        <w:tblLayout w:type="fixed"/>
        <w:tblLook w:val="0000"/>
      </w:tblPr>
      <w:tblGrid>
        <w:gridCol w:w="2534"/>
        <w:gridCol w:w="2534"/>
        <w:gridCol w:w="2534"/>
        <w:gridCol w:w="2535"/>
      </w:tblGrid>
      <w:tr w:rsidR="00B94E26" w:rsidRPr="000358CF"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Метод</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Биты</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Устойчивость к шуму</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w:t>
            </w:r>
          </w:p>
        </w:tc>
      </w:tr>
      <w:tr w:rsidR="00B94E26" w:rsidRPr="000358CF"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BPSK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1</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Высокая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Низкие</w:t>
            </w:r>
          </w:p>
        </w:tc>
      </w:tr>
      <w:tr w:rsidR="00B94E26" w:rsidRPr="000358CF"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QPSK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2</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Низкие</w:t>
            </w:r>
          </w:p>
        </w:tc>
      </w:tr>
      <w:tr w:rsidR="00B94E26" w:rsidRPr="000358CF"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16-QAM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4</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Средние</w:t>
            </w:r>
          </w:p>
        </w:tc>
      </w:tr>
      <w:tr w:rsidR="00B94E26" w:rsidRPr="000358CF"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64-QAM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6</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Средние</w:t>
            </w:r>
          </w:p>
        </w:tc>
      </w:tr>
      <w:tr w:rsidR="00B94E26" w:rsidRPr="000358CF"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256-QAM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8</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Очень 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Высокие</w:t>
            </w:r>
          </w:p>
        </w:tc>
      </w:tr>
    </w:tbl>
    <w:p w:rsidR="00B94E26" w:rsidRPr="000358CF" w:rsidRDefault="00B94E26" w:rsidP="00B44439">
      <w:pPr>
        <w:spacing w:line="360" w:lineRule="auto"/>
        <w:jc w:val="center"/>
        <w:rPr>
          <w:rFonts w:ascii="Times New Roman" w:hAnsi="Times New Roman" w:cs="Times New Roman"/>
          <w:sz w:val="28"/>
          <w:szCs w:val="28"/>
        </w:rPr>
      </w:pPr>
      <w:r w:rsidRPr="000358CF">
        <w:rPr>
          <w:rFonts w:ascii="Times New Roman" w:hAnsi="Times New Roman" w:cs="Times New Roman"/>
          <w:sz w:val="28"/>
          <w:szCs w:val="28"/>
        </w:rPr>
        <w:t>Таблица 1. Сравнение методов модуляции</w:t>
      </w:r>
    </w:p>
    <w:p w:rsidR="00B94E26" w:rsidRPr="000358CF" w:rsidRDefault="00B94E26" w:rsidP="00B44439">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Выбор метода модуляции для каждой </w:t>
      </w:r>
      <w:proofErr w:type="spellStart"/>
      <w:r w:rsidRPr="000358CF">
        <w:rPr>
          <w:rFonts w:ascii="Times New Roman" w:hAnsi="Times New Roman" w:cs="Times New Roman"/>
          <w:sz w:val="28"/>
          <w:szCs w:val="28"/>
        </w:rPr>
        <w:t>поднесущей</w:t>
      </w:r>
      <w:proofErr w:type="spellEnd"/>
      <w:r w:rsidRPr="000358CF">
        <w:rPr>
          <w:rFonts w:ascii="Times New Roman" w:hAnsi="Times New Roman" w:cs="Times New Roman"/>
          <w:sz w:val="28"/>
          <w:szCs w:val="28"/>
        </w:rPr>
        <w:t xml:space="preserve"> в OFDM зависит </w:t>
      </w:r>
      <w:proofErr w:type="gramStart"/>
      <w:r w:rsidRPr="000358CF">
        <w:rPr>
          <w:rFonts w:ascii="Times New Roman" w:hAnsi="Times New Roman" w:cs="Times New Roman"/>
          <w:sz w:val="28"/>
          <w:szCs w:val="28"/>
        </w:rPr>
        <w:t>от</w:t>
      </w:r>
      <w:proofErr w:type="gramEnd"/>
      <w:r w:rsidRPr="000358CF">
        <w:rPr>
          <w:rFonts w:ascii="Times New Roman" w:hAnsi="Times New Roman" w:cs="Times New Roman"/>
          <w:sz w:val="28"/>
          <w:szCs w:val="28"/>
        </w:rPr>
        <w:t>:</w:t>
      </w:r>
    </w:p>
    <w:p w:rsidR="00B94E26" w:rsidRPr="000358CF"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Состояния канала: Если канал характеризуется </w:t>
      </w:r>
      <w:proofErr w:type="gramStart"/>
      <w:r w:rsidRPr="000358CF">
        <w:rPr>
          <w:rFonts w:ascii="Times New Roman" w:hAnsi="Times New Roman" w:cs="Times New Roman"/>
          <w:sz w:val="28"/>
          <w:szCs w:val="28"/>
        </w:rPr>
        <w:t>высоким</w:t>
      </w:r>
      <w:proofErr w:type="gramEnd"/>
      <w:r w:rsidRPr="000358CF">
        <w:rPr>
          <w:rFonts w:ascii="Times New Roman" w:hAnsi="Times New Roman" w:cs="Times New Roman"/>
          <w:sz w:val="28"/>
          <w:szCs w:val="28"/>
        </w:rPr>
        <w:t xml:space="preserve"> SNR, можно использовать более сложные схемы модуляции (например, 64-QAM) для увеличения скорости передачи данных. Если канал зашумлен, следует использовать более надежные схемы (например, QPSK или BPSK).</w:t>
      </w:r>
    </w:p>
    <w:p w:rsidR="000B761B" w:rsidRPr="000B761B"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Требований к скорости передачи данных: Если требуется высокая скорость передачи данных, используются схемы модуляции с большим количеством битов на символ.</w:t>
      </w:r>
    </w:p>
    <w:p w:rsidR="00A05768" w:rsidRPr="000B761B" w:rsidRDefault="00B94E26" w:rsidP="00B44439">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Требований к надежности: Если требуется высокая надежность передачи данных, используются схемы модуляции с меньшим количеством битов на символ и канальным кодированием.</w:t>
      </w:r>
      <w:r w:rsidR="000B761B">
        <w:rPr>
          <w:rFonts w:ascii="Times New Roman" w:hAnsi="Times New Roman" w:cs="Times New Roman"/>
          <w:sz w:val="28"/>
          <w:szCs w:val="28"/>
        </w:rPr>
        <w:br w:type="page"/>
      </w:r>
    </w:p>
    <w:p w:rsidR="00A05768" w:rsidRPr="00A05768" w:rsidRDefault="00A05768" w:rsidP="00B44439">
      <w:pPr>
        <w:pStyle w:val="1"/>
        <w:spacing w:before="0" w:after="160" w:line="360" w:lineRule="auto"/>
        <w:jc w:val="center"/>
        <w:rPr>
          <w:rFonts w:ascii="Times New Roman" w:hAnsi="Times New Roman" w:cs="Times New Roman"/>
          <w:b/>
          <w:bCs/>
          <w:color w:val="auto"/>
          <w:sz w:val="36"/>
          <w:szCs w:val="36"/>
        </w:rPr>
      </w:pPr>
      <w:bookmarkStart w:id="14" w:name="_Toc197612053"/>
      <w:r w:rsidRPr="00A05768">
        <w:rPr>
          <w:rFonts w:ascii="Times New Roman" w:hAnsi="Times New Roman" w:cs="Times New Roman"/>
          <w:b/>
          <w:bCs/>
          <w:color w:val="auto"/>
          <w:sz w:val="36"/>
          <w:szCs w:val="36"/>
        </w:rPr>
        <w:lastRenderedPageBreak/>
        <w:t>Приложение 3.</w:t>
      </w:r>
      <w:bookmarkEnd w:id="14"/>
    </w:p>
    <w:p w:rsidR="00A05768" w:rsidRPr="00A05768" w:rsidRDefault="00A05768" w:rsidP="00B44439">
      <w:pPr>
        <w:pStyle w:val="2"/>
        <w:spacing w:before="0" w:after="160" w:line="360" w:lineRule="auto"/>
        <w:jc w:val="center"/>
        <w:rPr>
          <w:rFonts w:ascii="Times New Roman" w:hAnsi="Times New Roman" w:cs="Times New Roman"/>
          <w:b/>
          <w:bCs/>
          <w:color w:val="auto"/>
          <w:sz w:val="36"/>
          <w:szCs w:val="36"/>
        </w:rPr>
      </w:pPr>
      <w:bookmarkStart w:id="15" w:name="_Toc197612054"/>
      <w:r w:rsidRPr="00A05768">
        <w:rPr>
          <w:rFonts w:ascii="Times New Roman" w:hAnsi="Times New Roman" w:cs="Times New Roman"/>
          <w:b/>
          <w:bCs/>
          <w:color w:val="auto"/>
          <w:sz w:val="36"/>
          <w:szCs w:val="36"/>
        </w:rPr>
        <w:t>Алгоритмы БПФ.</w:t>
      </w:r>
      <w:bookmarkEnd w:id="15"/>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Преобразование Фурье является фундаментальным инструментом в цифровой обработке сигналов. Оно позволяет разложить сигнал во временной области на его составляющие частоты, предоставляя информацию о частотном спектре сигнала. Дискретное преобразование Фурье является дискретной версией преобразование Фурье и применяется к дискретным сигналам, полученным, например, в результате дискретизации аналогового сигнала.</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Однако</w:t>
      </w:r>
      <w:proofErr w:type="gramStart"/>
      <w:r w:rsidRPr="000358CF">
        <w:rPr>
          <w:rFonts w:ascii="Times New Roman" w:hAnsi="Times New Roman" w:cs="Times New Roman"/>
          <w:sz w:val="28"/>
          <w:szCs w:val="24"/>
        </w:rPr>
        <w:t>,</w:t>
      </w:r>
      <w:proofErr w:type="gramEnd"/>
      <w:r w:rsidRPr="000358CF">
        <w:rPr>
          <w:rFonts w:ascii="Times New Roman" w:hAnsi="Times New Roman" w:cs="Times New Roman"/>
          <w:sz w:val="28"/>
          <w:szCs w:val="24"/>
        </w:rPr>
        <w:t xml:space="preserve"> непосредственное вычисление ДПФ требует большого количества вычислительных операций (порядка O(N</w:t>
      </w:r>
      <w:r w:rsidRPr="000358CF">
        <w:rPr>
          <w:rFonts w:ascii="Times New Roman" w:hAnsi="Times New Roman" w:cs="Times New Roman"/>
          <w:sz w:val="28"/>
          <w:szCs w:val="24"/>
          <w:vertAlign w:val="superscript"/>
        </w:rPr>
        <w:t>2</w:t>
      </w:r>
      <w:r w:rsidRPr="000358CF">
        <w:rPr>
          <w:rFonts w:ascii="Times New Roman" w:hAnsi="Times New Roman" w:cs="Times New Roman"/>
          <w:sz w:val="28"/>
          <w:szCs w:val="24"/>
        </w:rPr>
        <w:t>) для сигнала длиной N), что делает его неэффективным для обработки больших объемов данных. Быстрое преобразование Фурье - это класс алгоритмов, разработанных для эффективного вычисления ДПФ. БПФ значительно снижает вычислительную сложность до O(N*</w:t>
      </w:r>
      <w:proofErr w:type="spellStart"/>
      <w:r w:rsidRPr="000358CF">
        <w:rPr>
          <w:rFonts w:ascii="Times New Roman" w:hAnsi="Times New Roman" w:cs="Times New Roman"/>
          <w:sz w:val="28"/>
          <w:szCs w:val="24"/>
        </w:rPr>
        <w:t>log</w:t>
      </w:r>
      <w:proofErr w:type="spellEnd"/>
      <w:r w:rsidRPr="000358CF">
        <w:rPr>
          <w:rFonts w:ascii="Times New Roman" w:hAnsi="Times New Roman" w:cs="Times New Roman"/>
          <w:sz w:val="28"/>
          <w:szCs w:val="24"/>
        </w:rPr>
        <w:t>(N)), что делает его применимым для обработки сигналов в реальном времени и в различных приложениях.</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Для дешифровки требуется дискретное преобразование Фурье последовательности </w:t>
      </w:r>
      <w:r w:rsidRPr="000358CF">
        <w:rPr>
          <w:rFonts w:ascii="Times New Roman" w:hAnsi="Times New Roman" w:cs="Times New Roman"/>
          <w:sz w:val="28"/>
          <w:szCs w:val="24"/>
          <w:lang w:val="en-US"/>
        </w:rPr>
        <w:t>x</w:t>
      </w:r>
      <w:r w:rsidRPr="000358CF">
        <w:rPr>
          <w:rFonts w:ascii="Times New Roman" w:hAnsi="Times New Roman" w:cs="Times New Roman"/>
          <w:sz w:val="28"/>
          <w:szCs w:val="24"/>
        </w:rPr>
        <w:t>(</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 длиной N определяется как:</w:t>
      </w:r>
    </w:p>
    <w:p w:rsidR="00A05768" w:rsidRPr="000358CF" w:rsidRDefault="00A05768" w:rsidP="00B44439">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rsidR="00A05768" w:rsidRPr="000358CF" w:rsidRDefault="00A05768" w:rsidP="00B44439">
      <w:pPr>
        <w:spacing w:line="360" w:lineRule="auto"/>
        <w:rPr>
          <w:rFonts w:ascii="Times New Roman" w:hAnsi="Times New Roman" w:cs="Times New Roman"/>
        </w:rPr>
      </w:pP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для </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 0, 1, ..., N-1, где </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xml:space="preserve"> = 0 до N-1,</w:t>
      </w:r>
    </w:p>
    <w:p w:rsidR="00A05768" w:rsidRPr="000358CF" w:rsidRDefault="006F5BEB" w:rsidP="00B44439">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A05768" w:rsidRPr="000358CF">
        <w:rPr>
          <w:rFonts w:ascii="Times New Roman" w:hAnsi="Times New Roman" w:cs="Times New Roman"/>
          <w:sz w:val="28"/>
          <w:szCs w:val="24"/>
        </w:rPr>
        <w:t xml:space="preserve"> - n-ый отсчет входной последовательности (сигнала во временной области);</w:t>
      </w:r>
    </w:p>
    <w:p w:rsidR="00A05768" w:rsidRPr="000358CF" w:rsidRDefault="006F5BEB" w:rsidP="00B44439">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A05768" w:rsidRPr="000358CF">
        <w:rPr>
          <w:rFonts w:ascii="Times New Roman" w:hAnsi="Times New Roman" w:cs="Times New Roman"/>
          <w:sz w:val="28"/>
          <w:szCs w:val="24"/>
        </w:rPr>
        <w:t xml:space="preserve"> - k-ый отсчет выходной последовательности (спектр сигнала в частотной области);</w:t>
      </w:r>
    </w:p>
    <w:p w:rsidR="00A05768" w:rsidRPr="000358CF" w:rsidRDefault="00A05768" w:rsidP="00B44439">
      <w:pPr>
        <w:spacing w:line="360" w:lineRule="auto"/>
        <w:rPr>
          <w:rFonts w:ascii="Times New Roman" w:hAnsi="Times New Roman" w:cs="Times New Roman"/>
        </w:rPr>
      </w:pPr>
      <m:oMath>
        <m:r>
          <w:rPr>
            <w:rFonts w:ascii="Cambria Math" w:hAnsi="Cambria Math" w:cs="Times New Roman"/>
            <w:sz w:val="28"/>
            <w:szCs w:val="24"/>
          </w:rPr>
          <m:t>N</m:t>
        </m:r>
      </m:oMath>
      <w:r w:rsidRPr="000358CF">
        <w:rPr>
          <w:rFonts w:ascii="Times New Roman" w:hAnsi="Times New Roman" w:cs="Times New Roman"/>
          <w:sz w:val="28"/>
          <w:szCs w:val="24"/>
        </w:rPr>
        <w:t xml:space="preserve"> - длина последовательности;</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Обратное дискретное преобразование Фурье (ОДПФ) определяется как:</w:t>
      </w:r>
    </w:p>
    <w:p w:rsidR="00A05768" w:rsidRPr="000358CF" w:rsidRDefault="00A05768" w:rsidP="00B44439">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rsidR="00A05768" w:rsidRPr="000358CF" w:rsidRDefault="00A05768" w:rsidP="00B44439">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для </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xml:space="preserve"> = 0, 1, ..., N-1, где </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 0 до N-1.</w:t>
      </w:r>
    </w:p>
    <w:p w:rsidR="00A05768" w:rsidRDefault="00A05768" w:rsidP="00B44439">
      <w:pPr>
        <w:spacing w:line="360" w:lineRule="auto"/>
        <w:ind w:firstLine="708"/>
        <w:rPr>
          <w:rFonts w:ascii="Times New Roman" w:hAnsi="Times New Roman" w:cs="Times New Roman"/>
          <w:sz w:val="28"/>
          <w:szCs w:val="28"/>
        </w:rPr>
      </w:pPr>
      <w:r>
        <w:rPr>
          <w:rFonts w:ascii="Times New Roman" w:hAnsi="Times New Roman" w:cs="Times New Roman"/>
          <w:sz w:val="28"/>
          <w:szCs w:val="28"/>
        </w:rPr>
        <w:t>Цель преобразования Фурье – это получить коэффициенты ряда Фурье. Общий вид коэффициентов ряда Фурье представлен ниже.</w:t>
      </w:r>
    </w:p>
    <w:p w:rsidR="00A05768" w:rsidRPr="000B761B" w:rsidRDefault="00A05768" w:rsidP="00B44439">
      <w:pPr>
        <w:spacing w:line="360" w:lineRule="auto"/>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0</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kwt</m:t>
                      </m:r>
                    </m:e>
                  </m:d>
                </m:e>
              </m:func>
            </m:e>
          </m:nary>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m:t>
                  </m:r>
                  <m:r>
                    <w:rPr>
                      <w:rFonts w:ascii="Cambria Math" w:hAnsi="Cambria Math" w:cs="Times New Roman"/>
                      <w:sz w:val="28"/>
                      <w:szCs w:val="28"/>
                      <w:lang w:val="en-US"/>
                    </w:rPr>
                    <m:t>kwt</m:t>
                  </m:r>
                </m:e>
              </m:func>
              <m:r>
                <w:rPr>
                  <w:rFonts w:ascii="Cambria Math" w:hAnsi="Cambria Math" w:cs="Times New Roman"/>
                  <w:sz w:val="28"/>
                  <w:szCs w:val="28"/>
                </w:rPr>
                <m:t>)</m:t>
              </m:r>
            </m:e>
          </m:nary>
        </m:oMath>
      </m:oMathPara>
    </w:p>
    <w:p w:rsidR="00A05768" w:rsidRPr="000358CF" w:rsidRDefault="00A05768" w:rsidP="00B44439">
      <w:pPr>
        <w:spacing w:line="360" w:lineRule="auto"/>
        <w:jc w:val="center"/>
        <w:rPr>
          <w:rFonts w:ascii="Times New Roman" w:hAnsi="Times New Roman" w:cs="Times New Roman"/>
        </w:rPr>
      </w:pPr>
      <w:r w:rsidRPr="000358CF">
        <w:rPr>
          <w:rFonts w:ascii="Times New Roman" w:hAnsi="Times New Roman" w:cs="Times New Roman"/>
          <w:b/>
          <w:sz w:val="28"/>
          <w:szCs w:val="24"/>
        </w:rPr>
        <w:t xml:space="preserve">Алгоритм </w:t>
      </w:r>
      <w:proofErr w:type="spellStart"/>
      <w:r w:rsidRPr="000358CF">
        <w:rPr>
          <w:rFonts w:ascii="Times New Roman" w:hAnsi="Times New Roman" w:cs="Times New Roman"/>
          <w:b/>
          <w:sz w:val="28"/>
          <w:szCs w:val="24"/>
        </w:rPr>
        <w:t>Кули-Тьюки</w:t>
      </w:r>
      <w:proofErr w:type="spellEnd"/>
      <w:r w:rsidRPr="000358CF">
        <w:rPr>
          <w:rFonts w:ascii="Times New Roman" w:hAnsi="Times New Roman" w:cs="Times New Roman"/>
          <w:b/>
          <w:sz w:val="28"/>
          <w:szCs w:val="24"/>
        </w:rPr>
        <w:t xml:space="preserve"> (</w:t>
      </w:r>
      <w:proofErr w:type="spellStart"/>
      <w:r w:rsidRPr="000358CF">
        <w:rPr>
          <w:rFonts w:ascii="Times New Roman" w:hAnsi="Times New Roman" w:cs="Times New Roman"/>
          <w:b/>
          <w:sz w:val="28"/>
          <w:szCs w:val="24"/>
        </w:rPr>
        <w:t>Cooley-Tukey</w:t>
      </w:r>
      <w:proofErr w:type="spellEnd"/>
      <w:r w:rsidRPr="000358CF">
        <w:rPr>
          <w:rFonts w:ascii="Times New Roman" w:hAnsi="Times New Roman" w:cs="Times New Roman"/>
          <w:b/>
          <w:sz w:val="28"/>
          <w:szCs w:val="24"/>
        </w:rPr>
        <w:t xml:space="preserve"> </w:t>
      </w:r>
      <w:proofErr w:type="spellStart"/>
      <w:r w:rsidRPr="000358CF">
        <w:rPr>
          <w:rFonts w:ascii="Times New Roman" w:hAnsi="Times New Roman" w:cs="Times New Roman"/>
          <w:b/>
          <w:sz w:val="28"/>
          <w:szCs w:val="24"/>
        </w:rPr>
        <w:t>Algorithm</w:t>
      </w:r>
      <w:proofErr w:type="spellEnd"/>
      <w:r w:rsidRPr="000358CF">
        <w:rPr>
          <w:rFonts w:ascii="Times New Roman" w:hAnsi="Times New Roman" w:cs="Times New Roman"/>
          <w:sz w:val="28"/>
          <w:szCs w:val="24"/>
        </w:rPr>
        <w:t>)</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Является наиболее известным и часто используемым алгоритмом БПФ. Разделяет ДПФ на более мелкие ДПФ, которые затем рекурсивно вычисляются.</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Наиболее </w:t>
      </w:r>
      <w:proofErr w:type="gramStart"/>
      <w:r w:rsidRPr="000358CF">
        <w:rPr>
          <w:rFonts w:ascii="Times New Roman" w:hAnsi="Times New Roman" w:cs="Times New Roman"/>
          <w:sz w:val="28"/>
          <w:szCs w:val="24"/>
        </w:rPr>
        <w:t>эффективен</w:t>
      </w:r>
      <w:proofErr w:type="gramEnd"/>
      <w:r w:rsidRPr="000358CF">
        <w:rPr>
          <w:rFonts w:ascii="Times New Roman" w:hAnsi="Times New Roman" w:cs="Times New Roman"/>
          <w:sz w:val="28"/>
          <w:szCs w:val="24"/>
        </w:rPr>
        <w:t>, когда длина последовательности N является степенью двойки (radix-2 БПФ). Существуют также варианты с другими основаниями (radix-4, radix-8 и т.д.).</w:t>
      </w:r>
    </w:p>
    <w:p w:rsidR="00A05768"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Имеет вычислительную сложность O(</w:t>
      </w:r>
      <w:proofErr w:type="spellStart"/>
      <w:r w:rsidRPr="000358CF">
        <w:rPr>
          <w:rFonts w:ascii="Times New Roman" w:hAnsi="Times New Roman" w:cs="Times New Roman"/>
          <w:sz w:val="28"/>
          <w:szCs w:val="24"/>
        </w:rPr>
        <w:t>Nlog</w:t>
      </w:r>
      <w:proofErr w:type="spellEnd"/>
      <w:r w:rsidRPr="000358CF">
        <w:rPr>
          <w:rFonts w:ascii="Times New Roman" w:hAnsi="Times New Roman" w:cs="Times New Roman"/>
          <w:sz w:val="28"/>
          <w:szCs w:val="24"/>
        </w:rPr>
        <w:t>(N)).</w:t>
      </w:r>
    </w:p>
    <w:p w:rsidR="000B761B" w:rsidRPr="000B761B" w:rsidRDefault="000B761B" w:rsidP="00B44439">
      <w:pPr>
        <w:spacing w:line="360" w:lineRule="auto"/>
        <w:rPr>
          <w:rFonts w:ascii="Times New Roman" w:hAnsi="Times New Roman" w:cs="Times New Roman"/>
        </w:rPr>
      </w:pPr>
    </w:p>
    <w:p w:rsidR="00A05768" w:rsidRPr="000358CF" w:rsidRDefault="00A05768" w:rsidP="00B44439">
      <w:pPr>
        <w:spacing w:line="360" w:lineRule="auto"/>
        <w:jc w:val="center"/>
        <w:rPr>
          <w:rFonts w:ascii="Times New Roman" w:hAnsi="Times New Roman" w:cs="Times New Roman"/>
          <w:b/>
        </w:rPr>
      </w:pPr>
      <w:r w:rsidRPr="000358CF">
        <w:rPr>
          <w:rFonts w:ascii="Times New Roman" w:hAnsi="Times New Roman" w:cs="Times New Roman"/>
          <w:b/>
          <w:sz w:val="28"/>
          <w:szCs w:val="24"/>
        </w:rPr>
        <w:t>Алгоритм Radix-2 (основание 2)</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Radix-2 БПФ является частным случаем алгоритма </w:t>
      </w:r>
      <w:proofErr w:type="spellStart"/>
      <w:r w:rsidRPr="000358CF">
        <w:rPr>
          <w:rFonts w:ascii="Times New Roman" w:hAnsi="Times New Roman" w:cs="Times New Roman"/>
          <w:sz w:val="28"/>
          <w:szCs w:val="24"/>
        </w:rPr>
        <w:t>Кули-Тьюки</w:t>
      </w:r>
      <w:proofErr w:type="spellEnd"/>
      <w:r w:rsidRPr="000358CF">
        <w:rPr>
          <w:rFonts w:ascii="Times New Roman" w:hAnsi="Times New Roman" w:cs="Times New Roman"/>
          <w:sz w:val="28"/>
          <w:szCs w:val="24"/>
        </w:rPr>
        <w:t>, который наиболее эффективно работает, когда длина входной последовательности N является степенью двойки (N = 2</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xml:space="preserve">, где </w:t>
      </w:r>
      <w:proofErr w:type="spellStart"/>
      <w:r w:rsidRPr="000358CF">
        <w:rPr>
          <w:rFonts w:ascii="Times New Roman" w:hAnsi="Times New Roman" w:cs="Times New Roman"/>
          <w:sz w:val="28"/>
          <w:szCs w:val="24"/>
        </w:rPr>
        <w:t>m</w:t>
      </w:r>
      <w:proofErr w:type="spellEnd"/>
      <w:r w:rsidRPr="000358CF">
        <w:rPr>
          <w:rFonts w:ascii="Times New Roman" w:hAnsi="Times New Roman" w:cs="Times New Roman"/>
          <w:sz w:val="28"/>
          <w:szCs w:val="24"/>
        </w:rPr>
        <w:t xml:space="preserve"> - целое число). Он основан на декомпозиции ДПФ на более мелкие ДПФ размером 2 </w:t>
      </w:r>
      <w:r w:rsidRPr="000358CF">
        <w:rPr>
          <w:rFonts w:ascii="Times New Roman" w:hAnsi="Times New Roman" w:cs="Times New Roman"/>
          <w:sz w:val="28"/>
          <w:szCs w:val="24"/>
        </w:rPr>
        <w:lastRenderedPageBreak/>
        <w:t xml:space="preserve">(бабочки). Алгоритм рекурсивно разделяет ДПФ на две половины: четные и </w:t>
      </w:r>
      <w:proofErr w:type="gramStart"/>
      <w:r w:rsidRPr="000358CF">
        <w:rPr>
          <w:rFonts w:ascii="Times New Roman" w:hAnsi="Times New Roman" w:cs="Times New Roman"/>
          <w:sz w:val="28"/>
          <w:szCs w:val="24"/>
        </w:rPr>
        <w:t>нечетные индексы, пока не достигнет</w:t>
      </w:r>
      <w:proofErr w:type="gramEnd"/>
      <w:r w:rsidRPr="000358CF">
        <w:rPr>
          <w:rFonts w:ascii="Times New Roman" w:hAnsi="Times New Roman" w:cs="Times New Roman"/>
          <w:sz w:val="28"/>
          <w:szCs w:val="24"/>
        </w:rPr>
        <w:t xml:space="preserve"> ДПФ размером 2.</w:t>
      </w:r>
    </w:p>
    <w:p w:rsidR="00A05768" w:rsidRPr="000358CF" w:rsidRDefault="00A05768" w:rsidP="00B44439">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Переупорядочивание входной последовательности </w:t>
      </w:r>
      <w:proofErr w:type="spellStart"/>
      <w:r w:rsidRPr="000358CF">
        <w:rPr>
          <w:rFonts w:ascii="Times New Roman" w:hAnsi="Times New Roman" w:cs="Times New Roman"/>
          <w:sz w:val="28"/>
          <w:szCs w:val="24"/>
        </w:rPr>
        <w:t>x</w:t>
      </w:r>
      <w:proofErr w:type="spellEnd"/>
      <w:r w:rsidRPr="000358CF">
        <w:rPr>
          <w:rFonts w:ascii="Times New Roman" w:hAnsi="Times New Roman" w:cs="Times New Roman"/>
          <w:sz w:val="28"/>
          <w:szCs w:val="24"/>
        </w:rPr>
        <w:t>[</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в соответствии с обращенным битовым представлением индексов.</w:t>
      </w:r>
    </w:p>
    <w:p w:rsidR="00A05768" w:rsidRPr="000358CF" w:rsidRDefault="00A05768" w:rsidP="00B44439">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Рекурсивное вычисление ДПФ размером 2 (бабочки) на каждой стадии. «Бабочка» - это базовая вычислительная единица, выполняющая следующие операции</w:t>
      </w:r>
      <w:proofErr w:type="gramStart"/>
      <w:r w:rsidRPr="000358CF">
        <w:rPr>
          <w:rFonts w:ascii="Times New Roman" w:hAnsi="Times New Roman" w:cs="Times New Roman"/>
          <w:sz w:val="28"/>
          <w:szCs w:val="24"/>
        </w:rPr>
        <w:t>:</w:t>
      </w:r>
      <w:proofErr w:type="gramEnd"/>
    </w:p>
    <w:p w:rsidR="00A05768" w:rsidRPr="000358CF" w:rsidRDefault="00A05768" w:rsidP="00B44439">
      <w:pPr>
        <w:spacing w:line="360" w:lineRule="auto"/>
        <w:rPr>
          <w:oMath/>
          <w:rFonts w:ascii="Cambria Math" w:hAnsi="Cambria Math" w:cs="Times New Roman"/>
        </w:rPr>
      </w:pPr>
      <m:oMathPara>
        <m:oMath>
          <m:r>
            <w:rPr>
              <w:rFonts w:ascii="Cambria Math" w:hAnsi="Cambria Math" w:cs="Times New Roman"/>
              <w:sz w:val="28"/>
              <w:szCs w:val="24"/>
            </w:rPr>
            <m:t>X[k] = A + W * B</m:t>
          </m:r>
        </m:oMath>
      </m:oMathPara>
    </w:p>
    <w:p w:rsidR="00A05768" w:rsidRPr="000358CF" w:rsidRDefault="00A05768" w:rsidP="00B44439">
      <w:pPr>
        <w:spacing w:line="360" w:lineRule="auto"/>
        <w:rPr>
          <w:oMath/>
          <w:rFonts w:ascii="Cambria Math" w:hAnsi="Cambria Math" w:cs="Times New Roman"/>
        </w:rPr>
      </w:pPr>
      <m:oMathPara>
        <m:oMath>
          <m:r>
            <w:rPr>
              <w:rFonts w:ascii="Cambria Math" w:hAnsi="Cambria Math" w:cs="Times New Roman"/>
              <w:sz w:val="28"/>
              <w:szCs w:val="24"/>
            </w:rPr>
            <m:t>X</m:t>
          </m:r>
          <m:d>
            <m:dPr>
              <m:begChr m:val="["/>
              <m:endChr m:val="]"/>
              <m:ctrlPr>
                <w:rPr>
                  <w:rFonts w:ascii="Cambria Math" w:hAnsi="Cambria Math" w:cs="Times New Roman"/>
                  <w:i/>
                  <w:sz w:val="28"/>
                  <w:szCs w:val="24"/>
                </w:rPr>
              </m:ctrlPr>
            </m:dPr>
            <m:e>
              <m:r>
                <w:rPr>
                  <w:rFonts w:ascii="Cambria Math" w:hAnsi="Cambria Math" w:cs="Times New Roman"/>
                  <w:sz w:val="28"/>
                  <w:szCs w:val="24"/>
                </w:rPr>
                <m:t>k +</m:t>
              </m:r>
              <m:f>
                <m:fPr>
                  <m:ctrlPr>
                    <w:rPr>
                      <w:rFonts w:ascii="Cambria Math" w:hAnsi="Cambria Math" w:cs="Times New Roman"/>
                      <w:i/>
                      <w:sz w:val="28"/>
                      <w:szCs w:val="24"/>
                    </w:rPr>
                  </m:ctrlPr>
                </m:fPr>
                <m:num>
                  <m:r>
                    <w:rPr>
                      <w:rFonts w:ascii="Cambria Math" w:hAnsi="Cambria Math" w:cs="Times New Roman"/>
                      <w:sz w:val="28"/>
                      <w:szCs w:val="24"/>
                    </w:rPr>
                    <m:t>N</m:t>
                  </m:r>
                </m:num>
                <m:den>
                  <m:r>
                    <w:rPr>
                      <w:rFonts w:ascii="Cambria Math" w:hAnsi="Cambria Math" w:cs="Times New Roman"/>
                      <w:sz w:val="28"/>
                      <w:szCs w:val="24"/>
                    </w:rPr>
                    <m:t>2</m:t>
                  </m:r>
                </m:den>
              </m:f>
            </m:e>
          </m:d>
          <m:r>
            <w:rPr>
              <w:rFonts w:ascii="Cambria Math" w:hAnsi="Cambria Math" w:cs="Times New Roman"/>
              <w:sz w:val="28"/>
              <w:szCs w:val="24"/>
            </w:rPr>
            <m:t>= A - W * B,</m:t>
          </m:r>
        </m:oMath>
      </m:oMathPara>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где:</w:t>
      </w:r>
      <w:r w:rsidRPr="000358CF">
        <w:rPr>
          <w:rFonts w:ascii="Times New Roman" w:hAnsi="Times New Roman" w:cs="Times New Roman"/>
        </w:rPr>
        <w:t xml:space="preserve">  </w:t>
      </w:r>
      <w:r w:rsidRPr="000358CF">
        <w:rPr>
          <w:rFonts w:ascii="Times New Roman" w:hAnsi="Times New Roman" w:cs="Times New Roman"/>
          <w:sz w:val="28"/>
          <w:szCs w:val="24"/>
        </w:rPr>
        <w:t>A и B - входы “бабочки” (результаты предыдущей стадии).</w:t>
      </w:r>
    </w:p>
    <w:p w:rsidR="00A05768" w:rsidRPr="000358CF" w:rsidRDefault="00A05768" w:rsidP="00B44439">
      <w:pPr>
        <w:spacing w:line="360" w:lineRule="auto"/>
        <w:ind w:left="565"/>
        <w:rPr>
          <w:rFonts w:ascii="Times New Roman" w:hAnsi="Times New Roman" w:cs="Times New Roman"/>
        </w:rPr>
      </w:pPr>
      <m:oMath>
        <m:r>
          <w:rPr>
            <w:rFonts w:ascii="Cambria Math" w:hAnsi="Cambria Math" w:cs="Times New Roman"/>
            <w:sz w:val="28"/>
            <w:szCs w:val="24"/>
          </w:rPr>
          <m:t>W =</m:t>
        </m:r>
        <m:sSup>
          <m:sSupPr>
            <m:ctrlPr>
              <w:rPr>
                <w:rFonts w:ascii="Cambria Math" w:hAnsi="Cambria Math" w:cs="Times New Roman"/>
                <w:i/>
                <w:sz w:val="28"/>
                <w:szCs w:val="24"/>
                <w:lang w:val="en-US"/>
              </w:rPr>
            </m:ctrlPr>
          </m:sSupPr>
          <m:e>
            <m:r>
              <w:rPr>
                <w:rFonts w:ascii="Cambria Math" w:hAnsi="Cambria Math" w:cs="Times New Roman"/>
                <w:sz w:val="28"/>
                <w:szCs w:val="24"/>
                <w:lang w:val="en-US"/>
              </w:rPr>
              <m:t>e</m:t>
            </m:r>
          </m:e>
          <m:sup>
            <m:r>
              <w:rPr>
                <w:rFonts w:ascii="Cambria Math" w:hAnsi="Cambria Math" w:cs="Times New Roman"/>
                <w:sz w:val="28"/>
                <w:szCs w:val="24"/>
              </w:rPr>
              <m:t>-j2πk/N</m:t>
            </m:r>
          </m:sup>
        </m:sSup>
      </m:oMath>
      <w:r w:rsidRPr="000358CF">
        <w:rPr>
          <w:rFonts w:ascii="Times New Roman" w:hAnsi="Times New Roman" w:cs="Times New Roman"/>
          <w:sz w:val="28"/>
          <w:szCs w:val="24"/>
        </w:rPr>
        <w:t>- вращающийся множитель.</w:t>
      </w:r>
    </w:p>
    <w:p w:rsidR="00A05768" w:rsidRPr="000358CF" w:rsidRDefault="00A05768" w:rsidP="00B44439">
      <w:pPr>
        <w:spacing w:line="360" w:lineRule="auto"/>
        <w:ind w:left="565"/>
        <w:rPr>
          <w:rFonts w:ascii="Times New Roman" w:hAnsi="Times New Roman" w:cs="Times New Roman"/>
        </w:rPr>
      </w:pPr>
      <w:r w:rsidRPr="000358CF">
        <w:rPr>
          <w:rFonts w:ascii="Times New Roman" w:hAnsi="Times New Roman" w:cs="Times New Roman"/>
          <w:sz w:val="28"/>
          <w:szCs w:val="24"/>
        </w:rPr>
        <w:t>N - размер ДПФ на текущей стадии.</w:t>
      </w:r>
    </w:p>
    <w:p w:rsidR="00A05768" w:rsidRPr="000358CF" w:rsidRDefault="00A05768" w:rsidP="00B44439">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Повторение шага 2 для каждой стадии рекурсии, пока не будут вычислены все значения ДПФ. Количество стадий равно log2(N).</w:t>
      </w:r>
    </w:p>
    <w:p w:rsidR="00A05768" w:rsidRPr="000B761B" w:rsidRDefault="00A05768" w:rsidP="00B44439">
      <w:pPr>
        <w:spacing w:line="360" w:lineRule="auto"/>
        <w:ind w:left="360"/>
        <w:rPr>
          <w:rFonts w:ascii="Times New Roman" w:hAnsi="Times New Roman" w:cs="Times New Roman"/>
        </w:rPr>
      </w:pPr>
      <w:r w:rsidRPr="000358CF">
        <w:rPr>
          <w:rFonts w:ascii="Times New Roman" w:hAnsi="Times New Roman" w:cs="Times New Roman"/>
          <w:sz w:val="28"/>
          <w:szCs w:val="24"/>
        </w:rPr>
        <w:t>Вычислительная сложность: O(N log2 N) комплексных умножений и O(N log2 N) комплексных сложений.</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Отличия от Radix-4 и Radix-8:</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Radix-4: Декомпозирует ДПФ на более </w:t>
      </w:r>
      <w:proofErr w:type="gramStart"/>
      <w:r w:rsidRPr="000358CF">
        <w:rPr>
          <w:rFonts w:ascii="Times New Roman" w:hAnsi="Times New Roman" w:cs="Times New Roman"/>
          <w:sz w:val="28"/>
          <w:szCs w:val="24"/>
        </w:rPr>
        <w:t>мелкие</w:t>
      </w:r>
      <w:proofErr w:type="gramEnd"/>
      <w:r w:rsidRPr="000358CF">
        <w:rPr>
          <w:rFonts w:ascii="Times New Roman" w:hAnsi="Times New Roman" w:cs="Times New Roman"/>
          <w:sz w:val="28"/>
          <w:szCs w:val="24"/>
        </w:rPr>
        <w:t xml:space="preserve"> ДПФ размером 4. Требует, чтобы длина последовательности была степенью 4 (N = 4</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Выполняет более сложные “бабочки”, но требует меньше стадий (log4 N).</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Radix-8: Декомпозирует ДПФ на более </w:t>
      </w:r>
      <w:proofErr w:type="gramStart"/>
      <w:r w:rsidRPr="000358CF">
        <w:rPr>
          <w:rFonts w:ascii="Times New Roman" w:hAnsi="Times New Roman" w:cs="Times New Roman"/>
          <w:sz w:val="28"/>
          <w:szCs w:val="24"/>
        </w:rPr>
        <w:t>мелкие</w:t>
      </w:r>
      <w:proofErr w:type="gramEnd"/>
      <w:r w:rsidRPr="000358CF">
        <w:rPr>
          <w:rFonts w:ascii="Times New Roman" w:hAnsi="Times New Roman" w:cs="Times New Roman"/>
          <w:sz w:val="28"/>
          <w:szCs w:val="24"/>
        </w:rPr>
        <w:t xml:space="preserve"> ДПФ размером 8. Требует, чтобы длина последовательности была степенью 8 (N = 8</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Еще более сложные “бабочки” и еще меньше стадий (log8 N).</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В общем случае, алгоритмы с большим основанием (Radix-4, Radix-8) могут быть более эффективными, чем Radix-2, за счет уменьшения количества </w:t>
      </w:r>
      <w:r w:rsidRPr="000358CF">
        <w:rPr>
          <w:rFonts w:ascii="Times New Roman" w:hAnsi="Times New Roman" w:cs="Times New Roman"/>
          <w:sz w:val="28"/>
          <w:szCs w:val="24"/>
        </w:rPr>
        <w:lastRenderedPageBreak/>
        <w:t>стадий. Однако</w:t>
      </w:r>
      <w:proofErr w:type="gramStart"/>
      <w:r w:rsidRPr="000358CF">
        <w:rPr>
          <w:rFonts w:ascii="Times New Roman" w:hAnsi="Times New Roman" w:cs="Times New Roman"/>
          <w:sz w:val="28"/>
          <w:szCs w:val="24"/>
        </w:rPr>
        <w:t>,</w:t>
      </w:r>
      <w:proofErr w:type="gramEnd"/>
      <w:r w:rsidRPr="000358CF">
        <w:rPr>
          <w:rFonts w:ascii="Times New Roman" w:hAnsi="Times New Roman" w:cs="Times New Roman"/>
          <w:sz w:val="28"/>
          <w:szCs w:val="24"/>
        </w:rPr>
        <w:t xml:space="preserve"> они требуют более сложной реализации “бабочек” и более строгих ограничений на длину последовательности.</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ind w:left="1211"/>
        <w:jc w:val="center"/>
        <w:rPr>
          <w:rFonts w:ascii="Times New Roman" w:hAnsi="Times New Roman" w:cs="Times New Roman"/>
          <w:b/>
        </w:rPr>
      </w:pPr>
      <w:r w:rsidRPr="000358CF">
        <w:rPr>
          <w:rFonts w:ascii="Times New Roman" w:hAnsi="Times New Roman" w:cs="Times New Roman"/>
          <w:b/>
          <w:sz w:val="28"/>
          <w:szCs w:val="24"/>
        </w:rPr>
        <w:t xml:space="preserve">Алгоритм БПФ </w:t>
      </w:r>
      <w:proofErr w:type="spellStart"/>
      <w:r w:rsidRPr="000358CF">
        <w:rPr>
          <w:rFonts w:ascii="Times New Roman" w:hAnsi="Times New Roman" w:cs="Times New Roman"/>
          <w:b/>
          <w:sz w:val="28"/>
          <w:szCs w:val="24"/>
        </w:rPr>
        <w:t>Бэтчера</w:t>
      </w:r>
      <w:proofErr w:type="spellEnd"/>
      <w:r w:rsidRPr="000358CF">
        <w:rPr>
          <w:rFonts w:ascii="Times New Roman" w:hAnsi="Times New Roman" w:cs="Times New Roman"/>
          <w:b/>
          <w:sz w:val="28"/>
          <w:szCs w:val="24"/>
        </w:rPr>
        <w:t xml:space="preserve"> (</w:t>
      </w:r>
      <w:proofErr w:type="spellStart"/>
      <w:r w:rsidRPr="000358CF">
        <w:rPr>
          <w:rFonts w:ascii="Times New Roman" w:hAnsi="Times New Roman" w:cs="Times New Roman"/>
          <w:b/>
          <w:sz w:val="28"/>
          <w:szCs w:val="24"/>
        </w:rPr>
        <w:t>Bluestein’s</w:t>
      </w:r>
      <w:proofErr w:type="spellEnd"/>
      <w:r w:rsidRPr="000358CF">
        <w:rPr>
          <w:rFonts w:ascii="Times New Roman" w:hAnsi="Times New Roman" w:cs="Times New Roman"/>
          <w:b/>
          <w:sz w:val="28"/>
          <w:szCs w:val="24"/>
        </w:rPr>
        <w:t xml:space="preserve"> FFT </w:t>
      </w:r>
      <w:proofErr w:type="spellStart"/>
      <w:r w:rsidRPr="000358CF">
        <w:rPr>
          <w:rFonts w:ascii="Times New Roman" w:hAnsi="Times New Roman" w:cs="Times New Roman"/>
          <w:b/>
          <w:sz w:val="28"/>
          <w:szCs w:val="24"/>
        </w:rPr>
        <w:t>Algorithm</w:t>
      </w:r>
      <w:proofErr w:type="spellEnd"/>
      <w:r w:rsidRPr="000358CF">
        <w:rPr>
          <w:rFonts w:ascii="Times New Roman" w:hAnsi="Times New Roman" w:cs="Times New Roman"/>
          <w:b/>
          <w:sz w:val="28"/>
          <w:szCs w:val="24"/>
        </w:rPr>
        <w:t>)</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w:t>
      </w:r>
      <w:proofErr w:type="spellStart"/>
      <w:r w:rsidRPr="000358CF">
        <w:rPr>
          <w:rFonts w:ascii="Times New Roman" w:hAnsi="Times New Roman" w:cs="Times New Roman"/>
          <w:sz w:val="28"/>
          <w:szCs w:val="24"/>
        </w:rPr>
        <w:t>Бэтчера</w:t>
      </w:r>
      <w:proofErr w:type="spellEnd"/>
      <w:r w:rsidRPr="000358CF">
        <w:rPr>
          <w:rFonts w:ascii="Times New Roman" w:hAnsi="Times New Roman" w:cs="Times New Roman"/>
          <w:sz w:val="28"/>
          <w:szCs w:val="24"/>
        </w:rPr>
        <w:t xml:space="preserve"> используется для вычисления ДПФ последовательностей, длина которых не является степенью двойки (или любого другого удобного основания для алгоритма </w:t>
      </w:r>
      <w:proofErr w:type="spellStart"/>
      <w:r w:rsidRPr="000358CF">
        <w:rPr>
          <w:rFonts w:ascii="Times New Roman" w:hAnsi="Times New Roman" w:cs="Times New Roman"/>
          <w:sz w:val="28"/>
          <w:szCs w:val="24"/>
        </w:rPr>
        <w:t>Кули-Тьюки</w:t>
      </w:r>
      <w:proofErr w:type="spellEnd"/>
      <w:r w:rsidRPr="000358CF">
        <w:rPr>
          <w:rFonts w:ascii="Times New Roman" w:hAnsi="Times New Roman" w:cs="Times New Roman"/>
          <w:sz w:val="28"/>
          <w:szCs w:val="24"/>
        </w:rPr>
        <w:t xml:space="preserve">). Он основан на преобразовании ДПФ в операцию свертки, которую можно эффективно вычислить с использованием БПФ. </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Алгоритм:</w:t>
      </w:r>
    </w:p>
    <w:p w:rsidR="00A05768" w:rsidRPr="000358CF" w:rsidRDefault="00A05768" w:rsidP="00B44439">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ДПФ выражается в виде свертки с использованием следующей замены:</w:t>
      </w:r>
    </w:p>
    <w:p w:rsidR="00A05768" w:rsidRPr="000358CF" w:rsidRDefault="006F5BEB" w:rsidP="00B44439">
      <w:pPr>
        <w:spacing w:line="360" w:lineRule="auto"/>
        <w:rPr>
          <w:rFonts w:ascii="Times New Roman" w:hAnsi="Times New Roman" w:cs="Times New Roman"/>
          <w:i/>
        </w:rPr>
      </w:pPr>
      <m:oMathPara>
        <m:oMath>
          <m:sSub>
            <m:sSubPr>
              <m:ctrlPr>
                <w:rPr>
                  <w:rFonts w:ascii="Cambria Math" w:hAnsi="Cambria Math" w:cs="Times New Roman"/>
                  <w:i/>
                  <w:sz w:val="28"/>
                  <w:szCs w:val="24"/>
                </w:rPr>
              </m:ctrlPr>
            </m:sSubPr>
            <m:e>
              <m:r>
                <w:rPr>
                  <w:rFonts w:ascii="Cambria Math" w:hAnsi="Cambria Math" w:cs="Times New Roman"/>
                  <w:sz w:val="28"/>
                  <w:szCs w:val="24"/>
                </w:rPr>
                <m:t>k</m:t>
              </m:r>
            </m:e>
            <m:sub>
              <m:r>
                <w:rPr>
                  <w:rFonts w:ascii="Cambria Math" w:hAnsi="Cambria Math" w:cs="Times New Roman"/>
                  <w:sz w:val="28"/>
                  <w:szCs w:val="24"/>
                </w:rPr>
                <m:t>n</m:t>
              </m:r>
            </m:sub>
          </m:sSub>
          <m:r>
            <w:rPr>
              <w:rFonts w:ascii="Cambria Math" w:hAnsi="Cambria Math" w:cs="Times New Roman"/>
              <w:sz w:val="28"/>
              <w:szCs w:val="24"/>
            </w:rPr>
            <m:t xml:space="preserve"> = -</m:t>
          </m:r>
          <m:f>
            <m:fPr>
              <m:ctrlPr>
                <w:rPr>
                  <w:rFonts w:ascii="Cambria Math" w:hAnsi="Cambria Math" w:cs="Times New Roman"/>
                  <w:i/>
                  <w:sz w:val="28"/>
                  <w:szCs w:val="24"/>
                </w:rPr>
              </m:ctrlPr>
            </m:fPr>
            <m:num>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(k-n)</m:t>
                  </m:r>
                </m:e>
                <m:sup>
                  <m:r>
                    <w:rPr>
                      <w:rFonts w:ascii="Cambria Math" w:hAnsi="Cambria Math" w:cs="Times New Roman"/>
                      <w:sz w:val="28"/>
                      <w:szCs w:val="24"/>
                    </w:rPr>
                    <m:t>2</m:t>
                  </m:r>
                </m:sup>
              </m:sSup>
              <m:r>
                <w:rPr>
                  <w:rFonts w:ascii="Cambria Math" w:hAnsi="Cambria Math" w:cs="Times New Roman"/>
                  <w:sz w:val="28"/>
                  <w:szCs w:val="24"/>
                </w:rPr>
                <m:t>)</m:t>
              </m:r>
            </m:num>
            <m:den>
              <m:r>
                <w:rPr>
                  <w:rFonts w:ascii="Cambria Math" w:hAnsi="Cambria Math" w:cs="Times New Roman"/>
                  <w:sz w:val="28"/>
                  <w:szCs w:val="24"/>
                </w:rPr>
                <m:t>2</m:t>
              </m:r>
            </m:den>
          </m:f>
          <m:r>
            <w:rPr>
              <w:rFonts w:ascii="Cambria Math" w:hAnsi="Cambria Math" w:cs="Times New Roman"/>
              <w:sz w:val="28"/>
              <w:szCs w:val="24"/>
            </w:rPr>
            <m:t xml:space="preserve"> + </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4"/>
                </w:rPr>
                <m:t>2</m:t>
              </m:r>
            </m:den>
          </m:f>
          <m:r>
            <w:rPr>
              <w:rFonts w:ascii="Cambria Math" w:hAnsi="Cambria Math" w:cs="Times New Roman"/>
              <w:sz w:val="28"/>
              <w:szCs w:val="24"/>
            </w:rPr>
            <m:t xml:space="preserve">+ </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4"/>
                </w:rPr>
                <m:t>2</m:t>
              </m:r>
            </m:den>
          </m:f>
        </m:oMath>
      </m:oMathPara>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Подставляя это в формулу ДПФ, получаем:</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d>
                            <m:dPr>
                              <m:ctrlPr>
                                <w:rPr>
                                  <w:rFonts w:ascii="Cambria Math" w:hAnsi="Cambria Math" w:cs="Times New Roman"/>
                                  <w:i/>
                                  <w:sz w:val="28"/>
                                  <w:szCs w:val="24"/>
                                </w:rPr>
                              </m:ctrlPr>
                            </m:dPr>
                            <m:e>
                              <m:r>
                                <w:rPr>
                                  <w:rFonts w:ascii="Cambria Math" w:hAnsi="Cambria Math" w:cs="Times New Roman"/>
                                  <w:sz w:val="28"/>
                                  <w:szCs w:val="24"/>
                                </w:rPr>
                                <m:t>k-n</m:t>
                              </m:r>
                            </m:e>
                          </m:d>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e>
          </m:nary>
        </m:oMath>
      </m:oMathPara>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Это можно переписать как свертку:</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n-k</m:t>
                      </m:r>
                    </m:e>
                  </m:d>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e>
              </m:d>
              <m:r>
                <w:rPr>
                  <w:rFonts w:ascii="Cambria Math" w:hAnsi="Cambria Math" w:cs="Times New Roman"/>
                  <w:sz w:val="28"/>
                  <w:szCs w:val="28"/>
                  <w:lang w:val="en-US"/>
                </w:rPr>
                <m:t>,</m:t>
              </m:r>
            </m:e>
          </m:nary>
        </m:oMath>
      </m:oMathPara>
    </w:p>
    <w:p w:rsidR="00A05768" w:rsidRPr="000358CF" w:rsidRDefault="00A05768" w:rsidP="00B44439">
      <w:pPr>
        <w:spacing w:line="360" w:lineRule="auto"/>
        <w:ind w:firstLine="708"/>
        <w:rPr>
          <w:rFonts w:ascii="Times New Roman" w:hAnsi="Times New Roman" w:cs="Times New Roman"/>
          <w:lang w:val="en-US"/>
        </w:rPr>
      </w:pPr>
      <w:r w:rsidRPr="000358CF">
        <w:rPr>
          <w:rFonts w:ascii="Times New Roman" w:hAnsi="Times New Roman" w:cs="Times New Roman"/>
          <w:sz w:val="28"/>
          <w:szCs w:val="24"/>
        </w:rPr>
        <w:t>где</w:t>
      </w:r>
      <w:r w:rsidRPr="000358CF">
        <w:rPr>
          <w:rFonts w:ascii="Times New Roman" w:hAnsi="Times New Roman" w:cs="Times New Roman"/>
          <w:sz w:val="28"/>
          <w:szCs w:val="24"/>
          <w:lang w:val="en-US"/>
        </w:rPr>
        <w:t>:</w:t>
      </w:r>
      <w:r w:rsidRPr="000358CF">
        <w:rPr>
          <w:rFonts w:ascii="Times New Roman" w:hAnsi="Times New Roman" w:cs="Times New Roman"/>
          <w:sz w:val="28"/>
          <w:szCs w:val="24"/>
        </w:rPr>
        <w:t xml:space="preserve"> </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xml:space="preserve"> = 0 до N-1</w:t>
      </w:r>
      <w:r w:rsidRPr="000358CF">
        <w:rPr>
          <w:rFonts w:ascii="Times New Roman" w:hAnsi="Times New Roman" w:cs="Times New Roman"/>
          <w:sz w:val="28"/>
          <w:szCs w:val="24"/>
          <w:lang w:val="en-US"/>
        </w:rPr>
        <w:t>;</w:t>
      </w:r>
    </w:p>
    <w:p w:rsidR="00A05768" w:rsidRPr="000358CF" w:rsidRDefault="00A05768" w:rsidP="00B44439">
      <w:pPr>
        <w:spacing w:line="360" w:lineRule="auto"/>
        <w:rPr>
          <w:rFonts w:ascii="Times New Roman" w:hAnsi="Times New Roman" w:cs="Times New Roman"/>
          <w:i/>
          <w:sz w:val="28"/>
          <w:szCs w:val="24"/>
          <w:lang w:val="en-US"/>
        </w:rPr>
      </w:pPr>
      <m:oMathPara>
        <m:oMath>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oMath>
      </m:oMathPara>
    </w:p>
    <w:p w:rsidR="00A05768" w:rsidRPr="000358CF" w:rsidRDefault="00A05768" w:rsidP="00B44439">
      <w:pPr>
        <w:spacing w:line="360" w:lineRule="auto"/>
        <w:rPr>
          <w:rFonts w:ascii="Times New Roman" w:hAnsi="Times New Roman" w:cs="Times New Roman"/>
          <w:i/>
          <w:sz w:val="28"/>
          <w:szCs w:val="24"/>
          <w:lang w:val="en-US"/>
        </w:rPr>
      </w:pPr>
      <m:oMathPara>
        <m:oMath>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oMath>
      </m:oMathPara>
    </w:p>
    <w:p w:rsidR="00A05768" w:rsidRPr="000358CF" w:rsidRDefault="00A05768" w:rsidP="00B44439">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lastRenderedPageBreak/>
        <w:t>Вычисляются БПФ последовательностей</w:t>
      </w:r>
      <w:proofErr w:type="gramStart"/>
      <w:r w:rsidRPr="000358CF">
        <w:rPr>
          <w:rFonts w:ascii="Times New Roman" w:hAnsi="Times New Roman" w:cs="Times New Roman"/>
          <w:sz w:val="28"/>
          <w:szCs w:val="24"/>
        </w:rPr>
        <w:t xml:space="preserve"> </w:t>
      </w:r>
      <m:oMath>
        <m:r>
          <w:rPr>
            <w:rFonts w:ascii="Cambria Math" w:hAnsi="Cambria Math" w:cs="Times New Roman"/>
            <w:sz w:val="28"/>
            <w:szCs w:val="24"/>
          </w:rPr>
          <m:t>h(n)</m:t>
        </m:r>
      </m:oMath>
      <w:r w:rsidRPr="000358CF">
        <w:rPr>
          <w:rFonts w:ascii="Times New Roman" w:hAnsi="Times New Roman" w:cs="Times New Roman"/>
          <w:sz w:val="28"/>
          <w:szCs w:val="24"/>
        </w:rPr>
        <w:t xml:space="preserve"> </w:t>
      </w:r>
      <w:proofErr w:type="gramEnd"/>
      <w:r w:rsidRPr="000358CF">
        <w:rPr>
          <w:rFonts w:ascii="Times New Roman" w:hAnsi="Times New Roman" w:cs="Times New Roman"/>
          <w:sz w:val="28"/>
          <w:szCs w:val="24"/>
        </w:rPr>
        <w:t xml:space="preserve">и </w:t>
      </w:r>
      <m:oMath>
        <m:r>
          <w:rPr>
            <w:rFonts w:ascii="Cambria Math" w:hAnsi="Cambria Math" w:cs="Times New Roman"/>
            <w:sz w:val="28"/>
            <w:szCs w:val="24"/>
          </w:rPr>
          <m:t>g(n)</m:t>
        </m:r>
      </m:oMath>
      <w:r w:rsidRPr="000358CF">
        <w:rPr>
          <w:rFonts w:ascii="Times New Roman" w:hAnsi="Times New Roman" w:cs="Times New Roman"/>
          <w:sz w:val="28"/>
          <w:szCs w:val="24"/>
        </w:rPr>
        <w:t>. Затем выполняется поэлементное умножение полученных спектров, и к результату применяется обрат</w:t>
      </w:r>
      <w:proofErr w:type="spellStart"/>
      <w:r w:rsidRPr="000358CF">
        <w:rPr>
          <w:rFonts w:ascii="Times New Roman" w:hAnsi="Times New Roman" w:cs="Times New Roman"/>
          <w:sz w:val="28"/>
          <w:szCs w:val="24"/>
        </w:rPr>
        <w:t>ное</w:t>
      </w:r>
      <w:proofErr w:type="spellEnd"/>
      <w:r w:rsidRPr="000358CF">
        <w:rPr>
          <w:rFonts w:ascii="Times New Roman" w:hAnsi="Times New Roman" w:cs="Times New Roman"/>
          <w:sz w:val="28"/>
          <w:szCs w:val="24"/>
        </w:rPr>
        <w:t xml:space="preserve"> БПФ.</w:t>
      </w:r>
    </w:p>
    <w:p w:rsidR="00A05768" w:rsidRPr="000358CF" w:rsidRDefault="00A05768" w:rsidP="00B44439">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Результат свертки умножается на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oMath>
      <w:r w:rsidRPr="000358CF">
        <w:rPr>
          <w:rFonts w:ascii="Times New Roman" w:hAnsi="Times New Roman" w:cs="Times New Roman"/>
          <w:sz w:val="28"/>
          <w:szCs w:val="24"/>
        </w:rPr>
        <w:t xml:space="preserve"> для получения окончательного результата ДПФ.</w:t>
      </w:r>
    </w:p>
    <w:p w:rsidR="00A05768" w:rsidRPr="000358CF" w:rsidRDefault="00A05768" w:rsidP="00B44439">
      <w:pPr>
        <w:spacing w:line="360" w:lineRule="auto"/>
        <w:ind w:firstLine="708"/>
        <w:rPr>
          <w:rFonts w:ascii="Times New Roman" w:hAnsi="Times New Roman" w:cs="Times New Roman"/>
        </w:rPr>
      </w:pPr>
      <w:r w:rsidRPr="000358CF">
        <w:rPr>
          <w:rFonts w:ascii="Times New Roman" w:hAnsi="Times New Roman" w:cs="Times New Roman"/>
          <w:sz w:val="28"/>
          <w:szCs w:val="24"/>
        </w:rPr>
        <w:t>Вычислительная сложность: O(N*</w:t>
      </w:r>
      <w:proofErr w:type="spellStart"/>
      <w:r w:rsidRPr="000358CF">
        <w:rPr>
          <w:rFonts w:ascii="Times New Roman" w:hAnsi="Times New Roman" w:cs="Times New Roman"/>
          <w:sz w:val="28"/>
          <w:szCs w:val="24"/>
        </w:rPr>
        <w:t>log</w:t>
      </w:r>
      <w:proofErr w:type="spellEnd"/>
      <w:r w:rsidRPr="000358CF">
        <w:rPr>
          <w:rFonts w:ascii="Times New Roman" w:hAnsi="Times New Roman" w:cs="Times New Roman"/>
          <w:sz w:val="28"/>
          <w:szCs w:val="24"/>
        </w:rPr>
        <w:t xml:space="preserve"> N), так как основная часть вычислений приходится на БПФ и ОБПФ. Однако</w:t>
      </w:r>
      <w:proofErr w:type="gramStart"/>
      <w:r w:rsidRPr="000358CF">
        <w:rPr>
          <w:rFonts w:ascii="Times New Roman" w:hAnsi="Times New Roman" w:cs="Times New Roman"/>
          <w:sz w:val="28"/>
          <w:szCs w:val="24"/>
        </w:rPr>
        <w:t>,</w:t>
      </w:r>
      <w:proofErr w:type="gramEnd"/>
      <w:r w:rsidRPr="000358CF">
        <w:rPr>
          <w:rFonts w:ascii="Times New Roman" w:hAnsi="Times New Roman" w:cs="Times New Roman"/>
          <w:sz w:val="28"/>
          <w:szCs w:val="24"/>
        </w:rPr>
        <w:t xml:space="preserve"> константа перед N*</w:t>
      </w:r>
      <w:proofErr w:type="spellStart"/>
      <w:r w:rsidRPr="000358CF">
        <w:rPr>
          <w:rFonts w:ascii="Times New Roman" w:hAnsi="Times New Roman" w:cs="Times New Roman"/>
          <w:sz w:val="28"/>
          <w:szCs w:val="24"/>
        </w:rPr>
        <w:t>log</w:t>
      </w:r>
      <w:proofErr w:type="spellEnd"/>
      <w:r w:rsidRPr="000358CF">
        <w:rPr>
          <w:rFonts w:ascii="Times New Roman" w:hAnsi="Times New Roman" w:cs="Times New Roman"/>
          <w:sz w:val="28"/>
          <w:szCs w:val="24"/>
        </w:rPr>
        <w:t xml:space="preserve"> N может быть выше, чем у алгоритма </w:t>
      </w:r>
      <w:proofErr w:type="spellStart"/>
      <w:r w:rsidRPr="000358CF">
        <w:rPr>
          <w:rFonts w:ascii="Times New Roman" w:hAnsi="Times New Roman" w:cs="Times New Roman"/>
          <w:sz w:val="28"/>
          <w:szCs w:val="24"/>
        </w:rPr>
        <w:t>Кули-Тьюки</w:t>
      </w:r>
      <w:proofErr w:type="spellEnd"/>
      <w:r w:rsidRPr="000358CF">
        <w:rPr>
          <w:rFonts w:ascii="Times New Roman" w:hAnsi="Times New Roman" w:cs="Times New Roman"/>
          <w:sz w:val="28"/>
          <w:szCs w:val="24"/>
        </w:rPr>
        <w:t xml:space="preserve"> для последовательностей, длина которых является степенью двойки.</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Применяется, когда длина входной последовательности не является степенью двойки или когда требуется использовать БПФ фиксированного размера (например, из-за ограничений оборудования).</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jc w:val="center"/>
        <w:rPr>
          <w:rFonts w:ascii="Times New Roman" w:hAnsi="Times New Roman" w:cs="Times New Roman"/>
          <w:b/>
        </w:rPr>
      </w:pPr>
      <w:r w:rsidRPr="000358CF">
        <w:rPr>
          <w:rFonts w:ascii="Times New Roman" w:hAnsi="Times New Roman" w:cs="Times New Roman"/>
          <w:b/>
          <w:sz w:val="28"/>
          <w:szCs w:val="24"/>
        </w:rPr>
        <w:t>Алгоритм Виноград</w:t>
      </w:r>
      <w:proofErr w:type="gramStart"/>
      <w:r w:rsidRPr="000358CF">
        <w:rPr>
          <w:rFonts w:ascii="Times New Roman" w:hAnsi="Times New Roman" w:cs="Times New Roman"/>
          <w:b/>
          <w:sz w:val="28"/>
          <w:szCs w:val="24"/>
        </w:rPr>
        <w:t>а(</w:t>
      </w:r>
      <w:proofErr w:type="spellStart"/>
      <w:proofErr w:type="gramEnd"/>
      <w:r w:rsidRPr="000358CF">
        <w:rPr>
          <w:rFonts w:ascii="Times New Roman" w:hAnsi="Times New Roman" w:cs="Times New Roman"/>
          <w:b/>
          <w:sz w:val="28"/>
          <w:szCs w:val="24"/>
        </w:rPr>
        <w:t>Радера</w:t>
      </w:r>
      <w:proofErr w:type="spellEnd"/>
      <w:r w:rsidRPr="000358CF">
        <w:rPr>
          <w:rFonts w:ascii="Times New Roman" w:hAnsi="Times New Roman" w:cs="Times New Roman"/>
          <w:b/>
          <w:sz w:val="28"/>
          <w:szCs w:val="24"/>
        </w:rPr>
        <w:t>) (</w:t>
      </w:r>
      <w:proofErr w:type="spellStart"/>
      <w:r w:rsidRPr="000358CF">
        <w:rPr>
          <w:rFonts w:ascii="Times New Roman" w:hAnsi="Times New Roman" w:cs="Times New Roman"/>
          <w:b/>
          <w:sz w:val="28"/>
          <w:szCs w:val="24"/>
        </w:rPr>
        <w:t>Rader’s</w:t>
      </w:r>
      <w:proofErr w:type="spellEnd"/>
      <w:r w:rsidRPr="000358CF">
        <w:rPr>
          <w:rFonts w:ascii="Times New Roman" w:hAnsi="Times New Roman" w:cs="Times New Roman"/>
          <w:b/>
          <w:sz w:val="28"/>
          <w:szCs w:val="24"/>
        </w:rPr>
        <w:t xml:space="preserve"> </w:t>
      </w:r>
      <w:proofErr w:type="spellStart"/>
      <w:r w:rsidRPr="000358CF">
        <w:rPr>
          <w:rFonts w:ascii="Times New Roman" w:hAnsi="Times New Roman" w:cs="Times New Roman"/>
          <w:b/>
          <w:sz w:val="28"/>
          <w:szCs w:val="24"/>
        </w:rPr>
        <w:t>Algorithm</w:t>
      </w:r>
      <w:proofErr w:type="spellEnd"/>
      <w:r w:rsidRPr="000358CF">
        <w:rPr>
          <w:rFonts w:ascii="Times New Roman" w:hAnsi="Times New Roman" w:cs="Times New Roman"/>
          <w:b/>
          <w:sz w:val="28"/>
          <w:szCs w:val="24"/>
        </w:rPr>
        <w:t>)</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w:t>
      </w:r>
      <w:proofErr w:type="spellStart"/>
      <w:r w:rsidRPr="000358CF">
        <w:rPr>
          <w:rFonts w:ascii="Times New Roman" w:hAnsi="Times New Roman" w:cs="Times New Roman"/>
          <w:sz w:val="28"/>
          <w:szCs w:val="24"/>
        </w:rPr>
        <w:t>Радера</w:t>
      </w:r>
      <w:proofErr w:type="spellEnd"/>
      <w:r w:rsidRPr="000358CF">
        <w:rPr>
          <w:rFonts w:ascii="Times New Roman" w:hAnsi="Times New Roman" w:cs="Times New Roman"/>
          <w:sz w:val="28"/>
          <w:szCs w:val="24"/>
        </w:rPr>
        <w:t xml:space="preserve"> используется для вычисления ДПФ последовательностей, длина которых является простым числом (N - простое число). Он также преобразует ДПФ в свертку, которую можно эффективно вычислить с использованием БПФ. </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Алгоритм:</w:t>
      </w:r>
    </w:p>
    <w:p w:rsidR="00A05768" w:rsidRPr="000358CF" w:rsidRDefault="00A05768" w:rsidP="00B44439">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Поскольку N - простое число, можно найти образующий элемент </w:t>
      </w:r>
      <w:proofErr w:type="spellStart"/>
      <w:r w:rsidRPr="000358CF">
        <w:rPr>
          <w:rFonts w:ascii="Times New Roman" w:hAnsi="Times New Roman" w:cs="Times New Roman"/>
          <w:i/>
          <w:sz w:val="28"/>
          <w:szCs w:val="24"/>
        </w:rPr>
        <w:t>g</w:t>
      </w:r>
      <w:proofErr w:type="spellEnd"/>
      <w:r w:rsidRPr="000358CF">
        <w:rPr>
          <w:rFonts w:ascii="Times New Roman" w:hAnsi="Times New Roman" w:cs="Times New Roman"/>
          <w:sz w:val="28"/>
          <w:szCs w:val="24"/>
        </w:rPr>
        <w:t xml:space="preserve"> мультипликативной группы </w:t>
      </w:r>
      <w:r w:rsidRPr="000358CF">
        <w:rPr>
          <w:rFonts w:ascii="Times New Roman" w:hAnsi="Times New Roman" w:cs="Times New Roman"/>
          <w:i/>
          <w:sz w:val="28"/>
          <w:szCs w:val="24"/>
        </w:rPr>
        <w:t>Z</w:t>
      </w:r>
      <w:r w:rsidRPr="000358CF">
        <w:rPr>
          <w:rFonts w:ascii="Times New Roman" w:hAnsi="Times New Roman" w:cs="Times New Roman"/>
          <w:i/>
          <w:sz w:val="28"/>
          <w:szCs w:val="24"/>
          <w:vertAlign w:val="subscript"/>
        </w:rPr>
        <w:t xml:space="preserve">N </w:t>
      </w:r>
      <w:r w:rsidRPr="000358CF">
        <w:rPr>
          <w:rFonts w:ascii="Times New Roman" w:hAnsi="Times New Roman" w:cs="Times New Roman"/>
          <w:sz w:val="28"/>
          <w:szCs w:val="24"/>
        </w:rPr>
        <w:t xml:space="preserve">* (множество целых чисел от 1 до N-1, взаимно простых с N, с операцией умножения по модулю N). Это означает, что все числа от 1 до N-1 можно представить в виде степеней </w:t>
      </w:r>
      <w:proofErr w:type="spellStart"/>
      <w:r w:rsidRPr="000358CF">
        <w:rPr>
          <w:rFonts w:ascii="Times New Roman" w:hAnsi="Times New Roman" w:cs="Times New Roman"/>
          <w:i/>
          <w:sz w:val="28"/>
          <w:szCs w:val="24"/>
        </w:rPr>
        <w:t>g</w:t>
      </w:r>
      <w:proofErr w:type="spellEnd"/>
      <w:r w:rsidRPr="000358CF">
        <w:rPr>
          <w:rFonts w:ascii="Times New Roman" w:hAnsi="Times New Roman" w:cs="Times New Roman"/>
          <w:sz w:val="28"/>
          <w:szCs w:val="24"/>
        </w:rPr>
        <w:t xml:space="preserve"> по модулю N.</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sz w:val="28"/>
          <w:szCs w:val="24"/>
        </w:rPr>
      </w:pPr>
      <w:r w:rsidRPr="000358CF">
        <w:rPr>
          <w:rFonts w:ascii="Times New Roman" w:hAnsi="Times New Roman" w:cs="Times New Roman"/>
          <w:sz w:val="28"/>
          <w:szCs w:val="24"/>
        </w:rPr>
        <w:t>Выполняется замена индексов:</w:t>
      </w:r>
    </w:p>
    <w:p w:rsidR="00A05768" w:rsidRPr="000358CF" w:rsidRDefault="00A05768" w:rsidP="00B44439">
      <w:pPr>
        <w:spacing w:line="360" w:lineRule="auto"/>
        <w:rPr>
          <w:rFonts w:ascii="Times New Roman" w:hAnsi="Times New Roman" w:cs="Times New Roman"/>
        </w:rPr>
      </w:pPr>
      <m:oMathPara>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n'</m:t>
              </m:r>
            </m:sup>
          </m:sSup>
          <m:r>
            <w:rPr>
              <w:rFonts w:ascii="Cambria Math" w:hAnsi="Cambria Math" w:cs="Times New Roman"/>
            </w:rPr>
            <m:t>mod N,</m:t>
          </m:r>
        </m:oMath>
      </m:oMathPara>
    </w:p>
    <w:p w:rsidR="00A05768" w:rsidRPr="000358CF" w:rsidRDefault="00A05768" w:rsidP="00B44439">
      <w:pPr>
        <w:spacing w:line="360" w:lineRule="auto"/>
        <w:rPr>
          <w:rFonts w:ascii="Times New Roman" w:hAnsi="Times New Roman" w:cs="Times New Roman"/>
        </w:rPr>
      </w:pPr>
      <m:oMathPara>
        <m:oMath>
          <m:r>
            <w:rPr>
              <w:rFonts w:ascii="Cambria Math" w:hAnsi="Cambria Math" w:cs="Times New Roman"/>
            </w:rPr>
            <w:lastRenderedPageBreak/>
            <m:t>k=</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k'</m:t>
              </m:r>
            </m:sup>
          </m:sSup>
          <m:r>
            <w:rPr>
              <w:rFonts w:ascii="Cambria Math" w:hAnsi="Cambria Math" w:cs="Times New Roman"/>
            </w:rPr>
            <m:t>mod N,</m:t>
          </m:r>
        </m:oMath>
      </m:oMathPara>
    </w:p>
    <w:p w:rsidR="00A05768" w:rsidRPr="000358CF" w:rsidRDefault="00A05768" w:rsidP="00B44439">
      <w:pPr>
        <w:spacing w:line="360" w:lineRule="auto"/>
        <w:rPr>
          <w:rFonts w:ascii="Times New Roman" w:hAnsi="Times New Roman" w:cs="Times New Roman"/>
          <w:lang w:val="en-US"/>
        </w:rPr>
      </w:pPr>
      <w:r w:rsidRPr="000358CF">
        <w:rPr>
          <w:rFonts w:ascii="Times New Roman" w:hAnsi="Times New Roman" w:cs="Times New Roman"/>
          <w:sz w:val="28"/>
          <w:szCs w:val="24"/>
        </w:rPr>
        <w:t>где</w:t>
      </w:r>
      <w:r w:rsidRPr="000358CF">
        <w:rPr>
          <w:rFonts w:ascii="Times New Roman" w:hAnsi="Times New Roman" w:cs="Times New Roman"/>
          <w:sz w:val="28"/>
          <w:szCs w:val="24"/>
          <w:lang w:val="en-US"/>
        </w:rPr>
        <w:t xml:space="preserve"> n’, k’ = 1, 2, …, N-1.</w:t>
      </w:r>
    </w:p>
    <w:p w:rsidR="00A05768" w:rsidRPr="000358CF" w:rsidRDefault="00A05768" w:rsidP="00B44439">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После переиндексации формула ДПФ может быть преобразована в циклическую свертку:</w:t>
      </w:r>
    </w:p>
    <w:p w:rsidR="00A05768" w:rsidRPr="000358CF" w:rsidRDefault="00A05768" w:rsidP="00B44439">
      <w:pPr>
        <w:pStyle w:val="a6"/>
        <w:spacing w:line="360" w:lineRule="auto"/>
        <w:ind w:left="1211"/>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e>
          </m:d>
          <m:r>
            <w:rPr>
              <w:rFonts w:ascii="Cambria Math" w:hAnsi="Cambria Math" w:cs="Times New Roman"/>
              <w:sz w:val="28"/>
              <w:szCs w:val="28"/>
              <w:lang w:val="en-US"/>
            </w:rPr>
            <m:t>= x(0)+</m:t>
          </m:r>
          <m:nary>
            <m:naryPr>
              <m:chr m:val="∑"/>
              <m:limLoc m:val="undOvr"/>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r>
                <w:rPr>
                  <w:rFonts w:ascii="Cambria Math" w:hAnsi="Cambria Math" w:cs="Times New Roman"/>
                  <w:sz w:val="28"/>
                  <w:szCs w:val="28"/>
                  <w:lang w:val="en-US"/>
                </w:rPr>
                <m:t>=0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g</m:t>
                          </m:r>
                        </m:e>
                        <m:sup>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m:t>
                              </m:r>
                            </m:sup>
                          </m:sSup>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sup>
                      </m:sSup>
                    </m:num>
                    <m:den>
                      <m:r>
                        <w:rPr>
                          <w:rFonts w:ascii="Cambria Math" w:hAnsi="Cambria Math" w:cs="Times New Roman"/>
                          <w:sz w:val="28"/>
                          <w:szCs w:val="28"/>
                          <w:lang w:val="en-US"/>
                        </w:rPr>
                        <m:t>N</m:t>
                      </m:r>
                    </m:den>
                  </m:f>
                </m:sup>
              </m:sSup>
            </m:e>
          </m:nary>
        </m:oMath>
      </m:oMathPara>
    </w:p>
    <w:p w:rsidR="00A05768" w:rsidRPr="000358CF" w:rsidRDefault="00A05768" w:rsidP="00B44439">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Пусть </w:t>
      </w:r>
      <m:oMath>
        <m:r>
          <w:rPr>
            <w:rFonts w:ascii="Cambria Math" w:hAnsi="Cambria Math" w:cs="Times New Roman"/>
            <w:sz w:val="28"/>
            <w:szCs w:val="24"/>
          </w:rPr>
          <m:t>y</m:t>
        </m:r>
        <m:d>
          <m:dPr>
            <m:ctrlPr>
              <w:rPr>
                <w:rFonts w:ascii="Cambria Math" w:hAnsi="Cambria Math" w:cs="Times New Roman"/>
                <w:i/>
                <w:sz w:val="28"/>
                <w:szCs w:val="24"/>
              </w:rPr>
            </m:ctrlPr>
          </m:dPr>
          <m:e>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e>
        </m:d>
        <m:r>
          <w:rPr>
            <w:rFonts w:ascii="Cambria Math" w:hAnsi="Cambria Math" w:cs="Times New Roman"/>
            <w:sz w:val="28"/>
            <w:szCs w:val="24"/>
          </w:rPr>
          <m:t>=x(</m:t>
        </m:r>
        <m:sSup>
          <m:sSupPr>
            <m:ctrlPr>
              <w:rPr>
                <w:rFonts w:ascii="Cambria Math" w:hAnsi="Cambria Math" w:cs="Times New Roman"/>
                <w:i/>
              </w:rPr>
            </m:ctrlPr>
          </m:sSupPr>
          <m:e>
            <m:r>
              <w:rPr>
                <w:rFonts w:ascii="Cambria Math" w:hAnsi="Cambria Math" w:cs="Times New Roman"/>
              </w:rPr>
              <m:t>g</m:t>
            </m:r>
          </m:e>
          <m:sup>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sup>
        </m:sSup>
        <m:r>
          <w:rPr>
            <w:rFonts w:ascii="Cambria Math" w:hAnsi="Cambria Math" w:cs="Times New Roman"/>
          </w:rPr>
          <m:t>mod N)</m:t>
        </m:r>
      </m:oMath>
      <w:r w:rsidRPr="000358CF">
        <w:rPr>
          <w:rFonts w:ascii="Times New Roman" w:hAnsi="Times New Roman" w:cs="Times New Roman"/>
          <w:sz w:val="28"/>
          <w:szCs w:val="24"/>
        </w:rPr>
        <w:t xml:space="preserve">, </w:t>
      </w:r>
      <m:oMath>
        <m:r>
          <w:rPr>
            <w:rFonts w:ascii="Cambria Math" w:hAnsi="Cambria Math" w:cs="Times New Roman"/>
            <w:sz w:val="28"/>
            <w:szCs w:val="24"/>
          </w:rPr>
          <m:t>h</m:t>
        </m:r>
        <m:d>
          <m:dPr>
            <m:ctrlPr>
              <w:rPr>
                <w:rFonts w:ascii="Cambria Math" w:hAnsi="Cambria Math" w:cs="Times New Roman"/>
                <w:i/>
                <w:sz w:val="28"/>
                <w:szCs w:val="24"/>
              </w:rPr>
            </m:ctrlPr>
          </m:dPr>
          <m:e>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e>
        </m:d>
        <m:r>
          <w:rPr>
            <w:rFonts w:ascii="Cambria Math" w:hAnsi="Cambria Math" w:cs="Times New Roman"/>
            <w:sz w:val="28"/>
            <w:szCs w:val="24"/>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2</m:t>
            </m:r>
            <m:r>
              <w:rPr>
                <w:rFonts w:ascii="Cambria Math" w:hAnsi="Cambria Math" w:cs="Times New Roman"/>
                <w:sz w:val="28"/>
                <w:szCs w:val="28"/>
                <w:lang w:val="en-US"/>
              </w:rPr>
              <m:t>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g</m:t>
                    </m:r>
                  </m:e>
                  <m:sup>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sup>
                </m:sSup>
              </m:num>
              <m:den>
                <m:r>
                  <w:rPr>
                    <w:rFonts w:ascii="Cambria Math" w:hAnsi="Cambria Math" w:cs="Times New Roman"/>
                    <w:sz w:val="28"/>
                    <w:szCs w:val="28"/>
                    <w:lang w:val="en-US"/>
                  </w:rPr>
                  <m:t>N</m:t>
                </m:r>
              </m:den>
            </m:f>
          </m:sup>
        </m:sSup>
      </m:oMath>
      <w:r w:rsidRPr="000358CF">
        <w:rPr>
          <w:rFonts w:ascii="Times New Roman" w:hAnsi="Times New Roman" w:cs="Times New Roman"/>
          <w:sz w:val="28"/>
          <w:szCs w:val="24"/>
        </w:rPr>
        <w:t>, тогда</w:t>
      </w:r>
    </w:p>
    <w:p w:rsidR="00A05768" w:rsidRPr="000358CF" w:rsidRDefault="00A05768" w:rsidP="00B44439">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sSup>
            <m:sSupPr>
              <m:ctrlPr>
                <w:rPr>
                  <w:rFonts w:ascii="Cambria Math" w:hAnsi="Cambria Math" w:cs="Times New Roman"/>
                  <w:i/>
                </w:rPr>
              </m:ctrlPr>
            </m:sSupPr>
            <m:e>
              <m:r>
                <w:rPr>
                  <w:rFonts w:ascii="Cambria Math" w:hAnsi="Cambria Math" w:cs="Times New Roman"/>
                </w:rPr>
                <m:t>g</m:t>
              </m:r>
            </m:e>
            <m:sup>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sup>
          </m:sSup>
          <m:r>
            <w:rPr>
              <w:rFonts w:ascii="Cambria Math" w:hAnsi="Cambria Math" w:cs="Times New Roman"/>
            </w:rPr>
            <m:t>mod N)</m:t>
          </m:r>
          <m:r>
            <w:rPr>
              <w:rFonts w:ascii="Cambria Math" w:hAnsi="Cambria Math" w:cs="Times New Roman"/>
              <w:sz w:val="28"/>
              <w:szCs w:val="28"/>
              <w:lang w:val="en-US"/>
            </w:rPr>
            <m:t>= x(0)+</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y</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e>
          </m:nary>
        </m:oMath>
      </m:oMathPara>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где </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 xml:space="preserve">' = 1 до </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-1</w:t>
      </w:r>
      <w:r w:rsidRPr="000358CF">
        <w:rPr>
          <w:rFonts w:ascii="Times New Roman" w:hAnsi="Times New Roman" w:cs="Times New Roman"/>
        </w:rPr>
        <w:t>.</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Последняя сумма является циклической сверткой </w:t>
      </w:r>
      <w:proofErr w:type="spellStart"/>
      <w:r w:rsidRPr="000358CF">
        <w:rPr>
          <w:rFonts w:ascii="Times New Roman" w:hAnsi="Times New Roman" w:cs="Times New Roman"/>
          <w:sz w:val="28"/>
          <w:szCs w:val="24"/>
        </w:rPr>
        <w:t>y</w:t>
      </w:r>
      <w:proofErr w:type="spellEnd"/>
      <w:r w:rsidRPr="000358CF">
        <w:rPr>
          <w:rFonts w:ascii="Times New Roman" w:hAnsi="Times New Roman" w:cs="Times New Roman"/>
          <w:sz w:val="28"/>
          <w:szCs w:val="24"/>
        </w:rPr>
        <w:t xml:space="preserve"> и </w:t>
      </w:r>
      <w:proofErr w:type="spellStart"/>
      <w:r w:rsidRPr="000358CF">
        <w:rPr>
          <w:rFonts w:ascii="Times New Roman" w:hAnsi="Times New Roman" w:cs="Times New Roman"/>
          <w:sz w:val="28"/>
          <w:szCs w:val="24"/>
        </w:rPr>
        <w:t>h</w:t>
      </w:r>
      <w:proofErr w:type="spellEnd"/>
      <w:r w:rsidRPr="000358CF">
        <w:rPr>
          <w:rFonts w:ascii="Times New Roman" w:hAnsi="Times New Roman" w:cs="Times New Roman"/>
          <w:sz w:val="28"/>
          <w:szCs w:val="24"/>
        </w:rPr>
        <w:t>.</w:t>
      </w:r>
    </w:p>
    <w:p w:rsidR="00A05768" w:rsidRPr="000358CF" w:rsidRDefault="00A05768" w:rsidP="00B44439">
      <w:pPr>
        <w:spacing w:line="360" w:lineRule="auto"/>
        <w:rPr>
          <w:rFonts w:ascii="Times New Roman" w:hAnsi="Times New Roman" w:cs="Times New Roman"/>
        </w:rPr>
      </w:pPr>
    </w:p>
    <w:p w:rsidR="00A05768" w:rsidRPr="000358CF" w:rsidRDefault="00A05768" w:rsidP="00B44439">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Вычисление свертки с использованием БПФ: Вычисляются БПФ последовательностей</w:t>
      </w:r>
      <w:proofErr w:type="gramStart"/>
      <w:r w:rsidRPr="000358CF">
        <w:rPr>
          <w:rFonts w:ascii="Times New Roman" w:hAnsi="Times New Roman" w:cs="Times New Roman"/>
          <w:sz w:val="28"/>
          <w:szCs w:val="24"/>
        </w:rPr>
        <w:t xml:space="preserve"> </w:t>
      </w:r>
      <m:oMath>
        <m:r>
          <w:rPr>
            <w:rFonts w:ascii="Cambria Math" w:hAnsi="Cambria Math" w:cs="Times New Roman"/>
            <w:sz w:val="28"/>
            <w:szCs w:val="24"/>
          </w:rPr>
          <m:t>y(</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r>
          <w:rPr>
            <w:rFonts w:ascii="Cambria Math" w:hAnsi="Cambria Math" w:cs="Times New Roman"/>
            <w:sz w:val="28"/>
            <w:szCs w:val="24"/>
          </w:rPr>
          <m:t>)</m:t>
        </m:r>
      </m:oMath>
      <w:r w:rsidRPr="000358CF">
        <w:rPr>
          <w:rFonts w:ascii="Times New Roman" w:hAnsi="Times New Roman" w:cs="Times New Roman"/>
          <w:sz w:val="28"/>
          <w:szCs w:val="24"/>
        </w:rPr>
        <w:t xml:space="preserve"> </w:t>
      </w:r>
      <w:proofErr w:type="gramEnd"/>
      <w:r w:rsidRPr="000358CF">
        <w:rPr>
          <w:rFonts w:ascii="Times New Roman" w:hAnsi="Times New Roman" w:cs="Times New Roman"/>
          <w:sz w:val="28"/>
          <w:szCs w:val="24"/>
        </w:rPr>
        <w:t xml:space="preserve">и </w:t>
      </w:r>
      <m:oMath>
        <m:r>
          <w:rPr>
            <w:rFonts w:ascii="Cambria Math" w:hAnsi="Cambria Math" w:cs="Times New Roman"/>
            <w:sz w:val="28"/>
            <w:szCs w:val="24"/>
          </w:rPr>
          <m:t>h(</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r>
          <w:rPr>
            <w:rFonts w:ascii="Cambria Math" w:hAnsi="Cambria Math" w:cs="Times New Roman"/>
            <w:sz w:val="28"/>
            <w:szCs w:val="24"/>
          </w:rPr>
          <m:t>)</m:t>
        </m:r>
      </m:oMath>
      <w:r w:rsidRPr="000358CF">
        <w:rPr>
          <w:rFonts w:ascii="Times New Roman" w:hAnsi="Times New Roman" w:cs="Times New Roman"/>
          <w:sz w:val="28"/>
          <w:szCs w:val="24"/>
        </w:rPr>
        <w:t>. Затем выполняется поэлементное умножение полученных спектров, и к результату применяется обратное БПФ.</w:t>
      </w:r>
    </w:p>
    <w:p w:rsidR="00A05768" w:rsidRPr="000358CF" w:rsidRDefault="00A05768" w:rsidP="00B44439">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К результату свертки добавляется </w:t>
      </w:r>
      <m:oMath>
        <m:r>
          <w:rPr>
            <w:rFonts w:ascii="Cambria Math" w:hAnsi="Cambria Math" w:cs="Times New Roman"/>
            <w:sz w:val="28"/>
            <w:szCs w:val="24"/>
          </w:rPr>
          <m:t>x(0)</m:t>
        </m:r>
      </m:oMath>
      <w:r w:rsidRPr="000358CF">
        <w:rPr>
          <w:rFonts w:ascii="Times New Roman" w:hAnsi="Times New Roman" w:cs="Times New Roman"/>
          <w:sz w:val="28"/>
          <w:szCs w:val="24"/>
        </w:rPr>
        <w:t xml:space="preserve"> для получения окончательного результата ДПФ.</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Вычислительная сложность: O(N*</w:t>
      </w:r>
      <w:proofErr w:type="spellStart"/>
      <w:r w:rsidRPr="000358CF">
        <w:rPr>
          <w:rFonts w:ascii="Times New Roman" w:hAnsi="Times New Roman" w:cs="Times New Roman"/>
          <w:sz w:val="28"/>
          <w:szCs w:val="24"/>
        </w:rPr>
        <w:t>log</w:t>
      </w:r>
      <w:proofErr w:type="spellEnd"/>
      <w:r w:rsidRPr="000358CF">
        <w:rPr>
          <w:rFonts w:ascii="Times New Roman" w:hAnsi="Times New Roman" w:cs="Times New Roman"/>
          <w:sz w:val="28"/>
          <w:szCs w:val="24"/>
        </w:rPr>
        <w:t xml:space="preserve"> N) из-за использования БПФ для вычисления свертки. Константа перед N*</w:t>
      </w:r>
      <w:proofErr w:type="spellStart"/>
      <w:r w:rsidRPr="000358CF">
        <w:rPr>
          <w:rFonts w:ascii="Times New Roman" w:hAnsi="Times New Roman" w:cs="Times New Roman"/>
          <w:sz w:val="28"/>
          <w:szCs w:val="24"/>
        </w:rPr>
        <w:t>log</w:t>
      </w:r>
      <w:proofErr w:type="spellEnd"/>
      <w:r w:rsidRPr="000358CF">
        <w:rPr>
          <w:rFonts w:ascii="Times New Roman" w:hAnsi="Times New Roman" w:cs="Times New Roman"/>
          <w:sz w:val="28"/>
          <w:szCs w:val="24"/>
        </w:rPr>
        <w:t xml:space="preserve"> N может быть выше, чем у алгоритма </w:t>
      </w:r>
      <w:proofErr w:type="spellStart"/>
      <w:r w:rsidRPr="000358CF">
        <w:rPr>
          <w:rFonts w:ascii="Times New Roman" w:hAnsi="Times New Roman" w:cs="Times New Roman"/>
          <w:sz w:val="28"/>
          <w:szCs w:val="24"/>
        </w:rPr>
        <w:t>Кули-Тьюки</w:t>
      </w:r>
      <w:proofErr w:type="spellEnd"/>
      <w:r w:rsidRPr="000358CF">
        <w:rPr>
          <w:rFonts w:ascii="Times New Roman" w:hAnsi="Times New Roman" w:cs="Times New Roman"/>
          <w:sz w:val="28"/>
          <w:szCs w:val="24"/>
        </w:rPr>
        <w:t>.</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Применение: Когда длина входной последовательности является простым числом.</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b/>
          <w:bCs/>
          <w:sz w:val="28"/>
          <w:szCs w:val="24"/>
        </w:rPr>
        <w:lastRenderedPageBreak/>
        <w:t>Применение БПФ для реализации OFDM</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БПФ играет ключевую роль в реализации OFDM. Он используется как для модуляции, так и для демодуляции сигнала.</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Модуляция (Передатчик):</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Последовательность комплексных символов X[</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представляющих данные для каждой </w:t>
      </w:r>
      <w:proofErr w:type="spellStart"/>
      <w:r w:rsidRPr="000358CF">
        <w:rPr>
          <w:rFonts w:ascii="Times New Roman" w:hAnsi="Times New Roman" w:cs="Times New Roman"/>
          <w:sz w:val="28"/>
          <w:szCs w:val="24"/>
        </w:rPr>
        <w:t>поднесущей</w:t>
      </w:r>
      <w:proofErr w:type="spellEnd"/>
      <w:r w:rsidRPr="000358CF">
        <w:rPr>
          <w:rFonts w:ascii="Times New Roman" w:hAnsi="Times New Roman" w:cs="Times New Roman"/>
          <w:sz w:val="28"/>
          <w:szCs w:val="24"/>
        </w:rPr>
        <w:t>, подается на вход обратного быстрого преобразования Фурье.</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ОБПФ преобразует частотное представление сигнала X[</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во временное представление </w:t>
      </w:r>
      <w:proofErr w:type="spellStart"/>
      <w:r w:rsidRPr="000358CF">
        <w:rPr>
          <w:rFonts w:ascii="Times New Roman" w:hAnsi="Times New Roman" w:cs="Times New Roman"/>
          <w:sz w:val="28"/>
          <w:szCs w:val="24"/>
        </w:rPr>
        <w:t>x</w:t>
      </w:r>
      <w:proofErr w:type="spellEnd"/>
      <w:r w:rsidRPr="000358CF">
        <w:rPr>
          <w:rFonts w:ascii="Times New Roman" w:hAnsi="Times New Roman" w:cs="Times New Roman"/>
          <w:sz w:val="28"/>
          <w:szCs w:val="24"/>
        </w:rPr>
        <w:t>[</w:t>
      </w:r>
      <w:proofErr w:type="spellStart"/>
      <w:r w:rsidRPr="000358CF">
        <w:rPr>
          <w:rFonts w:ascii="Times New Roman" w:hAnsi="Times New Roman" w:cs="Times New Roman"/>
          <w:sz w:val="28"/>
          <w:szCs w:val="24"/>
        </w:rPr>
        <w:t>n</w:t>
      </w:r>
      <w:proofErr w:type="spellEnd"/>
      <w:r w:rsidRPr="000358CF">
        <w:rPr>
          <w:rFonts w:ascii="Times New Roman" w:hAnsi="Times New Roman" w:cs="Times New Roman"/>
          <w:sz w:val="28"/>
          <w:szCs w:val="24"/>
        </w:rPr>
        <w:t>], создавая OFDM-символ.</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Выход ОБПФ представляет собой дискретный OFDM-сигнал во временной области.</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Добавление циклического префикса (CP) к OFDM-символу.</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Демодуляция (Приемник):</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Принятый OFDM-сигнал (после удаления циклического префикса) подается на вход быстрого преобразования Фурье (БПФ или FFT).</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БПФ преобразует временное представление сигнала обратно в частотное представление, восстанавливая символы X[</w:t>
      </w:r>
      <w:proofErr w:type="spellStart"/>
      <w:r w:rsidRPr="000358CF">
        <w:rPr>
          <w:rFonts w:ascii="Times New Roman" w:hAnsi="Times New Roman" w:cs="Times New Roman"/>
          <w:sz w:val="28"/>
          <w:szCs w:val="24"/>
        </w:rPr>
        <w:t>k</w:t>
      </w:r>
      <w:proofErr w:type="spellEnd"/>
      <w:r w:rsidRPr="000358CF">
        <w:rPr>
          <w:rFonts w:ascii="Times New Roman" w:hAnsi="Times New Roman" w:cs="Times New Roman"/>
          <w:sz w:val="28"/>
          <w:szCs w:val="24"/>
        </w:rPr>
        <w:t xml:space="preserve">] на каждой </w:t>
      </w:r>
      <w:proofErr w:type="spellStart"/>
      <w:r w:rsidRPr="000358CF">
        <w:rPr>
          <w:rFonts w:ascii="Times New Roman" w:hAnsi="Times New Roman" w:cs="Times New Roman"/>
          <w:sz w:val="28"/>
          <w:szCs w:val="24"/>
        </w:rPr>
        <w:t>поднесущей</w:t>
      </w:r>
      <w:proofErr w:type="spellEnd"/>
      <w:r w:rsidRPr="000358CF">
        <w:rPr>
          <w:rFonts w:ascii="Times New Roman" w:hAnsi="Times New Roman" w:cs="Times New Roman"/>
          <w:sz w:val="28"/>
          <w:szCs w:val="24"/>
        </w:rPr>
        <w:t>.</w:t>
      </w:r>
    </w:p>
    <w:p w:rsidR="00A05768" w:rsidRPr="000358CF" w:rsidRDefault="00A05768" w:rsidP="00B44439">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Символы </w:t>
      </w:r>
      <w:proofErr w:type="spellStart"/>
      <w:r w:rsidRPr="000358CF">
        <w:rPr>
          <w:rFonts w:ascii="Times New Roman" w:hAnsi="Times New Roman" w:cs="Times New Roman"/>
          <w:sz w:val="28"/>
          <w:szCs w:val="24"/>
        </w:rPr>
        <w:t>демодулируются</w:t>
      </w:r>
      <w:proofErr w:type="spellEnd"/>
      <w:r w:rsidRPr="000358CF">
        <w:rPr>
          <w:rFonts w:ascii="Times New Roman" w:hAnsi="Times New Roman" w:cs="Times New Roman"/>
          <w:sz w:val="28"/>
          <w:szCs w:val="24"/>
        </w:rPr>
        <w:t xml:space="preserve"> для получения исходных данных.</w:t>
      </w:r>
    </w:p>
    <w:p w:rsidR="00A05768" w:rsidRPr="000358CF" w:rsidRDefault="00A05768" w:rsidP="00B44439">
      <w:pPr>
        <w:spacing w:line="360" w:lineRule="auto"/>
        <w:rPr>
          <w:rFonts w:ascii="Times New Roman" w:hAnsi="Times New Roman" w:cs="Times New Roman"/>
          <w:sz w:val="28"/>
          <w:szCs w:val="24"/>
        </w:rPr>
      </w:pP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Преимущества использования БПФ в OFDM:</w:t>
      </w:r>
    </w:p>
    <w:p w:rsidR="00A05768" w:rsidRPr="000358CF" w:rsidRDefault="00A05768" w:rsidP="00B44439">
      <w:pPr>
        <w:spacing w:line="360" w:lineRule="auto"/>
        <w:rPr>
          <w:rFonts w:ascii="Times New Roman" w:hAnsi="Times New Roman" w:cs="Times New Roman"/>
        </w:rPr>
      </w:pPr>
      <w:r w:rsidRPr="000358CF">
        <w:rPr>
          <w:rFonts w:ascii="Times New Roman" w:hAnsi="Times New Roman" w:cs="Times New Roman"/>
          <w:sz w:val="28"/>
          <w:szCs w:val="24"/>
        </w:rPr>
        <w:t xml:space="preserve">Эффективность: БПФ значительно снижает вычислительную сложность модуляции и демодуляции OFDM-сигналов, делая возможной реализацию систем OFDM с большим количеством </w:t>
      </w:r>
      <w:proofErr w:type="spellStart"/>
      <w:r w:rsidRPr="000358CF">
        <w:rPr>
          <w:rFonts w:ascii="Times New Roman" w:hAnsi="Times New Roman" w:cs="Times New Roman"/>
          <w:sz w:val="28"/>
          <w:szCs w:val="24"/>
        </w:rPr>
        <w:t>поднесущих</w:t>
      </w:r>
      <w:proofErr w:type="spellEnd"/>
      <w:r w:rsidRPr="000358CF">
        <w:rPr>
          <w:rFonts w:ascii="Times New Roman" w:hAnsi="Times New Roman" w:cs="Times New Roman"/>
          <w:sz w:val="28"/>
          <w:szCs w:val="24"/>
        </w:rPr>
        <w:t>.</w:t>
      </w:r>
    </w:p>
    <w:p w:rsidR="00A05768" w:rsidRPr="00A05768" w:rsidRDefault="00A05768" w:rsidP="00B44439">
      <w:pPr>
        <w:spacing w:line="360" w:lineRule="auto"/>
      </w:pPr>
      <w:r w:rsidRPr="000358CF">
        <w:rPr>
          <w:rFonts w:ascii="Times New Roman" w:hAnsi="Times New Roman" w:cs="Times New Roman"/>
          <w:sz w:val="28"/>
          <w:szCs w:val="24"/>
        </w:rPr>
        <w:lastRenderedPageBreak/>
        <w:t>Простота реализации: БПФ является хорошо изученным и реализованным алгоритмом, для которого существуют оптимизированные библиотеки и аппаратные реализации.</w:t>
      </w:r>
    </w:p>
    <w:sectPr w:rsidR="00A05768" w:rsidRPr="00A05768" w:rsidSect="0075167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nsid w:val="00000003"/>
    <w:multiLevelType w:val="singleLevel"/>
    <w:tmpl w:val="00000003"/>
    <w:name w:val="WW8Num3"/>
    <w:lvl w:ilvl="0">
      <w:start w:val="1"/>
      <w:numFmt w:val="decimal"/>
      <w:lvlText w:val="%1."/>
      <w:lvlJc w:val="left"/>
      <w:pPr>
        <w:tabs>
          <w:tab w:val="num" w:pos="0"/>
        </w:tabs>
        <w:ind w:left="720" w:hanging="360"/>
      </w:pPr>
      <w:rPr>
        <w:rFonts w:hint="default"/>
      </w:rPr>
    </w:lvl>
  </w:abstractNum>
  <w:abstractNum w:abstractNumId="2">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nsid w:val="00000009"/>
    <w:multiLevelType w:val="singleLevel"/>
    <w:tmpl w:val="00000009"/>
    <w:name w:val="WW8Num10"/>
    <w:lvl w:ilvl="0">
      <w:start w:val="1"/>
      <w:numFmt w:val="decimal"/>
      <w:lvlText w:val="%1."/>
      <w:lvlJc w:val="left"/>
      <w:pPr>
        <w:tabs>
          <w:tab w:val="num" w:pos="0"/>
        </w:tabs>
        <w:ind w:left="1211" w:hanging="360"/>
      </w:pPr>
      <w:rPr>
        <w:rFonts w:hint="default"/>
      </w:rPr>
    </w:lvl>
  </w:abstractNum>
  <w:abstractNum w:abstractNumId="5">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4"/>
  </w:num>
  <w:num w:numId="4">
    <w:abstractNumId w:val="5"/>
  </w:num>
  <w:num w:numId="5">
    <w:abstractNumId w:val="1"/>
  </w:num>
  <w:num w:numId="6">
    <w:abstractNumId w:val="0"/>
  </w:num>
  <w:num w:numId="7">
    <w:abstractNumId w:val="2"/>
  </w:num>
  <w:num w:numId="8">
    <w:abstractNumId w:val="6"/>
  </w:num>
  <w:num w:numId="9">
    <w:abstractNumId w:val="3"/>
  </w:num>
  <w:num w:numId="10">
    <w:abstractNumId w:val="12"/>
  </w:num>
  <w:num w:numId="11">
    <w:abstractNumId w:val="10"/>
  </w:num>
  <w:num w:numId="12">
    <w:abstractNumId w:val="7"/>
  </w:num>
  <w:num w:numId="13">
    <w:abstractNumId w:val="15"/>
  </w:num>
  <w:num w:numId="14">
    <w:abstractNumId w:val="8"/>
  </w:num>
  <w:num w:numId="15">
    <w:abstractNumId w:val="13"/>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5D4ED5"/>
    <w:rsid w:val="000358CF"/>
    <w:rsid w:val="000957C2"/>
    <w:rsid w:val="000B761B"/>
    <w:rsid w:val="000C478E"/>
    <w:rsid w:val="000E7251"/>
    <w:rsid w:val="00115390"/>
    <w:rsid w:val="001224A0"/>
    <w:rsid w:val="00141F6B"/>
    <w:rsid w:val="00182245"/>
    <w:rsid w:val="001B6ADC"/>
    <w:rsid w:val="001D10CC"/>
    <w:rsid w:val="001E3ED8"/>
    <w:rsid w:val="00272962"/>
    <w:rsid w:val="002B04A3"/>
    <w:rsid w:val="002D516A"/>
    <w:rsid w:val="002E2A08"/>
    <w:rsid w:val="003207E0"/>
    <w:rsid w:val="00325DBC"/>
    <w:rsid w:val="00327CC3"/>
    <w:rsid w:val="00347C9B"/>
    <w:rsid w:val="003C45F7"/>
    <w:rsid w:val="003D3A24"/>
    <w:rsid w:val="00430A3A"/>
    <w:rsid w:val="004433EC"/>
    <w:rsid w:val="00477E6E"/>
    <w:rsid w:val="004A2876"/>
    <w:rsid w:val="004B2165"/>
    <w:rsid w:val="004C241B"/>
    <w:rsid w:val="004C3255"/>
    <w:rsid w:val="004F5D2C"/>
    <w:rsid w:val="005377F6"/>
    <w:rsid w:val="005443D0"/>
    <w:rsid w:val="005A0DD4"/>
    <w:rsid w:val="005D2A9C"/>
    <w:rsid w:val="005D4ED5"/>
    <w:rsid w:val="00656EE3"/>
    <w:rsid w:val="00662346"/>
    <w:rsid w:val="006813A0"/>
    <w:rsid w:val="00683EE1"/>
    <w:rsid w:val="006A06A9"/>
    <w:rsid w:val="006C13DC"/>
    <w:rsid w:val="006D486E"/>
    <w:rsid w:val="006D5747"/>
    <w:rsid w:val="006E2B38"/>
    <w:rsid w:val="006E3CD5"/>
    <w:rsid w:val="006E7140"/>
    <w:rsid w:val="006F5BEB"/>
    <w:rsid w:val="007003A2"/>
    <w:rsid w:val="00700CC3"/>
    <w:rsid w:val="007219F0"/>
    <w:rsid w:val="007252D0"/>
    <w:rsid w:val="0075167C"/>
    <w:rsid w:val="00752272"/>
    <w:rsid w:val="00757D06"/>
    <w:rsid w:val="007970AE"/>
    <w:rsid w:val="007B7D9B"/>
    <w:rsid w:val="007C3CAF"/>
    <w:rsid w:val="007D23E3"/>
    <w:rsid w:val="007F3937"/>
    <w:rsid w:val="007F69D6"/>
    <w:rsid w:val="008007F5"/>
    <w:rsid w:val="00804087"/>
    <w:rsid w:val="00814755"/>
    <w:rsid w:val="00825B50"/>
    <w:rsid w:val="00827C2B"/>
    <w:rsid w:val="00842A83"/>
    <w:rsid w:val="00874D6E"/>
    <w:rsid w:val="0088202A"/>
    <w:rsid w:val="00893387"/>
    <w:rsid w:val="00896B02"/>
    <w:rsid w:val="008A1D95"/>
    <w:rsid w:val="008A75B4"/>
    <w:rsid w:val="008D0D23"/>
    <w:rsid w:val="008D6533"/>
    <w:rsid w:val="009474D8"/>
    <w:rsid w:val="00950F0A"/>
    <w:rsid w:val="00960505"/>
    <w:rsid w:val="009633BE"/>
    <w:rsid w:val="0097660F"/>
    <w:rsid w:val="00A02319"/>
    <w:rsid w:val="00A05768"/>
    <w:rsid w:val="00A104C7"/>
    <w:rsid w:val="00A3727F"/>
    <w:rsid w:val="00A61A4A"/>
    <w:rsid w:val="00A945E7"/>
    <w:rsid w:val="00AA7BB0"/>
    <w:rsid w:val="00AB677F"/>
    <w:rsid w:val="00AD7357"/>
    <w:rsid w:val="00B2228E"/>
    <w:rsid w:val="00B265E8"/>
    <w:rsid w:val="00B44439"/>
    <w:rsid w:val="00B94E26"/>
    <w:rsid w:val="00BC07CE"/>
    <w:rsid w:val="00BD1219"/>
    <w:rsid w:val="00BD23D5"/>
    <w:rsid w:val="00BE2573"/>
    <w:rsid w:val="00C50B5A"/>
    <w:rsid w:val="00C634A2"/>
    <w:rsid w:val="00C866C2"/>
    <w:rsid w:val="00C91216"/>
    <w:rsid w:val="00C941EB"/>
    <w:rsid w:val="00C97905"/>
    <w:rsid w:val="00D00D8D"/>
    <w:rsid w:val="00D07396"/>
    <w:rsid w:val="00D13FB7"/>
    <w:rsid w:val="00D20048"/>
    <w:rsid w:val="00D52C81"/>
    <w:rsid w:val="00D70FB9"/>
    <w:rsid w:val="00D91511"/>
    <w:rsid w:val="00DB349C"/>
    <w:rsid w:val="00DC4358"/>
    <w:rsid w:val="00DC5863"/>
    <w:rsid w:val="00DD0ECF"/>
    <w:rsid w:val="00DE4AEE"/>
    <w:rsid w:val="00E2786E"/>
    <w:rsid w:val="00E40F2A"/>
    <w:rsid w:val="00E621CB"/>
    <w:rsid w:val="00E66829"/>
    <w:rsid w:val="00EA417D"/>
    <w:rsid w:val="00EA4CFE"/>
    <w:rsid w:val="00EB1987"/>
    <w:rsid w:val="00EC60D7"/>
    <w:rsid w:val="00EE201C"/>
    <w:rsid w:val="00F32B3D"/>
    <w:rsid w:val="00F372DD"/>
    <w:rsid w:val="00F7181E"/>
    <w:rsid w:val="00F955F1"/>
    <w:rsid w:val="00FA3BE4"/>
    <w:rsid w:val="00FA7478"/>
    <w:rsid w:val="00FD5D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34A2"/>
  </w:style>
  <w:style w:type="paragraph" w:styleId="1">
    <w:name w:val="heading 1"/>
    <w:basedOn w:val="a"/>
    <w:next w:val="a"/>
    <w:link w:val="10"/>
    <w:uiPriority w:val="9"/>
    <w:qFormat/>
    <w:rsid w:val="004C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E25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5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C3255"/>
    <w:rPr>
      <w:b/>
      <w:bCs/>
    </w:rPr>
  </w:style>
  <w:style w:type="character" w:customStyle="1" w:styleId="10">
    <w:name w:val="Заголовок 1 Знак"/>
    <w:basedOn w:val="a0"/>
    <w:link w:val="1"/>
    <w:uiPriority w:val="9"/>
    <w:rsid w:val="004C325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4C3255"/>
    <w:pPr>
      <w:outlineLvl w:val="9"/>
    </w:pPr>
    <w:rPr>
      <w:lang w:eastAsia="ru-RU"/>
    </w:rPr>
  </w:style>
  <w:style w:type="paragraph" w:styleId="21">
    <w:name w:val="toc 2"/>
    <w:basedOn w:val="a"/>
    <w:next w:val="a"/>
    <w:autoRedefine/>
    <w:uiPriority w:val="39"/>
    <w:unhideWhenUsed/>
    <w:rsid w:val="004C3255"/>
    <w:pPr>
      <w:spacing w:after="100"/>
      <w:ind w:left="220"/>
    </w:pPr>
    <w:rPr>
      <w:rFonts w:eastAsiaTheme="minorEastAsia" w:cs="Times New Roman"/>
      <w:lang w:eastAsia="ru-RU"/>
    </w:rPr>
  </w:style>
  <w:style w:type="paragraph" w:styleId="11">
    <w:name w:val="toc 1"/>
    <w:basedOn w:val="a"/>
    <w:next w:val="a"/>
    <w:autoRedefine/>
    <w:uiPriority w:val="39"/>
    <w:unhideWhenUsed/>
    <w:rsid w:val="004C3255"/>
    <w:pPr>
      <w:spacing w:after="100"/>
    </w:pPr>
    <w:rPr>
      <w:rFonts w:eastAsiaTheme="minorEastAsia" w:cs="Times New Roman"/>
      <w:lang w:eastAsia="ru-RU"/>
    </w:rPr>
  </w:style>
  <w:style w:type="paragraph" w:styleId="31">
    <w:name w:val="toc 3"/>
    <w:basedOn w:val="a"/>
    <w:next w:val="a"/>
    <w:autoRedefine/>
    <w:uiPriority w:val="39"/>
    <w:unhideWhenUsed/>
    <w:rsid w:val="004C3255"/>
    <w:pPr>
      <w:spacing w:after="100"/>
      <w:ind w:left="440"/>
    </w:pPr>
    <w:rPr>
      <w:rFonts w:eastAsiaTheme="minorEastAsia" w:cs="Times New Roman"/>
      <w:lang w:eastAsia="ru-RU"/>
    </w:rPr>
  </w:style>
  <w:style w:type="character" w:styleId="a5">
    <w:name w:val="Hyperlink"/>
    <w:basedOn w:val="a0"/>
    <w:uiPriority w:val="99"/>
    <w:unhideWhenUsed/>
    <w:rsid w:val="000957C2"/>
    <w:rPr>
      <w:color w:val="0563C1" w:themeColor="hyperlink"/>
      <w:u w:val="single"/>
    </w:rPr>
  </w:style>
  <w:style w:type="character" w:customStyle="1" w:styleId="20">
    <w:name w:val="Заголовок 2 Знак"/>
    <w:basedOn w:val="a0"/>
    <w:link w:val="2"/>
    <w:uiPriority w:val="9"/>
    <w:rsid w:val="00BE2573"/>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A3BE4"/>
    <w:pPr>
      <w:ind w:left="720"/>
      <w:contextualSpacing/>
    </w:pPr>
  </w:style>
  <w:style w:type="paragraph" w:styleId="a7">
    <w:name w:val="Normal (Web)"/>
    <w:basedOn w:val="a"/>
    <w:uiPriority w:val="99"/>
    <w:unhideWhenUsed/>
    <w:rsid w:val="00325D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0358CF"/>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F372DD"/>
    <w:rPr>
      <w:rFonts w:ascii="Courier New" w:eastAsia="Times New Roman" w:hAnsi="Courier New" w:cs="Courier New"/>
      <w:sz w:val="20"/>
      <w:szCs w:val="20"/>
    </w:rPr>
  </w:style>
  <w:style w:type="paragraph" w:styleId="HTML0">
    <w:name w:val="HTML Preformatted"/>
    <w:basedOn w:val="a"/>
    <w:link w:val="HTML1"/>
    <w:uiPriority w:val="99"/>
    <w:unhideWhenUsed/>
    <w:rsid w:val="00F3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372DD"/>
    <w:rPr>
      <w:rFonts w:ascii="Courier New" w:eastAsia="Times New Roman" w:hAnsi="Courier New" w:cs="Courier New"/>
      <w:sz w:val="20"/>
      <w:szCs w:val="20"/>
      <w:lang w:eastAsia="ru-RU"/>
    </w:rPr>
  </w:style>
  <w:style w:type="character" w:styleId="a8">
    <w:name w:val="Emphasis"/>
    <w:basedOn w:val="a0"/>
    <w:uiPriority w:val="20"/>
    <w:qFormat/>
    <w:rsid w:val="00F372DD"/>
    <w:rPr>
      <w:i/>
      <w:iCs/>
    </w:rPr>
  </w:style>
  <w:style w:type="character" w:customStyle="1" w:styleId="hljs-comment">
    <w:name w:val="hljs-comment"/>
    <w:basedOn w:val="a0"/>
    <w:rsid w:val="00D07396"/>
  </w:style>
  <w:style w:type="character" w:customStyle="1" w:styleId="hljs-meta">
    <w:name w:val="hljs-meta"/>
    <w:basedOn w:val="a0"/>
    <w:rsid w:val="00D07396"/>
  </w:style>
  <w:style w:type="character" w:customStyle="1" w:styleId="hljs-keyword">
    <w:name w:val="hljs-keyword"/>
    <w:basedOn w:val="a0"/>
    <w:rsid w:val="00D07396"/>
  </w:style>
  <w:style w:type="character" w:customStyle="1" w:styleId="hljs-string">
    <w:name w:val="hljs-string"/>
    <w:basedOn w:val="a0"/>
    <w:rsid w:val="00D07396"/>
  </w:style>
  <w:style w:type="character" w:customStyle="1" w:styleId="hljs-type">
    <w:name w:val="hljs-type"/>
    <w:basedOn w:val="a0"/>
    <w:rsid w:val="00D07396"/>
  </w:style>
  <w:style w:type="character" w:customStyle="1" w:styleId="hljs-number">
    <w:name w:val="hljs-number"/>
    <w:basedOn w:val="a0"/>
    <w:rsid w:val="00D07396"/>
  </w:style>
  <w:style w:type="character" w:customStyle="1" w:styleId="hljs-builtin">
    <w:name w:val="hljs-built_in"/>
    <w:basedOn w:val="a0"/>
    <w:rsid w:val="00D07396"/>
  </w:style>
  <w:style w:type="character" w:customStyle="1" w:styleId="hljs-function">
    <w:name w:val="hljs-function"/>
    <w:basedOn w:val="a0"/>
    <w:rsid w:val="00D07396"/>
  </w:style>
  <w:style w:type="character" w:customStyle="1" w:styleId="hljs-title">
    <w:name w:val="hljs-title"/>
    <w:basedOn w:val="a0"/>
    <w:rsid w:val="00D07396"/>
  </w:style>
  <w:style w:type="character" w:customStyle="1" w:styleId="hljs-params">
    <w:name w:val="hljs-params"/>
    <w:basedOn w:val="a0"/>
    <w:rsid w:val="00D07396"/>
  </w:style>
  <w:style w:type="character" w:styleId="a9">
    <w:name w:val="Placeholder Text"/>
    <w:basedOn w:val="a0"/>
    <w:uiPriority w:val="99"/>
    <w:semiHidden/>
    <w:rsid w:val="00D70FB9"/>
    <w:rPr>
      <w:color w:val="808080"/>
    </w:rPr>
  </w:style>
  <w:style w:type="paragraph" w:styleId="aa">
    <w:name w:val="Balloon Text"/>
    <w:basedOn w:val="a"/>
    <w:link w:val="ab"/>
    <w:uiPriority w:val="99"/>
    <w:semiHidden/>
    <w:unhideWhenUsed/>
    <w:rsid w:val="00D70F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70FB9"/>
    <w:rPr>
      <w:rFonts w:ascii="Tahoma" w:hAnsi="Tahoma" w:cs="Tahoma"/>
      <w:sz w:val="16"/>
      <w:szCs w:val="16"/>
    </w:rPr>
  </w:style>
  <w:style w:type="paragraph" w:styleId="ac">
    <w:name w:val="No Spacing"/>
    <w:uiPriority w:val="1"/>
    <w:qFormat/>
    <w:rsid w:val="00960505"/>
    <w:pPr>
      <w:spacing w:after="0" w:line="240" w:lineRule="auto"/>
    </w:pPr>
  </w:style>
</w:styles>
</file>

<file path=word/webSettings.xml><?xml version="1.0" encoding="utf-8"?>
<w:webSettings xmlns:r="http://schemas.openxmlformats.org/officeDocument/2006/relationships" xmlns:w="http://schemas.openxmlformats.org/wordprocessingml/2006/main">
  <w:divs>
    <w:div w:id="23597677">
      <w:bodyDiv w:val="1"/>
      <w:marLeft w:val="0"/>
      <w:marRight w:val="0"/>
      <w:marTop w:val="0"/>
      <w:marBottom w:val="0"/>
      <w:divBdr>
        <w:top w:val="none" w:sz="0" w:space="0" w:color="auto"/>
        <w:left w:val="none" w:sz="0" w:space="0" w:color="auto"/>
        <w:bottom w:val="none" w:sz="0" w:space="0" w:color="auto"/>
        <w:right w:val="none" w:sz="0" w:space="0" w:color="auto"/>
      </w:divBdr>
      <w:divsChild>
        <w:div w:id="1884899076">
          <w:marLeft w:val="0"/>
          <w:marRight w:val="0"/>
          <w:marTop w:val="0"/>
          <w:marBottom w:val="225"/>
          <w:divBdr>
            <w:top w:val="none" w:sz="0" w:space="0" w:color="auto"/>
            <w:left w:val="none" w:sz="0" w:space="0" w:color="auto"/>
            <w:bottom w:val="none" w:sz="0" w:space="0" w:color="auto"/>
            <w:right w:val="none" w:sz="0" w:space="0" w:color="auto"/>
          </w:divBdr>
        </w:div>
        <w:div w:id="39257316">
          <w:marLeft w:val="0"/>
          <w:marRight w:val="0"/>
          <w:marTop w:val="0"/>
          <w:marBottom w:val="225"/>
          <w:divBdr>
            <w:top w:val="none" w:sz="0" w:space="0" w:color="auto"/>
            <w:left w:val="none" w:sz="0" w:space="0" w:color="auto"/>
            <w:bottom w:val="none" w:sz="0" w:space="0" w:color="auto"/>
            <w:right w:val="none" w:sz="0" w:space="0" w:color="auto"/>
          </w:divBdr>
        </w:div>
      </w:divsChild>
    </w:div>
    <w:div w:id="138573938">
      <w:bodyDiv w:val="1"/>
      <w:marLeft w:val="0"/>
      <w:marRight w:val="0"/>
      <w:marTop w:val="0"/>
      <w:marBottom w:val="0"/>
      <w:divBdr>
        <w:top w:val="none" w:sz="0" w:space="0" w:color="auto"/>
        <w:left w:val="none" w:sz="0" w:space="0" w:color="auto"/>
        <w:bottom w:val="none" w:sz="0" w:space="0" w:color="auto"/>
        <w:right w:val="none" w:sz="0" w:space="0" w:color="auto"/>
      </w:divBdr>
    </w:div>
    <w:div w:id="268514277">
      <w:bodyDiv w:val="1"/>
      <w:marLeft w:val="0"/>
      <w:marRight w:val="0"/>
      <w:marTop w:val="0"/>
      <w:marBottom w:val="0"/>
      <w:divBdr>
        <w:top w:val="none" w:sz="0" w:space="0" w:color="auto"/>
        <w:left w:val="none" w:sz="0" w:space="0" w:color="auto"/>
        <w:bottom w:val="none" w:sz="0" w:space="0" w:color="auto"/>
        <w:right w:val="none" w:sz="0" w:space="0" w:color="auto"/>
      </w:divBdr>
    </w:div>
    <w:div w:id="352607625">
      <w:bodyDiv w:val="1"/>
      <w:marLeft w:val="0"/>
      <w:marRight w:val="0"/>
      <w:marTop w:val="0"/>
      <w:marBottom w:val="0"/>
      <w:divBdr>
        <w:top w:val="none" w:sz="0" w:space="0" w:color="auto"/>
        <w:left w:val="none" w:sz="0" w:space="0" w:color="auto"/>
        <w:bottom w:val="none" w:sz="0" w:space="0" w:color="auto"/>
        <w:right w:val="none" w:sz="0" w:space="0" w:color="auto"/>
      </w:divBdr>
    </w:div>
    <w:div w:id="750663765">
      <w:bodyDiv w:val="1"/>
      <w:marLeft w:val="0"/>
      <w:marRight w:val="0"/>
      <w:marTop w:val="0"/>
      <w:marBottom w:val="0"/>
      <w:divBdr>
        <w:top w:val="none" w:sz="0" w:space="0" w:color="auto"/>
        <w:left w:val="none" w:sz="0" w:space="0" w:color="auto"/>
        <w:bottom w:val="none" w:sz="0" w:space="0" w:color="auto"/>
        <w:right w:val="none" w:sz="0" w:space="0" w:color="auto"/>
      </w:divBdr>
    </w:div>
    <w:div w:id="767774933">
      <w:bodyDiv w:val="1"/>
      <w:marLeft w:val="0"/>
      <w:marRight w:val="0"/>
      <w:marTop w:val="0"/>
      <w:marBottom w:val="0"/>
      <w:divBdr>
        <w:top w:val="none" w:sz="0" w:space="0" w:color="auto"/>
        <w:left w:val="none" w:sz="0" w:space="0" w:color="auto"/>
        <w:bottom w:val="none" w:sz="0" w:space="0" w:color="auto"/>
        <w:right w:val="none" w:sz="0" w:space="0" w:color="auto"/>
      </w:divBdr>
    </w:div>
    <w:div w:id="781192582">
      <w:bodyDiv w:val="1"/>
      <w:marLeft w:val="0"/>
      <w:marRight w:val="0"/>
      <w:marTop w:val="0"/>
      <w:marBottom w:val="0"/>
      <w:divBdr>
        <w:top w:val="none" w:sz="0" w:space="0" w:color="auto"/>
        <w:left w:val="none" w:sz="0" w:space="0" w:color="auto"/>
        <w:bottom w:val="none" w:sz="0" w:space="0" w:color="auto"/>
        <w:right w:val="none" w:sz="0" w:space="0" w:color="auto"/>
      </w:divBdr>
    </w:div>
    <w:div w:id="1231380631">
      <w:bodyDiv w:val="1"/>
      <w:marLeft w:val="0"/>
      <w:marRight w:val="0"/>
      <w:marTop w:val="0"/>
      <w:marBottom w:val="0"/>
      <w:divBdr>
        <w:top w:val="none" w:sz="0" w:space="0" w:color="auto"/>
        <w:left w:val="none" w:sz="0" w:space="0" w:color="auto"/>
        <w:bottom w:val="none" w:sz="0" w:space="0" w:color="auto"/>
        <w:right w:val="none" w:sz="0" w:space="0" w:color="auto"/>
      </w:divBdr>
    </w:div>
    <w:div w:id="1264262496">
      <w:bodyDiv w:val="1"/>
      <w:marLeft w:val="0"/>
      <w:marRight w:val="0"/>
      <w:marTop w:val="0"/>
      <w:marBottom w:val="0"/>
      <w:divBdr>
        <w:top w:val="none" w:sz="0" w:space="0" w:color="auto"/>
        <w:left w:val="none" w:sz="0" w:space="0" w:color="auto"/>
        <w:bottom w:val="none" w:sz="0" w:space="0" w:color="auto"/>
        <w:right w:val="none" w:sz="0" w:space="0" w:color="auto"/>
      </w:divBdr>
    </w:div>
    <w:div w:id="1286306107">
      <w:bodyDiv w:val="1"/>
      <w:marLeft w:val="0"/>
      <w:marRight w:val="0"/>
      <w:marTop w:val="0"/>
      <w:marBottom w:val="0"/>
      <w:divBdr>
        <w:top w:val="none" w:sz="0" w:space="0" w:color="auto"/>
        <w:left w:val="none" w:sz="0" w:space="0" w:color="auto"/>
        <w:bottom w:val="none" w:sz="0" w:space="0" w:color="auto"/>
        <w:right w:val="none" w:sz="0" w:space="0" w:color="auto"/>
      </w:divBdr>
      <w:divsChild>
        <w:div w:id="1654137590">
          <w:marLeft w:val="0"/>
          <w:marRight w:val="0"/>
          <w:marTop w:val="0"/>
          <w:marBottom w:val="0"/>
          <w:divBdr>
            <w:top w:val="none" w:sz="0" w:space="0" w:color="auto"/>
            <w:left w:val="none" w:sz="0" w:space="0" w:color="auto"/>
            <w:bottom w:val="none" w:sz="0" w:space="0" w:color="auto"/>
            <w:right w:val="none" w:sz="0" w:space="0" w:color="auto"/>
          </w:divBdr>
          <w:divsChild>
            <w:div w:id="1422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8300">
      <w:bodyDiv w:val="1"/>
      <w:marLeft w:val="0"/>
      <w:marRight w:val="0"/>
      <w:marTop w:val="0"/>
      <w:marBottom w:val="0"/>
      <w:divBdr>
        <w:top w:val="none" w:sz="0" w:space="0" w:color="auto"/>
        <w:left w:val="none" w:sz="0" w:space="0" w:color="auto"/>
        <w:bottom w:val="none" w:sz="0" w:space="0" w:color="auto"/>
        <w:right w:val="none" w:sz="0" w:space="0" w:color="auto"/>
      </w:divBdr>
    </w:div>
    <w:div w:id="1414551767">
      <w:bodyDiv w:val="1"/>
      <w:marLeft w:val="0"/>
      <w:marRight w:val="0"/>
      <w:marTop w:val="0"/>
      <w:marBottom w:val="0"/>
      <w:divBdr>
        <w:top w:val="none" w:sz="0" w:space="0" w:color="auto"/>
        <w:left w:val="none" w:sz="0" w:space="0" w:color="auto"/>
        <w:bottom w:val="none" w:sz="0" w:space="0" w:color="auto"/>
        <w:right w:val="none" w:sz="0" w:space="0" w:color="auto"/>
      </w:divBdr>
    </w:div>
    <w:div w:id="1449935824">
      <w:bodyDiv w:val="1"/>
      <w:marLeft w:val="0"/>
      <w:marRight w:val="0"/>
      <w:marTop w:val="0"/>
      <w:marBottom w:val="0"/>
      <w:divBdr>
        <w:top w:val="none" w:sz="0" w:space="0" w:color="auto"/>
        <w:left w:val="none" w:sz="0" w:space="0" w:color="auto"/>
        <w:bottom w:val="none" w:sz="0" w:space="0" w:color="auto"/>
        <w:right w:val="none" w:sz="0" w:space="0" w:color="auto"/>
      </w:divBdr>
      <w:divsChild>
        <w:div w:id="1128671167">
          <w:marLeft w:val="0"/>
          <w:marRight w:val="0"/>
          <w:marTop w:val="0"/>
          <w:marBottom w:val="0"/>
          <w:divBdr>
            <w:top w:val="none" w:sz="0" w:space="0" w:color="auto"/>
            <w:left w:val="none" w:sz="0" w:space="0" w:color="auto"/>
            <w:bottom w:val="none" w:sz="0" w:space="0" w:color="auto"/>
            <w:right w:val="none" w:sz="0" w:space="0" w:color="auto"/>
          </w:divBdr>
          <w:divsChild>
            <w:div w:id="1150288318">
              <w:marLeft w:val="0"/>
              <w:marRight w:val="0"/>
              <w:marTop w:val="0"/>
              <w:marBottom w:val="0"/>
              <w:divBdr>
                <w:top w:val="none" w:sz="0" w:space="0" w:color="auto"/>
                <w:left w:val="none" w:sz="0" w:space="0" w:color="auto"/>
                <w:bottom w:val="none" w:sz="0" w:space="0" w:color="auto"/>
                <w:right w:val="none" w:sz="0" w:space="0" w:color="auto"/>
              </w:divBdr>
            </w:div>
            <w:div w:id="1596478794">
              <w:marLeft w:val="0"/>
              <w:marRight w:val="0"/>
              <w:marTop w:val="0"/>
              <w:marBottom w:val="0"/>
              <w:divBdr>
                <w:top w:val="none" w:sz="0" w:space="0" w:color="auto"/>
                <w:left w:val="none" w:sz="0" w:space="0" w:color="auto"/>
                <w:bottom w:val="none" w:sz="0" w:space="0" w:color="auto"/>
                <w:right w:val="none" w:sz="0" w:space="0" w:color="auto"/>
              </w:divBdr>
            </w:div>
            <w:div w:id="608583825">
              <w:marLeft w:val="0"/>
              <w:marRight w:val="0"/>
              <w:marTop w:val="0"/>
              <w:marBottom w:val="0"/>
              <w:divBdr>
                <w:top w:val="none" w:sz="0" w:space="0" w:color="auto"/>
                <w:left w:val="none" w:sz="0" w:space="0" w:color="auto"/>
                <w:bottom w:val="none" w:sz="0" w:space="0" w:color="auto"/>
                <w:right w:val="none" w:sz="0" w:space="0" w:color="auto"/>
              </w:divBdr>
            </w:div>
            <w:div w:id="133454278">
              <w:marLeft w:val="0"/>
              <w:marRight w:val="0"/>
              <w:marTop w:val="0"/>
              <w:marBottom w:val="0"/>
              <w:divBdr>
                <w:top w:val="none" w:sz="0" w:space="0" w:color="auto"/>
                <w:left w:val="none" w:sz="0" w:space="0" w:color="auto"/>
                <w:bottom w:val="none" w:sz="0" w:space="0" w:color="auto"/>
                <w:right w:val="none" w:sz="0" w:space="0" w:color="auto"/>
              </w:divBdr>
            </w:div>
            <w:div w:id="642539329">
              <w:marLeft w:val="0"/>
              <w:marRight w:val="0"/>
              <w:marTop w:val="0"/>
              <w:marBottom w:val="0"/>
              <w:divBdr>
                <w:top w:val="none" w:sz="0" w:space="0" w:color="auto"/>
                <w:left w:val="none" w:sz="0" w:space="0" w:color="auto"/>
                <w:bottom w:val="none" w:sz="0" w:space="0" w:color="auto"/>
                <w:right w:val="none" w:sz="0" w:space="0" w:color="auto"/>
              </w:divBdr>
            </w:div>
            <w:div w:id="1890261105">
              <w:marLeft w:val="0"/>
              <w:marRight w:val="0"/>
              <w:marTop w:val="0"/>
              <w:marBottom w:val="0"/>
              <w:divBdr>
                <w:top w:val="none" w:sz="0" w:space="0" w:color="auto"/>
                <w:left w:val="none" w:sz="0" w:space="0" w:color="auto"/>
                <w:bottom w:val="none" w:sz="0" w:space="0" w:color="auto"/>
                <w:right w:val="none" w:sz="0" w:space="0" w:color="auto"/>
              </w:divBdr>
            </w:div>
            <w:div w:id="963737204">
              <w:marLeft w:val="0"/>
              <w:marRight w:val="0"/>
              <w:marTop w:val="0"/>
              <w:marBottom w:val="0"/>
              <w:divBdr>
                <w:top w:val="none" w:sz="0" w:space="0" w:color="auto"/>
                <w:left w:val="none" w:sz="0" w:space="0" w:color="auto"/>
                <w:bottom w:val="none" w:sz="0" w:space="0" w:color="auto"/>
                <w:right w:val="none" w:sz="0" w:space="0" w:color="auto"/>
              </w:divBdr>
            </w:div>
            <w:div w:id="1629120612">
              <w:marLeft w:val="0"/>
              <w:marRight w:val="0"/>
              <w:marTop w:val="0"/>
              <w:marBottom w:val="0"/>
              <w:divBdr>
                <w:top w:val="none" w:sz="0" w:space="0" w:color="auto"/>
                <w:left w:val="none" w:sz="0" w:space="0" w:color="auto"/>
                <w:bottom w:val="none" w:sz="0" w:space="0" w:color="auto"/>
                <w:right w:val="none" w:sz="0" w:space="0" w:color="auto"/>
              </w:divBdr>
            </w:div>
            <w:div w:id="19234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52000">
      <w:bodyDiv w:val="1"/>
      <w:marLeft w:val="0"/>
      <w:marRight w:val="0"/>
      <w:marTop w:val="0"/>
      <w:marBottom w:val="0"/>
      <w:divBdr>
        <w:top w:val="none" w:sz="0" w:space="0" w:color="auto"/>
        <w:left w:val="none" w:sz="0" w:space="0" w:color="auto"/>
        <w:bottom w:val="none" w:sz="0" w:space="0" w:color="auto"/>
        <w:right w:val="none" w:sz="0" w:space="0" w:color="auto"/>
      </w:divBdr>
    </w:div>
    <w:div w:id="1511336421">
      <w:bodyDiv w:val="1"/>
      <w:marLeft w:val="0"/>
      <w:marRight w:val="0"/>
      <w:marTop w:val="0"/>
      <w:marBottom w:val="0"/>
      <w:divBdr>
        <w:top w:val="none" w:sz="0" w:space="0" w:color="auto"/>
        <w:left w:val="none" w:sz="0" w:space="0" w:color="auto"/>
        <w:bottom w:val="none" w:sz="0" w:space="0" w:color="auto"/>
        <w:right w:val="none" w:sz="0" w:space="0" w:color="auto"/>
      </w:divBdr>
    </w:div>
    <w:div w:id="1708945411">
      <w:bodyDiv w:val="1"/>
      <w:marLeft w:val="0"/>
      <w:marRight w:val="0"/>
      <w:marTop w:val="0"/>
      <w:marBottom w:val="0"/>
      <w:divBdr>
        <w:top w:val="none" w:sz="0" w:space="0" w:color="auto"/>
        <w:left w:val="none" w:sz="0" w:space="0" w:color="auto"/>
        <w:bottom w:val="none" w:sz="0" w:space="0" w:color="auto"/>
        <w:right w:val="none" w:sz="0" w:space="0" w:color="auto"/>
      </w:divBdr>
    </w:div>
    <w:div w:id="1782914804">
      <w:bodyDiv w:val="1"/>
      <w:marLeft w:val="0"/>
      <w:marRight w:val="0"/>
      <w:marTop w:val="0"/>
      <w:marBottom w:val="0"/>
      <w:divBdr>
        <w:top w:val="none" w:sz="0" w:space="0" w:color="auto"/>
        <w:left w:val="none" w:sz="0" w:space="0" w:color="auto"/>
        <w:bottom w:val="none" w:sz="0" w:space="0" w:color="auto"/>
        <w:right w:val="none" w:sz="0" w:space="0" w:color="auto"/>
      </w:divBdr>
    </w:div>
    <w:div w:id="1822311226">
      <w:bodyDiv w:val="1"/>
      <w:marLeft w:val="0"/>
      <w:marRight w:val="0"/>
      <w:marTop w:val="0"/>
      <w:marBottom w:val="0"/>
      <w:divBdr>
        <w:top w:val="none" w:sz="0" w:space="0" w:color="auto"/>
        <w:left w:val="none" w:sz="0" w:space="0" w:color="auto"/>
        <w:bottom w:val="none" w:sz="0" w:space="0" w:color="auto"/>
        <w:right w:val="none" w:sz="0" w:space="0" w:color="auto"/>
      </w:divBdr>
    </w:div>
    <w:div w:id="2029286511">
      <w:bodyDiv w:val="1"/>
      <w:marLeft w:val="0"/>
      <w:marRight w:val="0"/>
      <w:marTop w:val="0"/>
      <w:marBottom w:val="0"/>
      <w:divBdr>
        <w:top w:val="none" w:sz="0" w:space="0" w:color="auto"/>
        <w:left w:val="none" w:sz="0" w:space="0" w:color="auto"/>
        <w:bottom w:val="none" w:sz="0" w:space="0" w:color="auto"/>
        <w:right w:val="none" w:sz="0" w:space="0" w:color="auto"/>
      </w:divBdr>
      <w:divsChild>
        <w:div w:id="1063068387">
          <w:marLeft w:val="0"/>
          <w:marRight w:val="0"/>
          <w:marTop w:val="0"/>
          <w:marBottom w:val="0"/>
          <w:divBdr>
            <w:top w:val="none" w:sz="0" w:space="0" w:color="auto"/>
            <w:left w:val="none" w:sz="0" w:space="0" w:color="auto"/>
            <w:bottom w:val="none" w:sz="0" w:space="0" w:color="auto"/>
            <w:right w:val="none" w:sz="0" w:space="0" w:color="auto"/>
          </w:divBdr>
          <w:divsChild>
            <w:div w:id="1736126749">
              <w:marLeft w:val="0"/>
              <w:marRight w:val="0"/>
              <w:marTop w:val="0"/>
              <w:marBottom w:val="0"/>
              <w:divBdr>
                <w:top w:val="none" w:sz="0" w:space="0" w:color="auto"/>
                <w:left w:val="none" w:sz="0" w:space="0" w:color="auto"/>
                <w:bottom w:val="none" w:sz="0" w:space="0" w:color="auto"/>
                <w:right w:val="none" w:sz="0" w:space="0" w:color="auto"/>
              </w:divBdr>
            </w:div>
            <w:div w:id="906842680">
              <w:marLeft w:val="0"/>
              <w:marRight w:val="0"/>
              <w:marTop w:val="0"/>
              <w:marBottom w:val="0"/>
              <w:divBdr>
                <w:top w:val="none" w:sz="0" w:space="0" w:color="auto"/>
                <w:left w:val="none" w:sz="0" w:space="0" w:color="auto"/>
                <w:bottom w:val="none" w:sz="0" w:space="0" w:color="auto"/>
                <w:right w:val="none" w:sz="0" w:space="0" w:color="auto"/>
              </w:divBdr>
            </w:div>
            <w:div w:id="1001279844">
              <w:marLeft w:val="0"/>
              <w:marRight w:val="0"/>
              <w:marTop w:val="0"/>
              <w:marBottom w:val="0"/>
              <w:divBdr>
                <w:top w:val="none" w:sz="0" w:space="0" w:color="auto"/>
                <w:left w:val="none" w:sz="0" w:space="0" w:color="auto"/>
                <w:bottom w:val="none" w:sz="0" w:space="0" w:color="auto"/>
                <w:right w:val="none" w:sz="0" w:space="0" w:color="auto"/>
              </w:divBdr>
            </w:div>
            <w:div w:id="2051688544">
              <w:marLeft w:val="0"/>
              <w:marRight w:val="0"/>
              <w:marTop w:val="0"/>
              <w:marBottom w:val="0"/>
              <w:divBdr>
                <w:top w:val="none" w:sz="0" w:space="0" w:color="auto"/>
                <w:left w:val="none" w:sz="0" w:space="0" w:color="auto"/>
                <w:bottom w:val="none" w:sz="0" w:space="0" w:color="auto"/>
                <w:right w:val="none" w:sz="0" w:space="0" w:color="auto"/>
              </w:divBdr>
            </w:div>
            <w:div w:id="655233017">
              <w:marLeft w:val="0"/>
              <w:marRight w:val="0"/>
              <w:marTop w:val="0"/>
              <w:marBottom w:val="0"/>
              <w:divBdr>
                <w:top w:val="none" w:sz="0" w:space="0" w:color="auto"/>
                <w:left w:val="none" w:sz="0" w:space="0" w:color="auto"/>
                <w:bottom w:val="none" w:sz="0" w:space="0" w:color="auto"/>
                <w:right w:val="none" w:sz="0" w:space="0" w:color="auto"/>
              </w:divBdr>
            </w:div>
            <w:div w:id="1330064517">
              <w:marLeft w:val="0"/>
              <w:marRight w:val="0"/>
              <w:marTop w:val="0"/>
              <w:marBottom w:val="0"/>
              <w:divBdr>
                <w:top w:val="none" w:sz="0" w:space="0" w:color="auto"/>
                <w:left w:val="none" w:sz="0" w:space="0" w:color="auto"/>
                <w:bottom w:val="none" w:sz="0" w:space="0" w:color="auto"/>
                <w:right w:val="none" w:sz="0" w:space="0" w:color="auto"/>
              </w:divBdr>
            </w:div>
            <w:div w:id="1837718975">
              <w:marLeft w:val="0"/>
              <w:marRight w:val="0"/>
              <w:marTop w:val="0"/>
              <w:marBottom w:val="0"/>
              <w:divBdr>
                <w:top w:val="none" w:sz="0" w:space="0" w:color="auto"/>
                <w:left w:val="none" w:sz="0" w:space="0" w:color="auto"/>
                <w:bottom w:val="none" w:sz="0" w:space="0" w:color="auto"/>
                <w:right w:val="none" w:sz="0" w:space="0" w:color="auto"/>
              </w:divBdr>
            </w:div>
            <w:div w:id="2130394695">
              <w:marLeft w:val="0"/>
              <w:marRight w:val="0"/>
              <w:marTop w:val="0"/>
              <w:marBottom w:val="0"/>
              <w:divBdr>
                <w:top w:val="none" w:sz="0" w:space="0" w:color="auto"/>
                <w:left w:val="none" w:sz="0" w:space="0" w:color="auto"/>
                <w:bottom w:val="none" w:sz="0" w:space="0" w:color="auto"/>
                <w:right w:val="none" w:sz="0" w:space="0" w:color="auto"/>
              </w:divBdr>
            </w:div>
            <w:div w:id="1214274330">
              <w:marLeft w:val="0"/>
              <w:marRight w:val="0"/>
              <w:marTop w:val="0"/>
              <w:marBottom w:val="0"/>
              <w:divBdr>
                <w:top w:val="none" w:sz="0" w:space="0" w:color="auto"/>
                <w:left w:val="none" w:sz="0" w:space="0" w:color="auto"/>
                <w:bottom w:val="none" w:sz="0" w:space="0" w:color="auto"/>
                <w:right w:val="none" w:sz="0" w:space="0" w:color="auto"/>
              </w:divBdr>
            </w:div>
            <w:div w:id="530654809">
              <w:marLeft w:val="0"/>
              <w:marRight w:val="0"/>
              <w:marTop w:val="0"/>
              <w:marBottom w:val="0"/>
              <w:divBdr>
                <w:top w:val="none" w:sz="0" w:space="0" w:color="auto"/>
                <w:left w:val="none" w:sz="0" w:space="0" w:color="auto"/>
                <w:bottom w:val="none" w:sz="0" w:space="0" w:color="auto"/>
                <w:right w:val="none" w:sz="0" w:space="0" w:color="auto"/>
              </w:divBdr>
            </w:div>
            <w:div w:id="877477249">
              <w:marLeft w:val="0"/>
              <w:marRight w:val="0"/>
              <w:marTop w:val="0"/>
              <w:marBottom w:val="0"/>
              <w:divBdr>
                <w:top w:val="none" w:sz="0" w:space="0" w:color="auto"/>
                <w:left w:val="none" w:sz="0" w:space="0" w:color="auto"/>
                <w:bottom w:val="none" w:sz="0" w:space="0" w:color="auto"/>
                <w:right w:val="none" w:sz="0" w:space="0" w:color="auto"/>
              </w:divBdr>
            </w:div>
            <w:div w:id="353922608">
              <w:marLeft w:val="0"/>
              <w:marRight w:val="0"/>
              <w:marTop w:val="0"/>
              <w:marBottom w:val="0"/>
              <w:divBdr>
                <w:top w:val="none" w:sz="0" w:space="0" w:color="auto"/>
                <w:left w:val="none" w:sz="0" w:space="0" w:color="auto"/>
                <w:bottom w:val="none" w:sz="0" w:space="0" w:color="auto"/>
                <w:right w:val="none" w:sz="0" w:space="0" w:color="auto"/>
              </w:divBdr>
            </w:div>
            <w:div w:id="1271595012">
              <w:marLeft w:val="0"/>
              <w:marRight w:val="0"/>
              <w:marTop w:val="0"/>
              <w:marBottom w:val="0"/>
              <w:divBdr>
                <w:top w:val="none" w:sz="0" w:space="0" w:color="auto"/>
                <w:left w:val="none" w:sz="0" w:space="0" w:color="auto"/>
                <w:bottom w:val="none" w:sz="0" w:space="0" w:color="auto"/>
                <w:right w:val="none" w:sz="0" w:space="0" w:color="auto"/>
              </w:divBdr>
            </w:div>
            <w:div w:id="348681886">
              <w:marLeft w:val="0"/>
              <w:marRight w:val="0"/>
              <w:marTop w:val="0"/>
              <w:marBottom w:val="0"/>
              <w:divBdr>
                <w:top w:val="none" w:sz="0" w:space="0" w:color="auto"/>
                <w:left w:val="none" w:sz="0" w:space="0" w:color="auto"/>
                <w:bottom w:val="none" w:sz="0" w:space="0" w:color="auto"/>
                <w:right w:val="none" w:sz="0" w:space="0" w:color="auto"/>
              </w:divBdr>
            </w:div>
            <w:div w:id="1066614383">
              <w:marLeft w:val="0"/>
              <w:marRight w:val="0"/>
              <w:marTop w:val="0"/>
              <w:marBottom w:val="0"/>
              <w:divBdr>
                <w:top w:val="none" w:sz="0" w:space="0" w:color="auto"/>
                <w:left w:val="none" w:sz="0" w:space="0" w:color="auto"/>
                <w:bottom w:val="none" w:sz="0" w:space="0" w:color="auto"/>
                <w:right w:val="none" w:sz="0" w:space="0" w:color="auto"/>
              </w:divBdr>
            </w:div>
            <w:div w:id="1297838934">
              <w:marLeft w:val="0"/>
              <w:marRight w:val="0"/>
              <w:marTop w:val="0"/>
              <w:marBottom w:val="0"/>
              <w:divBdr>
                <w:top w:val="none" w:sz="0" w:space="0" w:color="auto"/>
                <w:left w:val="none" w:sz="0" w:space="0" w:color="auto"/>
                <w:bottom w:val="none" w:sz="0" w:space="0" w:color="auto"/>
                <w:right w:val="none" w:sz="0" w:space="0" w:color="auto"/>
              </w:divBdr>
            </w:div>
            <w:div w:id="1233393918">
              <w:marLeft w:val="0"/>
              <w:marRight w:val="0"/>
              <w:marTop w:val="0"/>
              <w:marBottom w:val="0"/>
              <w:divBdr>
                <w:top w:val="none" w:sz="0" w:space="0" w:color="auto"/>
                <w:left w:val="none" w:sz="0" w:space="0" w:color="auto"/>
                <w:bottom w:val="none" w:sz="0" w:space="0" w:color="auto"/>
                <w:right w:val="none" w:sz="0" w:space="0" w:color="auto"/>
              </w:divBdr>
            </w:div>
            <w:div w:id="1333602323">
              <w:marLeft w:val="0"/>
              <w:marRight w:val="0"/>
              <w:marTop w:val="0"/>
              <w:marBottom w:val="0"/>
              <w:divBdr>
                <w:top w:val="none" w:sz="0" w:space="0" w:color="auto"/>
                <w:left w:val="none" w:sz="0" w:space="0" w:color="auto"/>
                <w:bottom w:val="none" w:sz="0" w:space="0" w:color="auto"/>
                <w:right w:val="none" w:sz="0" w:space="0" w:color="auto"/>
              </w:divBdr>
            </w:div>
            <w:div w:id="1735085735">
              <w:marLeft w:val="0"/>
              <w:marRight w:val="0"/>
              <w:marTop w:val="0"/>
              <w:marBottom w:val="0"/>
              <w:divBdr>
                <w:top w:val="none" w:sz="0" w:space="0" w:color="auto"/>
                <w:left w:val="none" w:sz="0" w:space="0" w:color="auto"/>
                <w:bottom w:val="none" w:sz="0" w:space="0" w:color="auto"/>
                <w:right w:val="none" w:sz="0" w:space="0" w:color="auto"/>
              </w:divBdr>
            </w:div>
            <w:div w:id="1801261648">
              <w:marLeft w:val="0"/>
              <w:marRight w:val="0"/>
              <w:marTop w:val="0"/>
              <w:marBottom w:val="0"/>
              <w:divBdr>
                <w:top w:val="none" w:sz="0" w:space="0" w:color="auto"/>
                <w:left w:val="none" w:sz="0" w:space="0" w:color="auto"/>
                <w:bottom w:val="none" w:sz="0" w:space="0" w:color="auto"/>
                <w:right w:val="none" w:sz="0" w:space="0" w:color="auto"/>
              </w:divBdr>
            </w:div>
            <w:div w:id="83262513">
              <w:marLeft w:val="0"/>
              <w:marRight w:val="0"/>
              <w:marTop w:val="0"/>
              <w:marBottom w:val="0"/>
              <w:divBdr>
                <w:top w:val="none" w:sz="0" w:space="0" w:color="auto"/>
                <w:left w:val="none" w:sz="0" w:space="0" w:color="auto"/>
                <w:bottom w:val="none" w:sz="0" w:space="0" w:color="auto"/>
                <w:right w:val="none" w:sz="0" w:space="0" w:color="auto"/>
              </w:divBdr>
            </w:div>
            <w:div w:id="467363413">
              <w:marLeft w:val="0"/>
              <w:marRight w:val="0"/>
              <w:marTop w:val="0"/>
              <w:marBottom w:val="0"/>
              <w:divBdr>
                <w:top w:val="none" w:sz="0" w:space="0" w:color="auto"/>
                <w:left w:val="none" w:sz="0" w:space="0" w:color="auto"/>
                <w:bottom w:val="none" w:sz="0" w:space="0" w:color="auto"/>
                <w:right w:val="none" w:sz="0" w:space="0" w:color="auto"/>
              </w:divBdr>
            </w:div>
            <w:div w:id="2144957003">
              <w:marLeft w:val="0"/>
              <w:marRight w:val="0"/>
              <w:marTop w:val="0"/>
              <w:marBottom w:val="0"/>
              <w:divBdr>
                <w:top w:val="none" w:sz="0" w:space="0" w:color="auto"/>
                <w:left w:val="none" w:sz="0" w:space="0" w:color="auto"/>
                <w:bottom w:val="none" w:sz="0" w:space="0" w:color="auto"/>
                <w:right w:val="none" w:sz="0" w:space="0" w:color="auto"/>
              </w:divBdr>
            </w:div>
            <w:div w:id="1193299479">
              <w:marLeft w:val="0"/>
              <w:marRight w:val="0"/>
              <w:marTop w:val="0"/>
              <w:marBottom w:val="0"/>
              <w:divBdr>
                <w:top w:val="none" w:sz="0" w:space="0" w:color="auto"/>
                <w:left w:val="none" w:sz="0" w:space="0" w:color="auto"/>
                <w:bottom w:val="none" w:sz="0" w:space="0" w:color="auto"/>
                <w:right w:val="none" w:sz="0" w:space="0" w:color="auto"/>
              </w:divBdr>
            </w:div>
            <w:div w:id="1831554387">
              <w:marLeft w:val="0"/>
              <w:marRight w:val="0"/>
              <w:marTop w:val="0"/>
              <w:marBottom w:val="0"/>
              <w:divBdr>
                <w:top w:val="none" w:sz="0" w:space="0" w:color="auto"/>
                <w:left w:val="none" w:sz="0" w:space="0" w:color="auto"/>
                <w:bottom w:val="none" w:sz="0" w:space="0" w:color="auto"/>
                <w:right w:val="none" w:sz="0" w:space="0" w:color="auto"/>
              </w:divBdr>
            </w:div>
            <w:div w:id="32927180">
              <w:marLeft w:val="0"/>
              <w:marRight w:val="0"/>
              <w:marTop w:val="0"/>
              <w:marBottom w:val="0"/>
              <w:divBdr>
                <w:top w:val="none" w:sz="0" w:space="0" w:color="auto"/>
                <w:left w:val="none" w:sz="0" w:space="0" w:color="auto"/>
                <w:bottom w:val="none" w:sz="0" w:space="0" w:color="auto"/>
                <w:right w:val="none" w:sz="0" w:space="0" w:color="auto"/>
              </w:divBdr>
            </w:div>
            <w:div w:id="1329822359">
              <w:marLeft w:val="0"/>
              <w:marRight w:val="0"/>
              <w:marTop w:val="0"/>
              <w:marBottom w:val="0"/>
              <w:divBdr>
                <w:top w:val="none" w:sz="0" w:space="0" w:color="auto"/>
                <w:left w:val="none" w:sz="0" w:space="0" w:color="auto"/>
                <w:bottom w:val="none" w:sz="0" w:space="0" w:color="auto"/>
                <w:right w:val="none" w:sz="0" w:space="0" w:color="auto"/>
              </w:divBdr>
            </w:div>
            <w:div w:id="455298147">
              <w:marLeft w:val="0"/>
              <w:marRight w:val="0"/>
              <w:marTop w:val="0"/>
              <w:marBottom w:val="0"/>
              <w:divBdr>
                <w:top w:val="none" w:sz="0" w:space="0" w:color="auto"/>
                <w:left w:val="none" w:sz="0" w:space="0" w:color="auto"/>
                <w:bottom w:val="none" w:sz="0" w:space="0" w:color="auto"/>
                <w:right w:val="none" w:sz="0" w:space="0" w:color="auto"/>
              </w:divBdr>
            </w:div>
            <w:div w:id="18701307">
              <w:marLeft w:val="0"/>
              <w:marRight w:val="0"/>
              <w:marTop w:val="0"/>
              <w:marBottom w:val="0"/>
              <w:divBdr>
                <w:top w:val="none" w:sz="0" w:space="0" w:color="auto"/>
                <w:left w:val="none" w:sz="0" w:space="0" w:color="auto"/>
                <w:bottom w:val="none" w:sz="0" w:space="0" w:color="auto"/>
                <w:right w:val="none" w:sz="0" w:space="0" w:color="auto"/>
              </w:divBdr>
            </w:div>
            <w:div w:id="1409309413">
              <w:marLeft w:val="0"/>
              <w:marRight w:val="0"/>
              <w:marTop w:val="0"/>
              <w:marBottom w:val="0"/>
              <w:divBdr>
                <w:top w:val="none" w:sz="0" w:space="0" w:color="auto"/>
                <w:left w:val="none" w:sz="0" w:space="0" w:color="auto"/>
                <w:bottom w:val="none" w:sz="0" w:space="0" w:color="auto"/>
                <w:right w:val="none" w:sz="0" w:space="0" w:color="auto"/>
              </w:divBdr>
            </w:div>
            <w:div w:id="692417442">
              <w:marLeft w:val="0"/>
              <w:marRight w:val="0"/>
              <w:marTop w:val="0"/>
              <w:marBottom w:val="0"/>
              <w:divBdr>
                <w:top w:val="none" w:sz="0" w:space="0" w:color="auto"/>
                <w:left w:val="none" w:sz="0" w:space="0" w:color="auto"/>
                <w:bottom w:val="none" w:sz="0" w:space="0" w:color="auto"/>
                <w:right w:val="none" w:sz="0" w:space="0" w:color="auto"/>
              </w:divBdr>
            </w:div>
            <w:div w:id="1230072412">
              <w:marLeft w:val="0"/>
              <w:marRight w:val="0"/>
              <w:marTop w:val="0"/>
              <w:marBottom w:val="0"/>
              <w:divBdr>
                <w:top w:val="none" w:sz="0" w:space="0" w:color="auto"/>
                <w:left w:val="none" w:sz="0" w:space="0" w:color="auto"/>
                <w:bottom w:val="none" w:sz="0" w:space="0" w:color="auto"/>
                <w:right w:val="none" w:sz="0" w:space="0" w:color="auto"/>
              </w:divBdr>
            </w:div>
            <w:div w:id="1915167103">
              <w:marLeft w:val="0"/>
              <w:marRight w:val="0"/>
              <w:marTop w:val="0"/>
              <w:marBottom w:val="0"/>
              <w:divBdr>
                <w:top w:val="none" w:sz="0" w:space="0" w:color="auto"/>
                <w:left w:val="none" w:sz="0" w:space="0" w:color="auto"/>
                <w:bottom w:val="none" w:sz="0" w:space="0" w:color="auto"/>
                <w:right w:val="none" w:sz="0" w:space="0" w:color="auto"/>
              </w:divBdr>
            </w:div>
            <w:div w:id="340546795">
              <w:marLeft w:val="0"/>
              <w:marRight w:val="0"/>
              <w:marTop w:val="0"/>
              <w:marBottom w:val="0"/>
              <w:divBdr>
                <w:top w:val="none" w:sz="0" w:space="0" w:color="auto"/>
                <w:left w:val="none" w:sz="0" w:space="0" w:color="auto"/>
                <w:bottom w:val="none" w:sz="0" w:space="0" w:color="auto"/>
                <w:right w:val="none" w:sz="0" w:space="0" w:color="auto"/>
              </w:divBdr>
            </w:div>
            <w:div w:id="1592199016">
              <w:marLeft w:val="0"/>
              <w:marRight w:val="0"/>
              <w:marTop w:val="0"/>
              <w:marBottom w:val="0"/>
              <w:divBdr>
                <w:top w:val="none" w:sz="0" w:space="0" w:color="auto"/>
                <w:left w:val="none" w:sz="0" w:space="0" w:color="auto"/>
                <w:bottom w:val="none" w:sz="0" w:space="0" w:color="auto"/>
                <w:right w:val="none" w:sz="0" w:space="0" w:color="auto"/>
              </w:divBdr>
            </w:div>
            <w:div w:id="9443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0A1E0-23B5-4546-BB2D-F89EBE490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62</Pages>
  <Words>8940</Words>
  <Characters>50958</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dmitrii nikolaichuk</dc:creator>
  <cp:lastModifiedBy>1</cp:lastModifiedBy>
  <cp:revision>2</cp:revision>
  <dcterms:created xsi:type="dcterms:W3CDTF">2025-05-10T07:45:00Z</dcterms:created>
  <dcterms:modified xsi:type="dcterms:W3CDTF">2025-05-10T07:45:00Z</dcterms:modified>
</cp:coreProperties>
</file>