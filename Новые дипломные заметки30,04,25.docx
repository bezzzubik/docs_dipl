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7AAC8" w14:textId="0CF788CF" w:rsidR="008D0D23" w:rsidRDefault="008D0D23">
      <w:pPr>
        <w:pStyle w:val="11"/>
        <w:tabs>
          <w:tab w:val="right" w:leader="dot" w:pos="9345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*** В основе все рисунки нужно представить как-то так</w:t>
      </w:r>
      <w:r w:rsidRPr="008D0D23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72FD124D" wp14:editId="6F28D81B">
            <wp:extent cx="5940425" cy="26219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3090" w14:textId="18E760CC" w:rsidR="008D0D23" w:rsidRDefault="008D0D23" w:rsidP="008D0D2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Можно либо найти эту же картинку, либо нарисовать свою. Плюс из этой картинки вытаскивать блоки и входные и выходные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данные.</w:t>
      </w:r>
      <w:r w:rsidRPr="008D0D2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*</w:t>
      </w:r>
      <w:proofErr w:type="gramEnd"/>
      <w:r w:rsidRPr="008D0D2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**</w:t>
      </w:r>
    </w:p>
    <w:p w14:paraId="7F7928BB" w14:textId="77777777" w:rsidR="008D0D23" w:rsidRPr="008D0D23" w:rsidRDefault="008D0D23" w:rsidP="008D0D2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60F400" w14:textId="3BCA00A6" w:rsidR="006813A0" w:rsidRDefault="000358CF">
      <w:pPr>
        <w:pStyle w:val="11"/>
        <w:tabs>
          <w:tab w:val="right" w:leader="dot" w:pos="9345"/>
        </w:tabs>
        <w:rPr>
          <w:rFonts w:cstheme="minorBidi"/>
          <w:noProof/>
        </w:rPr>
      </w:pPr>
      <w:r w:rsidRPr="000358CF">
        <w:rPr>
          <w:rFonts w:ascii="Times New Roman" w:hAnsi="Times New Roman"/>
          <w:sz w:val="28"/>
          <w:szCs w:val="28"/>
        </w:rPr>
        <w:fldChar w:fldCharType="begin"/>
      </w:r>
      <w:r w:rsidRPr="000358CF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0358CF">
        <w:rPr>
          <w:rFonts w:ascii="Times New Roman" w:hAnsi="Times New Roman"/>
          <w:sz w:val="28"/>
          <w:szCs w:val="28"/>
        </w:rPr>
        <w:fldChar w:fldCharType="separate"/>
      </w:r>
      <w:hyperlink w:anchor="_Toc196920790" w:history="1">
        <w:r w:rsidR="006813A0" w:rsidRPr="002361B2">
          <w:rPr>
            <w:rStyle w:val="a5"/>
            <w:rFonts w:ascii="Times New Roman" w:eastAsia="Times New Roman" w:hAnsi="Times New Roman"/>
            <w:b/>
            <w:bCs/>
            <w:noProof/>
          </w:rPr>
          <w:t>Введение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_Toc196920790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2</w:t>
        </w:r>
        <w:r w:rsidR="006813A0">
          <w:rPr>
            <w:noProof/>
            <w:webHidden/>
          </w:rPr>
          <w:fldChar w:fldCharType="end"/>
        </w:r>
      </w:hyperlink>
    </w:p>
    <w:p w14:paraId="107D7F0B" w14:textId="77777777" w:rsidR="006813A0" w:rsidRDefault="00874D6E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196920791" w:history="1">
        <w:r w:rsidR="006813A0" w:rsidRPr="002361B2">
          <w:rPr>
            <w:rStyle w:val="a5"/>
            <w:rFonts w:ascii="Times New Roman" w:eastAsia="Times New Roman" w:hAnsi="Times New Roman"/>
            <w:b/>
            <w:bCs/>
            <w:noProof/>
          </w:rPr>
          <w:t>Вступление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_Toc196920791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3</w:t>
        </w:r>
        <w:r w:rsidR="006813A0">
          <w:rPr>
            <w:noProof/>
            <w:webHidden/>
          </w:rPr>
          <w:fldChar w:fldCharType="end"/>
        </w:r>
      </w:hyperlink>
    </w:p>
    <w:p w14:paraId="397F70B5" w14:textId="77777777" w:rsidR="006813A0" w:rsidRDefault="00874D6E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196920792" w:history="1">
        <w:r w:rsidR="006813A0" w:rsidRPr="002361B2">
          <w:rPr>
            <w:rStyle w:val="a5"/>
            <w:rFonts w:ascii="Times New Roman" w:eastAsia="Times New Roman" w:hAnsi="Times New Roman"/>
            <w:b/>
            <w:bCs/>
            <w:noProof/>
          </w:rPr>
          <w:t>Постановка задачи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_Toc196920792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7</w:t>
        </w:r>
        <w:r w:rsidR="006813A0">
          <w:rPr>
            <w:noProof/>
            <w:webHidden/>
          </w:rPr>
          <w:fldChar w:fldCharType="end"/>
        </w:r>
      </w:hyperlink>
    </w:p>
    <w:p w14:paraId="6913B3EE" w14:textId="77777777" w:rsidR="006813A0" w:rsidRDefault="00874D6E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196920793" w:history="1">
        <w:r w:rsidR="006813A0" w:rsidRPr="002361B2">
          <w:rPr>
            <w:rStyle w:val="a5"/>
            <w:rFonts w:ascii="Times New Roman" w:hAnsi="Times New Roman"/>
            <w:b/>
            <w:bCs/>
            <w:noProof/>
          </w:rPr>
          <w:t>Анализ основных блоков алгоритма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_Toc196920793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8</w:t>
        </w:r>
        <w:r w:rsidR="006813A0">
          <w:rPr>
            <w:noProof/>
            <w:webHidden/>
          </w:rPr>
          <w:fldChar w:fldCharType="end"/>
        </w:r>
      </w:hyperlink>
    </w:p>
    <w:p w14:paraId="33EAAC0B" w14:textId="77777777" w:rsidR="006813A0" w:rsidRDefault="00874D6E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6920794" w:history="1">
        <w:r w:rsidR="006813A0" w:rsidRPr="002361B2">
          <w:rPr>
            <w:rStyle w:val="a5"/>
            <w:rFonts w:ascii="Times New Roman" w:hAnsi="Times New Roman"/>
            <w:b/>
            <w:noProof/>
            <w:lang w:val="en-US"/>
          </w:rPr>
          <w:t>S</w:t>
        </w:r>
        <w:r w:rsidR="006813A0" w:rsidRPr="002361B2">
          <w:rPr>
            <w:rStyle w:val="a5"/>
            <w:rFonts w:ascii="Times New Roman" w:hAnsi="Times New Roman"/>
            <w:b/>
            <w:noProof/>
          </w:rPr>
          <w:t>2</w:t>
        </w:r>
        <w:r w:rsidR="006813A0" w:rsidRPr="002361B2">
          <w:rPr>
            <w:rStyle w:val="a5"/>
            <w:rFonts w:ascii="Times New Roman" w:hAnsi="Times New Roman"/>
            <w:b/>
            <w:noProof/>
            <w:lang w:val="en-US"/>
          </w:rPr>
          <w:t>P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_Toc196920794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8</w:t>
        </w:r>
        <w:r w:rsidR="006813A0">
          <w:rPr>
            <w:noProof/>
            <w:webHidden/>
          </w:rPr>
          <w:fldChar w:fldCharType="end"/>
        </w:r>
      </w:hyperlink>
    </w:p>
    <w:p w14:paraId="4CD70221" w14:textId="77777777" w:rsidR="006813A0" w:rsidRDefault="00874D6E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196920795" w:history="1">
        <w:r w:rsidR="006813A0" w:rsidRPr="002361B2">
          <w:rPr>
            <w:rStyle w:val="a5"/>
            <w:rFonts w:ascii="Times New Roman" w:hAnsi="Times New Roman"/>
            <w:b/>
            <w:bCs/>
            <w:noProof/>
            <w:lang w:val="en-US"/>
          </w:rPr>
          <w:t>Mapper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_Toc196920795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8</w:t>
        </w:r>
        <w:r w:rsidR="006813A0">
          <w:rPr>
            <w:noProof/>
            <w:webHidden/>
          </w:rPr>
          <w:fldChar w:fldCharType="end"/>
        </w:r>
      </w:hyperlink>
    </w:p>
    <w:p w14:paraId="6F79878C" w14:textId="77777777" w:rsidR="006813A0" w:rsidRDefault="00874D6E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196920796" w:history="1">
        <w:r w:rsidR="006813A0" w:rsidRPr="002361B2">
          <w:rPr>
            <w:rStyle w:val="a5"/>
            <w:rFonts w:ascii="Times New Roman" w:hAnsi="Times New Roman"/>
            <w:b/>
            <w:bCs/>
            <w:noProof/>
          </w:rPr>
          <w:t>Быстрое преобразование Фурье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_Toc196920796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11</w:t>
        </w:r>
        <w:r w:rsidR="006813A0">
          <w:rPr>
            <w:noProof/>
            <w:webHidden/>
          </w:rPr>
          <w:fldChar w:fldCharType="end"/>
        </w:r>
      </w:hyperlink>
    </w:p>
    <w:p w14:paraId="245204B7" w14:textId="77777777" w:rsidR="006813A0" w:rsidRDefault="00874D6E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196920797" w:history="1">
        <w:r w:rsidR="006813A0" w:rsidRPr="002361B2">
          <w:rPr>
            <w:rStyle w:val="a5"/>
            <w:rFonts w:ascii="Times New Roman" w:eastAsia="Times New Roman" w:hAnsi="Times New Roman"/>
            <w:b/>
            <w:bCs/>
            <w:noProof/>
          </w:rPr>
          <w:t>Реализация алгоритма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_Toc196920797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15</w:t>
        </w:r>
        <w:r w:rsidR="006813A0">
          <w:rPr>
            <w:noProof/>
            <w:webHidden/>
          </w:rPr>
          <w:fldChar w:fldCharType="end"/>
        </w:r>
      </w:hyperlink>
    </w:p>
    <w:p w14:paraId="798BA7E2" w14:textId="77777777" w:rsidR="006813A0" w:rsidRDefault="00874D6E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196920798" w:history="1">
        <w:r w:rsidR="006813A0" w:rsidRPr="002361B2">
          <w:rPr>
            <w:rStyle w:val="a5"/>
            <w:rFonts w:ascii="Times New Roman" w:eastAsia="Times New Roman" w:hAnsi="Times New Roman"/>
            <w:b/>
            <w:bCs/>
            <w:noProof/>
          </w:rPr>
          <w:t>Заключение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_Toc196920798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23</w:t>
        </w:r>
        <w:r w:rsidR="006813A0">
          <w:rPr>
            <w:noProof/>
            <w:webHidden/>
          </w:rPr>
          <w:fldChar w:fldCharType="end"/>
        </w:r>
      </w:hyperlink>
    </w:p>
    <w:p w14:paraId="7DB48D46" w14:textId="77777777" w:rsidR="006813A0" w:rsidRDefault="00874D6E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196920799" w:history="1">
        <w:r w:rsidR="006813A0" w:rsidRPr="002361B2">
          <w:rPr>
            <w:rStyle w:val="a5"/>
            <w:rFonts w:ascii="Times New Roman" w:hAnsi="Times New Roman"/>
            <w:b/>
            <w:bCs/>
            <w:noProof/>
          </w:rPr>
          <w:t>Приложение 1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_Toc196920799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24</w:t>
        </w:r>
        <w:r w:rsidR="006813A0">
          <w:rPr>
            <w:noProof/>
            <w:webHidden/>
          </w:rPr>
          <w:fldChar w:fldCharType="end"/>
        </w:r>
      </w:hyperlink>
    </w:p>
    <w:p w14:paraId="129CA028" w14:textId="77777777" w:rsidR="006813A0" w:rsidRDefault="00874D6E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6920800" w:history="1">
        <w:r w:rsidR="006813A0" w:rsidRPr="002361B2">
          <w:rPr>
            <w:rStyle w:val="a5"/>
            <w:rFonts w:ascii="Times New Roman" w:eastAsia="Times New Roman" w:hAnsi="Times New Roman"/>
            <w:b/>
            <w:bCs/>
            <w:noProof/>
            <w:shd w:val="clear" w:color="auto" w:fill="FFFFFF"/>
          </w:rPr>
          <w:t xml:space="preserve">Принцип работы приемопередатчика на основе </w:t>
        </w:r>
        <w:r w:rsidR="006813A0" w:rsidRPr="002361B2">
          <w:rPr>
            <w:rStyle w:val="a5"/>
            <w:rFonts w:ascii="Times New Roman" w:eastAsia="Times New Roman" w:hAnsi="Times New Roman"/>
            <w:b/>
            <w:bCs/>
            <w:noProof/>
            <w:shd w:val="clear" w:color="auto" w:fill="FFFFFF"/>
            <w:lang w:val="en-US"/>
          </w:rPr>
          <w:t>OFDM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_Toc196920800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24</w:t>
        </w:r>
        <w:r w:rsidR="006813A0">
          <w:rPr>
            <w:noProof/>
            <w:webHidden/>
          </w:rPr>
          <w:fldChar w:fldCharType="end"/>
        </w:r>
      </w:hyperlink>
    </w:p>
    <w:p w14:paraId="1DB8DD66" w14:textId="77777777" w:rsidR="006813A0" w:rsidRDefault="00874D6E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6920801" w:history="1">
        <w:r w:rsidR="006813A0" w:rsidRPr="002361B2">
          <w:rPr>
            <w:rStyle w:val="a5"/>
            <w:rFonts w:ascii="Times New Roman" w:eastAsia="Times New Roman" w:hAnsi="Times New Roman"/>
            <w:b/>
            <w:bCs/>
            <w:noProof/>
            <w:shd w:val="clear" w:color="auto" w:fill="FFFFFF"/>
          </w:rPr>
          <w:t>Существующие реализации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_Toc196920801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28</w:t>
        </w:r>
        <w:r w:rsidR="006813A0">
          <w:rPr>
            <w:noProof/>
            <w:webHidden/>
          </w:rPr>
          <w:fldChar w:fldCharType="end"/>
        </w:r>
      </w:hyperlink>
    </w:p>
    <w:p w14:paraId="581254BD" w14:textId="77777777" w:rsidR="006813A0" w:rsidRDefault="00874D6E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196920802" w:history="1">
        <w:r w:rsidR="006813A0" w:rsidRPr="002361B2">
          <w:rPr>
            <w:rStyle w:val="a5"/>
            <w:rFonts w:ascii="Times New Roman" w:hAnsi="Times New Roman"/>
            <w:b/>
            <w:bCs/>
            <w:noProof/>
          </w:rPr>
          <w:t>Приложение 2.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_Toc196920802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44</w:t>
        </w:r>
        <w:r w:rsidR="006813A0">
          <w:rPr>
            <w:noProof/>
            <w:webHidden/>
          </w:rPr>
          <w:fldChar w:fldCharType="end"/>
        </w:r>
      </w:hyperlink>
    </w:p>
    <w:p w14:paraId="5249C9D3" w14:textId="77777777" w:rsidR="006813A0" w:rsidRDefault="00874D6E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196920803" w:history="1">
        <w:r w:rsidR="006813A0" w:rsidRPr="002361B2">
          <w:rPr>
            <w:rStyle w:val="a5"/>
            <w:rFonts w:ascii="Times New Roman" w:hAnsi="Times New Roman"/>
            <w:b/>
            <w:bCs/>
            <w:noProof/>
          </w:rPr>
          <w:t>Модуляция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_Toc196920803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44</w:t>
        </w:r>
        <w:r w:rsidR="006813A0">
          <w:rPr>
            <w:noProof/>
            <w:webHidden/>
          </w:rPr>
          <w:fldChar w:fldCharType="end"/>
        </w:r>
      </w:hyperlink>
    </w:p>
    <w:p w14:paraId="73D08475" w14:textId="77777777" w:rsidR="006813A0" w:rsidRDefault="00874D6E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196920804" w:history="1">
        <w:r w:rsidR="006813A0" w:rsidRPr="002361B2">
          <w:rPr>
            <w:rStyle w:val="a5"/>
            <w:rFonts w:ascii="Times New Roman" w:hAnsi="Times New Roman"/>
            <w:b/>
            <w:bCs/>
            <w:noProof/>
          </w:rPr>
          <w:t>Приложение 3.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_Toc196920804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49</w:t>
        </w:r>
        <w:r w:rsidR="006813A0">
          <w:rPr>
            <w:noProof/>
            <w:webHidden/>
          </w:rPr>
          <w:fldChar w:fldCharType="end"/>
        </w:r>
      </w:hyperlink>
    </w:p>
    <w:p w14:paraId="2176706C" w14:textId="77777777" w:rsidR="006813A0" w:rsidRDefault="00874D6E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6920805" w:history="1">
        <w:r w:rsidR="006813A0" w:rsidRPr="002361B2">
          <w:rPr>
            <w:rStyle w:val="a5"/>
            <w:rFonts w:ascii="Times New Roman" w:hAnsi="Times New Roman"/>
            <w:b/>
            <w:bCs/>
            <w:noProof/>
          </w:rPr>
          <w:t>Алгоритмы БПФ.</w:t>
        </w:r>
        <w:r w:rsidR="006813A0">
          <w:rPr>
            <w:noProof/>
            <w:webHidden/>
          </w:rPr>
          <w:tab/>
        </w:r>
        <w:r w:rsidR="006813A0">
          <w:rPr>
            <w:noProof/>
            <w:webHidden/>
          </w:rPr>
          <w:fldChar w:fldCharType="begin"/>
        </w:r>
        <w:r w:rsidR="006813A0">
          <w:rPr>
            <w:noProof/>
            <w:webHidden/>
          </w:rPr>
          <w:instrText xml:space="preserve"> PAGEREF _Toc196920805 \h </w:instrText>
        </w:r>
        <w:r w:rsidR="006813A0">
          <w:rPr>
            <w:noProof/>
            <w:webHidden/>
          </w:rPr>
        </w:r>
        <w:r w:rsidR="006813A0">
          <w:rPr>
            <w:noProof/>
            <w:webHidden/>
          </w:rPr>
          <w:fldChar w:fldCharType="separate"/>
        </w:r>
        <w:r w:rsidR="006813A0">
          <w:rPr>
            <w:noProof/>
            <w:webHidden/>
          </w:rPr>
          <w:t>49</w:t>
        </w:r>
        <w:r w:rsidR="006813A0">
          <w:rPr>
            <w:noProof/>
            <w:webHidden/>
          </w:rPr>
          <w:fldChar w:fldCharType="end"/>
        </w:r>
      </w:hyperlink>
    </w:p>
    <w:p w14:paraId="04DFE23A" w14:textId="3BD6603E" w:rsidR="007970AE" w:rsidRDefault="000358CF" w:rsidP="000B761B">
      <w:pPr>
        <w:pStyle w:val="a4"/>
        <w:spacing w:before="0" w:after="160" w:line="360" w:lineRule="auto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0358CF">
        <w:rPr>
          <w:rFonts w:ascii="Times New Roman" w:eastAsiaTheme="minorEastAsia" w:hAnsi="Times New Roman" w:cs="Times New Roman"/>
          <w:color w:val="auto"/>
          <w:sz w:val="28"/>
          <w:szCs w:val="28"/>
        </w:rPr>
        <w:fldChar w:fldCharType="end"/>
      </w:r>
    </w:p>
    <w:p w14:paraId="7085EB0D" w14:textId="3948D085" w:rsidR="00814755" w:rsidRPr="007970AE" w:rsidRDefault="007970AE" w:rsidP="007970AE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4D70959C" w14:textId="39B1077D" w:rsidR="00BE2573" w:rsidRPr="006A06A9" w:rsidRDefault="004C3255" w:rsidP="000B761B">
      <w:pPr>
        <w:pStyle w:val="1"/>
        <w:spacing w:before="0" w:after="16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eastAsia="ru-RU"/>
        </w:rPr>
      </w:pPr>
      <w:bookmarkStart w:id="0" w:name="_Toc196920790"/>
      <w:r w:rsidRPr="006A06A9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eastAsia="ru-RU"/>
        </w:rPr>
        <w:lastRenderedPageBreak/>
        <w:t>Введение</w:t>
      </w:r>
      <w:bookmarkEnd w:id="0"/>
    </w:p>
    <w:p w14:paraId="7EA59D88" w14:textId="3546DC93" w:rsidR="00752272" w:rsidRPr="00AA7BB0" w:rsidRDefault="00752272" w:rsidP="000B761B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*** замена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апаратуры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цифровым сигнальным процессором***</w:t>
      </w:r>
    </w:p>
    <w:p w14:paraId="3FDF55A5" w14:textId="78035060" w:rsidR="00E621CB" w:rsidRDefault="00E621CB" w:rsidP="000B761B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2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***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описать, что вот телефон состоит из того и того, вот есть для передачи данных у него вот такая плата, для передачи данных используется преобразование битов в радиосигнал, есть много методов по тому, как это сделать и вот один из них это вот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это.*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**</w:t>
      </w:r>
    </w:p>
    <w:p w14:paraId="01BA741A" w14:textId="77777777" w:rsidR="00757D06" w:rsidRDefault="00F955F1" w:rsidP="00757D06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F955F1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елефон стал неотъемлемой частью жизни, и сложно представить себе современного человека, обходящегося без этого устройства.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Одной из важнейших функций телефона является передача информации.</w:t>
      </w:r>
      <w:r w:rsidR="008D0D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Системы приема и передачи информации </w:t>
      </w:r>
      <w:r w:rsidR="00757D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состоят условно из аналоговой и цифровой части. </w:t>
      </w:r>
    </w:p>
    <w:p w14:paraId="609963FE" w14:textId="779DF484" w:rsidR="00757D06" w:rsidRDefault="00757D06" w:rsidP="00757D06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***Найти или сделать рисунок\блок-схему состава передатчика и приемника***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A13EE2A" w14:textId="63ACD9FD" w:rsidR="008D0D23" w:rsidRPr="00E621CB" w:rsidRDefault="00757D06" w:rsidP="00272962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7D06">
        <w:rPr>
          <w:rFonts w:ascii="Times New Roman" w:eastAsia="Times New Roman" w:hAnsi="Times New Roman" w:cs="Times New Roman"/>
          <w:sz w:val="28"/>
          <w:szCs w:val="28"/>
          <w:lang w:eastAsia="ru-RU"/>
        </w:rPr>
        <w:t>В аналоговой части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57D06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осуществляется преобразование частоты, усиление и фильтрация сигнала. В цифровой части передатчика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входящий в него поток бит преобразуется в </w:t>
      </w:r>
      <w:r w:rsidRPr="00757D06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многочастотный сигнал с нужным спектром, переносящий ускоренный в тысячи раз поток бит. В приемнике, с учетом многолучевого распространения сигнала и эффекта Доплера,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57D06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осуществляются обратные действия.</w:t>
      </w:r>
      <w:r w:rsidR="00272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данной работе рассматривается цифровая часть блока приема и передачи информации.</w:t>
      </w:r>
      <w:r w:rsidR="000B761B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C64BCC0" w14:textId="0FA9D869" w:rsidR="004C3255" w:rsidRPr="006A06A9" w:rsidRDefault="004C3255" w:rsidP="000B761B">
      <w:pPr>
        <w:pStyle w:val="1"/>
        <w:spacing w:before="0" w:after="16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eastAsia="ru-RU"/>
        </w:rPr>
      </w:pPr>
      <w:bookmarkStart w:id="1" w:name="_Toc196920791"/>
      <w:r w:rsidRPr="006A06A9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eastAsia="ru-RU"/>
        </w:rPr>
        <w:lastRenderedPageBreak/>
        <w:t>Вступление</w:t>
      </w:r>
      <w:bookmarkEnd w:id="1"/>
    </w:p>
    <w:p w14:paraId="67C7E790" w14:textId="402FC83A" w:rsidR="00A945E7" w:rsidRPr="00A3727F" w:rsidRDefault="00A945E7" w:rsidP="000B761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945E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***Попробовать описать, что передача данных в телефоне происходит в основном </w:t>
      </w:r>
      <w:r w:rsidR="00A372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 использованием </w:t>
      </w:r>
      <w:r w:rsidR="00A3727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OFDM</w:t>
      </w:r>
      <w:r w:rsidR="00A3727F" w:rsidRPr="00A372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 w:rsidR="00A372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Описать, что это такое и описать его работу. Возможно взять описание из </w:t>
      </w:r>
      <w:r w:rsidR="00A3727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</w:t>
      </w:r>
      <w:r w:rsidR="00A3727F" w:rsidRPr="00F955F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="00A3727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</w:t>
      </w:r>
      <w:r w:rsidR="00A372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Не забыть сделать для этого </w:t>
      </w:r>
      <w:proofErr w:type="gramStart"/>
      <w:r w:rsidR="00A372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картинки.*</w:t>
      </w:r>
      <w:proofErr w:type="gramEnd"/>
      <w:r w:rsidR="00A372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**</w:t>
      </w:r>
    </w:p>
    <w:p w14:paraId="7CEFD68E" w14:textId="47F997BF" w:rsidR="00AB677F" w:rsidRDefault="00AB677F" w:rsidP="00700CC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Наиболее распространенным способом преобразования потока бит в сигнал является алгоритм с использованием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OFDM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87CD35B" w14:textId="28ABE6D3" w:rsidR="00AB677F" w:rsidRDefault="00AB677F" w:rsidP="00AB677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OFDM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AB677F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мультиплексирование с ортогональным частотным разделением каналов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AB6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технология</w:t>
      </w:r>
      <w:proofErr w:type="gramEnd"/>
      <w:r w:rsidRPr="00AB6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цифровой модуляции с использованием большого количества близко расположенных ортогональных </w:t>
      </w:r>
      <w:proofErr w:type="spellStart"/>
      <w:r w:rsidRPr="00AB67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поднесущих</w:t>
      </w:r>
      <w:proofErr w:type="spellEnd"/>
      <w:r w:rsidRPr="00AB67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есть данные будут </w:t>
      </w:r>
      <w:r w:rsidR="00700C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разделяться на части, преобразовываться в сигнал и объединяться так, что спектры разных </w:t>
      </w:r>
      <w:proofErr w:type="spellStart"/>
      <w:r w:rsidR="00700CC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поднесущих</w:t>
      </w:r>
      <w:proofErr w:type="spellEnd"/>
      <w:r w:rsidR="00700C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перекрываются, но не мешают друг другу. Итоговый сигнал представлен на рисунке </w:t>
      </w:r>
      <w:r w:rsidR="00700CC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***N***</w:t>
      </w:r>
      <w:r w:rsidR="00700CC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6297FF4" w14:textId="4D3F677B" w:rsidR="00700CC3" w:rsidRPr="00700CC3" w:rsidRDefault="00700CC3" w:rsidP="00AB677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00CC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6011A3BE" wp14:editId="45617CB2">
            <wp:extent cx="5940425" cy="26403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2A8A" w14:textId="028DC137" w:rsidR="00700CC3" w:rsidRDefault="00700CC3" w:rsidP="00700CC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алгоритм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следующую структуру:</w:t>
      </w:r>
    </w:p>
    <w:p w14:paraId="6BB2CE50" w14:textId="038C575D" w:rsidR="00700CC3" w:rsidRDefault="00700CC3" w:rsidP="000B761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***Рисунок блок-схемы алгоритма***</w:t>
      </w:r>
    </w:p>
    <w:p w14:paraId="4E026C17" w14:textId="2F0AB138" w:rsidR="00C634A2" w:rsidRDefault="00C634A2" w:rsidP="00C634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Разберем подробнее алгоритм.</w:t>
      </w:r>
    </w:p>
    <w:p w14:paraId="727D7C57" w14:textId="72860560" w:rsidR="00C634A2" w:rsidRPr="00700CC3" w:rsidRDefault="00C634A2" w:rsidP="00C634A2">
      <w:pPr>
        <w:rPr>
          <w:rFonts w:ascii="Times New Roman" w:hAnsi="Times New Roman" w:cs="Times New Roman"/>
          <w:sz w:val="28"/>
          <w:szCs w:val="28"/>
        </w:rPr>
      </w:pPr>
      <w:r w:rsidRPr="00700CC3">
        <w:rPr>
          <w:rFonts w:ascii="Times New Roman" w:hAnsi="Times New Roman" w:cs="Times New Roman"/>
          <w:sz w:val="28"/>
          <w:szCs w:val="28"/>
        </w:rPr>
        <w:t xml:space="preserve">Входящий поток бит разделяется на битовые слова, которые имеют фиксированную длину (блок </w:t>
      </w:r>
      <w:r w:rsidRPr="00700CC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00CC3">
        <w:rPr>
          <w:rFonts w:ascii="Times New Roman" w:hAnsi="Times New Roman" w:cs="Times New Roman"/>
          <w:sz w:val="28"/>
          <w:szCs w:val="28"/>
        </w:rPr>
        <w:t>2</w:t>
      </w:r>
      <w:r w:rsidRPr="00700CC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00CC3">
        <w:rPr>
          <w:rFonts w:ascii="Times New Roman" w:hAnsi="Times New Roman" w:cs="Times New Roman"/>
          <w:sz w:val="28"/>
          <w:szCs w:val="28"/>
        </w:rPr>
        <w:t xml:space="preserve">). Стоит отметить, что из-за разделения единого потока бит на битовые слова, последующая обработка битового </w:t>
      </w:r>
      <w:r w:rsidRPr="00700CC3">
        <w:rPr>
          <w:rFonts w:ascii="Times New Roman" w:hAnsi="Times New Roman" w:cs="Times New Roman"/>
          <w:sz w:val="28"/>
          <w:szCs w:val="28"/>
        </w:rPr>
        <w:lastRenderedPageBreak/>
        <w:t xml:space="preserve">слова должна производиться со скоростью, равной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Pr="00700CC3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 w:rsidRPr="00700CC3">
        <w:rPr>
          <w:rFonts w:ascii="Times New Roman" w:eastAsiaTheme="minorEastAsia" w:hAnsi="Times New Roman" w:cs="Times New Roman"/>
          <w:sz w:val="28"/>
          <w:szCs w:val="28"/>
        </w:rPr>
        <w:t xml:space="preserve"> – Скорость </w:t>
      </w:r>
      <w:r w:rsidR="00E40F2A">
        <w:rPr>
          <w:rFonts w:ascii="Times New Roman" w:eastAsiaTheme="minorEastAsia" w:hAnsi="Times New Roman" w:cs="Times New Roman"/>
          <w:sz w:val="28"/>
          <w:szCs w:val="28"/>
        </w:rPr>
        <w:t xml:space="preserve">обработки входящего </w:t>
      </w:r>
      <w:r w:rsidRPr="00700CC3">
        <w:rPr>
          <w:rFonts w:ascii="Times New Roman" w:eastAsiaTheme="minorEastAsia" w:hAnsi="Times New Roman" w:cs="Times New Roman"/>
          <w:sz w:val="28"/>
          <w:szCs w:val="28"/>
        </w:rPr>
        <w:t xml:space="preserve">битового потока,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700CC3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битовых слов, которые блок выдает за один цикл работы (количество выходных битовых слов)</w:t>
      </w:r>
      <w:r w:rsidRPr="00700CC3">
        <w:rPr>
          <w:rFonts w:ascii="Times New Roman" w:hAnsi="Times New Roman" w:cs="Times New Roman"/>
          <w:sz w:val="28"/>
          <w:szCs w:val="28"/>
        </w:rPr>
        <w:t xml:space="preserve">. Также возможно организовать параллельную работу последующих блоков, как на рисунке </w:t>
      </w:r>
      <w:r w:rsidRPr="00700CC3">
        <w:rPr>
          <w:rFonts w:ascii="Times New Roman" w:hAnsi="Times New Roman" w:cs="Times New Roman"/>
          <w:b/>
          <w:sz w:val="28"/>
          <w:szCs w:val="28"/>
        </w:rPr>
        <w:t>***</w:t>
      </w:r>
      <w:r w:rsidRPr="00700CC3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700CC3">
        <w:rPr>
          <w:rFonts w:ascii="Times New Roman" w:hAnsi="Times New Roman" w:cs="Times New Roman"/>
          <w:b/>
          <w:sz w:val="28"/>
          <w:szCs w:val="28"/>
        </w:rPr>
        <w:t>***</w:t>
      </w:r>
      <w:r w:rsidRPr="00700CC3">
        <w:rPr>
          <w:rFonts w:ascii="Times New Roman" w:hAnsi="Times New Roman" w:cs="Times New Roman"/>
          <w:sz w:val="28"/>
          <w:szCs w:val="28"/>
        </w:rPr>
        <w:t>. При организации параллельной обработки важно правильно учитывать и рассчитывать скорости работы блоков.</w:t>
      </w:r>
    </w:p>
    <w:p w14:paraId="5318153F" w14:textId="77777777" w:rsidR="00C634A2" w:rsidRPr="00700CC3" w:rsidRDefault="00C634A2" w:rsidP="00C634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0CC3">
        <w:rPr>
          <w:rFonts w:ascii="Times New Roman" w:hAnsi="Times New Roman" w:cs="Times New Roman"/>
          <w:b/>
          <w:sz w:val="28"/>
          <w:szCs w:val="28"/>
        </w:rPr>
        <w:t xml:space="preserve">***Добавить рисунок, где после </w:t>
      </w:r>
      <w:r w:rsidRPr="00700CC3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700CC3">
        <w:rPr>
          <w:rFonts w:ascii="Times New Roman" w:hAnsi="Times New Roman" w:cs="Times New Roman"/>
          <w:b/>
          <w:sz w:val="28"/>
          <w:szCs w:val="28"/>
        </w:rPr>
        <w:t>2</w:t>
      </w:r>
      <w:r w:rsidRPr="00700CC3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700CC3">
        <w:rPr>
          <w:rFonts w:ascii="Times New Roman" w:hAnsi="Times New Roman" w:cs="Times New Roman"/>
          <w:b/>
          <w:sz w:val="28"/>
          <w:szCs w:val="28"/>
        </w:rPr>
        <w:t xml:space="preserve"> идет 2 ветки остальных блоков до </w:t>
      </w:r>
      <w:r w:rsidRPr="00700CC3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700CC3">
        <w:rPr>
          <w:rFonts w:ascii="Times New Roman" w:hAnsi="Times New Roman" w:cs="Times New Roman"/>
          <w:b/>
          <w:sz w:val="28"/>
          <w:szCs w:val="28"/>
        </w:rPr>
        <w:t>2</w:t>
      </w:r>
      <w:r w:rsidRPr="00700CC3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700CC3">
        <w:rPr>
          <w:rFonts w:ascii="Times New Roman" w:hAnsi="Times New Roman" w:cs="Times New Roman"/>
          <w:b/>
          <w:sz w:val="28"/>
          <w:szCs w:val="28"/>
        </w:rPr>
        <w:t>***</w:t>
      </w:r>
    </w:p>
    <w:p w14:paraId="5DF3FFF4" w14:textId="77777777" w:rsidR="00C634A2" w:rsidRPr="00700CC3" w:rsidRDefault="00C634A2" w:rsidP="00C634A2">
      <w:pPr>
        <w:rPr>
          <w:rFonts w:ascii="Times New Roman" w:hAnsi="Times New Roman" w:cs="Times New Roman"/>
          <w:sz w:val="28"/>
          <w:szCs w:val="28"/>
        </w:rPr>
      </w:pPr>
      <w:r w:rsidRPr="00700CC3">
        <w:rPr>
          <w:rFonts w:ascii="Times New Roman" w:hAnsi="Times New Roman" w:cs="Times New Roman"/>
          <w:sz w:val="28"/>
          <w:szCs w:val="28"/>
        </w:rPr>
        <w:t xml:space="preserve">Далее слова преобразуются в соответствующее комплексное число (блок </w:t>
      </w:r>
      <w:r w:rsidRPr="00700CC3">
        <w:rPr>
          <w:rFonts w:ascii="Times New Roman" w:hAnsi="Times New Roman" w:cs="Times New Roman"/>
          <w:sz w:val="28"/>
          <w:szCs w:val="28"/>
          <w:lang w:val="en-US"/>
        </w:rPr>
        <w:t>mapper</w:t>
      </w:r>
      <w:r w:rsidRPr="00700CC3">
        <w:rPr>
          <w:rFonts w:ascii="Times New Roman" w:hAnsi="Times New Roman" w:cs="Times New Roman"/>
          <w:sz w:val="28"/>
          <w:szCs w:val="28"/>
        </w:rPr>
        <w:t xml:space="preserve">). Сопоставление битового слова и комплексного числа зависит от алгоритма в </w:t>
      </w:r>
      <w:r w:rsidRPr="00700CC3">
        <w:rPr>
          <w:rFonts w:ascii="Times New Roman" w:hAnsi="Times New Roman" w:cs="Times New Roman"/>
          <w:sz w:val="28"/>
          <w:szCs w:val="28"/>
          <w:lang w:val="en-US"/>
        </w:rPr>
        <w:t>mapper</w:t>
      </w:r>
      <w:r w:rsidRPr="00700CC3">
        <w:rPr>
          <w:rFonts w:ascii="Times New Roman" w:hAnsi="Times New Roman" w:cs="Times New Roman"/>
          <w:sz w:val="28"/>
          <w:szCs w:val="28"/>
        </w:rPr>
        <w:t xml:space="preserve">. Также от этого алгоритма зависит и длина битового слова. Более подробная информация описана в главе </w:t>
      </w:r>
      <w:r w:rsidRPr="00700CC3">
        <w:rPr>
          <w:rFonts w:ascii="Times New Roman" w:hAnsi="Times New Roman" w:cs="Times New Roman"/>
          <w:sz w:val="28"/>
          <w:szCs w:val="28"/>
          <w:lang w:val="en-US"/>
        </w:rPr>
        <w:t>Mapper</w:t>
      </w:r>
      <w:r w:rsidRPr="00700CC3">
        <w:rPr>
          <w:rFonts w:ascii="Times New Roman" w:hAnsi="Times New Roman" w:cs="Times New Roman"/>
          <w:sz w:val="28"/>
          <w:szCs w:val="28"/>
        </w:rPr>
        <w:t>.</w:t>
      </w:r>
    </w:p>
    <w:p w14:paraId="74AF2D52" w14:textId="53B5B90E" w:rsidR="00C634A2" w:rsidRPr="00700CC3" w:rsidRDefault="00C634A2" w:rsidP="00C634A2">
      <w:pPr>
        <w:rPr>
          <w:rFonts w:ascii="Times New Roman" w:hAnsi="Times New Roman" w:cs="Times New Roman"/>
          <w:sz w:val="28"/>
          <w:szCs w:val="28"/>
        </w:rPr>
      </w:pPr>
      <w:r w:rsidRPr="00700CC3">
        <w:rPr>
          <w:rFonts w:ascii="Times New Roman" w:hAnsi="Times New Roman" w:cs="Times New Roman"/>
          <w:sz w:val="28"/>
          <w:szCs w:val="28"/>
        </w:rPr>
        <w:t xml:space="preserve">После этого комплексные числа с помощью обратного преобразования Фурье преобразуются в </w:t>
      </w:r>
      <w:r>
        <w:rPr>
          <w:rFonts w:ascii="Times New Roman" w:hAnsi="Times New Roman" w:cs="Times New Roman"/>
          <w:sz w:val="28"/>
          <w:szCs w:val="28"/>
        </w:rPr>
        <w:t xml:space="preserve">сигнал </w:t>
      </w:r>
      <w:r w:rsidRPr="00700CC3">
        <w:rPr>
          <w:rFonts w:ascii="Times New Roman" w:hAnsi="Times New Roman" w:cs="Times New Roman"/>
          <w:sz w:val="28"/>
          <w:szCs w:val="28"/>
        </w:rPr>
        <w:t xml:space="preserve">(блок </w:t>
      </w:r>
      <w:r w:rsidRPr="00700CC3">
        <w:rPr>
          <w:rFonts w:ascii="Times New Roman" w:hAnsi="Times New Roman" w:cs="Times New Roman"/>
          <w:sz w:val="28"/>
          <w:szCs w:val="28"/>
          <w:lang w:val="en-US"/>
        </w:rPr>
        <w:t>IFFT</w:t>
      </w:r>
      <w:r w:rsidRPr="00700CC3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0CC3">
        <w:rPr>
          <w:rFonts w:ascii="Times New Roman" w:hAnsi="Times New Roman" w:cs="Times New Roman"/>
          <w:b/>
          <w:sz w:val="28"/>
          <w:szCs w:val="28"/>
        </w:rPr>
        <w:t>*** не уверен насчет формулировки, но пока не могу нормально сформулировать***</w:t>
      </w:r>
    </w:p>
    <w:p w14:paraId="7F6AA263" w14:textId="1A23D37F" w:rsidR="00C634A2" w:rsidRDefault="00C634A2" w:rsidP="00C634A2">
      <w:pPr>
        <w:rPr>
          <w:rFonts w:ascii="Times New Roman" w:hAnsi="Times New Roman" w:cs="Times New Roman"/>
          <w:sz w:val="28"/>
          <w:szCs w:val="28"/>
        </w:rPr>
      </w:pPr>
      <w:r w:rsidRPr="00700CC3">
        <w:rPr>
          <w:rFonts w:ascii="Times New Roman" w:hAnsi="Times New Roman" w:cs="Times New Roman"/>
          <w:sz w:val="28"/>
          <w:szCs w:val="28"/>
        </w:rPr>
        <w:t>Последним этапом является соединение рассчитанных данных в единый сигнал, который далее передается в определенном частотном диапазоне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34A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634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634A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757F9B" w14:textId="77777777" w:rsidR="006C13DC" w:rsidRPr="00C634A2" w:rsidRDefault="006C13DC" w:rsidP="00C634A2">
      <w:pPr>
        <w:rPr>
          <w:rFonts w:ascii="Times New Roman" w:hAnsi="Times New Roman" w:cs="Times New Roman"/>
          <w:sz w:val="28"/>
          <w:szCs w:val="28"/>
        </w:rPr>
      </w:pPr>
    </w:p>
    <w:p w14:paraId="62DFEDE7" w14:textId="03905BA9" w:rsidR="006D486E" w:rsidRPr="006D486E" w:rsidRDefault="001D10CC" w:rsidP="000B761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486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</w:t>
      </w:r>
      <w:r w:rsidRPr="001D10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адача</w:t>
      </w:r>
      <w:r w:rsidRPr="001D10CC">
        <w:rPr>
          <w:rFonts w:ascii="Times New Roman" w:eastAsia="Times New Roman" w:hAnsi="Times New Roman" w:cs="Times New Roman"/>
          <w:sz w:val="28"/>
          <w:szCs w:val="28"/>
          <w:lang w:eastAsia="ru-RU"/>
        </w:rPr>
        <w:t> заключается в</w:t>
      </w:r>
      <w:r w:rsidRPr="006D486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1D10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</w:t>
      </w:r>
      <w:r w:rsidRPr="006D486E">
        <w:rPr>
          <w:rFonts w:ascii="Times New Roman" w:eastAsia="Times New Roman" w:hAnsi="Times New Roman" w:cs="Times New Roman"/>
          <w:sz w:val="28"/>
          <w:szCs w:val="28"/>
          <w:lang w:eastAsia="ru-RU"/>
        </w:rPr>
        <w:t>едении</w:t>
      </w:r>
      <w:r w:rsidRPr="001D10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анализ</w:t>
      </w:r>
      <w:r w:rsidRPr="006D486E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1D10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существующих реализаций </w:t>
      </w:r>
      <w:r w:rsidR="006C13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алгоритмов </w:t>
      </w:r>
      <w:r w:rsidR="006C13D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OFDM</w:t>
      </w:r>
      <w:r w:rsidRPr="006D486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Pr="001D10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оптимиз</w:t>
      </w:r>
      <w:r w:rsidRPr="006D486E">
        <w:rPr>
          <w:rFonts w:ascii="Times New Roman" w:eastAsia="Times New Roman" w:hAnsi="Times New Roman" w:cs="Times New Roman"/>
          <w:sz w:val="28"/>
          <w:szCs w:val="28"/>
          <w:lang w:eastAsia="ru-RU"/>
        </w:rPr>
        <w:t>ации</w:t>
      </w:r>
      <w:r w:rsidR="006C13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реализации</w:t>
      </w:r>
      <w:r w:rsidRPr="001D10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C13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алгоритма </w:t>
      </w:r>
      <w:r w:rsidRPr="001D10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 конкретные условия</w:t>
      </w:r>
      <w:r w:rsidRPr="006D48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D10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основе анализа.</w:t>
      </w:r>
    </w:p>
    <w:p w14:paraId="0D017843" w14:textId="39074502" w:rsidR="000B761B" w:rsidRPr="003C45F7" w:rsidRDefault="000B761B" w:rsidP="000B761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52EE951" w14:textId="55974CB7" w:rsidR="004C3255" w:rsidRPr="004C3255" w:rsidRDefault="004C3255" w:rsidP="000B761B">
      <w:pPr>
        <w:pStyle w:val="1"/>
        <w:spacing w:before="0" w:after="16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196920792"/>
      <w:r w:rsidRPr="006A06A9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eastAsia="ru-RU"/>
        </w:rPr>
        <w:lastRenderedPageBreak/>
        <w:t>Постановка задачи</w:t>
      </w:r>
      <w:bookmarkEnd w:id="2"/>
    </w:p>
    <w:p w14:paraId="025520F5" w14:textId="1EA94CCF" w:rsidR="000B761B" w:rsidRDefault="003C45F7" w:rsidP="000B761B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45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Проанализировать существующие реализации алгоритма OFDM, как в аппаратной, так и в программной формах;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3C45F7">
        <w:rPr>
          <w:rFonts w:ascii="Times New Roman" w:eastAsia="Times New Roman" w:hAnsi="Times New Roman" w:cs="Times New Roman"/>
          <w:sz w:val="28"/>
          <w:szCs w:val="28"/>
          <w:lang w:eastAsia="ru-RU"/>
        </w:rPr>
        <w:t>онкретизировать функциональные блоки OFDM-приемопередатчика, определяя параметры, зависящие от конкретных условий работы (частотный диапазон, скорость передачи данных, тип модуляции, характеристики канала связи). На основе этого анализа, выделить наиболее нагруженные места в каждом из блоков, выявить узкие места и провести оптимизацию этих блоков под конкретную задачу, учитывая требования к производительности, энергопотреблению и занимаемой памяти.</w:t>
      </w:r>
      <w:r w:rsidR="00A61A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Реализовать алгоритм в имитаторе и на микроконтроллере.</w:t>
      </w:r>
    </w:p>
    <w:p w14:paraId="4C5F6239" w14:textId="1C5EFFAC" w:rsidR="000B761B" w:rsidRPr="000358CF" w:rsidRDefault="000B761B" w:rsidP="000B761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21F3670" w14:textId="0B03B8BC" w:rsidR="006D486E" w:rsidRDefault="006D486E" w:rsidP="000B761B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196920793"/>
      <w:r w:rsidRPr="006D486E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Анализ основных блоков алгоритма</w:t>
      </w:r>
      <w:bookmarkEnd w:id="3"/>
    </w:p>
    <w:p w14:paraId="28D2B0CE" w14:textId="2AB7947D" w:rsidR="00893387" w:rsidRPr="00E621CB" w:rsidRDefault="00893387" w:rsidP="00893387">
      <w:pPr>
        <w:pStyle w:val="2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4" w:name="_Toc196920794"/>
      <w:r w:rsidRPr="00893387"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  <w:t>S</w:t>
      </w:r>
      <w:r w:rsidRPr="00E621CB">
        <w:rPr>
          <w:rFonts w:ascii="Times New Roman" w:hAnsi="Times New Roman" w:cs="Times New Roman"/>
          <w:b/>
          <w:color w:val="auto"/>
          <w:sz w:val="32"/>
          <w:szCs w:val="32"/>
        </w:rPr>
        <w:t>2</w:t>
      </w:r>
      <w:r w:rsidRPr="00893387"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  <w:t>P</w:t>
      </w:r>
      <w:bookmarkEnd w:id="4"/>
    </w:p>
    <w:p w14:paraId="5FC83DF9" w14:textId="740E23A0" w:rsidR="00893387" w:rsidRPr="00700CC3" w:rsidRDefault="00893387" w:rsidP="0089338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0CC3">
        <w:rPr>
          <w:rFonts w:ascii="Times New Roman" w:hAnsi="Times New Roman" w:cs="Times New Roman"/>
          <w:b/>
          <w:sz w:val="28"/>
          <w:szCs w:val="28"/>
        </w:rPr>
        <w:t>*** Фотку блока, на фотке название, входные и выходные данные ***</w:t>
      </w:r>
    </w:p>
    <w:p w14:paraId="0EA3E28E" w14:textId="3E60BFFD" w:rsidR="00827C2B" w:rsidRDefault="00AA7BB0" w:rsidP="00AA7BB0">
      <w:pPr>
        <w:rPr>
          <w:rFonts w:ascii="Times New Roman" w:hAnsi="Times New Roman" w:cs="Times New Roman"/>
          <w:sz w:val="28"/>
          <w:szCs w:val="28"/>
        </w:rPr>
      </w:pPr>
      <w:r w:rsidRPr="00700CC3">
        <w:rPr>
          <w:rFonts w:ascii="Times New Roman" w:hAnsi="Times New Roman" w:cs="Times New Roman"/>
          <w:sz w:val="28"/>
          <w:szCs w:val="28"/>
        </w:rPr>
        <w:t xml:space="preserve">Данный блок разделяет входящий поток бит на группы бит фиксированной длины. </w:t>
      </w:r>
      <w:r w:rsidR="008007F5">
        <w:rPr>
          <w:rFonts w:ascii="Times New Roman" w:hAnsi="Times New Roman" w:cs="Times New Roman"/>
          <w:sz w:val="28"/>
          <w:szCs w:val="28"/>
        </w:rPr>
        <w:t xml:space="preserve">Из описания полного алгоритма </w:t>
      </w:r>
      <w:r w:rsidR="008007F5">
        <w:rPr>
          <w:rFonts w:ascii="Times New Roman" w:hAnsi="Times New Roman" w:cs="Times New Roman"/>
          <w:sz w:val="28"/>
          <w:szCs w:val="28"/>
          <w:lang w:val="en-US"/>
        </w:rPr>
        <w:t>OFDM</w:t>
      </w:r>
      <w:r w:rsidR="008007F5" w:rsidRPr="008007F5">
        <w:rPr>
          <w:rFonts w:ascii="Times New Roman" w:hAnsi="Times New Roman" w:cs="Times New Roman"/>
          <w:sz w:val="28"/>
          <w:szCs w:val="28"/>
        </w:rPr>
        <w:t xml:space="preserve"> </w:t>
      </w:r>
      <w:r w:rsidR="008007F5">
        <w:rPr>
          <w:rFonts w:ascii="Times New Roman" w:hAnsi="Times New Roman" w:cs="Times New Roman"/>
          <w:sz w:val="28"/>
          <w:szCs w:val="28"/>
        </w:rPr>
        <w:t xml:space="preserve">требуется отметить, что длина выходного из блока битового слова зависит от выбранного в блоке </w:t>
      </w:r>
      <w:r w:rsidR="008007F5">
        <w:rPr>
          <w:rFonts w:ascii="Times New Roman" w:hAnsi="Times New Roman" w:cs="Times New Roman"/>
          <w:sz w:val="28"/>
          <w:szCs w:val="28"/>
          <w:lang w:val="en-US"/>
        </w:rPr>
        <w:t>Mapper</w:t>
      </w:r>
      <w:r w:rsidR="008007F5" w:rsidRPr="008007F5">
        <w:rPr>
          <w:rFonts w:ascii="Times New Roman" w:hAnsi="Times New Roman" w:cs="Times New Roman"/>
          <w:sz w:val="28"/>
          <w:szCs w:val="28"/>
        </w:rPr>
        <w:t xml:space="preserve"> </w:t>
      </w:r>
      <w:r w:rsidR="008007F5">
        <w:rPr>
          <w:rFonts w:ascii="Times New Roman" w:hAnsi="Times New Roman" w:cs="Times New Roman"/>
          <w:sz w:val="28"/>
          <w:szCs w:val="28"/>
        </w:rPr>
        <w:t>алгоритма. Также, как было ранее описано, важно помнить, что последующая скорость обработки битовых слов</w:t>
      </w:r>
      <w:r w:rsidR="00E40F2A">
        <w:rPr>
          <w:rFonts w:ascii="Times New Roman" w:hAnsi="Times New Roman" w:cs="Times New Roman"/>
          <w:sz w:val="28"/>
          <w:szCs w:val="28"/>
        </w:rPr>
        <w:t xml:space="preserve"> будет ниже, чем обработка битового потока, так как иначе блок </w:t>
      </w:r>
      <w:r w:rsidR="00E40F2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40F2A" w:rsidRPr="00E40F2A">
        <w:rPr>
          <w:rFonts w:ascii="Times New Roman" w:hAnsi="Times New Roman" w:cs="Times New Roman"/>
          <w:sz w:val="28"/>
          <w:szCs w:val="28"/>
        </w:rPr>
        <w:t>2</w:t>
      </w:r>
      <w:r w:rsidR="00E40F2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40F2A" w:rsidRPr="00E40F2A">
        <w:rPr>
          <w:rFonts w:ascii="Times New Roman" w:hAnsi="Times New Roman" w:cs="Times New Roman"/>
          <w:sz w:val="28"/>
          <w:szCs w:val="28"/>
        </w:rPr>
        <w:t xml:space="preserve"> </w:t>
      </w:r>
      <w:r w:rsidR="00E40F2A">
        <w:rPr>
          <w:rFonts w:ascii="Times New Roman" w:hAnsi="Times New Roman" w:cs="Times New Roman"/>
          <w:sz w:val="28"/>
          <w:szCs w:val="28"/>
        </w:rPr>
        <w:t xml:space="preserve">не </w:t>
      </w:r>
      <w:r w:rsidR="00E40F2A">
        <w:rPr>
          <w:rFonts w:ascii="Times New Roman" w:hAnsi="Times New Roman" w:cs="Times New Roman"/>
          <w:sz w:val="28"/>
          <w:szCs w:val="28"/>
        </w:rPr>
        <w:t>будет</w:t>
      </w:r>
      <w:r w:rsidR="00E40F2A">
        <w:rPr>
          <w:rFonts w:ascii="Times New Roman" w:hAnsi="Times New Roman" w:cs="Times New Roman"/>
          <w:sz w:val="28"/>
          <w:szCs w:val="28"/>
        </w:rPr>
        <w:t xml:space="preserve"> успевать обрабатывать слова, а последующие блоки будут простаивать, ожидая окончания выполнения работы блока </w:t>
      </w:r>
      <w:r w:rsidR="00E40F2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40F2A" w:rsidRPr="00E40F2A">
        <w:rPr>
          <w:rFonts w:ascii="Times New Roman" w:hAnsi="Times New Roman" w:cs="Times New Roman"/>
          <w:sz w:val="28"/>
          <w:szCs w:val="28"/>
        </w:rPr>
        <w:t>2</w:t>
      </w:r>
      <w:r w:rsidR="00E40F2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40F2A">
        <w:rPr>
          <w:rFonts w:ascii="Times New Roman" w:hAnsi="Times New Roman" w:cs="Times New Roman"/>
          <w:sz w:val="28"/>
          <w:szCs w:val="28"/>
        </w:rPr>
        <w:t xml:space="preserve">. Это уточнение будет важно при реализации данного алгоритма на микроконтроллере либо при расчете частоты работы функций в имитаторе. </w:t>
      </w:r>
      <w:r w:rsidR="00A61A4A">
        <w:rPr>
          <w:rFonts w:ascii="Times New Roman" w:hAnsi="Times New Roman" w:cs="Times New Roman"/>
          <w:sz w:val="28"/>
          <w:szCs w:val="28"/>
        </w:rPr>
        <w:t>Кодовая реализация данного блока имеет следующий вид:</w:t>
      </w:r>
    </w:p>
    <w:p w14:paraId="20B23284" w14:textId="3E25F44B" w:rsidR="00A61A4A" w:rsidRPr="00A61A4A" w:rsidRDefault="00A61A4A" w:rsidP="00A61A4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***Код функции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S2P</w:t>
      </w:r>
      <w:r>
        <w:rPr>
          <w:rFonts w:ascii="Times New Roman" w:hAnsi="Times New Roman" w:cs="Times New Roman"/>
          <w:b/>
          <w:bCs/>
          <w:sz w:val="28"/>
          <w:szCs w:val="28"/>
        </w:rPr>
        <w:t>***</w:t>
      </w:r>
    </w:p>
    <w:p w14:paraId="6036E93F" w14:textId="5FF468AE" w:rsidR="00E40F2A" w:rsidRDefault="00E40F2A" w:rsidP="00A61A4A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5" w:name="_Toc196920795"/>
    </w:p>
    <w:p w14:paraId="52BFAA75" w14:textId="77777777" w:rsidR="00A61A4A" w:rsidRDefault="00A61A4A">
      <w:pPr>
        <w:rPr>
          <w:rFonts w:ascii="Times New Roman" w:eastAsiaTheme="majorEastAsia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7AE61F51" w14:textId="6F48B11D" w:rsidR="00825B50" w:rsidRPr="006E3CD5" w:rsidRDefault="006E3CD5" w:rsidP="00E40F2A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lastRenderedPageBreak/>
        <w:t>Mapper</w:t>
      </w:r>
      <w:bookmarkEnd w:id="5"/>
    </w:p>
    <w:p w14:paraId="149717F2" w14:textId="1124B96D" w:rsidR="006E3CD5" w:rsidRPr="006E3CD5" w:rsidRDefault="006E3CD5" w:rsidP="006E3CD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***фотка блока, название, входные и выходные данные***</w:t>
      </w:r>
    </w:p>
    <w:p w14:paraId="62965CAE" w14:textId="3901D7A5" w:rsidR="006E3CD5" w:rsidRDefault="006E3CD5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  <w:lang w:val="en-US"/>
        </w:rPr>
        <w:t>Mapper</w:t>
      </w:r>
      <w:r w:rsidRPr="006E3C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 вход битовые слова и по определенному алгоритму преобразует их </w:t>
      </w:r>
      <w:r w:rsidR="003D3A24">
        <w:rPr>
          <w:rFonts w:ascii="Times New Roman" w:hAnsi="Times New Roman" w:cs="Times New Roman"/>
          <w:sz w:val="28"/>
          <w:szCs w:val="28"/>
        </w:rPr>
        <w:t xml:space="preserve">в соответствующее комплексное число. Данная операция нужна для реализации передачи слов в виде сигнала. </w:t>
      </w:r>
    </w:p>
    <w:p w14:paraId="53BA9C0F" w14:textId="12869E7A" w:rsidR="003D3A24" w:rsidRPr="003D3A24" w:rsidRDefault="003D3A24" w:rsidP="000B761B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Может возникнуть вопрос, почему бы не передавать сигнал без преобразования сразу в битовом виде, как, например, на рисунке </w:t>
      </w:r>
      <w:r w:rsidRPr="003D3A24">
        <w:rPr>
          <w:rFonts w:ascii="Times New Roman" w:hAnsi="Times New Roman" w:cs="Times New Roman"/>
          <w:b/>
          <w:sz w:val="28"/>
          <w:szCs w:val="28"/>
        </w:rPr>
        <w:t>***</w:t>
      </w:r>
      <w:r w:rsidRPr="003D3A24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3D3A24">
        <w:rPr>
          <w:rFonts w:ascii="Times New Roman" w:hAnsi="Times New Roman" w:cs="Times New Roman"/>
          <w:b/>
          <w:sz w:val="28"/>
          <w:szCs w:val="28"/>
        </w:rPr>
        <w:t>***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115EA7BA" w14:textId="67FA9081" w:rsidR="003D3A24" w:rsidRDefault="003D3A24" w:rsidP="003D3A2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3A24">
        <w:rPr>
          <w:rFonts w:ascii="Times New Roman" w:hAnsi="Times New Roman" w:cs="Times New Roman"/>
          <w:b/>
          <w:sz w:val="28"/>
          <w:szCs w:val="28"/>
        </w:rPr>
        <w:t>***</w:t>
      </w:r>
      <w:r>
        <w:rPr>
          <w:rFonts w:ascii="Times New Roman" w:hAnsi="Times New Roman" w:cs="Times New Roman"/>
          <w:b/>
          <w:sz w:val="28"/>
          <w:szCs w:val="28"/>
        </w:rPr>
        <w:t>График, где битовое слово представляется в виде 1 0***</w:t>
      </w:r>
    </w:p>
    <w:p w14:paraId="517A5A3A" w14:textId="7F560E77" w:rsidR="003D3A24" w:rsidRDefault="003D3A24" w:rsidP="003D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Этот способ передачи данных неэффективен, так как</w:t>
      </w:r>
      <w:r w:rsidR="00A61A4A" w:rsidRPr="00A61A4A">
        <w:rPr>
          <w:rFonts w:ascii="Times New Roman" w:hAnsi="Times New Roman" w:cs="Times New Roman"/>
          <w:sz w:val="28"/>
          <w:szCs w:val="28"/>
        </w:rPr>
        <w:t xml:space="preserve"> </w:t>
      </w:r>
      <w:r w:rsidR="00A61A4A">
        <w:rPr>
          <w:rFonts w:ascii="Times New Roman" w:hAnsi="Times New Roman" w:cs="Times New Roman"/>
          <w:sz w:val="28"/>
          <w:szCs w:val="28"/>
        </w:rPr>
        <w:t>невозможен в реализации в виде сигнала, а если передавать в виде «1 – есть сигнал, 0 – нет сигнала»,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1A4A">
        <w:rPr>
          <w:rFonts w:ascii="Times New Roman" w:hAnsi="Times New Roman" w:cs="Times New Roman"/>
          <w:sz w:val="28"/>
          <w:szCs w:val="28"/>
        </w:rPr>
        <w:t xml:space="preserve">то сигнал будет </w:t>
      </w:r>
      <w:r>
        <w:rPr>
          <w:rFonts w:ascii="Times New Roman" w:hAnsi="Times New Roman" w:cs="Times New Roman"/>
          <w:sz w:val="28"/>
          <w:szCs w:val="28"/>
        </w:rPr>
        <w:t xml:space="preserve">сильно подвержен влиянию шума </w:t>
      </w:r>
      <w:r>
        <w:rPr>
          <w:rFonts w:ascii="Times New Roman" w:hAnsi="Times New Roman" w:cs="Times New Roman"/>
          <w:b/>
          <w:sz w:val="28"/>
          <w:szCs w:val="28"/>
        </w:rPr>
        <w:t>***Возможно стоит немного рассказать, что такое шум***</w:t>
      </w:r>
      <w:r w:rsidR="00DB349C">
        <w:rPr>
          <w:rFonts w:ascii="Times New Roman" w:hAnsi="Times New Roman" w:cs="Times New Roman"/>
          <w:sz w:val="28"/>
          <w:szCs w:val="28"/>
        </w:rPr>
        <w:t>, а при передаче бита на более широкой частоте такой способ передачи будет в разы проигрывать в скорости передачи информации методам кодирования</w:t>
      </w:r>
      <w:r w:rsidR="00A61A4A">
        <w:rPr>
          <w:rFonts w:ascii="Times New Roman" w:hAnsi="Times New Roman" w:cs="Times New Roman"/>
          <w:sz w:val="28"/>
          <w:szCs w:val="28"/>
        </w:rPr>
        <w:t xml:space="preserve"> </w:t>
      </w:r>
      <w:r w:rsidR="00DB349C">
        <w:rPr>
          <w:rFonts w:ascii="Times New Roman" w:hAnsi="Times New Roman" w:cs="Times New Roman"/>
          <w:sz w:val="28"/>
          <w:szCs w:val="28"/>
        </w:rPr>
        <w:t>(модуляции), которые реализуются в данном блоке.</w:t>
      </w:r>
    </w:p>
    <w:p w14:paraId="79124D04" w14:textId="433C7142" w:rsidR="00DB349C" w:rsidRPr="00DB349C" w:rsidRDefault="00DB349C" w:rsidP="00DB349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***График набора бит и одной волны после модуляции и после график передачи одного бита и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смодулированного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битового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слова.*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**</w:t>
      </w:r>
    </w:p>
    <w:p w14:paraId="10D98178" w14:textId="77777777" w:rsidR="00FA7478" w:rsidRDefault="00DB349C" w:rsidP="00FA747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рассмотрения способов модуляции, рассмотрим комплексную плоскость. На ней имеется ось реальных значений и ось мнимых значений</w:t>
      </w:r>
      <w:r w:rsidR="00FA747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CDC4BE" w14:textId="4C7A0C6B" w:rsidR="00FA7478" w:rsidRPr="00FA7478" w:rsidRDefault="00FA7478" w:rsidP="00FA747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***Вставить </w:t>
      </w:r>
      <w:r w:rsidR="004433EC">
        <w:rPr>
          <w:rFonts w:ascii="Times New Roman" w:hAnsi="Times New Roman" w:cs="Times New Roman"/>
          <w:b/>
          <w:sz w:val="28"/>
          <w:szCs w:val="28"/>
        </w:rPr>
        <w:t>комплексную плоскость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33EC">
        <w:rPr>
          <w:rFonts w:ascii="Times New Roman" w:hAnsi="Times New Roman" w:cs="Times New Roman"/>
          <w:b/>
          <w:sz w:val="28"/>
          <w:szCs w:val="28"/>
        </w:rPr>
        <w:t xml:space="preserve">с осями </w:t>
      </w:r>
      <w:r>
        <w:rPr>
          <w:rFonts w:ascii="Times New Roman" w:hAnsi="Times New Roman" w:cs="Times New Roman"/>
          <w:b/>
          <w:sz w:val="28"/>
          <w:szCs w:val="28"/>
        </w:rPr>
        <w:t>мнимых и реальных значений***</w:t>
      </w:r>
    </w:p>
    <w:p w14:paraId="6B8E98AF" w14:textId="5CF0CFE0" w:rsidR="004433EC" w:rsidRPr="004433EC" w:rsidRDefault="00DB349C" w:rsidP="004433EC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Ось реальных значений отвечает за амплитуду волны. Ось мнимых значений за фазу волны.</w:t>
      </w:r>
      <w:r w:rsidR="004433EC">
        <w:rPr>
          <w:rFonts w:ascii="Times New Roman" w:hAnsi="Times New Roman" w:cs="Times New Roman"/>
          <w:sz w:val="28"/>
          <w:szCs w:val="28"/>
        </w:rPr>
        <w:t xml:space="preserve"> На основе этого имеется 3 вида алгоритмов, в основе которых: изменения фазы при фиксированной амплитуде</w:t>
      </w:r>
      <w:r w:rsidR="004433EC" w:rsidRPr="004433EC">
        <w:rPr>
          <w:rFonts w:ascii="Times New Roman" w:hAnsi="Times New Roman" w:cs="Times New Roman"/>
          <w:sz w:val="28"/>
          <w:szCs w:val="28"/>
        </w:rPr>
        <w:t xml:space="preserve">; </w:t>
      </w:r>
      <w:r w:rsidR="004433EC">
        <w:rPr>
          <w:rFonts w:ascii="Times New Roman" w:hAnsi="Times New Roman" w:cs="Times New Roman"/>
          <w:sz w:val="28"/>
          <w:szCs w:val="28"/>
        </w:rPr>
        <w:t xml:space="preserve">изменение амплитуды при фиксированной фазе; изменение фазы и амплитуды. </w:t>
      </w:r>
      <w:r w:rsidR="004433EC">
        <w:rPr>
          <w:rFonts w:ascii="Times New Roman" w:hAnsi="Times New Roman" w:cs="Times New Roman"/>
          <w:b/>
          <w:sz w:val="28"/>
          <w:szCs w:val="28"/>
        </w:rPr>
        <w:t xml:space="preserve">*** можно добавить просто картинки с тем, как они </w:t>
      </w:r>
      <w:proofErr w:type="gramStart"/>
      <w:r w:rsidR="004433EC">
        <w:rPr>
          <w:rFonts w:ascii="Times New Roman" w:hAnsi="Times New Roman" w:cs="Times New Roman"/>
          <w:b/>
          <w:sz w:val="28"/>
          <w:szCs w:val="28"/>
        </w:rPr>
        <w:t>выгл</w:t>
      </w:r>
      <w:r w:rsidR="00A61A4A">
        <w:rPr>
          <w:rFonts w:ascii="Times New Roman" w:hAnsi="Times New Roman" w:cs="Times New Roman"/>
          <w:b/>
          <w:sz w:val="28"/>
          <w:szCs w:val="28"/>
        </w:rPr>
        <w:t>я</w:t>
      </w:r>
      <w:r w:rsidR="004433EC">
        <w:rPr>
          <w:rFonts w:ascii="Times New Roman" w:hAnsi="Times New Roman" w:cs="Times New Roman"/>
          <w:b/>
          <w:sz w:val="28"/>
          <w:szCs w:val="28"/>
        </w:rPr>
        <w:t>дят</w:t>
      </w:r>
      <w:proofErr w:type="gramEnd"/>
      <w:r w:rsidR="004433EC">
        <w:rPr>
          <w:rFonts w:ascii="Times New Roman" w:hAnsi="Times New Roman" w:cs="Times New Roman"/>
          <w:b/>
          <w:sz w:val="28"/>
          <w:szCs w:val="28"/>
        </w:rPr>
        <w:t xml:space="preserve"> не вдаваясь в подробности***</w:t>
      </w:r>
    </w:p>
    <w:p w14:paraId="72C16952" w14:textId="59C47606" w:rsidR="00DB349C" w:rsidRPr="005377F6" w:rsidRDefault="004433EC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Заметим, что самое эффективное кодирование является кодирование изменением и амплитуды, и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фазы.</w:t>
      </w:r>
      <w:r>
        <w:rPr>
          <w:rFonts w:ascii="Times New Roman" w:hAnsi="Times New Roman" w:cs="Times New Roman"/>
          <w:b/>
          <w:sz w:val="28"/>
          <w:szCs w:val="28"/>
        </w:rPr>
        <w:t>*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**Можно описать, почему, но надо ли***</w:t>
      </w:r>
      <w:r>
        <w:rPr>
          <w:rFonts w:ascii="Times New Roman" w:hAnsi="Times New Roman" w:cs="Times New Roman"/>
          <w:sz w:val="28"/>
          <w:szCs w:val="28"/>
        </w:rPr>
        <w:t xml:space="preserve">. В данных алгоритмах </w:t>
      </w:r>
      <w:r w:rsidR="005377F6">
        <w:rPr>
          <w:rFonts w:ascii="Times New Roman" w:hAnsi="Times New Roman" w:cs="Times New Roman"/>
          <w:sz w:val="28"/>
          <w:szCs w:val="28"/>
        </w:rPr>
        <w:t xml:space="preserve">битовые слова </w:t>
      </w:r>
      <w:r>
        <w:rPr>
          <w:rFonts w:ascii="Times New Roman" w:hAnsi="Times New Roman" w:cs="Times New Roman"/>
          <w:sz w:val="28"/>
          <w:szCs w:val="28"/>
        </w:rPr>
        <w:t xml:space="preserve">сопоставляются определенным точкам на комплексной плоскости. Изображение </w:t>
      </w:r>
      <w:r w:rsidR="005377F6">
        <w:rPr>
          <w:rFonts w:ascii="Times New Roman" w:hAnsi="Times New Roman" w:cs="Times New Roman"/>
          <w:sz w:val="28"/>
          <w:szCs w:val="28"/>
        </w:rPr>
        <w:t xml:space="preserve">сопоставления битовых слов определенным точкам на комплексной плоскости называют картой. Пример карты для алгоритма </w:t>
      </w:r>
      <w:r w:rsidR="005377F6" w:rsidRPr="005377F6">
        <w:rPr>
          <w:rFonts w:ascii="Times New Roman" w:hAnsi="Times New Roman" w:cs="Times New Roman"/>
          <w:sz w:val="28"/>
          <w:szCs w:val="28"/>
        </w:rPr>
        <w:t>16-</w:t>
      </w:r>
      <w:r w:rsidR="005377F6">
        <w:rPr>
          <w:rFonts w:ascii="Times New Roman" w:hAnsi="Times New Roman" w:cs="Times New Roman"/>
          <w:sz w:val="28"/>
          <w:szCs w:val="28"/>
          <w:lang w:val="en-US"/>
        </w:rPr>
        <w:t>QAM</w:t>
      </w:r>
      <w:r w:rsidR="005377F6">
        <w:rPr>
          <w:rFonts w:ascii="Times New Roman" w:hAnsi="Times New Roman" w:cs="Times New Roman"/>
          <w:sz w:val="28"/>
          <w:szCs w:val="28"/>
        </w:rPr>
        <w:t xml:space="preserve">, </w:t>
      </w:r>
      <w:r w:rsidR="005377F6" w:rsidRPr="005377F6">
        <w:rPr>
          <w:rFonts w:ascii="Times New Roman" w:hAnsi="Times New Roman" w:cs="Times New Roman"/>
          <w:sz w:val="28"/>
          <w:szCs w:val="28"/>
        </w:rPr>
        <w:t>который и будет реализован</w:t>
      </w:r>
      <w:r w:rsidR="005377F6">
        <w:rPr>
          <w:rFonts w:ascii="Times New Roman" w:hAnsi="Times New Roman" w:cs="Times New Roman"/>
          <w:sz w:val="28"/>
          <w:szCs w:val="28"/>
        </w:rPr>
        <w:t xml:space="preserve">, представлен на рисунке </w:t>
      </w:r>
      <w:r w:rsidR="005377F6" w:rsidRPr="005377F6">
        <w:rPr>
          <w:rFonts w:ascii="Times New Roman" w:hAnsi="Times New Roman" w:cs="Times New Roman"/>
          <w:b/>
          <w:sz w:val="28"/>
          <w:szCs w:val="28"/>
        </w:rPr>
        <w:t>***</w:t>
      </w:r>
      <w:r w:rsidR="005377F6" w:rsidRPr="005377F6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="005377F6" w:rsidRPr="005377F6">
        <w:rPr>
          <w:rFonts w:ascii="Times New Roman" w:hAnsi="Times New Roman" w:cs="Times New Roman"/>
          <w:b/>
          <w:sz w:val="28"/>
          <w:szCs w:val="28"/>
        </w:rPr>
        <w:t>***</w:t>
      </w:r>
      <w:r w:rsidR="005377F6">
        <w:rPr>
          <w:rFonts w:ascii="Times New Roman" w:hAnsi="Times New Roman" w:cs="Times New Roman"/>
          <w:b/>
          <w:sz w:val="28"/>
          <w:szCs w:val="28"/>
        </w:rPr>
        <w:t xml:space="preserve"> ***Сделать свою версию такой картинки с учетом серого кода***</w:t>
      </w:r>
    </w:p>
    <w:p w14:paraId="73C3669E" w14:textId="46541FA8" w:rsidR="005377F6" w:rsidRPr="005377F6" w:rsidRDefault="005377F6" w:rsidP="005377F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58CF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244F5AF5" wp14:editId="266826E4">
            <wp:extent cx="1707163" cy="1558455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1814" cy="15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89B4" w14:textId="650BE887" w:rsidR="005377F6" w:rsidRDefault="005377F6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отметить, что данная карта составлена так, чтобы соседние точки в ней отличались лишь на 1 бит. Данный способ кодирования позволяет уменьшить вероятность ошибки при передаче и облегчает восстановление данных при возможных ошибках при приеме и дешифровки сигнала.</w:t>
      </w:r>
    </w:p>
    <w:p w14:paraId="14E460C8" w14:textId="51919207" w:rsidR="00A61A4A" w:rsidRDefault="00A61A4A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данного блока:</w:t>
      </w:r>
    </w:p>
    <w:p w14:paraId="589BF0C1" w14:textId="4A25ABA1" w:rsidR="00A61A4A" w:rsidRPr="00A61A4A" w:rsidRDefault="00A61A4A" w:rsidP="00A61A4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***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функции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mapper***</w:t>
      </w:r>
    </w:p>
    <w:p w14:paraId="1559EBE2" w14:textId="35BAFBBE" w:rsidR="00A61A4A" w:rsidRPr="000358CF" w:rsidRDefault="000B761B" w:rsidP="000B76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186FF3" w14:textId="65951ED1" w:rsidR="000358CF" w:rsidRPr="000358CF" w:rsidRDefault="000358CF" w:rsidP="000B761B">
      <w:pPr>
        <w:pStyle w:val="3"/>
        <w:spacing w:before="0" w:after="16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eastAsia="ru-RU"/>
        </w:rPr>
      </w:pPr>
      <w:bookmarkStart w:id="6" w:name="_Toc196920796"/>
      <w:r w:rsidRPr="000358CF">
        <w:rPr>
          <w:rFonts w:ascii="Times New Roman" w:hAnsi="Times New Roman" w:cs="Times New Roman"/>
          <w:b/>
          <w:bCs/>
          <w:color w:val="auto"/>
          <w:sz w:val="32"/>
          <w:szCs w:val="32"/>
          <w:lang w:eastAsia="ru-RU"/>
        </w:rPr>
        <w:lastRenderedPageBreak/>
        <w:t>Быстрое преобразование Фурье</w:t>
      </w:r>
      <w:bookmarkEnd w:id="6"/>
    </w:p>
    <w:p w14:paraId="193E1605" w14:textId="6DB1B7A5" w:rsidR="00F372DD" w:rsidRPr="00F372DD" w:rsidRDefault="00F372DD" w:rsidP="000B761B">
      <w:pPr>
        <w:pStyle w:val="a7"/>
        <w:shd w:val="clear" w:color="auto" w:fill="FFFFFF"/>
        <w:spacing w:before="0" w:beforeAutospacing="0" w:after="160" w:afterAutospacing="0" w:line="360" w:lineRule="auto"/>
        <w:rPr>
          <w:sz w:val="28"/>
          <w:szCs w:val="28"/>
        </w:rPr>
      </w:pPr>
      <w:r w:rsidRPr="00F372DD">
        <w:rPr>
          <w:sz w:val="28"/>
          <w:szCs w:val="28"/>
        </w:rPr>
        <w:t>Преобразование Фурье позволяет представить сложный сигнал в виде суммы гармонических колебаний, преобразуя его из временной области в частотную. Эта трансформация раскрывает информацию об амплитудах и фазах различных частот, составляющих сигнал, что значительно упрощает анализ, фильтрацию и другие операции. В контексте дискретных сигналов, представляющих собой последовательность отсчетов, применяется Дискретное Преобразование Фурье, являющееся дискретной реализацией интегрального ПФ.</w:t>
      </w:r>
    </w:p>
    <w:p w14:paraId="6A6EF328" w14:textId="77777777" w:rsidR="00F372DD" w:rsidRDefault="00F372DD" w:rsidP="000B761B">
      <w:pPr>
        <w:pStyle w:val="a7"/>
        <w:shd w:val="clear" w:color="auto" w:fill="FFFFFF"/>
        <w:spacing w:before="0" w:beforeAutospacing="0" w:after="160" w:afterAutospacing="0" w:line="360" w:lineRule="auto"/>
        <w:rPr>
          <w:rStyle w:val="a3"/>
          <w:sz w:val="28"/>
          <w:szCs w:val="28"/>
        </w:rPr>
      </w:pPr>
    </w:p>
    <w:p w14:paraId="04234CB8" w14:textId="61B8AEA6" w:rsidR="00F372DD" w:rsidRDefault="00F372DD" w:rsidP="000B761B">
      <w:pPr>
        <w:pStyle w:val="a7"/>
        <w:shd w:val="clear" w:color="auto" w:fill="FFFFFF"/>
        <w:spacing w:before="0" w:beforeAutospacing="0" w:after="160" w:afterAutospacing="0" w:line="360" w:lineRule="auto"/>
        <w:rPr>
          <w:sz w:val="28"/>
          <w:szCs w:val="28"/>
        </w:rPr>
      </w:pPr>
      <w:r w:rsidRPr="00F372DD">
        <w:rPr>
          <w:sz w:val="28"/>
          <w:szCs w:val="28"/>
        </w:rPr>
        <w:t>Для дискретного сигнала </w:t>
      </w:r>
      <w:r w:rsidRPr="00F372DD">
        <w:rPr>
          <w:rStyle w:val="HTML"/>
          <w:rFonts w:ascii="Times New Roman" w:hAnsi="Times New Roman" w:cs="Times New Roman"/>
          <w:sz w:val="28"/>
          <w:szCs w:val="28"/>
        </w:rPr>
        <w:t>x[n]</w:t>
      </w:r>
      <w:r w:rsidRPr="00F372DD">
        <w:rPr>
          <w:sz w:val="28"/>
          <w:szCs w:val="28"/>
        </w:rPr>
        <w:t> из </w:t>
      </w:r>
      <w:r w:rsidRPr="00F372DD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F372DD">
        <w:rPr>
          <w:sz w:val="28"/>
          <w:szCs w:val="28"/>
        </w:rPr>
        <w:t> отсчетов (где </w:t>
      </w:r>
      <w:r w:rsidRPr="00F372DD">
        <w:rPr>
          <w:rStyle w:val="HTML"/>
          <w:rFonts w:ascii="Times New Roman" w:hAnsi="Times New Roman" w:cs="Times New Roman"/>
          <w:sz w:val="28"/>
          <w:szCs w:val="28"/>
        </w:rPr>
        <w:t>n = 0, 1, ..., N-1</w:t>
      </w:r>
      <w:r w:rsidRPr="00F372DD">
        <w:rPr>
          <w:sz w:val="28"/>
          <w:szCs w:val="28"/>
        </w:rPr>
        <w:t>), ДПФ, обозначаемое </w:t>
      </w:r>
      <w:r w:rsidRPr="00F372DD">
        <w:rPr>
          <w:rStyle w:val="HTML"/>
          <w:rFonts w:ascii="Times New Roman" w:hAnsi="Times New Roman" w:cs="Times New Roman"/>
          <w:sz w:val="28"/>
          <w:szCs w:val="28"/>
        </w:rPr>
        <w:t>X[k]</w:t>
      </w:r>
      <w:r w:rsidRPr="00F372DD">
        <w:rPr>
          <w:sz w:val="28"/>
          <w:szCs w:val="28"/>
        </w:rPr>
        <w:t>, определяется как:</w:t>
      </w:r>
    </w:p>
    <w:p w14:paraId="7B2C0FCF" w14:textId="77777777" w:rsidR="00F372DD" w:rsidRPr="000358CF" w:rsidRDefault="00F372DD" w:rsidP="000B761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-j2π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</m:e>
          </m:nary>
        </m:oMath>
      </m:oMathPara>
    </w:p>
    <w:p w14:paraId="64677B19" w14:textId="77777777" w:rsidR="00F372DD" w:rsidRPr="000358CF" w:rsidRDefault="00F372DD" w:rsidP="000B761B">
      <w:pPr>
        <w:spacing w:line="360" w:lineRule="auto"/>
        <w:rPr>
          <w:rFonts w:ascii="Times New Roman" w:hAnsi="Times New Roman" w:cs="Times New Roman"/>
        </w:rPr>
      </w:pPr>
    </w:p>
    <w:p w14:paraId="70EA5482" w14:textId="77777777" w:rsidR="00F372DD" w:rsidRPr="000358CF" w:rsidRDefault="00F372DD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для k = 0, 1, ..., N-1, где n = 0 до N-1,</w:t>
      </w:r>
    </w:p>
    <w:p w14:paraId="68B8E4AD" w14:textId="77777777" w:rsidR="00F372DD" w:rsidRPr="000358CF" w:rsidRDefault="00874D6E" w:rsidP="000B761B">
      <w:pPr>
        <w:spacing w:line="36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="00F372DD" w:rsidRPr="000358CF">
        <w:rPr>
          <w:rFonts w:ascii="Times New Roman" w:hAnsi="Times New Roman" w:cs="Times New Roman"/>
          <w:sz w:val="28"/>
          <w:szCs w:val="24"/>
        </w:rPr>
        <w:t xml:space="preserve"> - n-ый отсчет входной последовательности (сигнала во временной области);</w:t>
      </w:r>
    </w:p>
    <w:p w14:paraId="1829BEF4" w14:textId="77777777" w:rsidR="00F372DD" w:rsidRPr="000358CF" w:rsidRDefault="00874D6E" w:rsidP="000B761B">
      <w:pPr>
        <w:spacing w:line="36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="00F372DD" w:rsidRPr="000358CF">
        <w:rPr>
          <w:rFonts w:ascii="Times New Roman" w:hAnsi="Times New Roman" w:cs="Times New Roman"/>
          <w:sz w:val="28"/>
          <w:szCs w:val="24"/>
        </w:rPr>
        <w:t xml:space="preserve"> - k-ый отсчет выходной последовательности (спектр сигнала в частотной области);</w:t>
      </w:r>
    </w:p>
    <w:p w14:paraId="148F6505" w14:textId="77777777" w:rsidR="00F372DD" w:rsidRPr="000358CF" w:rsidRDefault="00F372DD" w:rsidP="000B761B">
      <w:pPr>
        <w:spacing w:line="36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  <w:sz w:val="28"/>
            <w:szCs w:val="24"/>
          </w:rPr>
          <m:t>N</m:t>
        </m:r>
      </m:oMath>
      <w:r w:rsidRPr="000358CF">
        <w:rPr>
          <w:rFonts w:ascii="Times New Roman" w:hAnsi="Times New Roman" w:cs="Times New Roman"/>
          <w:sz w:val="28"/>
          <w:szCs w:val="24"/>
        </w:rPr>
        <w:t xml:space="preserve"> - длина последовательности;</w:t>
      </w:r>
    </w:p>
    <w:p w14:paraId="5C232424" w14:textId="77777777" w:rsidR="00F372DD" w:rsidRPr="000358CF" w:rsidRDefault="00F372DD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Обратное дискретное преобразование Фурье (ОДПФ) определяется как:</w:t>
      </w:r>
    </w:p>
    <w:p w14:paraId="4B2E632D" w14:textId="77777777" w:rsidR="00F372DD" w:rsidRPr="000358CF" w:rsidRDefault="00F372DD" w:rsidP="000B761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j2π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</m:e>
          </m:nary>
        </m:oMath>
      </m:oMathPara>
    </w:p>
    <w:p w14:paraId="4D9F96FB" w14:textId="77777777" w:rsidR="00F372DD" w:rsidRPr="000358CF" w:rsidRDefault="00F372DD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0358CF">
        <w:rPr>
          <w:rFonts w:ascii="Times New Roman" w:hAnsi="Times New Roman" w:cs="Times New Roman"/>
          <w:sz w:val="28"/>
          <w:szCs w:val="24"/>
        </w:rPr>
        <w:t>для n = 0, 1, ..., N-1, где k = 0 до N-1.</w:t>
      </w:r>
    </w:p>
    <w:p w14:paraId="051113AA" w14:textId="77777777" w:rsidR="00F372DD" w:rsidRPr="00F372DD" w:rsidRDefault="00F372DD" w:rsidP="000B761B">
      <w:pPr>
        <w:pStyle w:val="a7"/>
        <w:shd w:val="clear" w:color="auto" w:fill="FFFFFF"/>
        <w:spacing w:before="0" w:beforeAutospacing="0" w:after="160" w:afterAutospacing="0" w:line="360" w:lineRule="auto"/>
        <w:rPr>
          <w:sz w:val="28"/>
          <w:szCs w:val="28"/>
        </w:rPr>
      </w:pPr>
    </w:p>
    <w:p w14:paraId="658F6844" w14:textId="07191E8B" w:rsidR="00F372DD" w:rsidRPr="00F372DD" w:rsidRDefault="00F372DD" w:rsidP="000B761B">
      <w:pPr>
        <w:pStyle w:val="a7"/>
        <w:shd w:val="clear" w:color="auto" w:fill="FFFFFF"/>
        <w:spacing w:before="0" w:beforeAutospacing="0" w:after="160" w:afterAutospacing="0" w:line="360" w:lineRule="auto"/>
        <w:rPr>
          <w:sz w:val="28"/>
          <w:szCs w:val="28"/>
        </w:rPr>
      </w:pPr>
      <w:r w:rsidRPr="00F372DD">
        <w:rPr>
          <w:sz w:val="28"/>
          <w:szCs w:val="28"/>
        </w:rPr>
        <w:t>Разлагая комплексную экспоненту по формуле Эйлера (</w:t>
      </w:r>
      <w:r w:rsidRPr="00F372DD">
        <w:rPr>
          <w:rStyle w:val="HTML"/>
          <w:rFonts w:ascii="Times New Roman" w:hAnsi="Times New Roman" w:cs="Times New Roman"/>
          <w:sz w:val="28"/>
          <w:szCs w:val="28"/>
        </w:rPr>
        <w:t>e</w:t>
      </w:r>
      <w:proofErr w:type="gramStart"/>
      <w:r w:rsidRPr="00F372DD">
        <w:rPr>
          <w:rStyle w:val="HTML"/>
          <w:rFonts w:ascii="Times New Roman" w:hAnsi="Times New Roman" w:cs="Times New Roman"/>
          <w:sz w:val="28"/>
          <w:szCs w:val="28"/>
        </w:rPr>
        <w:t>^(</w:t>
      </w:r>
      <w:proofErr w:type="gramEnd"/>
      <w:r w:rsidRPr="00F372DD">
        <w:rPr>
          <w:rStyle w:val="HTML"/>
          <w:rFonts w:ascii="Times New Roman" w:hAnsi="Times New Roman" w:cs="Times New Roman"/>
          <w:sz w:val="28"/>
          <w:szCs w:val="28"/>
        </w:rPr>
        <w:t>j * θ)</w:t>
      </w:r>
      <w:r w:rsidR="008A1D95" w:rsidRPr="008A1D95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F372DD">
        <w:rPr>
          <w:rStyle w:val="HTML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372DD">
        <w:rPr>
          <w:rStyle w:val="HTML"/>
          <w:rFonts w:ascii="Times New Roman" w:hAnsi="Times New Roman" w:cs="Times New Roman"/>
          <w:sz w:val="28"/>
          <w:szCs w:val="28"/>
        </w:rPr>
        <w:t>cos</w:t>
      </w:r>
      <w:proofErr w:type="spellEnd"/>
      <w:r w:rsidRPr="00F372DD">
        <w:rPr>
          <w:rStyle w:val="HTML"/>
          <w:rFonts w:ascii="Times New Roman" w:hAnsi="Times New Roman" w:cs="Times New Roman"/>
          <w:sz w:val="28"/>
          <w:szCs w:val="28"/>
        </w:rPr>
        <w:t xml:space="preserve">(θ) </w:t>
      </w:r>
      <w:r w:rsidR="009474D8">
        <w:rPr>
          <w:rStyle w:val="HTML"/>
          <w:rFonts w:ascii="Times New Roman" w:hAnsi="Times New Roman" w:cs="Times New Roman"/>
          <w:sz w:val="28"/>
          <w:szCs w:val="28"/>
        </w:rPr>
        <w:t xml:space="preserve">+ </w:t>
      </w:r>
      <w:r w:rsidRPr="00F372DD">
        <w:rPr>
          <w:rStyle w:val="HTML"/>
          <w:rFonts w:ascii="Times New Roman" w:hAnsi="Times New Roman" w:cs="Times New Roman"/>
          <w:sz w:val="28"/>
          <w:szCs w:val="28"/>
        </w:rPr>
        <w:t xml:space="preserve">j * </w:t>
      </w:r>
      <w:proofErr w:type="spellStart"/>
      <w:r w:rsidRPr="00F372DD">
        <w:rPr>
          <w:rStyle w:val="HTML"/>
          <w:rFonts w:ascii="Times New Roman" w:hAnsi="Times New Roman" w:cs="Times New Roman"/>
          <w:sz w:val="28"/>
          <w:szCs w:val="28"/>
        </w:rPr>
        <w:t>sin</w:t>
      </w:r>
      <w:proofErr w:type="spellEnd"/>
      <w:r w:rsidRPr="00F372DD">
        <w:rPr>
          <w:rStyle w:val="HTML"/>
          <w:rFonts w:ascii="Times New Roman" w:hAnsi="Times New Roman" w:cs="Times New Roman"/>
          <w:sz w:val="28"/>
          <w:szCs w:val="28"/>
        </w:rPr>
        <w:t>(θ)</w:t>
      </w:r>
      <w:r w:rsidRPr="00F372DD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F372DD">
        <w:rPr>
          <w:sz w:val="28"/>
          <w:szCs w:val="28"/>
        </w:rPr>
        <w:t>получим:</w:t>
      </w:r>
    </w:p>
    <w:p w14:paraId="50363DA4" w14:textId="1F994F21" w:rsidR="00477E6E" w:rsidRPr="009474D8" w:rsidRDefault="009474D8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p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X(k)*(cos(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2πkn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+j*sin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2πkn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).</m:t>
          </m:r>
        </m:oMath>
      </m:oMathPara>
    </w:p>
    <w:p w14:paraId="38299828" w14:textId="750F68B5" w:rsidR="00477E6E" w:rsidRDefault="00477E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Данную формулу можно разложить на реальную и мнимую составляющие. Они будут равняться соответственно:</w:t>
      </w:r>
    </w:p>
    <w:p w14:paraId="160BC2CB" w14:textId="309E1B18" w:rsidR="00EE201C" w:rsidRPr="00EE201C" w:rsidRDefault="00477E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2πkn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-IM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2πkn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A86D6F4" w14:textId="3C822F33" w:rsidR="00477E6E" w:rsidRPr="00477E6E" w:rsidRDefault="00477E6E" w:rsidP="000B761B">
      <w:pPr>
        <w:spacing w:line="360" w:lineRule="auto"/>
        <w:rPr>
          <w:rStyle w:val="HTML"/>
          <w:rFonts w:ascii="Times New Roman" w:eastAsiaTheme="minorHAnsi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IM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2πkn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+RE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2πkn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64165E68" w14:textId="445B79FF" w:rsidR="00477E6E" w:rsidRDefault="00477E6E" w:rsidP="000B761B">
      <w:pPr>
        <w:pStyle w:val="a7"/>
        <w:shd w:val="clear" w:color="auto" w:fill="FFFFFF"/>
        <w:spacing w:before="0" w:beforeAutospacing="0" w:after="16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Имея фиксированные данные, можно заранее рассчитать каждый коэффициент в данных формулах, что в разы увеличит скорость вычислений, хоть и потребует хранить большой объем данных.</w:t>
      </w:r>
    </w:p>
    <w:p w14:paraId="74AD923B" w14:textId="64344582" w:rsidR="00FD5D9C" w:rsidRDefault="00477E6E" w:rsidP="000B761B">
      <w:pPr>
        <w:pStyle w:val="a7"/>
        <w:shd w:val="clear" w:color="auto" w:fill="FFFFFF"/>
        <w:spacing w:before="0" w:beforeAutospacing="0" w:after="16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Наиболее важным </w:t>
      </w:r>
      <w:r w:rsidR="00EE201C">
        <w:rPr>
          <w:sz w:val="28"/>
          <w:szCs w:val="28"/>
        </w:rPr>
        <w:t xml:space="preserve">элементом </w:t>
      </w:r>
      <w:r>
        <w:rPr>
          <w:sz w:val="28"/>
          <w:szCs w:val="28"/>
        </w:rPr>
        <w:t xml:space="preserve">в данных условиях является гармоник. </w:t>
      </w:r>
      <w:r w:rsidR="00EE201C">
        <w:rPr>
          <w:sz w:val="28"/>
          <w:szCs w:val="28"/>
        </w:rPr>
        <w:t>К</w:t>
      </w:r>
      <w:r w:rsidR="00EE201C" w:rsidRPr="00EE201C">
        <w:rPr>
          <w:sz w:val="28"/>
          <w:szCs w:val="28"/>
        </w:rPr>
        <w:t>аждая гармоника представляет собой определенную частоту, присутствующую в выходном сигнале. Индекс каждой гармоники указывает на ее частоту: нулевая гармоника соответствует постоянной составляющей, а последующие гармоники представляют возрастающие частоты. Каждая гармоника характеризуется своей амплитудой и фазой, которые определяют ее вклад в формирование итогового сигнала во временной области.</w:t>
      </w:r>
      <w:r w:rsidR="00EE201C">
        <w:rPr>
          <w:sz w:val="28"/>
          <w:szCs w:val="28"/>
        </w:rPr>
        <w:t xml:space="preserve"> </w:t>
      </w:r>
    </w:p>
    <w:p w14:paraId="3A4B1025" w14:textId="71E18B65" w:rsidR="00EB1987" w:rsidRPr="00EE201C" w:rsidRDefault="00EE201C" w:rsidP="000B761B">
      <w:pPr>
        <w:pStyle w:val="a7"/>
        <w:shd w:val="clear" w:color="auto" w:fill="FFFFFF"/>
        <w:spacing w:before="0" w:beforeAutospacing="0" w:after="16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Чем больше гармоник можно использовать, тем лучше для последующей расшифровки сигнала,</w:t>
      </w:r>
      <w:r w:rsidR="00FD5D9C">
        <w:rPr>
          <w:sz w:val="28"/>
          <w:szCs w:val="28"/>
        </w:rPr>
        <w:t xml:space="preserve"> но необходимо укладываться в фиксированный во времени такт.</w:t>
      </w:r>
    </w:p>
    <w:p w14:paraId="5E130757" w14:textId="07BCFFD4" w:rsidR="00FD5D9C" w:rsidRDefault="00FD5D9C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15F07E98" w14:textId="5103C773" w:rsidR="00FD5D9C" w:rsidRDefault="00FD5D9C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Заранее определив число гармоник</w:t>
      </w:r>
      <w:r w:rsidR="005A0DD4">
        <w:rPr>
          <w:rFonts w:ascii="Times New Roman" w:hAnsi="Times New Roman" w:cs="Times New Roman"/>
          <w:sz w:val="28"/>
          <w:szCs w:val="24"/>
        </w:rPr>
        <w:t>,</w:t>
      </w:r>
      <w:r>
        <w:rPr>
          <w:rFonts w:ascii="Times New Roman" w:hAnsi="Times New Roman" w:cs="Times New Roman"/>
          <w:sz w:val="28"/>
          <w:szCs w:val="24"/>
        </w:rPr>
        <w:t xml:space="preserve"> можно рассчитать, сколько времени уйдет на проход полного цикла работы. Заранее определив элементы</w:t>
      </w:r>
      <w:r w:rsidR="005A0DD4" w:rsidRPr="005A0DD4">
        <w:rPr>
          <w:rFonts w:ascii="Times New Roman" w:hAnsi="Times New Roman" w:cs="Times New Roman"/>
          <w:sz w:val="28"/>
          <w:szCs w:val="24"/>
        </w:rPr>
        <w:t>,</w:t>
      </w:r>
      <w:r>
        <w:rPr>
          <w:rFonts w:ascii="Times New Roman" w:hAnsi="Times New Roman" w:cs="Times New Roman"/>
          <w:sz w:val="28"/>
          <w:szCs w:val="24"/>
        </w:rPr>
        <w:t xml:space="preserve"> можно избавиться от этапа </w:t>
      </w:r>
      <w:r>
        <w:rPr>
          <w:rFonts w:ascii="Times New Roman" w:hAnsi="Times New Roman" w:cs="Times New Roman"/>
          <w:sz w:val="28"/>
          <w:szCs w:val="24"/>
          <w:lang w:val="en-US"/>
        </w:rPr>
        <w:t>mapper</w:t>
      </w:r>
      <w:r w:rsidRPr="00FD5D9C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так как заранее рассчитанные коэффициенты зависят как раз от полученного набора бит.</w:t>
      </w:r>
    </w:p>
    <w:p w14:paraId="59B3040F" w14:textId="7C3DA6C8" w:rsidR="00327CC3" w:rsidRDefault="00FD5D9C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Получим 16 массивов по </w:t>
      </w:r>
      <w:r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FD5D9C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элементов и вместо </w:t>
      </w:r>
      <w:r>
        <w:rPr>
          <w:rFonts w:ascii="Times New Roman" w:hAnsi="Times New Roman" w:cs="Times New Roman"/>
          <w:sz w:val="28"/>
          <w:szCs w:val="24"/>
          <w:lang w:val="en-US"/>
        </w:rPr>
        <w:t>S</w:t>
      </w:r>
      <w:r w:rsidRPr="00FD5D9C"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FD5D9C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val="en-US"/>
        </w:rPr>
        <w:t>mapper</w:t>
      </w:r>
      <w:r w:rsidRPr="00FD5D9C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val="en-US"/>
        </w:rPr>
        <w:t>IFFT</w:t>
      </w:r>
      <w:r w:rsidRPr="00FD5D9C">
        <w:rPr>
          <w:rFonts w:ascii="Times New Roman" w:hAnsi="Times New Roman" w:cs="Times New Roman"/>
          <w:sz w:val="28"/>
          <w:szCs w:val="24"/>
        </w:rPr>
        <w:t>,</w:t>
      </w:r>
      <w:r w:rsidR="00C91216" w:rsidRPr="00C91216">
        <w:rPr>
          <w:rFonts w:ascii="Times New Roman" w:hAnsi="Times New Roman" w:cs="Times New Roman"/>
          <w:sz w:val="28"/>
          <w:szCs w:val="24"/>
        </w:rPr>
        <w:t xml:space="preserve"> </w:t>
      </w:r>
      <w:r w:rsidR="00C91216">
        <w:rPr>
          <w:rFonts w:ascii="Times New Roman" w:hAnsi="Times New Roman" w:cs="Times New Roman"/>
          <w:sz w:val="28"/>
          <w:szCs w:val="24"/>
          <w:lang w:val="en-US"/>
        </w:rPr>
        <w:t>CP</w:t>
      </w:r>
      <w:r w:rsidR="00C91216" w:rsidRPr="00C91216">
        <w:rPr>
          <w:rFonts w:ascii="Times New Roman" w:hAnsi="Times New Roman" w:cs="Times New Roman"/>
          <w:sz w:val="28"/>
          <w:szCs w:val="24"/>
        </w:rPr>
        <w:t>,</w:t>
      </w:r>
      <w:r w:rsidRPr="00FD5D9C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FD5D9C"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  <w:lang w:val="en-US"/>
        </w:rPr>
        <w:t>S</w:t>
      </w:r>
      <w:r w:rsidRPr="00FD5D9C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будут выполняться только </w:t>
      </w:r>
      <w:r>
        <w:rPr>
          <w:rFonts w:ascii="Times New Roman" w:hAnsi="Times New Roman" w:cs="Times New Roman"/>
          <w:sz w:val="28"/>
          <w:szCs w:val="24"/>
          <w:lang w:val="en-US"/>
        </w:rPr>
        <w:t>S</w:t>
      </w:r>
      <w:r w:rsidRPr="00FD5D9C"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  <w:lang w:val="en-US"/>
        </w:rPr>
        <w:t>P</w:t>
      </w:r>
      <w:r w:rsidR="00C91216" w:rsidRPr="00C91216">
        <w:rPr>
          <w:rFonts w:ascii="Times New Roman" w:hAnsi="Times New Roman" w:cs="Times New Roman"/>
          <w:sz w:val="28"/>
          <w:szCs w:val="24"/>
        </w:rPr>
        <w:t>,</w:t>
      </w:r>
      <w:r w:rsidR="00C91216">
        <w:rPr>
          <w:rFonts w:ascii="Times New Roman" w:hAnsi="Times New Roman" w:cs="Times New Roman"/>
          <w:sz w:val="28"/>
          <w:szCs w:val="24"/>
        </w:rPr>
        <w:t xml:space="preserve"> сборка </w:t>
      </w:r>
      <w:r w:rsidR="00C91216">
        <w:rPr>
          <w:rFonts w:ascii="Times New Roman" w:hAnsi="Times New Roman" w:cs="Times New Roman"/>
          <w:sz w:val="28"/>
          <w:szCs w:val="24"/>
          <w:lang w:val="en-US"/>
        </w:rPr>
        <w:t>IFFT</w:t>
      </w:r>
      <w:r w:rsidR="00C91216" w:rsidRPr="00C91216">
        <w:rPr>
          <w:rFonts w:ascii="Times New Roman" w:hAnsi="Times New Roman" w:cs="Times New Roman"/>
          <w:sz w:val="28"/>
          <w:szCs w:val="24"/>
        </w:rPr>
        <w:t xml:space="preserve">, </w:t>
      </w:r>
      <w:r w:rsidR="00C91216">
        <w:rPr>
          <w:rFonts w:ascii="Times New Roman" w:hAnsi="Times New Roman" w:cs="Times New Roman"/>
          <w:sz w:val="28"/>
          <w:szCs w:val="24"/>
          <w:lang w:val="en-US"/>
        </w:rPr>
        <w:t>CP</w:t>
      </w:r>
      <w:r w:rsidR="00C91216" w:rsidRPr="00C91216">
        <w:rPr>
          <w:rFonts w:ascii="Times New Roman" w:hAnsi="Times New Roman" w:cs="Times New Roman"/>
          <w:sz w:val="28"/>
          <w:szCs w:val="24"/>
        </w:rPr>
        <w:t>,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FD5D9C"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  <w:lang w:val="en-US"/>
        </w:rPr>
        <w:t>S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4419E9B7" w14:textId="3BBC9D6C" w:rsidR="00C91216" w:rsidRDefault="00C91216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Получаем следующую блок-схему программы</w:t>
      </w:r>
      <w:r w:rsidR="00EA4CFE">
        <w:rPr>
          <w:rFonts w:ascii="Times New Roman" w:hAnsi="Times New Roman" w:cs="Times New Roman"/>
          <w:sz w:val="28"/>
          <w:szCs w:val="24"/>
        </w:rPr>
        <w:t>:</w:t>
      </w:r>
    </w:p>
    <w:p w14:paraId="11F56A52" w14:textId="43AF97DB" w:rsidR="00FD5D9C" w:rsidRPr="00327CC3" w:rsidRDefault="00EA4CFE" w:rsidP="000B761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4C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D703B0" wp14:editId="0D7BE1C6">
            <wp:extent cx="2476500" cy="6000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0703" w14:textId="77777777" w:rsidR="005A0DD4" w:rsidRDefault="005A0DD4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Если использовать стандартные алгоритмы ДПФ, сложность все равно будет квадратичной, но данные вычисления позволяют сократить число операций на каждом пункте вычислений до одного сложения. </w:t>
      </w:r>
    </w:p>
    <w:p w14:paraId="3981632E" w14:textId="58E3A7F8" w:rsidR="005A0DD4" w:rsidRDefault="005A0DD4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Тесты показали, что данный алгоритм быстрее стандартных вычислений в </w:t>
      </w:r>
      <w:r w:rsidR="009633BE">
        <w:rPr>
          <w:rFonts w:ascii="Times New Roman" w:hAnsi="Times New Roman" w:cs="Times New Roman"/>
          <w:sz w:val="28"/>
          <w:szCs w:val="24"/>
        </w:rPr>
        <w:t>5</w:t>
      </w:r>
      <w:r>
        <w:rPr>
          <w:rFonts w:ascii="Times New Roman" w:hAnsi="Times New Roman" w:cs="Times New Roman"/>
          <w:sz w:val="28"/>
          <w:szCs w:val="24"/>
        </w:rPr>
        <w:t xml:space="preserve"> раз.</w:t>
      </w:r>
    </w:p>
    <w:p w14:paraId="661377B7" w14:textId="13D8B679" w:rsidR="005A0DD4" w:rsidRDefault="005A0DD4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Итог выполнения оптимизированного ОДПФ 10</w:t>
      </w:r>
      <w:r w:rsidR="009633BE">
        <w:rPr>
          <w:rFonts w:ascii="Times New Roman" w:hAnsi="Times New Roman" w:cs="Times New Roman"/>
          <w:sz w:val="28"/>
          <w:szCs w:val="24"/>
        </w:rPr>
        <w:t>00</w:t>
      </w:r>
      <w:r>
        <w:rPr>
          <w:rFonts w:ascii="Times New Roman" w:hAnsi="Times New Roman" w:cs="Times New Roman"/>
          <w:sz w:val="28"/>
          <w:szCs w:val="24"/>
        </w:rPr>
        <w:t>0</w:t>
      </w:r>
      <w:r w:rsidR="009633BE">
        <w:rPr>
          <w:rFonts w:ascii="Times New Roman" w:hAnsi="Times New Roman" w:cs="Times New Roman"/>
          <w:sz w:val="28"/>
          <w:szCs w:val="24"/>
        </w:rPr>
        <w:t xml:space="preserve"> раз (Для усреднения данные вычисления проходили 1000 раз)</w:t>
      </w:r>
      <w:r>
        <w:rPr>
          <w:rFonts w:ascii="Times New Roman" w:hAnsi="Times New Roman" w:cs="Times New Roman"/>
          <w:sz w:val="28"/>
          <w:szCs w:val="24"/>
        </w:rPr>
        <w:t>:</w:t>
      </w:r>
    </w:p>
    <w:p w14:paraId="6603A00A" w14:textId="7D538F6D" w:rsidR="009633BE" w:rsidRDefault="005A0DD4" w:rsidP="000B761B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5A0DD4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57FB0DC2" wp14:editId="554BA46A">
            <wp:extent cx="4286848" cy="2667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2FC8" w14:textId="550C1959" w:rsidR="005A0DD4" w:rsidRDefault="005A0DD4" w:rsidP="000B761B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Итог выполнения стандартного ОДПФ</w:t>
      </w:r>
      <w:r w:rsidR="009633BE">
        <w:rPr>
          <w:rFonts w:ascii="Times New Roman" w:hAnsi="Times New Roman" w:cs="Times New Roman"/>
          <w:sz w:val="28"/>
          <w:szCs w:val="24"/>
        </w:rPr>
        <w:t xml:space="preserve"> с такими же параметрами</w:t>
      </w:r>
      <w:r>
        <w:rPr>
          <w:rFonts w:ascii="Times New Roman" w:hAnsi="Times New Roman" w:cs="Times New Roman"/>
          <w:sz w:val="28"/>
          <w:szCs w:val="24"/>
        </w:rPr>
        <w:t>:</w:t>
      </w:r>
    </w:p>
    <w:p w14:paraId="4C3550EF" w14:textId="60D061CA" w:rsidR="009633BE" w:rsidRDefault="009633BE" w:rsidP="000B761B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9633BE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5447AF2" wp14:editId="1F2D535C">
            <wp:extent cx="4277322" cy="247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38B9" w14:textId="6848F70E" w:rsidR="000B761B" w:rsidRDefault="005A0DD4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последующей оптимизации требуется использования алгоритмов БПФ, которые являются более сложными в реализации. </w:t>
      </w:r>
      <w:r w:rsidR="009633BE">
        <w:rPr>
          <w:rFonts w:ascii="Times New Roman" w:hAnsi="Times New Roman" w:cs="Times New Roman"/>
          <w:sz w:val="28"/>
          <w:szCs w:val="24"/>
        </w:rPr>
        <w:t>Алгоритмы БПФ имеют логарифмическую сложность, в то время как стандартные ДПФ, даже оптимизированные, имеют квадратичную.</w:t>
      </w:r>
    </w:p>
    <w:p w14:paraId="7F2FCA2D" w14:textId="31EF9A99" w:rsidR="00C866C2" w:rsidRPr="000B761B" w:rsidRDefault="000B761B" w:rsidP="000B761B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7495369D" w14:textId="53FA2D8A" w:rsidR="004C3255" w:rsidRPr="004C3255" w:rsidRDefault="003C45F7" w:rsidP="000B761B">
      <w:pPr>
        <w:pStyle w:val="1"/>
        <w:spacing w:before="0" w:after="16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eastAsia="ru-RU"/>
        </w:rPr>
      </w:pPr>
      <w:bookmarkStart w:id="7" w:name="_Toc196920797"/>
      <w:r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eastAsia="ru-RU"/>
        </w:rPr>
        <w:lastRenderedPageBreak/>
        <w:t>Р</w:t>
      </w:r>
      <w:r w:rsidRPr="000358CF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eastAsia="ru-RU"/>
        </w:rPr>
        <w:t xml:space="preserve">еализация </w:t>
      </w:r>
      <w:r w:rsidR="004C3255" w:rsidRPr="000358CF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eastAsia="ru-RU"/>
        </w:rPr>
        <w:t>алгоритма</w:t>
      </w:r>
      <w:bookmarkEnd w:id="7"/>
    </w:p>
    <w:p w14:paraId="45AD0B99" w14:textId="77777777" w:rsidR="00D07396" w:rsidRDefault="00D07396" w:rsidP="000B761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C866C2"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рограмма эмулирует процесс обработки сигнала, включающий модуляцию и дискретное преобразование Фурье, с целью оценки временных характеристик алгоритма. </w:t>
      </w:r>
    </w:p>
    <w:p w14:paraId="13BDD881" w14:textId="77777777" w:rsidR="00C866C2" w:rsidRPr="00C866C2" w:rsidRDefault="00C866C2" w:rsidP="000B761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содержит функцию </w:t>
      </w:r>
      <w:proofErr w:type="spellStart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Symbol_produce</w:t>
      </w:r>
      <w:proofErr w:type="spellEnd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, осуществляющую разложение символов из входного буфера на последовательность “кадров”, представленных беззнаковыми символами. Функция </w:t>
      </w:r>
      <w:proofErr w:type="spellStart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short_modulation</w:t>
      </w:r>
      <w:proofErr w:type="spellEnd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 (код которой не представлен) предположительно выполняет модуляцию этих символов.</w:t>
      </w:r>
    </w:p>
    <w:p w14:paraId="75277E8A" w14:textId="6B439ED0" w:rsidR="00C866C2" w:rsidRPr="00C866C2" w:rsidRDefault="00C866C2" w:rsidP="000B761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основной функции </w:t>
      </w:r>
      <w:proofErr w:type="spellStart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main</w:t>
      </w:r>
      <w:proofErr w:type="spellEnd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 инициализируется трехмерный вектор </w:t>
      </w:r>
      <w:proofErr w:type="spellStart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offtDataIn</w:t>
      </w:r>
      <w:proofErr w:type="spellEnd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</w:t>
      </w:r>
      <w:r w:rsidR="00D07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предназначен для хранения предопределенных значений, используемых в последующих вычислениях</w:t>
      </w:r>
      <w:r w:rsidR="00D07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ОДПФ</w:t>
      </w:r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, и вектор </w:t>
      </w:r>
      <w:proofErr w:type="spellStart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offtDataOut</w:t>
      </w:r>
      <w:proofErr w:type="spellEnd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 хранения результатов обработки. Затем происходит</w:t>
      </w:r>
      <w:r w:rsidR="00D07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заполнение</w:t>
      </w:r>
      <w:r w:rsidR="00D07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offtDataIn</w:t>
      </w:r>
      <w:proofErr w:type="spellEnd"/>
      <w:r w:rsidR="00D07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значениями</w:t>
      </w:r>
      <w:r w:rsidR="00D07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согласно формулам выше</w:t>
      </w:r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полученными путем применения функции </w:t>
      </w:r>
      <w:proofErr w:type="spellStart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short_modulation</w:t>
      </w:r>
      <w:proofErr w:type="spellEnd"/>
      <w:r w:rsidR="00D07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возвращает комплексное число по входному значению в соответствии </w:t>
      </w:r>
      <w:r w:rsidR="00D07396" w:rsidRPr="00D07396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="00D07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QAM</w:t>
      </w:r>
      <w:r w:rsidR="00D07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и умножения на комплексную экспоненту, соответствующую дискретному преобразованию Фурье. Таким образом формируется базис для последующего анализа сигнала.</w:t>
      </w:r>
    </w:p>
    <w:p w14:paraId="072E5E63" w14:textId="09E2912B" w:rsidR="00C866C2" w:rsidRPr="00C866C2" w:rsidRDefault="00C866C2" w:rsidP="000B761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программа запрашивает ввод строки символов, определяет ее длину и приступает к серии тестовых прогонов, предназначенных для оценки времени выполнения ключевых участков кода. В каждом прогоне измеряется время, затраченное на многократное выполнение следующей последовательности операций:</w:t>
      </w:r>
    </w:p>
    <w:p w14:paraId="18E79EF6" w14:textId="77777777" w:rsidR="00C866C2" w:rsidRPr="00C866C2" w:rsidRDefault="00C866C2" w:rsidP="000B761B">
      <w:pPr>
        <w:numPr>
          <w:ilvl w:val="0"/>
          <w:numId w:val="16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Разложение символов из входного буфера с помощью функции </w:t>
      </w:r>
      <w:proofErr w:type="spellStart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Symbol_produce</w:t>
      </w:r>
      <w:proofErr w:type="spellEnd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, формирующей “кадры” данных.</w:t>
      </w:r>
    </w:p>
    <w:p w14:paraId="08C9F02E" w14:textId="77777777" w:rsidR="00C866C2" w:rsidRPr="00C866C2" w:rsidRDefault="00C866C2" w:rsidP="000B761B">
      <w:pPr>
        <w:numPr>
          <w:ilvl w:val="0"/>
          <w:numId w:val="16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Итеративное вычисление значений в векторе </w:t>
      </w:r>
      <w:proofErr w:type="spellStart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offtDataOut</w:t>
      </w:r>
      <w:proofErr w:type="spellEnd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 основе данных, хранящихся в </w:t>
      </w:r>
      <w:proofErr w:type="spellStart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offtDataIn</w:t>
      </w:r>
      <w:proofErr w:type="spellEnd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определяемых значениями </w:t>
      </w:r>
      <w:proofErr w:type="spellStart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cadrs</w:t>
      </w:r>
      <w:proofErr w:type="spellEnd"/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Происходит суммирование комплексных чисел.</w:t>
      </w:r>
    </w:p>
    <w:p w14:paraId="460FB9A7" w14:textId="77777777" w:rsidR="00C866C2" w:rsidRPr="00C866C2" w:rsidRDefault="00C866C2" w:rsidP="000B761B">
      <w:pPr>
        <w:numPr>
          <w:ilvl w:val="0"/>
          <w:numId w:val="16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Применение нормировочного коэффициента к полученным значениям.</w:t>
      </w:r>
    </w:p>
    <w:p w14:paraId="64520432" w14:textId="77777777" w:rsidR="00C866C2" w:rsidRPr="00C866C2" w:rsidRDefault="00C866C2" w:rsidP="000B761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6C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завершения всех тестовых прогонов программа выводит в консоль время, затраченное на каждый прогон, а также среднее время выполнения. Эти данные позволяют оценить производительность и стабильность алгоритма обработки сигнала.</w:t>
      </w:r>
    </w:p>
    <w:p w14:paraId="71DAD291" w14:textId="0C789E82" w:rsidR="00C866C2" w:rsidRDefault="00C866C2" w:rsidP="000B761B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CB4424" w14:textId="77777777" w:rsidR="000B761B" w:rsidRDefault="000B761B" w:rsidP="000B761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3373E5" w14:textId="4F548482" w:rsidR="00D07396" w:rsidRDefault="00D07396" w:rsidP="000B761B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1. Код программы.</w:t>
      </w:r>
    </w:p>
    <w:p w14:paraId="61D3AE9F" w14:textId="77777777" w:rsid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>
        <w:rPr>
          <w:rStyle w:val="hljs-comment"/>
          <w:i/>
          <w:iCs/>
          <w:color w:val="A0A1A7"/>
          <w:sz w:val="21"/>
          <w:szCs w:val="21"/>
        </w:rPr>
        <w:t>/*</w:t>
      </w:r>
    </w:p>
    <w:p w14:paraId="10DF0313" w14:textId="77777777" w:rsid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</w:rPr>
      </w:pPr>
      <w:r>
        <w:rPr>
          <w:color w:val="383A42"/>
          <w:sz w:val="21"/>
          <w:szCs w:val="21"/>
        </w:rPr>
        <w:t>Обязательные флаги при компиляции: -lfftw3 -</w:t>
      </w:r>
      <w:proofErr w:type="spellStart"/>
      <w:r>
        <w:rPr>
          <w:color w:val="383A42"/>
          <w:sz w:val="21"/>
          <w:szCs w:val="21"/>
        </w:rPr>
        <w:t>lm</w:t>
      </w:r>
      <w:proofErr w:type="spellEnd"/>
    </w:p>
    <w:p w14:paraId="5685A64D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*/</w:t>
      </w:r>
    </w:p>
    <w:p w14:paraId="6049ACDD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meta"/>
          <w:color w:val="4078F2"/>
          <w:sz w:val="21"/>
          <w:szCs w:val="21"/>
          <w:lang w:val="en-US"/>
        </w:rPr>
        <w:t>#</w:t>
      </w:r>
      <w:r w:rsidRPr="00D07396">
        <w:rPr>
          <w:rStyle w:val="hljs-keyword"/>
          <w:color w:val="A626A4"/>
          <w:sz w:val="21"/>
          <w:szCs w:val="21"/>
          <w:lang w:val="en-US"/>
        </w:rPr>
        <w:t>include</w:t>
      </w:r>
      <w:r w:rsidRPr="00D07396">
        <w:rPr>
          <w:rStyle w:val="hljs-string"/>
          <w:color w:val="50A14F"/>
          <w:sz w:val="21"/>
          <w:szCs w:val="21"/>
          <w:lang w:val="en-US"/>
        </w:rPr>
        <w:t>&lt;stdio.h&gt;</w:t>
      </w:r>
    </w:p>
    <w:p w14:paraId="057992C6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meta"/>
          <w:color w:val="4078F2"/>
          <w:sz w:val="21"/>
          <w:szCs w:val="21"/>
          <w:lang w:val="en-US"/>
        </w:rPr>
        <w:t>#</w:t>
      </w:r>
      <w:r w:rsidRPr="00D07396">
        <w:rPr>
          <w:rStyle w:val="hljs-keyword"/>
          <w:color w:val="A626A4"/>
          <w:sz w:val="21"/>
          <w:szCs w:val="21"/>
          <w:lang w:val="en-US"/>
        </w:rPr>
        <w:t>include</w:t>
      </w:r>
      <w:r w:rsidRPr="00D07396">
        <w:rPr>
          <w:rStyle w:val="hljs-string"/>
          <w:color w:val="50A14F"/>
          <w:sz w:val="21"/>
          <w:szCs w:val="21"/>
          <w:lang w:val="en-US"/>
        </w:rPr>
        <w:t>&lt;stdlib.h&gt;</w:t>
      </w:r>
    </w:p>
    <w:p w14:paraId="24006C68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meta"/>
          <w:color w:val="4078F2"/>
          <w:sz w:val="21"/>
          <w:szCs w:val="21"/>
          <w:lang w:val="en-US"/>
        </w:rPr>
        <w:t>#</w:t>
      </w:r>
      <w:r w:rsidRPr="00D07396">
        <w:rPr>
          <w:rStyle w:val="hljs-keyword"/>
          <w:color w:val="A626A4"/>
          <w:sz w:val="21"/>
          <w:szCs w:val="21"/>
          <w:lang w:val="en-US"/>
        </w:rPr>
        <w:t>include</w:t>
      </w:r>
      <w:r w:rsidRPr="00D07396">
        <w:rPr>
          <w:rStyle w:val="hljs-string"/>
          <w:color w:val="50A14F"/>
          <w:sz w:val="21"/>
          <w:szCs w:val="21"/>
          <w:lang w:val="en-US"/>
        </w:rPr>
        <w:t>&lt;time.h&gt;</w:t>
      </w:r>
    </w:p>
    <w:p w14:paraId="3F4B8748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meta"/>
          <w:color w:val="4078F2"/>
          <w:sz w:val="21"/>
          <w:szCs w:val="21"/>
          <w:lang w:val="en-US"/>
        </w:rPr>
        <w:t>#</w:t>
      </w:r>
      <w:r w:rsidRPr="00D07396">
        <w:rPr>
          <w:rStyle w:val="hljs-keyword"/>
          <w:color w:val="A626A4"/>
          <w:sz w:val="21"/>
          <w:szCs w:val="21"/>
          <w:lang w:val="en-US"/>
        </w:rPr>
        <w:t>include</w:t>
      </w:r>
      <w:r w:rsidRPr="00D07396">
        <w:rPr>
          <w:rStyle w:val="hljs-string"/>
          <w:color w:val="50A14F"/>
          <w:sz w:val="21"/>
          <w:szCs w:val="21"/>
          <w:lang w:val="en-US"/>
        </w:rPr>
        <w:t>&lt;cstring&gt;</w:t>
      </w:r>
    </w:p>
    <w:p w14:paraId="4F91A328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meta"/>
          <w:color w:val="4078F2"/>
          <w:sz w:val="21"/>
          <w:szCs w:val="21"/>
          <w:lang w:val="en-US"/>
        </w:rPr>
        <w:t>#</w:t>
      </w:r>
      <w:r w:rsidRPr="00D07396">
        <w:rPr>
          <w:rStyle w:val="hljs-keyword"/>
          <w:color w:val="A626A4"/>
          <w:sz w:val="21"/>
          <w:szCs w:val="21"/>
          <w:lang w:val="en-US"/>
        </w:rPr>
        <w:t>include</w:t>
      </w:r>
      <w:r w:rsidRPr="00D07396">
        <w:rPr>
          <w:rStyle w:val="hljs-string"/>
          <w:color w:val="50A14F"/>
          <w:sz w:val="21"/>
          <w:szCs w:val="21"/>
          <w:lang w:val="en-US"/>
        </w:rPr>
        <w:t>&lt;iostream&gt;</w:t>
      </w:r>
    </w:p>
    <w:p w14:paraId="212D12BF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meta"/>
          <w:color w:val="4078F2"/>
          <w:sz w:val="21"/>
          <w:szCs w:val="21"/>
          <w:lang w:val="en-US"/>
        </w:rPr>
        <w:t>#</w:t>
      </w:r>
      <w:r w:rsidRPr="00D07396">
        <w:rPr>
          <w:rStyle w:val="hljs-keyword"/>
          <w:color w:val="A626A4"/>
          <w:sz w:val="21"/>
          <w:szCs w:val="21"/>
          <w:lang w:val="en-US"/>
        </w:rPr>
        <w:t>include</w:t>
      </w:r>
      <w:r w:rsidRPr="00D07396">
        <w:rPr>
          <w:rStyle w:val="hljs-string"/>
          <w:color w:val="50A14F"/>
          <w:sz w:val="21"/>
          <w:szCs w:val="21"/>
          <w:lang w:val="en-US"/>
        </w:rPr>
        <w:t>&lt;math.h&gt;</w:t>
      </w:r>
    </w:p>
    <w:p w14:paraId="5934DB5D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meta"/>
          <w:color w:val="4078F2"/>
          <w:sz w:val="21"/>
          <w:szCs w:val="21"/>
          <w:lang w:val="en-US"/>
        </w:rPr>
        <w:t>#</w:t>
      </w:r>
      <w:r w:rsidRPr="00D07396">
        <w:rPr>
          <w:rStyle w:val="hljs-keyword"/>
          <w:color w:val="A626A4"/>
          <w:sz w:val="21"/>
          <w:szCs w:val="21"/>
          <w:lang w:val="en-US"/>
        </w:rPr>
        <w:t>include</w:t>
      </w:r>
      <w:r w:rsidRPr="00D07396">
        <w:rPr>
          <w:rStyle w:val="hljs-meta"/>
          <w:color w:val="4078F2"/>
          <w:sz w:val="21"/>
          <w:szCs w:val="21"/>
          <w:lang w:val="en-US"/>
        </w:rPr>
        <w:t> </w:t>
      </w:r>
      <w:r w:rsidRPr="00D07396">
        <w:rPr>
          <w:rStyle w:val="hljs-string"/>
          <w:color w:val="50A14F"/>
          <w:sz w:val="21"/>
          <w:szCs w:val="21"/>
          <w:lang w:val="en-US"/>
        </w:rPr>
        <w:t>&lt;</w:t>
      </w:r>
      <w:proofErr w:type="spellStart"/>
      <w:r w:rsidRPr="00D07396">
        <w:rPr>
          <w:rStyle w:val="hljs-string"/>
          <w:color w:val="50A14F"/>
          <w:sz w:val="21"/>
          <w:szCs w:val="21"/>
          <w:lang w:val="en-US"/>
        </w:rPr>
        <w:t>bitset</w:t>
      </w:r>
      <w:proofErr w:type="spellEnd"/>
      <w:r w:rsidRPr="00D07396">
        <w:rPr>
          <w:rStyle w:val="hljs-string"/>
          <w:color w:val="50A14F"/>
          <w:sz w:val="21"/>
          <w:szCs w:val="21"/>
          <w:lang w:val="en-US"/>
        </w:rPr>
        <w:t>&gt;</w:t>
      </w:r>
    </w:p>
    <w:p w14:paraId="5BD05E8B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meta"/>
          <w:color w:val="4078F2"/>
          <w:sz w:val="21"/>
          <w:szCs w:val="21"/>
          <w:lang w:val="en-US"/>
        </w:rPr>
        <w:t>#</w:t>
      </w:r>
      <w:r w:rsidRPr="00D07396">
        <w:rPr>
          <w:rStyle w:val="hljs-keyword"/>
          <w:color w:val="A626A4"/>
          <w:sz w:val="21"/>
          <w:szCs w:val="21"/>
          <w:lang w:val="en-US"/>
        </w:rPr>
        <w:t>include</w:t>
      </w:r>
      <w:r w:rsidRPr="00D07396">
        <w:rPr>
          <w:rStyle w:val="hljs-meta"/>
          <w:color w:val="4078F2"/>
          <w:sz w:val="21"/>
          <w:szCs w:val="21"/>
          <w:lang w:val="en-US"/>
        </w:rPr>
        <w:t> </w:t>
      </w:r>
      <w:r w:rsidRPr="00D07396">
        <w:rPr>
          <w:rStyle w:val="hljs-string"/>
          <w:color w:val="50A14F"/>
          <w:sz w:val="21"/>
          <w:szCs w:val="21"/>
          <w:lang w:val="en-US"/>
        </w:rPr>
        <w:t>&lt;vector&gt;</w:t>
      </w:r>
    </w:p>
    <w:p w14:paraId="63C7D994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meta"/>
          <w:color w:val="4078F2"/>
          <w:sz w:val="21"/>
          <w:szCs w:val="21"/>
          <w:lang w:val="en-US"/>
        </w:rPr>
        <w:t>#</w:t>
      </w:r>
      <w:r w:rsidRPr="00D07396">
        <w:rPr>
          <w:rStyle w:val="hljs-keyword"/>
          <w:color w:val="A626A4"/>
          <w:sz w:val="21"/>
          <w:szCs w:val="21"/>
          <w:lang w:val="en-US"/>
        </w:rPr>
        <w:t>include</w:t>
      </w:r>
      <w:r w:rsidRPr="00D07396">
        <w:rPr>
          <w:rStyle w:val="hljs-meta"/>
          <w:color w:val="4078F2"/>
          <w:sz w:val="21"/>
          <w:szCs w:val="21"/>
          <w:lang w:val="en-US"/>
        </w:rPr>
        <w:t> </w:t>
      </w:r>
      <w:r w:rsidRPr="00D07396">
        <w:rPr>
          <w:rStyle w:val="hljs-string"/>
          <w:color w:val="50A14F"/>
          <w:sz w:val="21"/>
          <w:szCs w:val="21"/>
          <w:lang w:val="en-US"/>
        </w:rPr>
        <w:t>&lt;complex&gt;</w:t>
      </w:r>
    </w:p>
    <w:p w14:paraId="04F2EFDD" w14:textId="77777777" w:rsid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>
        <w:rPr>
          <w:rStyle w:val="hljs-meta"/>
          <w:color w:val="4078F2"/>
          <w:sz w:val="21"/>
          <w:szCs w:val="21"/>
        </w:rPr>
        <w:t>#</w:t>
      </w:r>
      <w:r>
        <w:rPr>
          <w:rStyle w:val="hljs-keyword"/>
          <w:color w:val="A626A4"/>
          <w:sz w:val="21"/>
          <w:szCs w:val="21"/>
        </w:rPr>
        <w:t>include</w:t>
      </w:r>
      <w:r>
        <w:rPr>
          <w:rStyle w:val="hljs-meta"/>
          <w:color w:val="4078F2"/>
          <w:sz w:val="21"/>
          <w:szCs w:val="21"/>
        </w:rPr>
        <w:t> </w:t>
      </w:r>
      <w:r>
        <w:rPr>
          <w:rStyle w:val="hljs-string"/>
          <w:color w:val="50A14F"/>
          <w:sz w:val="21"/>
          <w:szCs w:val="21"/>
        </w:rPr>
        <w:t>&lt;</w:t>
      </w:r>
      <w:proofErr w:type="spellStart"/>
      <w:r>
        <w:rPr>
          <w:rStyle w:val="hljs-string"/>
          <w:color w:val="50A14F"/>
          <w:sz w:val="21"/>
          <w:szCs w:val="21"/>
        </w:rPr>
        <w:t>chrono</w:t>
      </w:r>
      <w:proofErr w:type="spellEnd"/>
      <w:r>
        <w:rPr>
          <w:rStyle w:val="hljs-string"/>
          <w:color w:val="50A14F"/>
          <w:sz w:val="21"/>
          <w:szCs w:val="21"/>
        </w:rPr>
        <w:t>&gt;</w:t>
      </w:r>
    </w:p>
    <w:p w14:paraId="76E8B6BE" w14:textId="77777777" w:rsid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</w:rPr>
      </w:pPr>
      <w:r>
        <w:rPr>
          <w:rStyle w:val="hljs-keyword"/>
          <w:color w:val="A626A4"/>
          <w:sz w:val="21"/>
          <w:szCs w:val="21"/>
        </w:rPr>
        <w:t>constexpr</w:t>
      </w:r>
      <w:r>
        <w:rPr>
          <w:color w:val="383A42"/>
          <w:sz w:val="21"/>
          <w:szCs w:val="21"/>
        </w:rPr>
        <w:t> </w:t>
      </w:r>
      <w:r>
        <w:rPr>
          <w:rStyle w:val="hljs-type"/>
          <w:rFonts w:eastAsiaTheme="majorEastAsia"/>
          <w:color w:val="986801"/>
          <w:sz w:val="21"/>
          <w:szCs w:val="21"/>
        </w:rPr>
        <w:t>int</w:t>
      </w:r>
      <w:r>
        <w:rPr>
          <w:color w:val="383A42"/>
          <w:sz w:val="21"/>
          <w:szCs w:val="21"/>
        </w:rPr>
        <w:t> N = </w:t>
      </w:r>
      <w:r>
        <w:rPr>
          <w:rStyle w:val="hljs-number"/>
          <w:color w:val="986801"/>
          <w:sz w:val="21"/>
          <w:szCs w:val="21"/>
        </w:rPr>
        <w:t>21</w:t>
      </w:r>
      <w:r>
        <w:rPr>
          <w:color w:val="383A42"/>
          <w:sz w:val="21"/>
          <w:szCs w:val="21"/>
        </w:rPr>
        <w:t>; </w:t>
      </w:r>
      <w:r>
        <w:rPr>
          <w:rStyle w:val="hljs-comment"/>
          <w:i/>
          <w:iCs/>
          <w:color w:val="A0A1A7"/>
          <w:sz w:val="21"/>
          <w:szCs w:val="21"/>
        </w:rPr>
        <w:t>// Число комплексных чисел, которые одновременно обрабатывает одна операция ОБПФ</w:t>
      </w:r>
    </w:p>
    <w:p w14:paraId="58B77F79" w14:textId="77777777" w:rsid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>
        <w:rPr>
          <w:color w:val="383A42"/>
          <w:sz w:val="21"/>
          <w:szCs w:val="21"/>
        </w:rPr>
        <w:t>      </w:t>
      </w:r>
      <w:r>
        <w:rPr>
          <w:rStyle w:val="hljs-comment"/>
          <w:i/>
          <w:iCs/>
          <w:color w:val="A0A1A7"/>
          <w:sz w:val="21"/>
          <w:szCs w:val="21"/>
        </w:rPr>
        <w:t>// В будущем сюда добавятся комплексные числа для поддержания точности.</w:t>
      </w:r>
    </w:p>
    <w:p w14:paraId="12A226E4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proofErr w:type="spellStart"/>
      <w:r w:rsidRPr="00D07396">
        <w:rPr>
          <w:rStyle w:val="hljs-keyword"/>
          <w:color w:val="A626A4"/>
          <w:sz w:val="21"/>
          <w:szCs w:val="21"/>
          <w:lang w:val="en-US"/>
        </w:rPr>
        <w:t>constexpr</w:t>
      </w:r>
      <w:proofErr w:type="spellEnd"/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color w:val="383A42"/>
          <w:sz w:val="21"/>
          <w:szCs w:val="21"/>
          <w:lang w:val="en-US"/>
        </w:rPr>
        <w:t> DATA_LEN = </w:t>
      </w:r>
      <w:r w:rsidRPr="00D07396">
        <w:rPr>
          <w:rStyle w:val="hljs-number"/>
          <w:color w:val="986801"/>
          <w:sz w:val="21"/>
          <w:szCs w:val="21"/>
          <w:lang w:val="en-US"/>
        </w:rPr>
        <w:t>14191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71BABBD0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proofErr w:type="spellStart"/>
      <w:r w:rsidRPr="00D07396">
        <w:rPr>
          <w:rStyle w:val="hljs-keyword"/>
          <w:color w:val="A626A4"/>
          <w:sz w:val="21"/>
          <w:szCs w:val="21"/>
          <w:lang w:val="en-US"/>
        </w:rPr>
        <w:t>constexpr</w:t>
      </w:r>
      <w:proofErr w:type="spellEnd"/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color w:val="383A42"/>
          <w:sz w:val="21"/>
          <w:szCs w:val="21"/>
          <w:lang w:val="en-US"/>
        </w:rPr>
        <w:t> COUNT_CADR = </w:t>
      </w:r>
      <w:proofErr w:type="gramStart"/>
      <w:r w:rsidRPr="00D07396">
        <w:rPr>
          <w:rStyle w:val="hljs-number"/>
          <w:color w:val="986801"/>
          <w:sz w:val="21"/>
          <w:szCs w:val="21"/>
          <w:lang w:val="en-US"/>
        </w:rPr>
        <w:t>2</w:t>
      </w:r>
      <w:r w:rsidRPr="00D07396">
        <w:rPr>
          <w:color w:val="383A42"/>
          <w:sz w:val="21"/>
          <w:szCs w:val="21"/>
          <w:lang w:val="en-US"/>
        </w:rPr>
        <w:t>;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</w:t>
      </w:r>
      <w:proofErr w:type="gram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 </w:t>
      </w:r>
      <w:r>
        <w:rPr>
          <w:rStyle w:val="hljs-comment"/>
          <w:i/>
          <w:iCs/>
          <w:color w:val="A0A1A7"/>
          <w:sz w:val="21"/>
          <w:szCs w:val="21"/>
        </w:rPr>
        <w:t>Количество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</w:t>
      </w:r>
      <w:r>
        <w:rPr>
          <w:rStyle w:val="hljs-comment"/>
          <w:i/>
          <w:iCs/>
          <w:color w:val="A0A1A7"/>
          <w:sz w:val="21"/>
          <w:szCs w:val="21"/>
        </w:rPr>
        <w:t>кадров</w:t>
      </w:r>
    </w:p>
    <w:p w14:paraId="23C4033D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proofErr w:type="spellStart"/>
      <w:r w:rsidRPr="00D07396">
        <w:rPr>
          <w:rStyle w:val="hljs-keyword"/>
          <w:color w:val="A626A4"/>
          <w:sz w:val="21"/>
          <w:szCs w:val="21"/>
          <w:lang w:val="en-US"/>
        </w:rPr>
        <w:t>constexpr</w:t>
      </w:r>
      <w:proofErr w:type="spellEnd"/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color w:val="383A42"/>
          <w:sz w:val="21"/>
          <w:szCs w:val="21"/>
          <w:lang w:val="en-US"/>
        </w:rPr>
        <w:t> COUNT_TESTS = </w:t>
      </w:r>
      <w:r w:rsidRPr="00D07396">
        <w:rPr>
          <w:rStyle w:val="hljs-number"/>
          <w:color w:val="986801"/>
          <w:sz w:val="21"/>
          <w:szCs w:val="21"/>
          <w:lang w:val="en-US"/>
        </w:rPr>
        <w:t>100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31BD0B8F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proofErr w:type="spellStart"/>
      <w:r w:rsidRPr="00D07396">
        <w:rPr>
          <w:rStyle w:val="hljs-keyword"/>
          <w:color w:val="A626A4"/>
          <w:sz w:val="21"/>
          <w:szCs w:val="21"/>
          <w:lang w:val="en-US"/>
        </w:rPr>
        <w:lastRenderedPageBreak/>
        <w:t>constexpr</w:t>
      </w:r>
      <w:proofErr w:type="spellEnd"/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double</w:t>
      </w:r>
      <w:r w:rsidRPr="00D07396">
        <w:rPr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color w:val="383A42"/>
          <w:sz w:val="21"/>
          <w:szCs w:val="21"/>
          <w:lang w:val="en-US"/>
        </w:rPr>
        <w:t>normalizeCoef</w:t>
      </w:r>
      <w:proofErr w:type="spellEnd"/>
      <w:r w:rsidRPr="00D07396">
        <w:rPr>
          <w:color w:val="383A42"/>
          <w:sz w:val="21"/>
          <w:szCs w:val="21"/>
          <w:lang w:val="en-US"/>
        </w:rPr>
        <w:t> = </w:t>
      </w:r>
      <w:r w:rsidRPr="00D07396">
        <w:rPr>
          <w:rStyle w:val="hljs-number"/>
          <w:color w:val="986801"/>
          <w:sz w:val="21"/>
          <w:szCs w:val="21"/>
          <w:lang w:val="en-US"/>
        </w:rPr>
        <w:t>1</w:t>
      </w:r>
      <w:r w:rsidRPr="00D07396">
        <w:rPr>
          <w:color w:val="383A42"/>
          <w:sz w:val="21"/>
          <w:szCs w:val="21"/>
          <w:lang w:val="en-US"/>
        </w:rPr>
        <w:t>/</w:t>
      </w:r>
      <w:r w:rsidRPr="00D07396">
        <w:rPr>
          <w:rStyle w:val="hljs-builtin"/>
          <w:color w:val="C18401"/>
          <w:sz w:val="21"/>
          <w:szCs w:val="21"/>
          <w:lang w:val="en-US"/>
        </w:rPr>
        <w:t>sqrt</w:t>
      </w:r>
      <w:r w:rsidRPr="00D07396">
        <w:rPr>
          <w:color w:val="383A42"/>
          <w:sz w:val="21"/>
          <w:szCs w:val="21"/>
          <w:lang w:val="en-US"/>
        </w:rPr>
        <w:t>(N);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</w:t>
      </w:r>
      <w:r>
        <w:rPr>
          <w:rStyle w:val="hljs-comment"/>
          <w:i/>
          <w:iCs/>
          <w:color w:val="A0A1A7"/>
          <w:sz w:val="21"/>
          <w:szCs w:val="21"/>
        </w:rPr>
        <w:t>Нормализующий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</w:t>
      </w:r>
      <w:r>
        <w:rPr>
          <w:rStyle w:val="hljs-comment"/>
          <w:i/>
          <w:iCs/>
          <w:color w:val="A0A1A7"/>
          <w:sz w:val="21"/>
          <w:szCs w:val="21"/>
        </w:rPr>
        <w:t>коэффициент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0</w:t>
      </w:r>
    </w:p>
    <w:p w14:paraId="3C7142F8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proofErr w:type="spellStart"/>
      <w:r w:rsidRPr="00D07396">
        <w:rPr>
          <w:rStyle w:val="hljs-keyword"/>
          <w:color w:val="A626A4"/>
          <w:sz w:val="21"/>
          <w:szCs w:val="21"/>
          <w:lang w:val="en-US"/>
        </w:rPr>
        <w:t>constexpr</w:t>
      </w:r>
      <w:proofErr w:type="spellEnd"/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color w:val="383A42"/>
          <w:sz w:val="21"/>
          <w:szCs w:val="21"/>
          <w:lang w:val="en-US"/>
        </w:rPr>
        <w:t> COUNT_SR_TIME = </w:t>
      </w:r>
      <w:r w:rsidRPr="00D07396">
        <w:rPr>
          <w:rStyle w:val="hljs-number"/>
          <w:color w:val="986801"/>
          <w:sz w:val="21"/>
          <w:szCs w:val="21"/>
          <w:lang w:val="en-US"/>
        </w:rPr>
        <w:t>10000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6022EBA6" w14:textId="77777777" w:rsid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</w:rPr>
      </w:pPr>
      <w:r>
        <w:rPr>
          <w:rStyle w:val="hljs-comment"/>
          <w:i/>
          <w:iCs/>
          <w:color w:val="A0A1A7"/>
          <w:sz w:val="21"/>
          <w:szCs w:val="21"/>
        </w:rPr>
        <w:t>// #define RECOWER // Раскомментировать если нужно провести обратный процесс</w:t>
      </w:r>
    </w:p>
    <w:p w14:paraId="36B72B0D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unsigned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long</w:t>
      </w:r>
      <w:r w:rsidRPr="00D07396">
        <w:rPr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color w:val="383A42"/>
          <w:sz w:val="21"/>
          <w:szCs w:val="21"/>
          <w:lang w:val="en-US"/>
        </w:rPr>
        <w:t>timeStart</w:t>
      </w:r>
      <w:proofErr w:type="spellEnd"/>
      <w:r w:rsidRPr="00D07396">
        <w:rPr>
          <w:color w:val="383A42"/>
          <w:sz w:val="21"/>
          <w:szCs w:val="21"/>
          <w:lang w:val="en-US"/>
        </w:rPr>
        <w:t>; </w:t>
      </w:r>
    </w:p>
    <w:p w14:paraId="2BFB7335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;</w:t>
      </w:r>
    </w:p>
    <w:p w14:paraId="687F77CA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color w:val="383A42"/>
          <w:sz w:val="21"/>
          <w:szCs w:val="21"/>
          <w:lang w:val="en-US"/>
        </w:rPr>
        <w:t>iGl</w:t>
      </w:r>
      <w:proofErr w:type="spellEnd"/>
      <w:r w:rsidRPr="00D07396">
        <w:rPr>
          <w:color w:val="383A42"/>
          <w:sz w:val="21"/>
          <w:szCs w:val="21"/>
          <w:lang w:val="en-US"/>
        </w:rPr>
        <w:t> = 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7D2381C8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void</w:t>
      </w:r>
      <w:r w:rsidRPr="00D07396">
        <w:rPr>
          <w:rStyle w:val="hljs-function"/>
          <w:rFonts w:eastAsiaTheme="majorEastAsia"/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rStyle w:val="hljs-title"/>
          <w:color w:val="4078F2"/>
          <w:sz w:val="21"/>
          <w:szCs w:val="21"/>
          <w:lang w:val="en-US"/>
        </w:rPr>
        <w:t>Data_</w:t>
      </w:r>
      <w:proofErr w:type="gramStart"/>
      <w:r w:rsidRPr="00D07396">
        <w:rPr>
          <w:rStyle w:val="hljs-title"/>
          <w:color w:val="4078F2"/>
          <w:sz w:val="21"/>
          <w:szCs w:val="21"/>
          <w:lang w:val="en-US"/>
        </w:rPr>
        <w:t>produce</w:t>
      </w:r>
      <w:proofErr w:type="spellEnd"/>
      <w:r w:rsidRPr="00D07396">
        <w:rPr>
          <w:rStyle w:val="hljs-params"/>
          <w:color w:val="383A42"/>
          <w:sz w:val="21"/>
          <w:szCs w:val="21"/>
          <w:lang w:val="en-US"/>
        </w:rPr>
        <w:t>(</w:t>
      </w:r>
      <w:proofErr w:type="gramEnd"/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char</w:t>
      </w:r>
      <w:r w:rsidRPr="00D07396">
        <w:rPr>
          <w:rStyle w:val="hljs-params"/>
          <w:color w:val="383A42"/>
          <w:sz w:val="21"/>
          <w:szCs w:val="21"/>
          <w:lang w:val="en-US"/>
        </w:rPr>
        <w:t>*,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rStyle w:val="hljs-params"/>
          <w:color w:val="383A42"/>
          <w:sz w:val="21"/>
          <w:szCs w:val="21"/>
          <w:lang w:val="en-US"/>
        </w:rPr>
        <w:t>*)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5636CA18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void</w:t>
      </w:r>
      <w:r w:rsidRPr="00D07396">
        <w:rPr>
          <w:rStyle w:val="hljs-function"/>
          <w:rFonts w:eastAsiaTheme="majorEastAsia"/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rStyle w:val="hljs-title"/>
          <w:color w:val="4078F2"/>
          <w:sz w:val="21"/>
          <w:szCs w:val="21"/>
          <w:lang w:val="en-US"/>
        </w:rPr>
        <w:t>Symbol_</w:t>
      </w:r>
      <w:proofErr w:type="gramStart"/>
      <w:r w:rsidRPr="00D07396">
        <w:rPr>
          <w:rStyle w:val="hljs-title"/>
          <w:color w:val="4078F2"/>
          <w:sz w:val="21"/>
          <w:szCs w:val="21"/>
          <w:lang w:val="en-US"/>
        </w:rPr>
        <w:t>produce</w:t>
      </w:r>
      <w:proofErr w:type="spellEnd"/>
      <w:r w:rsidRPr="00D07396">
        <w:rPr>
          <w:rStyle w:val="hljs-params"/>
          <w:color w:val="383A42"/>
          <w:sz w:val="21"/>
          <w:szCs w:val="21"/>
          <w:lang w:val="en-US"/>
        </w:rPr>
        <w:t>(</w:t>
      </w:r>
      <w:proofErr w:type="gramEnd"/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unsigned</w:t>
      </w:r>
      <w:r w:rsidRPr="00D07396">
        <w:rPr>
          <w:rStyle w:val="hljs-params"/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char</w:t>
      </w:r>
      <w:r w:rsidRPr="00D07396">
        <w:rPr>
          <w:rStyle w:val="hljs-params"/>
          <w:color w:val="383A42"/>
          <w:sz w:val="21"/>
          <w:szCs w:val="21"/>
          <w:lang w:val="en-US"/>
        </w:rPr>
        <w:t>*,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char</w:t>
      </w:r>
      <w:r w:rsidRPr="00D07396">
        <w:rPr>
          <w:rStyle w:val="hljs-params"/>
          <w:color w:val="383A42"/>
          <w:sz w:val="21"/>
          <w:szCs w:val="21"/>
          <w:lang w:val="en-US"/>
        </w:rPr>
        <w:t>*)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0EF3DF0D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proofErr w:type="gramStart"/>
      <w:r w:rsidRPr="00D07396">
        <w:rPr>
          <w:rStyle w:val="hljs-function"/>
          <w:rFonts w:eastAsiaTheme="majorEastAsia"/>
          <w:color w:val="383A42"/>
          <w:sz w:val="21"/>
          <w:szCs w:val="21"/>
          <w:lang w:val="en-US"/>
        </w:rPr>
        <w:t>std::</w:t>
      </w:r>
      <w:proofErr w:type="gramEnd"/>
      <w:r w:rsidRPr="00D07396">
        <w:rPr>
          <w:rStyle w:val="hljs-function"/>
          <w:rFonts w:eastAsiaTheme="majorEastAsia"/>
          <w:color w:val="383A42"/>
          <w:sz w:val="21"/>
          <w:szCs w:val="21"/>
          <w:lang w:val="en-US"/>
        </w:rPr>
        <w:t>complex&lt;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double</w:t>
      </w:r>
      <w:r w:rsidRPr="00D07396">
        <w:rPr>
          <w:rStyle w:val="hljs-function"/>
          <w:rFonts w:eastAsiaTheme="majorEastAsia"/>
          <w:color w:val="383A42"/>
          <w:sz w:val="21"/>
          <w:szCs w:val="21"/>
          <w:lang w:val="en-US"/>
        </w:rPr>
        <w:t>&gt; </w:t>
      </w:r>
      <w:proofErr w:type="spellStart"/>
      <w:r w:rsidRPr="00D07396">
        <w:rPr>
          <w:rStyle w:val="hljs-title"/>
          <w:color w:val="4078F2"/>
          <w:sz w:val="21"/>
          <w:szCs w:val="21"/>
          <w:lang w:val="en-US"/>
        </w:rPr>
        <w:t>short_modulation</w:t>
      </w:r>
      <w:proofErr w:type="spellEnd"/>
      <w:r w:rsidRPr="00D07396">
        <w:rPr>
          <w:rStyle w:val="hljs-params"/>
          <w:color w:val="383A42"/>
          <w:sz w:val="21"/>
          <w:szCs w:val="21"/>
          <w:lang w:val="en-US"/>
        </w:rPr>
        <w:t>(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unsigned</w:t>
      </w:r>
      <w:r w:rsidRPr="00D07396">
        <w:rPr>
          <w:rStyle w:val="hljs-params"/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char</w:t>
      </w:r>
      <w:r w:rsidRPr="00D07396">
        <w:rPr>
          <w:rStyle w:val="hljs-params"/>
          <w:color w:val="383A42"/>
          <w:sz w:val="21"/>
          <w:szCs w:val="21"/>
          <w:lang w:val="en-US"/>
        </w:rPr>
        <w:t>)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3CC0B184" w14:textId="77777777" w:rsid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</w:rPr>
      </w:pPr>
      <w:proofErr w:type="spellStart"/>
      <w:r>
        <w:rPr>
          <w:rStyle w:val="hljs-type"/>
          <w:rFonts w:eastAsiaTheme="majorEastAsia"/>
          <w:color w:val="986801"/>
          <w:sz w:val="21"/>
          <w:szCs w:val="21"/>
        </w:rPr>
        <w:t>int</w:t>
      </w:r>
      <w:proofErr w:type="spellEnd"/>
      <w:r>
        <w:rPr>
          <w:rStyle w:val="hljs-function"/>
          <w:rFonts w:eastAsiaTheme="majorEastAsia"/>
          <w:color w:val="383A42"/>
          <w:sz w:val="21"/>
          <w:szCs w:val="21"/>
        </w:rPr>
        <w:t> </w:t>
      </w:r>
      <w:proofErr w:type="spellStart"/>
      <w:proofErr w:type="gramStart"/>
      <w:r>
        <w:rPr>
          <w:rStyle w:val="hljs-title"/>
          <w:color w:val="4078F2"/>
          <w:sz w:val="21"/>
          <w:szCs w:val="21"/>
        </w:rPr>
        <w:t>main</w:t>
      </w:r>
      <w:proofErr w:type="spellEnd"/>
      <w:r>
        <w:rPr>
          <w:rStyle w:val="hljs-params"/>
          <w:color w:val="383A42"/>
          <w:sz w:val="21"/>
          <w:szCs w:val="21"/>
        </w:rPr>
        <w:t>(</w:t>
      </w:r>
      <w:proofErr w:type="gramEnd"/>
      <w:r>
        <w:rPr>
          <w:rStyle w:val="hljs-params"/>
          <w:color w:val="383A42"/>
          <w:sz w:val="21"/>
          <w:szCs w:val="21"/>
        </w:rPr>
        <w:t>)</w:t>
      </w:r>
    </w:p>
    <w:p w14:paraId="4766ECD8" w14:textId="77777777" w:rsid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>
        <w:rPr>
          <w:color w:val="383A42"/>
          <w:sz w:val="21"/>
          <w:szCs w:val="21"/>
        </w:rPr>
        <w:t>{</w:t>
      </w:r>
    </w:p>
    <w:p w14:paraId="5298F6C8" w14:textId="77777777" w:rsid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</w:rPr>
      </w:pPr>
      <w:r>
        <w:rPr>
          <w:color w:val="383A42"/>
          <w:sz w:val="21"/>
          <w:szCs w:val="21"/>
        </w:rPr>
        <w:t> </w:t>
      </w:r>
      <w:r>
        <w:rPr>
          <w:rStyle w:val="hljs-comment"/>
          <w:i/>
          <w:iCs/>
          <w:color w:val="A0A1A7"/>
          <w:sz w:val="21"/>
          <w:szCs w:val="21"/>
        </w:rPr>
        <w:t>// запишем комплексные числа как двумерный массив </w:t>
      </w:r>
      <w:proofErr w:type="spellStart"/>
      <w:r>
        <w:rPr>
          <w:rStyle w:val="hljs-comment"/>
          <w:i/>
          <w:iCs/>
          <w:color w:val="A0A1A7"/>
          <w:sz w:val="21"/>
          <w:szCs w:val="21"/>
        </w:rPr>
        <w:t>float</w:t>
      </w:r>
      <w:proofErr w:type="spellEnd"/>
      <w:r>
        <w:rPr>
          <w:rStyle w:val="hljs-comment"/>
          <w:i/>
          <w:iCs/>
          <w:color w:val="A0A1A7"/>
          <w:sz w:val="21"/>
          <w:szCs w:val="21"/>
        </w:rPr>
        <w:t>.</w:t>
      </w:r>
    </w:p>
    <w:p w14:paraId="5140281A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>
        <w:rPr>
          <w:color w:val="383A42"/>
          <w:sz w:val="21"/>
          <w:szCs w:val="21"/>
        </w:rPr>
        <w:t> </w:t>
      </w:r>
      <w:proofErr w:type="gramStart"/>
      <w:r w:rsidRPr="00D07396">
        <w:rPr>
          <w:color w:val="383A42"/>
          <w:sz w:val="21"/>
          <w:szCs w:val="21"/>
          <w:lang w:val="en-US"/>
        </w:rPr>
        <w:t>std::</w:t>
      </w:r>
      <w:proofErr w:type="gramEnd"/>
      <w:r w:rsidRPr="00D07396">
        <w:rPr>
          <w:color w:val="383A42"/>
          <w:sz w:val="21"/>
          <w:szCs w:val="21"/>
          <w:lang w:val="en-US"/>
        </w:rPr>
        <w:t>vector&lt;std::vector&lt;std::vector&lt;std::complex&lt;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double</w:t>
      </w:r>
      <w:r w:rsidRPr="00D07396">
        <w:rPr>
          <w:color w:val="383A42"/>
          <w:sz w:val="21"/>
          <w:szCs w:val="21"/>
          <w:lang w:val="en-US"/>
        </w:rPr>
        <w:t>&gt;&gt;&gt;&gt; </w:t>
      </w:r>
      <w:r w:rsidRPr="00D07396">
        <w:rPr>
          <w:rStyle w:val="hljs-builtin"/>
          <w:color w:val="C18401"/>
          <w:sz w:val="21"/>
          <w:szCs w:val="21"/>
          <w:lang w:val="en-US"/>
        </w:rPr>
        <w:t>offtDataIn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17</w:t>
      </w:r>
      <w:r w:rsidRPr="00D07396">
        <w:rPr>
          <w:color w:val="383A42"/>
          <w:sz w:val="21"/>
          <w:szCs w:val="21"/>
          <w:lang w:val="en-US"/>
        </w:rPr>
        <w:t>, std::vector&lt;std::vector&lt;std::complex&lt;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double</w:t>
      </w:r>
      <w:r w:rsidRPr="00D07396">
        <w:rPr>
          <w:color w:val="383A42"/>
          <w:sz w:val="21"/>
          <w:szCs w:val="21"/>
          <w:lang w:val="en-US"/>
        </w:rPr>
        <w:t>&gt;&gt;&gt;(N, std::vector&lt;std::complex&lt;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double</w:t>
      </w:r>
      <w:r w:rsidRPr="00D07396">
        <w:rPr>
          <w:color w:val="383A42"/>
          <w:sz w:val="21"/>
          <w:szCs w:val="21"/>
          <w:lang w:val="en-US"/>
        </w:rPr>
        <w:t>&gt;&gt;(N)));</w:t>
      </w:r>
    </w:p>
    <w:p w14:paraId="254F584C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</w:t>
      </w:r>
      <w:proofErr w:type="gramStart"/>
      <w:r w:rsidRPr="00D07396">
        <w:rPr>
          <w:color w:val="383A42"/>
          <w:sz w:val="21"/>
          <w:szCs w:val="21"/>
          <w:lang w:val="en-US"/>
        </w:rPr>
        <w:t>std::</w:t>
      </w:r>
      <w:proofErr w:type="gramEnd"/>
      <w:r w:rsidRPr="00D07396">
        <w:rPr>
          <w:color w:val="383A42"/>
          <w:sz w:val="21"/>
          <w:szCs w:val="21"/>
          <w:lang w:val="en-US"/>
        </w:rPr>
        <w:t>vector&lt;std::complex&lt;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double</w:t>
      </w:r>
      <w:r w:rsidRPr="00D07396">
        <w:rPr>
          <w:color w:val="383A42"/>
          <w:sz w:val="21"/>
          <w:szCs w:val="21"/>
          <w:lang w:val="en-US"/>
        </w:rPr>
        <w:t>&gt;&gt; </w:t>
      </w:r>
      <w:proofErr w:type="spellStart"/>
      <w:r w:rsidRPr="00D07396">
        <w:rPr>
          <w:rStyle w:val="hljs-builtin"/>
          <w:color w:val="C18401"/>
          <w:sz w:val="21"/>
          <w:szCs w:val="21"/>
          <w:lang w:val="en-US"/>
        </w:rPr>
        <w:t>offtDataOut</w:t>
      </w:r>
      <w:proofErr w:type="spellEnd"/>
      <w:r w:rsidRPr="00D07396">
        <w:rPr>
          <w:color w:val="383A42"/>
          <w:sz w:val="21"/>
          <w:szCs w:val="21"/>
          <w:lang w:val="en-US"/>
        </w:rPr>
        <w:t>(N);</w:t>
      </w:r>
    </w:p>
    <w:p w14:paraId="6FFB0FD5" w14:textId="77777777" w:rsid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</w:rPr>
      </w:pPr>
      <w:r w:rsidRPr="00D07396">
        <w:rPr>
          <w:color w:val="383A42"/>
          <w:sz w:val="21"/>
          <w:szCs w:val="21"/>
          <w:lang w:val="en-US"/>
        </w:rPr>
        <w:t> </w:t>
      </w:r>
      <w:r>
        <w:rPr>
          <w:rStyle w:val="hljs-comment"/>
          <w:i/>
          <w:iCs/>
          <w:color w:val="A0A1A7"/>
          <w:sz w:val="21"/>
          <w:szCs w:val="21"/>
        </w:rPr>
        <w:t>// Инициализируем начальный массив данных:</w:t>
      </w:r>
    </w:p>
    <w:p w14:paraId="0D9B4F60" w14:textId="77777777" w:rsid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>
        <w:rPr>
          <w:color w:val="383A42"/>
          <w:sz w:val="21"/>
          <w:szCs w:val="21"/>
        </w:rPr>
        <w:t> </w:t>
      </w:r>
      <w:proofErr w:type="spellStart"/>
      <w:r>
        <w:rPr>
          <w:rStyle w:val="hljs-keyword"/>
          <w:color w:val="A626A4"/>
          <w:sz w:val="21"/>
          <w:szCs w:val="21"/>
        </w:rPr>
        <w:t>for</w:t>
      </w:r>
      <w:proofErr w:type="spellEnd"/>
      <w:r>
        <w:rPr>
          <w:color w:val="383A42"/>
          <w:sz w:val="21"/>
          <w:szCs w:val="21"/>
        </w:rPr>
        <w:t> (i = </w:t>
      </w:r>
      <w:r>
        <w:rPr>
          <w:rStyle w:val="hljs-number"/>
          <w:color w:val="986801"/>
          <w:sz w:val="21"/>
          <w:szCs w:val="21"/>
        </w:rPr>
        <w:t>0</w:t>
      </w:r>
      <w:r>
        <w:rPr>
          <w:color w:val="383A42"/>
          <w:sz w:val="21"/>
          <w:szCs w:val="21"/>
        </w:rPr>
        <w:t>; i </w:t>
      </w:r>
      <w:proofErr w:type="gramStart"/>
      <w:r>
        <w:rPr>
          <w:color w:val="383A42"/>
          <w:sz w:val="21"/>
          <w:szCs w:val="21"/>
        </w:rPr>
        <w:t>&lt; </w:t>
      </w:r>
      <w:r>
        <w:rPr>
          <w:rStyle w:val="hljs-number"/>
          <w:color w:val="986801"/>
          <w:sz w:val="21"/>
          <w:szCs w:val="21"/>
        </w:rPr>
        <w:t>17</w:t>
      </w:r>
      <w:proofErr w:type="gramEnd"/>
      <w:r>
        <w:rPr>
          <w:color w:val="383A42"/>
          <w:sz w:val="21"/>
          <w:szCs w:val="21"/>
        </w:rPr>
        <w:t>; ++i)</w:t>
      </w:r>
    </w:p>
    <w:p w14:paraId="1A40C60E" w14:textId="77777777" w:rsidR="00D07396" w:rsidRPr="00AA7BB0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>
        <w:rPr>
          <w:color w:val="383A42"/>
          <w:sz w:val="21"/>
          <w:szCs w:val="21"/>
        </w:rPr>
        <w:t> </w:t>
      </w:r>
      <w:r w:rsidRPr="00AA7BB0">
        <w:rPr>
          <w:color w:val="383A42"/>
          <w:sz w:val="21"/>
          <w:szCs w:val="21"/>
          <w:lang w:val="en-US"/>
        </w:rPr>
        <w:t>{</w:t>
      </w:r>
    </w:p>
    <w:p w14:paraId="41FAD90F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for</w:t>
      </w:r>
      <w:r w:rsidRPr="00D07396">
        <w:rPr>
          <w:color w:val="383A42"/>
          <w:sz w:val="21"/>
          <w:szCs w:val="21"/>
          <w:lang w:val="en-US"/>
        </w:rPr>
        <w:t> (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unsigned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color w:val="383A42"/>
          <w:sz w:val="21"/>
          <w:szCs w:val="21"/>
          <w:lang w:val="en-US"/>
        </w:rPr>
        <w:t> n = 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; n &lt; N; ++n)</w:t>
      </w:r>
    </w:p>
    <w:p w14:paraId="4F65E359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{</w:t>
      </w:r>
    </w:p>
    <w:p w14:paraId="12CFB170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</w:t>
      </w:r>
      <w:r w:rsidRPr="00D07396">
        <w:rPr>
          <w:rStyle w:val="hljs-keyword"/>
          <w:color w:val="A626A4"/>
          <w:sz w:val="21"/>
          <w:szCs w:val="21"/>
          <w:lang w:val="en-US"/>
        </w:rPr>
        <w:t>for</w:t>
      </w:r>
      <w:r w:rsidRPr="00D07396">
        <w:rPr>
          <w:color w:val="383A42"/>
          <w:sz w:val="21"/>
          <w:szCs w:val="21"/>
          <w:lang w:val="en-US"/>
        </w:rPr>
        <w:t> (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unsigned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color w:val="383A42"/>
          <w:sz w:val="21"/>
          <w:szCs w:val="21"/>
          <w:lang w:val="en-US"/>
        </w:rPr>
        <w:t> k = 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; k &lt; N; ++k)</w:t>
      </w:r>
    </w:p>
    <w:p w14:paraId="44D6E2F0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{</w:t>
      </w:r>
    </w:p>
    <w:p w14:paraId="02CCF572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offtDataIn[i][n][k] = </w:t>
      </w:r>
      <w:r w:rsidRPr="00D07396">
        <w:rPr>
          <w:rStyle w:val="hljs-builtin"/>
          <w:color w:val="C18401"/>
          <w:sz w:val="21"/>
          <w:szCs w:val="21"/>
          <w:lang w:val="en-US"/>
        </w:rPr>
        <w:t>short_modulation</w:t>
      </w:r>
      <w:r w:rsidRPr="00D07396">
        <w:rPr>
          <w:color w:val="383A42"/>
          <w:sz w:val="21"/>
          <w:szCs w:val="21"/>
          <w:lang w:val="en-US"/>
        </w:rPr>
        <w:t>(i) * </w:t>
      </w:r>
      <w:proofErr w:type="gramStart"/>
      <w:r w:rsidRPr="00D07396">
        <w:rPr>
          <w:color w:val="383A42"/>
          <w:sz w:val="21"/>
          <w:szCs w:val="21"/>
          <w:lang w:val="en-US"/>
        </w:rPr>
        <w:t>std::</w:t>
      </w:r>
      <w:proofErr w:type="gramEnd"/>
      <w:r w:rsidRPr="00D07396">
        <w:rPr>
          <w:rStyle w:val="hljs-builtin"/>
          <w:color w:val="C18401"/>
          <w:sz w:val="21"/>
          <w:szCs w:val="21"/>
          <w:lang w:val="en-US"/>
        </w:rPr>
        <w:t>exp</w:t>
      </w:r>
      <w:r w:rsidRPr="00D07396">
        <w:rPr>
          <w:color w:val="383A42"/>
          <w:sz w:val="21"/>
          <w:szCs w:val="21"/>
          <w:lang w:val="en-US"/>
        </w:rPr>
        <w:t>(std::</w:t>
      </w:r>
      <w:r w:rsidRPr="00D07396">
        <w:rPr>
          <w:rStyle w:val="hljs-builtin"/>
          <w:color w:val="C18401"/>
          <w:sz w:val="21"/>
          <w:szCs w:val="21"/>
          <w:lang w:val="en-US"/>
        </w:rPr>
        <w:t>complex</w:t>
      </w:r>
      <w:r w:rsidRPr="00D07396">
        <w:rPr>
          <w:color w:val="383A42"/>
          <w:sz w:val="21"/>
          <w:szCs w:val="21"/>
          <w:lang w:val="en-US"/>
        </w:rPr>
        <w:t>&lt;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double</w:t>
      </w:r>
      <w:r w:rsidRPr="00D07396">
        <w:rPr>
          <w:color w:val="383A42"/>
          <w:sz w:val="21"/>
          <w:szCs w:val="21"/>
          <w:lang w:val="en-US"/>
        </w:rPr>
        <w:t>&gt;(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, </w:t>
      </w:r>
      <w:r w:rsidRPr="00D07396">
        <w:rPr>
          <w:rStyle w:val="hljs-number"/>
          <w:color w:val="986801"/>
          <w:sz w:val="21"/>
          <w:szCs w:val="21"/>
          <w:lang w:val="en-US"/>
        </w:rPr>
        <w:t>2</w:t>
      </w:r>
      <w:r w:rsidRPr="00D07396">
        <w:rPr>
          <w:color w:val="383A42"/>
          <w:sz w:val="21"/>
          <w:szCs w:val="21"/>
          <w:lang w:val="en-US"/>
        </w:rPr>
        <w:t> * M_PI * k * n / </w:t>
      </w:r>
      <w:r w:rsidRPr="00D07396">
        <w:rPr>
          <w:rStyle w:val="hljs-builtin"/>
          <w:color w:val="C18401"/>
          <w:sz w:val="21"/>
          <w:szCs w:val="21"/>
          <w:lang w:val="en-US"/>
        </w:rPr>
        <w:t>static_cast</w:t>
      </w:r>
      <w:r w:rsidRPr="00D07396">
        <w:rPr>
          <w:color w:val="383A42"/>
          <w:sz w:val="21"/>
          <w:szCs w:val="21"/>
          <w:lang w:val="en-US"/>
        </w:rPr>
        <w:t>&lt;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double</w:t>
      </w:r>
      <w:r w:rsidRPr="00D07396">
        <w:rPr>
          <w:color w:val="383A42"/>
          <w:sz w:val="21"/>
          <w:szCs w:val="21"/>
          <w:lang w:val="en-US"/>
        </w:rPr>
        <w:t>&gt;(N)));</w:t>
      </w:r>
    </w:p>
    <w:p w14:paraId="0BF0CB3E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}</w:t>
      </w:r>
    </w:p>
    <w:p w14:paraId="2FB1BF2D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}</w:t>
      </w:r>
    </w:p>
    <w:p w14:paraId="50FFEDEA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}</w:t>
      </w:r>
    </w:p>
    <w:p w14:paraId="05570D08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lastRenderedPageBreak/>
        <w:t> 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unsigned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char</w:t>
      </w:r>
      <w:r w:rsidRPr="00D07396">
        <w:rPr>
          <w:color w:val="383A42"/>
          <w:sz w:val="21"/>
          <w:szCs w:val="21"/>
          <w:lang w:val="en-US"/>
        </w:rPr>
        <w:t> </w:t>
      </w:r>
      <w:proofErr w:type="spellStart"/>
      <w:proofErr w:type="gramStart"/>
      <w:r w:rsidRPr="00D07396">
        <w:rPr>
          <w:color w:val="383A42"/>
          <w:sz w:val="21"/>
          <w:szCs w:val="21"/>
          <w:lang w:val="en-US"/>
        </w:rPr>
        <w:t>cadrs</w:t>
      </w:r>
      <w:proofErr w:type="spellEnd"/>
      <w:r w:rsidRPr="00D07396">
        <w:rPr>
          <w:color w:val="383A42"/>
          <w:sz w:val="21"/>
          <w:szCs w:val="21"/>
          <w:lang w:val="en-US"/>
        </w:rPr>
        <w:t>[</w:t>
      </w:r>
      <w:proofErr w:type="gramEnd"/>
      <w:r w:rsidRPr="00D07396">
        <w:rPr>
          <w:color w:val="383A42"/>
          <w:sz w:val="21"/>
          <w:szCs w:val="21"/>
          <w:lang w:val="en-US"/>
        </w:rPr>
        <w:t>COUNT_CADR];</w:t>
      </w:r>
    </w:p>
    <w:p w14:paraId="779B8D9F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char</w:t>
      </w:r>
      <w:r w:rsidRPr="00D07396">
        <w:rPr>
          <w:color w:val="383A42"/>
          <w:sz w:val="21"/>
          <w:szCs w:val="21"/>
          <w:lang w:val="en-US"/>
        </w:rPr>
        <w:t> </w:t>
      </w:r>
      <w:proofErr w:type="gramStart"/>
      <w:r w:rsidRPr="00D07396">
        <w:rPr>
          <w:color w:val="383A42"/>
          <w:sz w:val="21"/>
          <w:szCs w:val="21"/>
          <w:lang w:val="en-US"/>
        </w:rPr>
        <w:t>buff[</w:t>
      </w:r>
      <w:proofErr w:type="gramEnd"/>
      <w:r w:rsidRPr="00D07396">
        <w:rPr>
          <w:color w:val="383A42"/>
          <w:sz w:val="21"/>
          <w:szCs w:val="21"/>
          <w:lang w:val="en-US"/>
        </w:rPr>
        <w:t>DATA_LEN] = </w:t>
      </w:r>
      <w:r w:rsidRPr="00D07396">
        <w:rPr>
          <w:rStyle w:val="hljs-string"/>
          <w:color w:val="50A14F"/>
          <w:sz w:val="21"/>
          <w:szCs w:val="21"/>
          <w:lang w:val="en-US"/>
        </w:rPr>
        <w:t>"</w:t>
      </w:r>
      <w:proofErr w:type="spellStart"/>
      <w:r w:rsidRPr="00D07396">
        <w:rPr>
          <w:rStyle w:val="hljs-string"/>
          <w:color w:val="50A14F"/>
          <w:sz w:val="21"/>
          <w:szCs w:val="21"/>
          <w:lang w:val="en-US"/>
        </w:rPr>
        <w:t>asdefrga</w:t>
      </w:r>
      <w:proofErr w:type="spellEnd"/>
      <w:r w:rsidRPr="00D07396">
        <w:rPr>
          <w:rStyle w:val="hljs-string"/>
          <w:color w:val="50A14F"/>
          <w:sz w:val="21"/>
          <w:szCs w:val="21"/>
          <w:lang w:val="en-US"/>
        </w:rPr>
        <w:t>"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259502ED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color w:val="383A42"/>
          <w:sz w:val="21"/>
          <w:szCs w:val="21"/>
          <w:lang w:val="en-US"/>
        </w:rPr>
        <w:t>maxLen</w:t>
      </w:r>
      <w:proofErr w:type="spellEnd"/>
      <w:r w:rsidRPr="00D07396">
        <w:rPr>
          <w:color w:val="383A42"/>
          <w:sz w:val="21"/>
          <w:szCs w:val="21"/>
          <w:lang w:val="en-US"/>
        </w:rPr>
        <w:t> = </w:t>
      </w:r>
      <w:proofErr w:type="spellStart"/>
      <w:r w:rsidRPr="00D07396">
        <w:rPr>
          <w:rStyle w:val="hljs-builtin"/>
          <w:color w:val="C18401"/>
          <w:sz w:val="21"/>
          <w:szCs w:val="21"/>
          <w:lang w:val="en-US"/>
        </w:rPr>
        <w:t>strlen</w:t>
      </w:r>
      <w:proofErr w:type="spellEnd"/>
      <w:r w:rsidRPr="00D07396">
        <w:rPr>
          <w:color w:val="383A42"/>
          <w:sz w:val="21"/>
          <w:szCs w:val="21"/>
          <w:lang w:val="en-US"/>
        </w:rPr>
        <w:t>(buff);</w:t>
      </w:r>
    </w:p>
    <w:p w14:paraId="609E02CE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</w:t>
      </w:r>
      <w:proofErr w:type="spellStart"/>
      <w:proofErr w:type="gram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memset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(</w:t>
      </w:r>
      <w:proofErr w:type="gram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buff, 0,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sizeof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(char)*DATA_LEN);</w:t>
      </w:r>
    </w:p>
    <w:p w14:paraId="28DE8855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proofErr w:type="spellStart"/>
      <w:proofErr w:type="gramStart"/>
      <w:r w:rsidRPr="00D07396">
        <w:rPr>
          <w:rStyle w:val="hljs-builtin"/>
          <w:color w:val="C18401"/>
          <w:sz w:val="21"/>
          <w:szCs w:val="21"/>
          <w:lang w:val="en-US"/>
        </w:rPr>
        <w:t>printf</w:t>
      </w:r>
      <w:proofErr w:type="spellEnd"/>
      <w:r w:rsidRPr="00D07396">
        <w:rPr>
          <w:color w:val="383A42"/>
          <w:sz w:val="21"/>
          <w:szCs w:val="21"/>
          <w:lang w:val="en-US"/>
        </w:rPr>
        <w:t>(</w:t>
      </w:r>
      <w:proofErr w:type="gramEnd"/>
      <w:r w:rsidRPr="00D07396">
        <w:rPr>
          <w:rStyle w:val="hljs-string"/>
          <w:color w:val="50A14F"/>
          <w:sz w:val="21"/>
          <w:szCs w:val="21"/>
          <w:lang w:val="en-US"/>
        </w:rPr>
        <w:t>"</w:t>
      </w:r>
      <w:r>
        <w:rPr>
          <w:rStyle w:val="hljs-string"/>
          <w:color w:val="50A14F"/>
          <w:sz w:val="21"/>
          <w:szCs w:val="21"/>
        </w:rPr>
        <w:t>Введите</w:t>
      </w:r>
      <w:r w:rsidRPr="00D07396">
        <w:rPr>
          <w:rStyle w:val="hljs-string"/>
          <w:color w:val="50A14F"/>
          <w:sz w:val="21"/>
          <w:szCs w:val="21"/>
          <w:lang w:val="en-US"/>
        </w:rPr>
        <w:t> </w:t>
      </w:r>
      <w:r>
        <w:rPr>
          <w:rStyle w:val="hljs-string"/>
          <w:color w:val="50A14F"/>
          <w:sz w:val="21"/>
          <w:szCs w:val="21"/>
        </w:rPr>
        <w:t>строку</w:t>
      </w:r>
      <w:r w:rsidRPr="00D07396">
        <w:rPr>
          <w:rStyle w:val="hljs-string"/>
          <w:color w:val="50A14F"/>
          <w:sz w:val="21"/>
          <w:szCs w:val="21"/>
          <w:lang w:val="en-US"/>
        </w:rPr>
        <w:t>\n"</w:t>
      </w:r>
      <w:r w:rsidRPr="00D07396">
        <w:rPr>
          <w:color w:val="383A42"/>
          <w:sz w:val="21"/>
          <w:szCs w:val="21"/>
          <w:lang w:val="en-US"/>
        </w:rPr>
        <w:t>);</w:t>
      </w:r>
    </w:p>
    <w:p w14:paraId="7C20E324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Data_</w:t>
      </w:r>
      <w:proofErr w:type="gram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produce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(</w:t>
      </w:r>
      <w:proofErr w:type="gram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buff, &amp;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maxLen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);</w:t>
      </w:r>
    </w:p>
    <w:p w14:paraId="14B6DA1C" w14:textId="77777777" w:rsid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 w:rsidRPr="00D07396">
        <w:rPr>
          <w:color w:val="383A42"/>
          <w:sz w:val="21"/>
          <w:szCs w:val="21"/>
          <w:lang w:val="en-US"/>
        </w:rPr>
        <w:t>  </w:t>
      </w:r>
      <w:proofErr w:type="gramStart"/>
      <w:r>
        <w:rPr>
          <w:rStyle w:val="hljs-builtin"/>
          <w:color w:val="C18401"/>
          <w:sz w:val="21"/>
          <w:szCs w:val="21"/>
        </w:rPr>
        <w:t>printf</w:t>
      </w:r>
      <w:r>
        <w:rPr>
          <w:color w:val="383A42"/>
          <w:sz w:val="21"/>
          <w:szCs w:val="21"/>
        </w:rPr>
        <w:t>(</w:t>
      </w:r>
      <w:proofErr w:type="gramEnd"/>
      <w:r>
        <w:rPr>
          <w:rStyle w:val="hljs-string"/>
          <w:color w:val="50A14F"/>
          <w:sz w:val="21"/>
          <w:szCs w:val="21"/>
        </w:rPr>
        <w:t>"Введенная строка: %s\nЧисло символов в строке: %d\n"</w:t>
      </w:r>
      <w:r>
        <w:rPr>
          <w:color w:val="383A42"/>
          <w:sz w:val="21"/>
          <w:szCs w:val="21"/>
        </w:rPr>
        <w:t>, buff, maxLen);</w:t>
      </w:r>
    </w:p>
    <w:p w14:paraId="45DA2BBA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>
        <w:rPr>
          <w:color w:val="383A42"/>
          <w:sz w:val="21"/>
          <w:szCs w:val="21"/>
        </w:rPr>
        <w:t>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timeStart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= </w:t>
      </w:r>
      <w:proofErr w:type="gram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time(</w:t>
      </w:r>
      <w:proofErr w:type="gram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NULL);</w:t>
      </w:r>
    </w:p>
    <w:p w14:paraId="5DCC6A51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long</w:t>
      </w:r>
      <w:r w:rsidRPr="00D07396">
        <w:rPr>
          <w:color w:val="383A42"/>
          <w:sz w:val="21"/>
          <w:szCs w:val="21"/>
          <w:lang w:val="en-US"/>
        </w:rPr>
        <w:t> l = 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061786E9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long</w:t>
      </w:r>
      <w:r w:rsidRPr="00D07396">
        <w:rPr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long</w:t>
      </w:r>
      <w:proofErr w:type="spellEnd"/>
      <w:r w:rsidRPr="00D07396">
        <w:rPr>
          <w:color w:val="383A42"/>
          <w:sz w:val="21"/>
          <w:szCs w:val="21"/>
          <w:lang w:val="en-US"/>
        </w:rPr>
        <w:t> glob = 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4F9F582F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color w:val="383A42"/>
          <w:sz w:val="21"/>
          <w:szCs w:val="21"/>
          <w:lang w:val="en-US"/>
        </w:rPr>
        <w:t>lss</w:t>
      </w:r>
      <w:proofErr w:type="spellEnd"/>
      <w:r w:rsidRPr="00D07396">
        <w:rPr>
          <w:color w:val="383A42"/>
          <w:sz w:val="21"/>
          <w:szCs w:val="21"/>
          <w:lang w:val="en-US"/>
        </w:rPr>
        <w:t> = </w:t>
      </w:r>
      <w:r w:rsidRPr="00D07396">
        <w:rPr>
          <w:rStyle w:val="hljs-number"/>
          <w:color w:val="986801"/>
          <w:sz w:val="21"/>
          <w:szCs w:val="21"/>
          <w:lang w:val="en-US"/>
        </w:rPr>
        <w:t>1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2F06DE1D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proofErr w:type="gramStart"/>
      <w:r w:rsidRPr="00D07396">
        <w:rPr>
          <w:color w:val="383A42"/>
          <w:sz w:val="21"/>
          <w:szCs w:val="21"/>
          <w:lang w:val="en-US"/>
        </w:rPr>
        <w:t>std::</w:t>
      </w:r>
      <w:proofErr w:type="gramEnd"/>
      <w:r w:rsidRPr="00D07396">
        <w:rPr>
          <w:color w:val="383A42"/>
          <w:sz w:val="21"/>
          <w:szCs w:val="21"/>
          <w:lang w:val="en-US"/>
        </w:rPr>
        <w:t>chrono::</w:t>
      </w:r>
      <w:proofErr w:type="spellStart"/>
      <w:r w:rsidRPr="00D07396">
        <w:rPr>
          <w:color w:val="383A42"/>
          <w:sz w:val="21"/>
          <w:szCs w:val="21"/>
          <w:lang w:val="en-US"/>
        </w:rPr>
        <w:t>system_clock</w:t>
      </w:r>
      <w:proofErr w:type="spellEnd"/>
      <w:r w:rsidRPr="00D07396">
        <w:rPr>
          <w:color w:val="383A42"/>
          <w:sz w:val="21"/>
          <w:szCs w:val="21"/>
          <w:lang w:val="en-US"/>
        </w:rPr>
        <w:t>::</w:t>
      </w:r>
      <w:proofErr w:type="spellStart"/>
      <w:r w:rsidRPr="00D07396">
        <w:rPr>
          <w:color w:val="383A42"/>
          <w:sz w:val="21"/>
          <w:szCs w:val="21"/>
          <w:lang w:val="en-US"/>
        </w:rPr>
        <w:t>time_point</w:t>
      </w:r>
      <w:proofErr w:type="spellEnd"/>
      <w:r w:rsidRPr="00D07396">
        <w:rPr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color w:val="383A42"/>
          <w:sz w:val="21"/>
          <w:szCs w:val="21"/>
          <w:lang w:val="en-US"/>
        </w:rPr>
        <w:t>startTime</w:t>
      </w:r>
      <w:proofErr w:type="spellEnd"/>
      <w:r w:rsidRPr="00D07396">
        <w:rPr>
          <w:color w:val="383A42"/>
          <w:sz w:val="21"/>
          <w:szCs w:val="21"/>
          <w:lang w:val="en-US"/>
        </w:rPr>
        <w:t>;</w:t>
      </w:r>
    </w:p>
    <w:p w14:paraId="3583CC9D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proofErr w:type="gramStart"/>
      <w:r w:rsidRPr="00D07396">
        <w:rPr>
          <w:color w:val="383A42"/>
          <w:sz w:val="21"/>
          <w:szCs w:val="21"/>
          <w:lang w:val="en-US"/>
        </w:rPr>
        <w:t>std::</w:t>
      </w:r>
      <w:proofErr w:type="gramEnd"/>
      <w:r w:rsidRPr="00D07396">
        <w:rPr>
          <w:color w:val="383A42"/>
          <w:sz w:val="21"/>
          <w:szCs w:val="21"/>
          <w:lang w:val="en-US"/>
        </w:rPr>
        <w:t>chrono::duration&lt;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double</w:t>
      </w:r>
      <w:r w:rsidRPr="00D07396">
        <w:rPr>
          <w:color w:val="383A42"/>
          <w:sz w:val="21"/>
          <w:szCs w:val="21"/>
          <w:lang w:val="en-US"/>
        </w:rPr>
        <w:t>&gt; </w:t>
      </w:r>
      <w:proofErr w:type="spellStart"/>
      <w:r w:rsidRPr="00D07396">
        <w:rPr>
          <w:color w:val="383A42"/>
          <w:sz w:val="21"/>
          <w:szCs w:val="21"/>
          <w:lang w:val="en-US"/>
        </w:rPr>
        <w:t>srTime</w:t>
      </w:r>
      <w:proofErr w:type="spellEnd"/>
      <w:r w:rsidRPr="00D07396">
        <w:rPr>
          <w:color w:val="383A42"/>
          <w:sz w:val="21"/>
          <w:szCs w:val="21"/>
          <w:lang w:val="en-US"/>
        </w:rPr>
        <w:t>[COUNT_TESTS];</w:t>
      </w:r>
    </w:p>
    <w:p w14:paraId="1C4D60DA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proofErr w:type="gramStart"/>
      <w:r w:rsidRPr="00D07396">
        <w:rPr>
          <w:color w:val="383A42"/>
          <w:sz w:val="21"/>
          <w:szCs w:val="21"/>
          <w:lang w:val="en-US"/>
        </w:rPr>
        <w:t>std::</w:t>
      </w:r>
      <w:proofErr w:type="gramEnd"/>
      <w:r w:rsidRPr="00D07396">
        <w:rPr>
          <w:color w:val="383A42"/>
          <w:sz w:val="21"/>
          <w:szCs w:val="21"/>
          <w:lang w:val="en-US"/>
        </w:rPr>
        <w:t>chrono::duration&lt;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double</w:t>
      </w:r>
      <w:r w:rsidRPr="00D07396">
        <w:rPr>
          <w:color w:val="383A42"/>
          <w:sz w:val="21"/>
          <w:szCs w:val="21"/>
          <w:lang w:val="en-US"/>
        </w:rPr>
        <w:t>&gt; </w:t>
      </w:r>
      <w:proofErr w:type="spellStart"/>
      <w:r w:rsidRPr="00D07396">
        <w:rPr>
          <w:color w:val="383A42"/>
          <w:sz w:val="21"/>
          <w:szCs w:val="21"/>
          <w:lang w:val="en-US"/>
        </w:rPr>
        <w:t>nowSrTime</w:t>
      </w:r>
      <w:proofErr w:type="spellEnd"/>
      <w:r w:rsidRPr="00D07396">
        <w:rPr>
          <w:color w:val="383A42"/>
          <w:sz w:val="21"/>
          <w:szCs w:val="21"/>
          <w:lang w:val="en-US"/>
        </w:rPr>
        <w:t>;</w:t>
      </w:r>
    </w:p>
    <w:p w14:paraId="5F895F6A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for</w:t>
      </w:r>
      <w:r w:rsidRPr="00D07396">
        <w:rPr>
          <w:color w:val="383A42"/>
          <w:sz w:val="21"/>
          <w:szCs w:val="21"/>
          <w:lang w:val="en-US"/>
        </w:rPr>
        <w:t> (</w:t>
      </w:r>
      <w:proofErr w:type="spellStart"/>
      <w:r w:rsidRPr="00D07396">
        <w:rPr>
          <w:color w:val="383A42"/>
          <w:sz w:val="21"/>
          <w:szCs w:val="21"/>
          <w:lang w:val="en-US"/>
        </w:rPr>
        <w:t>lss</w:t>
      </w:r>
      <w:proofErr w:type="spellEnd"/>
      <w:r w:rsidRPr="00D07396">
        <w:rPr>
          <w:color w:val="383A42"/>
          <w:sz w:val="21"/>
          <w:szCs w:val="21"/>
          <w:lang w:val="en-US"/>
        </w:rPr>
        <w:t> = 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; </w:t>
      </w:r>
      <w:proofErr w:type="spellStart"/>
      <w:r w:rsidRPr="00D07396">
        <w:rPr>
          <w:color w:val="383A42"/>
          <w:sz w:val="21"/>
          <w:szCs w:val="21"/>
          <w:lang w:val="en-US"/>
        </w:rPr>
        <w:t>lss</w:t>
      </w:r>
      <w:proofErr w:type="spellEnd"/>
      <w:r w:rsidRPr="00D07396">
        <w:rPr>
          <w:color w:val="383A42"/>
          <w:sz w:val="21"/>
          <w:szCs w:val="21"/>
          <w:lang w:val="en-US"/>
        </w:rPr>
        <w:t> &lt; COUNT_TESTS; ++</w:t>
      </w:r>
      <w:proofErr w:type="spellStart"/>
      <w:r w:rsidRPr="00D07396">
        <w:rPr>
          <w:color w:val="383A42"/>
          <w:sz w:val="21"/>
          <w:szCs w:val="21"/>
          <w:lang w:val="en-US"/>
        </w:rPr>
        <w:t>lss</w:t>
      </w:r>
      <w:proofErr w:type="spellEnd"/>
      <w:r w:rsidRPr="00D07396">
        <w:rPr>
          <w:color w:val="383A42"/>
          <w:sz w:val="21"/>
          <w:szCs w:val="21"/>
          <w:lang w:val="en-US"/>
        </w:rPr>
        <w:t>)</w:t>
      </w:r>
    </w:p>
    <w:p w14:paraId="341E45A4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{</w:t>
      </w:r>
    </w:p>
    <w:p w14:paraId="08628025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</w:t>
      </w:r>
      <w:proofErr w:type="spellStart"/>
      <w:proofErr w:type="gramStart"/>
      <w:r w:rsidRPr="00D07396">
        <w:rPr>
          <w:rStyle w:val="hljs-builtin"/>
          <w:color w:val="C18401"/>
          <w:sz w:val="21"/>
          <w:szCs w:val="21"/>
          <w:lang w:val="en-US"/>
        </w:rPr>
        <w:t>printf</w:t>
      </w:r>
      <w:proofErr w:type="spellEnd"/>
      <w:r w:rsidRPr="00D07396">
        <w:rPr>
          <w:color w:val="383A42"/>
          <w:sz w:val="21"/>
          <w:szCs w:val="21"/>
          <w:lang w:val="en-US"/>
        </w:rPr>
        <w:t>(</w:t>
      </w:r>
      <w:proofErr w:type="gramEnd"/>
      <w:r w:rsidRPr="00D07396">
        <w:rPr>
          <w:rStyle w:val="hljs-string"/>
          <w:color w:val="50A14F"/>
          <w:sz w:val="21"/>
          <w:szCs w:val="21"/>
          <w:lang w:val="en-US"/>
        </w:rPr>
        <w:t>"</w:t>
      </w:r>
      <w:r>
        <w:rPr>
          <w:rStyle w:val="hljs-string"/>
          <w:color w:val="50A14F"/>
          <w:sz w:val="21"/>
          <w:szCs w:val="21"/>
        </w:rPr>
        <w:t>Тест</w:t>
      </w:r>
      <w:r w:rsidRPr="00D07396">
        <w:rPr>
          <w:rStyle w:val="hljs-string"/>
          <w:color w:val="50A14F"/>
          <w:sz w:val="21"/>
          <w:szCs w:val="21"/>
          <w:lang w:val="en-US"/>
        </w:rPr>
        <w:t> %d\n"</w:t>
      </w:r>
      <w:r w:rsidRPr="00D07396">
        <w:rPr>
          <w:color w:val="383A42"/>
          <w:sz w:val="21"/>
          <w:szCs w:val="21"/>
          <w:lang w:val="en-US"/>
        </w:rPr>
        <w:t>, </w:t>
      </w:r>
      <w:proofErr w:type="spellStart"/>
      <w:r w:rsidRPr="00D07396">
        <w:rPr>
          <w:color w:val="383A42"/>
          <w:sz w:val="21"/>
          <w:szCs w:val="21"/>
          <w:lang w:val="en-US"/>
        </w:rPr>
        <w:t>lss</w:t>
      </w:r>
      <w:proofErr w:type="spellEnd"/>
      <w:r w:rsidRPr="00D07396">
        <w:rPr>
          <w:color w:val="383A42"/>
          <w:sz w:val="21"/>
          <w:szCs w:val="21"/>
          <w:lang w:val="en-US"/>
        </w:rPr>
        <w:t>);</w:t>
      </w:r>
    </w:p>
    <w:p w14:paraId="45DABD92" w14:textId="77777777" w:rsidR="00D07396" w:rsidRPr="00893387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</w:t>
      </w:r>
      <w:r w:rsidRPr="00893387">
        <w:rPr>
          <w:color w:val="383A42"/>
          <w:sz w:val="21"/>
          <w:szCs w:val="21"/>
          <w:lang w:val="en-US"/>
        </w:rPr>
        <w:t>l = </w:t>
      </w:r>
      <w:r w:rsidRPr="00893387">
        <w:rPr>
          <w:rStyle w:val="hljs-number"/>
          <w:color w:val="986801"/>
          <w:sz w:val="21"/>
          <w:szCs w:val="21"/>
          <w:lang w:val="en-US"/>
        </w:rPr>
        <w:t>0</w:t>
      </w:r>
      <w:r w:rsidRPr="00893387">
        <w:rPr>
          <w:color w:val="383A42"/>
          <w:sz w:val="21"/>
          <w:szCs w:val="21"/>
          <w:lang w:val="en-US"/>
        </w:rPr>
        <w:t>;</w:t>
      </w:r>
    </w:p>
    <w:p w14:paraId="73A7515E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893387">
        <w:rPr>
          <w:color w:val="383A42"/>
          <w:sz w:val="21"/>
          <w:szCs w:val="21"/>
          <w:lang w:val="en-US"/>
        </w:rPr>
        <w:t>   </w:t>
      </w:r>
      <w:proofErr w:type="spellStart"/>
      <w:r w:rsidRPr="00D07396">
        <w:rPr>
          <w:color w:val="383A42"/>
          <w:sz w:val="21"/>
          <w:szCs w:val="21"/>
          <w:lang w:val="en-US"/>
        </w:rPr>
        <w:t>startTime</w:t>
      </w:r>
      <w:proofErr w:type="spellEnd"/>
      <w:r w:rsidRPr="00D07396">
        <w:rPr>
          <w:color w:val="383A42"/>
          <w:sz w:val="21"/>
          <w:szCs w:val="21"/>
          <w:lang w:val="en-US"/>
        </w:rPr>
        <w:t> = </w:t>
      </w:r>
      <w:proofErr w:type="gramStart"/>
      <w:r w:rsidRPr="00D07396">
        <w:rPr>
          <w:color w:val="383A42"/>
          <w:sz w:val="21"/>
          <w:szCs w:val="21"/>
          <w:lang w:val="en-US"/>
        </w:rPr>
        <w:t>std::</w:t>
      </w:r>
      <w:proofErr w:type="gramEnd"/>
      <w:r w:rsidRPr="00D07396">
        <w:rPr>
          <w:color w:val="383A42"/>
          <w:sz w:val="21"/>
          <w:szCs w:val="21"/>
          <w:lang w:val="en-US"/>
        </w:rPr>
        <w:t>chrono::</w:t>
      </w:r>
      <w:proofErr w:type="spellStart"/>
      <w:r w:rsidRPr="00D07396">
        <w:rPr>
          <w:color w:val="383A42"/>
          <w:sz w:val="21"/>
          <w:szCs w:val="21"/>
          <w:lang w:val="en-US"/>
        </w:rPr>
        <w:t>system_clock</w:t>
      </w:r>
      <w:proofErr w:type="spellEnd"/>
      <w:r w:rsidRPr="00D07396">
        <w:rPr>
          <w:color w:val="383A42"/>
          <w:sz w:val="21"/>
          <w:szCs w:val="21"/>
          <w:lang w:val="en-US"/>
        </w:rPr>
        <w:t>::</w:t>
      </w:r>
      <w:r w:rsidRPr="00D07396">
        <w:rPr>
          <w:rStyle w:val="hljs-builtin"/>
          <w:color w:val="C18401"/>
          <w:sz w:val="21"/>
          <w:szCs w:val="21"/>
          <w:lang w:val="en-US"/>
        </w:rPr>
        <w:t>now</w:t>
      </w:r>
      <w:r w:rsidRPr="00D07396">
        <w:rPr>
          <w:color w:val="383A42"/>
          <w:sz w:val="21"/>
          <w:szCs w:val="21"/>
          <w:lang w:val="en-US"/>
        </w:rPr>
        <w:t>();</w:t>
      </w:r>
    </w:p>
    <w:p w14:paraId="74E9805A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</w:t>
      </w:r>
      <w:proofErr w:type="gramStart"/>
      <w:r w:rsidRPr="00D07396">
        <w:rPr>
          <w:rStyle w:val="hljs-keyword"/>
          <w:color w:val="A626A4"/>
          <w:sz w:val="21"/>
          <w:szCs w:val="21"/>
          <w:lang w:val="en-US"/>
        </w:rPr>
        <w:t>for</w:t>
      </w:r>
      <w:r w:rsidRPr="00D07396">
        <w:rPr>
          <w:color w:val="383A42"/>
          <w:sz w:val="21"/>
          <w:szCs w:val="21"/>
          <w:lang w:val="en-US"/>
        </w:rPr>
        <w:t>(</w:t>
      </w:r>
      <w:proofErr w:type="gramEnd"/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unsigned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long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long</w:t>
      </w:r>
      <w:r w:rsidRPr="00D07396">
        <w:rPr>
          <w:color w:val="383A42"/>
          <w:sz w:val="21"/>
          <w:szCs w:val="21"/>
          <w:lang w:val="en-US"/>
        </w:rPr>
        <w:t> kk = 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; kk &lt; COUNT_SR_TIME; ++kk, iGl = 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)</w:t>
      </w:r>
    </w:p>
    <w:p w14:paraId="3CEDEA9E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</w:t>
      </w:r>
      <w:r w:rsidRPr="00D07396">
        <w:rPr>
          <w:rStyle w:val="hljs-keyword"/>
          <w:color w:val="A626A4"/>
          <w:sz w:val="21"/>
          <w:szCs w:val="21"/>
          <w:lang w:val="en-US"/>
        </w:rPr>
        <w:t>while</w:t>
      </w:r>
      <w:r w:rsidRPr="00D07396">
        <w:rPr>
          <w:color w:val="383A42"/>
          <w:sz w:val="21"/>
          <w:szCs w:val="21"/>
          <w:lang w:val="en-US"/>
        </w:rPr>
        <w:t> (</w:t>
      </w:r>
      <w:proofErr w:type="spellStart"/>
      <w:r w:rsidRPr="00D07396">
        <w:rPr>
          <w:color w:val="383A42"/>
          <w:sz w:val="21"/>
          <w:szCs w:val="21"/>
          <w:lang w:val="en-US"/>
        </w:rPr>
        <w:t>iGl</w:t>
      </w:r>
      <w:proofErr w:type="spellEnd"/>
      <w:r w:rsidRPr="00D07396">
        <w:rPr>
          <w:color w:val="383A42"/>
          <w:sz w:val="21"/>
          <w:szCs w:val="21"/>
          <w:lang w:val="en-US"/>
        </w:rPr>
        <w:t> &lt; </w:t>
      </w:r>
      <w:proofErr w:type="spellStart"/>
      <w:r w:rsidRPr="00D07396">
        <w:rPr>
          <w:color w:val="383A42"/>
          <w:sz w:val="21"/>
          <w:szCs w:val="21"/>
          <w:lang w:val="en-US"/>
        </w:rPr>
        <w:t>maxLen</w:t>
      </w:r>
      <w:proofErr w:type="spellEnd"/>
      <w:r w:rsidRPr="00D07396">
        <w:rPr>
          <w:color w:val="383A42"/>
          <w:sz w:val="21"/>
          <w:szCs w:val="21"/>
          <w:lang w:val="en-US"/>
        </w:rPr>
        <w:t>)</w:t>
      </w:r>
    </w:p>
    <w:p w14:paraId="0E4E74DC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{</w:t>
      </w:r>
    </w:p>
    <w:p w14:paraId="72E5DE01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keyword"/>
          <w:color w:val="A626A4"/>
          <w:sz w:val="21"/>
          <w:szCs w:val="21"/>
          <w:lang w:val="en-US"/>
        </w:rPr>
        <w:t>if</w:t>
      </w:r>
      <w:r w:rsidRPr="00D07396">
        <w:rPr>
          <w:color w:val="383A42"/>
          <w:sz w:val="21"/>
          <w:szCs w:val="21"/>
          <w:lang w:val="en-US"/>
        </w:rPr>
        <w:t> (</w:t>
      </w:r>
      <w:proofErr w:type="spellStart"/>
      <w:r w:rsidRPr="00D07396">
        <w:rPr>
          <w:color w:val="383A42"/>
          <w:sz w:val="21"/>
          <w:szCs w:val="21"/>
          <w:lang w:val="en-US"/>
        </w:rPr>
        <w:t>iGl</w:t>
      </w:r>
      <w:proofErr w:type="spellEnd"/>
      <w:r w:rsidRPr="00D07396">
        <w:rPr>
          <w:color w:val="383A42"/>
          <w:sz w:val="21"/>
          <w:szCs w:val="21"/>
          <w:lang w:val="en-US"/>
        </w:rPr>
        <w:t> &gt;= </w:t>
      </w:r>
      <w:proofErr w:type="spellStart"/>
      <w:r w:rsidRPr="00D07396">
        <w:rPr>
          <w:color w:val="383A42"/>
          <w:sz w:val="21"/>
          <w:szCs w:val="21"/>
          <w:lang w:val="en-US"/>
        </w:rPr>
        <w:t>maxLen</w:t>
      </w:r>
      <w:proofErr w:type="spellEnd"/>
      <w:r w:rsidRPr="00D07396">
        <w:rPr>
          <w:color w:val="383A42"/>
          <w:sz w:val="21"/>
          <w:szCs w:val="21"/>
          <w:lang w:val="en-US"/>
        </w:rPr>
        <w:t>)</w:t>
      </w:r>
    </w:p>
    <w:p w14:paraId="7782D481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 </w:t>
      </w:r>
      <w:proofErr w:type="spellStart"/>
      <w:r w:rsidRPr="00D07396">
        <w:rPr>
          <w:color w:val="383A42"/>
          <w:sz w:val="21"/>
          <w:szCs w:val="21"/>
          <w:lang w:val="en-US"/>
        </w:rPr>
        <w:t>iGl</w:t>
      </w:r>
      <w:proofErr w:type="spellEnd"/>
      <w:r w:rsidRPr="00D07396">
        <w:rPr>
          <w:color w:val="383A42"/>
          <w:sz w:val="21"/>
          <w:szCs w:val="21"/>
          <w:lang w:val="en-US"/>
        </w:rPr>
        <w:t> = 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711F5AB6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</w:t>
      </w:r>
      <w:proofErr w:type="spellStart"/>
      <w:proofErr w:type="gram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printf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(</w:t>
      </w:r>
      <w:proofErr w:type="gram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"\n</w:t>
      </w:r>
      <w:r>
        <w:rPr>
          <w:rStyle w:val="hljs-comment"/>
          <w:i/>
          <w:iCs/>
          <w:color w:val="A0A1A7"/>
          <w:sz w:val="21"/>
          <w:szCs w:val="21"/>
        </w:rPr>
        <w:t>Кадр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: %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ld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\n",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iGl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/6+1);</w:t>
      </w:r>
    </w:p>
    <w:p w14:paraId="5AE7F013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</w:t>
      </w:r>
      <w:proofErr w:type="spellStart"/>
      <w:proofErr w:type="gram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printf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(</w:t>
      </w:r>
      <w:proofErr w:type="gram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"</w:t>
      </w:r>
      <w:r>
        <w:rPr>
          <w:rStyle w:val="hljs-comment"/>
          <w:i/>
          <w:iCs/>
          <w:color w:val="A0A1A7"/>
          <w:sz w:val="21"/>
          <w:szCs w:val="21"/>
        </w:rPr>
        <w:t>Строка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</w:t>
      </w:r>
      <w:r>
        <w:rPr>
          <w:rStyle w:val="hljs-comment"/>
          <w:i/>
          <w:iCs/>
          <w:color w:val="A0A1A7"/>
          <w:sz w:val="21"/>
          <w:szCs w:val="21"/>
        </w:rPr>
        <w:t>обработки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:\n");</w:t>
      </w:r>
    </w:p>
    <w:p w14:paraId="0EF201C4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for (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= (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iGl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/6) * 6;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&lt; (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iGl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/6 + 1) * 6;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++)</w:t>
      </w:r>
    </w:p>
    <w:p w14:paraId="753A6F27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</w:t>
      </w:r>
      <w:proofErr w:type="gram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 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printf</w:t>
      </w:r>
      <w:proofErr w:type="spellEnd"/>
      <w:proofErr w:type="gram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("%c", buff[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]);</w:t>
      </w:r>
    </w:p>
    <w:p w14:paraId="5DC718C9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lastRenderedPageBreak/>
        <w:t>  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printf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("\n");</w:t>
      </w:r>
    </w:p>
    <w:p w14:paraId="3A0ECD55" w14:textId="77777777" w:rsid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>
        <w:rPr>
          <w:rStyle w:val="hljs-comment"/>
          <w:i/>
          <w:iCs/>
          <w:color w:val="A0A1A7"/>
          <w:sz w:val="21"/>
          <w:szCs w:val="21"/>
        </w:rPr>
        <w:t>// </w:t>
      </w:r>
      <w:proofErr w:type="spellStart"/>
      <w:proofErr w:type="gramStart"/>
      <w:r>
        <w:rPr>
          <w:rStyle w:val="hljs-comment"/>
          <w:i/>
          <w:iCs/>
          <w:color w:val="A0A1A7"/>
          <w:sz w:val="21"/>
          <w:szCs w:val="21"/>
        </w:rPr>
        <w:t>printf</w:t>
      </w:r>
      <w:proofErr w:type="spellEnd"/>
      <w:r>
        <w:rPr>
          <w:rStyle w:val="hljs-comment"/>
          <w:i/>
          <w:iCs/>
          <w:color w:val="A0A1A7"/>
          <w:sz w:val="21"/>
          <w:szCs w:val="21"/>
        </w:rPr>
        <w:t>(</w:t>
      </w:r>
      <w:proofErr w:type="gramEnd"/>
      <w:r>
        <w:rPr>
          <w:rStyle w:val="hljs-comment"/>
          <w:i/>
          <w:iCs/>
          <w:color w:val="A0A1A7"/>
          <w:sz w:val="21"/>
          <w:szCs w:val="21"/>
        </w:rPr>
        <w:t>"Данные, обработанные на этом этапе:\n");</w:t>
      </w:r>
    </w:p>
    <w:p w14:paraId="64E80873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>
        <w:rPr>
          <w:color w:val="383A42"/>
          <w:sz w:val="21"/>
          <w:szCs w:val="21"/>
        </w:rPr>
        <w:t>  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for (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= (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iGl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/6) * 6;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&lt; (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iGl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/6 + 1) * 6;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++)</w:t>
      </w:r>
    </w:p>
    <w:p w14:paraId="34990410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</w:t>
      </w:r>
      <w:proofErr w:type="gram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 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printf</w:t>
      </w:r>
      <w:proofErr w:type="spellEnd"/>
      <w:proofErr w:type="gram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("%8b\n", buff[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]);</w:t>
      </w:r>
    </w:p>
    <w:p w14:paraId="6D3D9CF2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proofErr w:type="spellStart"/>
      <w:r w:rsidRPr="00D07396">
        <w:rPr>
          <w:rStyle w:val="hljs-builtin"/>
          <w:color w:val="C18401"/>
          <w:sz w:val="21"/>
          <w:szCs w:val="21"/>
          <w:lang w:val="en-US"/>
        </w:rPr>
        <w:t>Symbol_</w:t>
      </w:r>
      <w:proofErr w:type="gramStart"/>
      <w:r w:rsidRPr="00D07396">
        <w:rPr>
          <w:rStyle w:val="hljs-builtin"/>
          <w:color w:val="C18401"/>
          <w:sz w:val="21"/>
          <w:szCs w:val="21"/>
          <w:lang w:val="en-US"/>
        </w:rPr>
        <w:t>produce</w:t>
      </w:r>
      <w:proofErr w:type="spellEnd"/>
      <w:r w:rsidRPr="00D07396">
        <w:rPr>
          <w:color w:val="383A42"/>
          <w:sz w:val="21"/>
          <w:szCs w:val="21"/>
          <w:lang w:val="en-US"/>
        </w:rPr>
        <w:t>(</w:t>
      </w:r>
      <w:proofErr w:type="spellStart"/>
      <w:proofErr w:type="gramEnd"/>
      <w:r w:rsidRPr="00D07396">
        <w:rPr>
          <w:color w:val="383A42"/>
          <w:sz w:val="21"/>
          <w:szCs w:val="21"/>
          <w:lang w:val="en-US"/>
        </w:rPr>
        <w:t>cadrs</w:t>
      </w:r>
      <w:proofErr w:type="spellEnd"/>
      <w:r w:rsidRPr="00D07396">
        <w:rPr>
          <w:color w:val="383A42"/>
          <w:sz w:val="21"/>
          <w:szCs w:val="21"/>
          <w:lang w:val="en-US"/>
        </w:rPr>
        <w:t>, buff);</w:t>
      </w:r>
    </w:p>
    <w:p w14:paraId="6FBAE686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for (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= 0;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&lt; COUNT_CADR;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++)</w:t>
      </w:r>
    </w:p>
    <w:p w14:paraId="702A9132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</w:t>
      </w:r>
      <w:proofErr w:type="gram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  std::</w:t>
      </w:r>
      <w:proofErr w:type="gram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cout &lt;&lt; i &lt;&lt; " "&lt;&lt; std::bitset&lt;4&gt;(cadrs[i]) &lt;&lt; std::endl;</w:t>
      </w:r>
    </w:p>
    <w:p w14:paraId="2C11285F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keyword"/>
          <w:color w:val="A626A4"/>
          <w:sz w:val="21"/>
          <w:szCs w:val="21"/>
          <w:lang w:val="en-US"/>
        </w:rPr>
        <w:t>for</w:t>
      </w:r>
      <w:r w:rsidRPr="00D07396">
        <w:rPr>
          <w:color w:val="383A42"/>
          <w:sz w:val="21"/>
          <w:szCs w:val="21"/>
          <w:lang w:val="en-US"/>
        </w:rPr>
        <w:t> (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 = 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; 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 &lt; N; ++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)</w:t>
      </w:r>
    </w:p>
    <w:p w14:paraId="29468C12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 </w:t>
      </w:r>
      <w:proofErr w:type="spellStart"/>
      <w:r w:rsidRPr="00D07396">
        <w:rPr>
          <w:color w:val="383A42"/>
          <w:sz w:val="21"/>
          <w:szCs w:val="21"/>
          <w:lang w:val="en-US"/>
        </w:rPr>
        <w:t>offtDataOut</w:t>
      </w:r>
      <w:proofErr w:type="spellEnd"/>
      <w:r w:rsidRPr="00D07396">
        <w:rPr>
          <w:color w:val="383A42"/>
          <w:sz w:val="21"/>
          <w:szCs w:val="21"/>
          <w:lang w:val="en-US"/>
        </w:rPr>
        <w:t>[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] = </w:t>
      </w:r>
      <w:proofErr w:type="spellStart"/>
      <w:r w:rsidRPr="00D07396">
        <w:rPr>
          <w:color w:val="383A42"/>
          <w:sz w:val="21"/>
          <w:szCs w:val="21"/>
          <w:lang w:val="en-US"/>
        </w:rPr>
        <w:t>offtDataIn</w:t>
      </w:r>
      <w:proofErr w:type="spellEnd"/>
      <w:r w:rsidRPr="00D07396">
        <w:rPr>
          <w:color w:val="383A42"/>
          <w:sz w:val="21"/>
          <w:szCs w:val="21"/>
          <w:lang w:val="en-US"/>
        </w:rPr>
        <w:t>[</w:t>
      </w:r>
      <w:proofErr w:type="spellStart"/>
      <w:r w:rsidRPr="00D07396">
        <w:rPr>
          <w:color w:val="383A42"/>
          <w:sz w:val="21"/>
          <w:szCs w:val="21"/>
          <w:lang w:val="en-US"/>
        </w:rPr>
        <w:t>cadrs</w:t>
      </w:r>
      <w:proofErr w:type="spellEnd"/>
      <w:r w:rsidRPr="00D07396">
        <w:rPr>
          <w:color w:val="383A42"/>
          <w:sz w:val="21"/>
          <w:szCs w:val="21"/>
          <w:lang w:val="en-US"/>
        </w:rPr>
        <w:t>[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proofErr w:type="gramStart"/>
      <w:r w:rsidRPr="00D07396">
        <w:rPr>
          <w:color w:val="383A42"/>
          <w:sz w:val="21"/>
          <w:szCs w:val="21"/>
          <w:lang w:val="en-US"/>
        </w:rPr>
        <w:t>]][</w:t>
      </w:r>
      <w:proofErr w:type="spellStart"/>
      <w:proofErr w:type="gramEnd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][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];</w:t>
      </w:r>
    </w:p>
    <w:p w14:paraId="127853ED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keyword"/>
          <w:color w:val="A626A4"/>
          <w:sz w:val="21"/>
          <w:szCs w:val="21"/>
          <w:lang w:val="en-US"/>
        </w:rPr>
        <w:t>for</w:t>
      </w:r>
      <w:r w:rsidRPr="00D07396">
        <w:rPr>
          <w:color w:val="383A42"/>
          <w:sz w:val="21"/>
          <w:szCs w:val="21"/>
          <w:lang w:val="en-US"/>
        </w:rPr>
        <w:t> (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unsigned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color w:val="383A42"/>
          <w:sz w:val="21"/>
          <w:szCs w:val="21"/>
          <w:lang w:val="en-US"/>
        </w:rPr>
        <w:t> l = 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; l &lt; N; ++l)</w:t>
      </w:r>
    </w:p>
    <w:p w14:paraId="2D386638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{</w:t>
      </w:r>
    </w:p>
    <w:p w14:paraId="67B631E1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 </w:t>
      </w:r>
      <w:r w:rsidRPr="00D07396">
        <w:rPr>
          <w:rStyle w:val="hljs-keyword"/>
          <w:color w:val="A626A4"/>
          <w:sz w:val="21"/>
          <w:szCs w:val="21"/>
          <w:lang w:val="en-US"/>
        </w:rPr>
        <w:t>for</w:t>
      </w:r>
      <w:r w:rsidRPr="00D07396">
        <w:rPr>
          <w:color w:val="383A42"/>
          <w:sz w:val="21"/>
          <w:szCs w:val="21"/>
          <w:lang w:val="en-US"/>
        </w:rPr>
        <w:t> (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 = </w:t>
      </w:r>
      <w:r w:rsidRPr="00D07396">
        <w:rPr>
          <w:rStyle w:val="hljs-number"/>
          <w:color w:val="986801"/>
          <w:sz w:val="21"/>
          <w:szCs w:val="21"/>
          <w:lang w:val="en-US"/>
        </w:rPr>
        <w:t>1</w:t>
      </w:r>
      <w:r w:rsidRPr="00D07396">
        <w:rPr>
          <w:color w:val="383A42"/>
          <w:sz w:val="21"/>
          <w:szCs w:val="21"/>
          <w:lang w:val="en-US"/>
        </w:rPr>
        <w:t>; 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 &lt; COUNT_CADR; ++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)</w:t>
      </w:r>
    </w:p>
    <w:p w14:paraId="53A48623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 {</w:t>
      </w:r>
    </w:p>
    <w:p w14:paraId="69BAE127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  </w:t>
      </w:r>
      <w:proofErr w:type="spellStart"/>
      <w:r w:rsidRPr="00D07396">
        <w:rPr>
          <w:color w:val="383A42"/>
          <w:sz w:val="21"/>
          <w:szCs w:val="21"/>
          <w:lang w:val="en-US"/>
        </w:rPr>
        <w:t>offtDataOut</w:t>
      </w:r>
      <w:proofErr w:type="spellEnd"/>
      <w:r w:rsidRPr="00D07396">
        <w:rPr>
          <w:color w:val="383A42"/>
          <w:sz w:val="21"/>
          <w:szCs w:val="21"/>
          <w:lang w:val="en-US"/>
        </w:rPr>
        <w:t>[l] += </w:t>
      </w:r>
      <w:proofErr w:type="spellStart"/>
      <w:r w:rsidRPr="00D07396">
        <w:rPr>
          <w:color w:val="383A42"/>
          <w:sz w:val="21"/>
          <w:szCs w:val="21"/>
          <w:lang w:val="en-US"/>
        </w:rPr>
        <w:t>offtDataIn</w:t>
      </w:r>
      <w:proofErr w:type="spellEnd"/>
      <w:r w:rsidRPr="00D07396">
        <w:rPr>
          <w:color w:val="383A42"/>
          <w:sz w:val="21"/>
          <w:szCs w:val="21"/>
          <w:lang w:val="en-US"/>
        </w:rPr>
        <w:t>[</w:t>
      </w:r>
      <w:proofErr w:type="spellStart"/>
      <w:r w:rsidRPr="00D07396">
        <w:rPr>
          <w:color w:val="383A42"/>
          <w:sz w:val="21"/>
          <w:szCs w:val="21"/>
          <w:lang w:val="en-US"/>
        </w:rPr>
        <w:t>cadrs</w:t>
      </w:r>
      <w:proofErr w:type="spellEnd"/>
      <w:r w:rsidRPr="00D07396">
        <w:rPr>
          <w:color w:val="383A42"/>
          <w:sz w:val="21"/>
          <w:szCs w:val="21"/>
          <w:lang w:val="en-US"/>
        </w:rPr>
        <w:t>[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proofErr w:type="gramStart"/>
      <w:r w:rsidRPr="00D07396">
        <w:rPr>
          <w:color w:val="383A42"/>
          <w:sz w:val="21"/>
          <w:szCs w:val="21"/>
          <w:lang w:val="en-US"/>
        </w:rPr>
        <w:t>]][</w:t>
      </w:r>
      <w:proofErr w:type="gramEnd"/>
      <w:r w:rsidRPr="00D07396">
        <w:rPr>
          <w:color w:val="383A42"/>
          <w:sz w:val="21"/>
          <w:szCs w:val="21"/>
          <w:lang w:val="en-US"/>
        </w:rPr>
        <w:t>l][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];</w:t>
      </w:r>
    </w:p>
    <w:p w14:paraId="415C7959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 }</w:t>
      </w:r>
    </w:p>
    <w:p w14:paraId="13A81F8E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 </w:t>
      </w:r>
      <w:r w:rsidRPr="00D07396">
        <w:rPr>
          <w:rStyle w:val="hljs-keyword"/>
          <w:color w:val="A626A4"/>
          <w:sz w:val="21"/>
          <w:szCs w:val="21"/>
          <w:lang w:val="en-US"/>
        </w:rPr>
        <w:t>for</w:t>
      </w:r>
      <w:r w:rsidRPr="00D07396">
        <w:rPr>
          <w:color w:val="383A42"/>
          <w:sz w:val="21"/>
          <w:szCs w:val="21"/>
          <w:lang w:val="en-US"/>
        </w:rPr>
        <w:t> (; 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 &lt; N; ++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)</w:t>
      </w:r>
    </w:p>
    <w:p w14:paraId="33CF445B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 {</w:t>
      </w:r>
    </w:p>
    <w:p w14:paraId="317E329F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  </w:t>
      </w:r>
      <w:proofErr w:type="spellStart"/>
      <w:r w:rsidRPr="00D07396">
        <w:rPr>
          <w:color w:val="383A42"/>
          <w:sz w:val="21"/>
          <w:szCs w:val="21"/>
          <w:lang w:val="en-US"/>
        </w:rPr>
        <w:t>offtDataOut</w:t>
      </w:r>
      <w:proofErr w:type="spellEnd"/>
      <w:r w:rsidRPr="00D07396">
        <w:rPr>
          <w:color w:val="383A42"/>
          <w:sz w:val="21"/>
          <w:szCs w:val="21"/>
          <w:lang w:val="en-US"/>
        </w:rPr>
        <w:t>[l] += </w:t>
      </w:r>
      <w:proofErr w:type="spellStart"/>
      <w:r w:rsidRPr="00D07396">
        <w:rPr>
          <w:color w:val="383A42"/>
          <w:sz w:val="21"/>
          <w:szCs w:val="21"/>
          <w:lang w:val="en-US"/>
        </w:rPr>
        <w:t>offtDataIn</w:t>
      </w:r>
      <w:proofErr w:type="spellEnd"/>
      <w:r w:rsidRPr="00D07396">
        <w:rPr>
          <w:color w:val="383A42"/>
          <w:sz w:val="21"/>
          <w:szCs w:val="21"/>
          <w:lang w:val="en-US"/>
        </w:rPr>
        <w:t>[</w:t>
      </w:r>
      <w:r w:rsidRPr="00D07396">
        <w:rPr>
          <w:rStyle w:val="hljs-number"/>
          <w:color w:val="986801"/>
          <w:sz w:val="21"/>
          <w:szCs w:val="21"/>
          <w:lang w:val="en-US"/>
        </w:rPr>
        <w:t>16</w:t>
      </w:r>
      <w:r w:rsidRPr="00D07396">
        <w:rPr>
          <w:color w:val="383A42"/>
          <w:sz w:val="21"/>
          <w:szCs w:val="21"/>
          <w:lang w:val="en-US"/>
        </w:rPr>
        <w:t>][l][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];</w:t>
      </w:r>
    </w:p>
    <w:p w14:paraId="5168D640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 }</w:t>
      </w:r>
    </w:p>
    <w:p w14:paraId="3DF042F2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 </w:t>
      </w:r>
      <w:proofErr w:type="spellStart"/>
      <w:r w:rsidRPr="00D07396">
        <w:rPr>
          <w:color w:val="383A42"/>
          <w:sz w:val="21"/>
          <w:szCs w:val="21"/>
          <w:lang w:val="en-US"/>
        </w:rPr>
        <w:t>offtDataOut</w:t>
      </w:r>
      <w:proofErr w:type="spellEnd"/>
      <w:r w:rsidRPr="00D07396">
        <w:rPr>
          <w:color w:val="383A42"/>
          <w:sz w:val="21"/>
          <w:szCs w:val="21"/>
          <w:lang w:val="en-US"/>
        </w:rPr>
        <w:t>[l] *= </w:t>
      </w:r>
      <w:proofErr w:type="spellStart"/>
      <w:r w:rsidRPr="00D07396">
        <w:rPr>
          <w:color w:val="383A42"/>
          <w:sz w:val="21"/>
          <w:szCs w:val="21"/>
          <w:lang w:val="en-US"/>
        </w:rPr>
        <w:t>normalizeCoef</w:t>
      </w:r>
      <w:proofErr w:type="spellEnd"/>
      <w:r w:rsidRPr="00D07396">
        <w:rPr>
          <w:color w:val="383A42"/>
          <w:sz w:val="21"/>
          <w:szCs w:val="21"/>
          <w:lang w:val="en-US"/>
        </w:rPr>
        <w:t>;</w:t>
      </w:r>
    </w:p>
    <w:p w14:paraId="454514C2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}</w:t>
      </w:r>
    </w:p>
    <w:p w14:paraId="063A1DF6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</w:t>
      </w:r>
      <w:proofErr w:type="gram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std::</w:t>
      </w:r>
      <w:proofErr w:type="spellStart"/>
      <w:proofErr w:type="gram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cout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&lt;&lt; "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Rezult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OFFT: \n ";</w:t>
      </w:r>
    </w:p>
    <w:p w14:paraId="7E9C24C7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for (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= 0; 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 &lt; N; ++</w:t>
      </w:r>
      <w:proofErr w:type="spell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i</w:t>
      </w:r>
      <w:proofErr w:type="spell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)</w:t>
      </w:r>
    </w:p>
    <w:p w14:paraId="473BF242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</w:t>
      </w:r>
      <w:proofErr w:type="gramStart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  std::</w:t>
      </w:r>
      <w:proofErr w:type="gramEnd"/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cout &lt;&lt; "Real = " &lt;&lt; offtDataOut[i].real() &lt;&lt; " Mnim = " &lt;&lt; offtDataOut[i].imag() &lt;&lt; std::endl;</w:t>
      </w:r>
    </w:p>
    <w:p w14:paraId="61C9B381" w14:textId="77777777" w:rsid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>
        <w:rPr>
          <w:color w:val="383A42"/>
          <w:sz w:val="21"/>
          <w:szCs w:val="21"/>
        </w:rPr>
        <w:t>++l;</w:t>
      </w:r>
    </w:p>
    <w:p w14:paraId="11F83A6D" w14:textId="77777777" w:rsid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</w:rPr>
      </w:pPr>
      <w:r>
        <w:rPr>
          <w:color w:val="383A42"/>
          <w:sz w:val="21"/>
          <w:szCs w:val="21"/>
        </w:rPr>
        <w:t>   }</w:t>
      </w:r>
    </w:p>
    <w:p w14:paraId="7AE623E9" w14:textId="77777777" w:rsid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>
        <w:rPr>
          <w:color w:val="383A42"/>
          <w:sz w:val="21"/>
          <w:szCs w:val="21"/>
        </w:rPr>
        <w:t>   </w:t>
      </w:r>
      <w:proofErr w:type="spellStart"/>
      <w:proofErr w:type="gramStart"/>
      <w:r>
        <w:rPr>
          <w:rStyle w:val="hljs-builtin"/>
          <w:color w:val="C18401"/>
          <w:sz w:val="21"/>
          <w:szCs w:val="21"/>
        </w:rPr>
        <w:t>printf</w:t>
      </w:r>
      <w:proofErr w:type="spellEnd"/>
      <w:r>
        <w:rPr>
          <w:color w:val="383A42"/>
          <w:sz w:val="21"/>
          <w:szCs w:val="21"/>
        </w:rPr>
        <w:t>(</w:t>
      </w:r>
      <w:proofErr w:type="gramEnd"/>
      <w:r>
        <w:rPr>
          <w:rStyle w:val="hljs-string"/>
          <w:color w:val="50A14F"/>
          <w:sz w:val="21"/>
          <w:szCs w:val="21"/>
        </w:rPr>
        <w:t>"Число пройденных циклов: %</w:t>
      </w:r>
      <w:proofErr w:type="spellStart"/>
      <w:r>
        <w:rPr>
          <w:rStyle w:val="hljs-string"/>
          <w:color w:val="50A14F"/>
          <w:sz w:val="21"/>
          <w:szCs w:val="21"/>
        </w:rPr>
        <w:t>ld</w:t>
      </w:r>
      <w:proofErr w:type="spellEnd"/>
      <w:r>
        <w:rPr>
          <w:rStyle w:val="hljs-string"/>
          <w:color w:val="50A14F"/>
          <w:sz w:val="21"/>
          <w:szCs w:val="21"/>
        </w:rPr>
        <w:t>\n"</w:t>
      </w:r>
      <w:r>
        <w:rPr>
          <w:color w:val="383A42"/>
          <w:sz w:val="21"/>
          <w:szCs w:val="21"/>
        </w:rPr>
        <w:t>, l);</w:t>
      </w:r>
    </w:p>
    <w:p w14:paraId="69FCAA50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>
        <w:rPr>
          <w:color w:val="383A42"/>
          <w:sz w:val="21"/>
          <w:szCs w:val="21"/>
        </w:rPr>
        <w:t>   </w:t>
      </w:r>
      <w:r w:rsidRPr="00D07396">
        <w:rPr>
          <w:color w:val="383A42"/>
          <w:sz w:val="21"/>
          <w:szCs w:val="21"/>
          <w:lang w:val="en-US"/>
        </w:rPr>
        <w:t>glob += l;</w:t>
      </w:r>
    </w:p>
    <w:p w14:paraId="1D1EA4E4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lastRenderedPageBreak/>
        <w:t>   srTime[lss] = </w:t>
      </w:r>
      <w:proofErr w:type="gramStart"/>
      <w:r w:rsidRPr="00D07396">
        <w:rPr>
          <w:color w:val="383A42"/>
          <w:sz w:val="21"/>
          <w:szCs w:val="21"/>
          <w:lang w:val="en-US"/>
        </w:rPr>
        <w:t>std::</w:t>
      </w:r>
      <w:proofErr w:type="gramEnd"/>
      <w:r w:rsidRPr="00D07396">
        <w:rPr>
          <w:color w:val="383A42"/>
          <w:sz w:val="21"/>
          <w:szCs w:val="21"/>
          <w:lang w:val="en-US"/>
        </w:rPr>
        <w:t>chrono::</w:t>
      </w:r>
      <w:r w:rsidRPr="00D07396">
        <w:rPr>
          <w:rStyle w:val="hljs-builtin"/>
          <w:color w:val="C18401"/>
          <w:sz w:val="21"/>
          <w:szCs w:val="21"/>
          <w:lang w:val="en-US"/>
        </w:rPr>
        <w:t>duration</w:t>
      </w:r>
      <w:r w:rsidRPr="00D07396">
        <w:rPr>
          <w:color w:val="383A42"/>
          <w:sz w:val="21"/>
          <w:szCs w:val="21"/>
          <w:lang w:val="en-US"/>
        </w:rPr>
        <w:t>&lt;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double</w:t>
      </w:r>
      <w:r w:rsidRPr="00D07396">
        <w:rPr>
          <w:color w:val="383A42"/>
          <w:sz w:val="21"/>
          <w:szCs w:val="21"/>
          <w:lang w:val="en-US"/>
        </w:rPr>
        <w:t>&gt;(std::chrono::system_clock::</w:t>
      </w:r>
      <w:r w:rsidRPr="00D07396">
        <w:rPr>
          <w:rStyle w:val="hljs-builtin"/>
          <w:color w:val="C18401"/>
          <w:sz w:val="21"/>
          <w:szCs w:val="21"/>
          <w:lang w:val="en-US"/>
        </w:rPr>
        <w:t>now</w:t>
      </w:r>
      <w:r w:rsidRPr="00D07396">
        <w:rPr>
          <w:color w:val="383A42"/>
          <w:sz w:val="21"/>
          <w:szCs w:val="21"/>
          <w:lang w:val="en-US"/>
        </w:rPr>
        <w:t>() - startTime);</w:t>
      </w:r>
    </w:p>
    <w:p w14:paraId="3BA892E6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</w:t>
      </w:r>
      <w:proofErr w:type="spellStart"/>
      <w:r w:rsidRPr="00D07396">
        <w:rPr>
          <w:color w:val="383A42"/>
          <w:sz w:val="21"/>
          <w:szCs w:val="21"/>
          <w:lang w:val="en-US"/>
        </w:rPr>
        <w:t>nowSrTime</w:t>
      </w:r>
      <w:proofErr w:type="spellEnd"/>
      <w:r w:rsidRPr="00D07396">
        <w:rPr>
          <w:color w:val="383A42"/>
          <w:sz w:val="21"/>
          <w:szCs w:val="21"/>
          <w:lang w:val="en-US"/>
        </w:rPr>
        <w:t> += </w:t>
      </w:r>
      <w:proofErr w:type="spellStart"/>
      <w:r w:rsidRPr="00D07396">
        <w:rPr>
          <w:color w:val="383A42"/>
          <w:sz w:val="21"/>
          <w:szCs w:val="21"/>
          <w:lang w:val="en-US"/>
        </w:rPr>
        <w:t>srTime</w:t>
      </w:r>
      <w:proofErr w:type="spellEnd"/>
      <w:r w:rsidRPr="00D07396">
        <w:rPr>
          <w:color w:val="383A42"/>
          <w:sz w:val="21"/>
          <w:szCs w:val="21"/>
          <w:lang w:val="en-US"/>
        </w:rPr>
        <w:t>[</w:t>
      </w:r>
      <w:proofErr w:type="spellStart"/>
      <w:r w:rsidRPr="00D07396">
        <w:rPr>
          <w:color w:val="383A42"/>
          <w:sz w:val="21"/>
          <w:szCs w:val="21"/>
          <w:lang w:val="en-US"/>
        </w:rPr>
        <w:t>lss</w:t>
      </w:r>
      <w:proofErr w:type="spellEnd"/>
      <w:r w:rsidRPr="00D07396">
        <w:rPr>
          <w:color w:val="383A42"/>
          <w:sz w:val="21"/>
          <w:szCs w:val="21"/>
          <w:lang w:val="en-US"/>
        </w:rPr>
        <w:t>];</w:t>
      </w:r>
    </w:p>
    <w:p w14:paraId="4D1853C0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}</w:t>
      </w:r>
    </w:p>
    <w:p w14:paraId="3951D08E" w14:textId="77777777" w:rsidR="00D07396" w:rsidRPr="00AA7BB0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proofErr w:type="spellStart"/>
      <w:proofErr w:type="gramStart"/>
      <w:r w:rsidRPr="00D07396">
        <w:rPr>
          <w:rStyle w:val="hljs-builtin"/>
          <w:color w:val="C18401"/>
          <w:sz w:val="21"/>
          <w:szCs w:val="21"/>
          <w:lang w:val="en-US"/>
        </w:rPr>
        <w:t>printf</w:t>
      </w:r>
      <w:proofErr w:type="spellEnd"/>
      <w:r w:rsidRPr="00AA7BB0">
        <w:rPr>
          <w:color w:val="383A42"/>
          <w:sz w:val="21"/>
          <w:szCs w:val="21"/>
          <w:lang w:val="en-US"/>
        </w:rPr>
        <w:t>(</w:t>
      </w:r>
      <w:proofErr w:type="gramEnd"/>
      <w:r w:rsidRPr="00AA7BB0">
        <w:rPr>
          <w:rStyle w:val="hljs-string"/>
          <w:color w:val="50A14F"/>
          <w:sz w:val="21"/>
          <w:szCs w:val="21"/>
          <w:lang w:val="en-US"/>
        </w:rPr>
        <w:t>"</w:t>
      </w:r>
      <w:r>
        <w:rPr>
          <w:rStyle w:val="hljs-string"/>
          <w:color w:val="50A14F"/>
          <w:sz w:val="21"/>
          <w:szCs w:val="21"/>
        </w:rPr>
        <w:t>Итоговое</w:t>
      </w:r>
      <w:r w:rsidRPr="00D07396">
        <w:rPr>
          <w:rStyle w:val="hljs-string"/>
          <w:color w:val="50A14F"/>
          <w:sz w:val="21"/>
          <w:szCs w:val="21"/>
          <w:lang w:val="en-US"/>
        </w:rPr>
        <w:t> </w:t>
      </w:r>
      <w:r>
        <w:rPr>
          <w:rStyle w:val="hljs-string"/>
          <w:color w:val="50A14F"/>
          <w:sz w:val="21"/>
          <w:szCs w:val="21"/>
        </w:rPr>
        <w:t>среднее</w:t>
      </w:r>
      <w:r w:rsidRPr="00D07396">
        <w:rPr>
          <w:rStyle w:val="hljs-string"/>
          <w:color w:val="50A14F"/>
          <w:sz w:val="21"/>
          <w:szCs w:val="21"/>
          <w:lang w:val="en-US"/>
        </w:rPr>
        <w:t> </w:t>
      </w:r>
      <w:r>
        <w:rPr>
          <w:rStyle w:val="hljs-string"/>
          <w:color w:val="50A14F"/>
          <w:sz w:val="21"/>
          <w:szCs w:val="21"/>
        </w:rPr>
        <w:t>число</w:t>
      </w:r>
      <w:r w:rsidRPr="00D07396">
        <w:rPr>
          <w:rStyle w:val="hljs-string"/>
          <w:color w:val="50A14F"/>
          <w:sz w:val="21"/>
          <w:szCs w:val="21"/>
          <w:lang w:val="en-US"/>
        </w:rPr>
        <w:t> </w:t>
      </w:r>
      <w:r>
        <w:rPr>
          <w:rStyle w:val="hljs-string"/>
          <w:color w:val="50A14F"/>
          <w:sz w:val="21"/>
          <w:szCs w:val="21"/>
        </w:rPr>
        <w:t>пройденных</w:t>
      </w:r>
      <w:r w:rsidRPr="00D07396">
        <w:rPr>
          <w:rStyle w:val="hljs-string"/>
          <w:color w:val="50A14F"/>
          <w:sz w:val="21"/>
          <w:szCs w:val="21"/>
          <w:lang w:val="en-US"/>
        </w:rPr>
        <w:t> </w:t>
      </w:r>
      <w:r>
        <w:rPr>
          <w:rStyle w:val="hljs-string"/>
          <w:color w:val="50A14F"/>
          <w:sz w:val="21"/>
          <w:szCs w:val="21"/>
        </w:rPr>
        <w:t>циклов</w:t>
      </w:r>
      <w:r w:rsidRPr="00AA7BB0">
        <w:rPr>
          <w:rStyle w:val="hljs-string"/>
          <w:color w:val="50A14F"/>
          <w:sz w:val="21"/>
          <w:szCs w:val="21"/>
          <w:lang w:val="en-US"/>
        </w:rPr>
        <w:t>:</w:t>
      </w:r>
      <w:r w:rsidRPr="00D07396">
        <w:rPr>
          <w:rStyle w:val="hljs-string"/>
          <w:color w:val="50A14F"/>
          <w:sz w:val="21"/>
          <w:szCs w:val="21"/>
          <w:lang w:val="en-US"/>
        </w:rPr>
        <w:t> </w:t>
      </w:r>
      <w:r w:rsidRPr="00AA7BB0">
        <w:rPr>
          <w:rStyle w:val="hljs-string"/>
          <w:color w:val="50A14F"/>
          <w:sz w:val="21"/>
          <w:szCs w:val="21"/>
          <w:lang w:val="en-US"/>
        </w:rPr>
        <w:t>%</w:t>
      </w:r>
      <w:proofErr w:type="spellStart"/>
      <w:r w:rsidRPr="00D07396">
        <w:rPr>
          <w:rStyle w:val="hljs-string"/>
          <w:color w:val="50A14F"/>
          <w:sz w:val="21"/>
          <w:szCs w:val="21"/>
          <w:lang w:val="en-US"/>
        </w:rPr>
        <w:t>lld</w:t>
      </w:r>
      <w:proofErr w:type="spellEnd"/>
      <w:r w:rsidRPr="00AA7BB0">
        <w:rPr>
          <w:rStyle w:val="hljs-string"/>
          <w:color w:val="50A14F"/>
          <w:sz w:val="21"/>
          <w:szCs w:val="21"/>
          <w:lang w:val="en-US"/>
        </w:rPr>
        <w:t>\</w:t>
      </w:r>
      <w:r w:rsidRPr="00D07396">
        <w:rPr>
          <w:rStyle w:val="hljs-string"/>
          <w:color w:val="50A14F"/>
          <w:sz w:val="21"/>
          <w:szCs w:val="21"/>
          <w:lang w:val="en-US"/>
        </w:rPr>
        <w:t>n</w:t>
      </w:r>
      <w:r w:rsidRPr="00AA7BB0">
        <w:rPr>
          <w:rStyle w:val="hljs-string"/>
          <w:color w:val="50A14F"/>
          <w:sz w:val="21"/>
          <w:szCs w:val="21"/>
          <w:lang w:val="en-US"/>
        </w:rPr>
        <w:t>"</w:t>
      </w:r>
      <w:r w:rsidRPr="00AA7BB0">
        <w:rPr>
          <w:color w:val="383A42"/>
          <w:sz w:val="21"/>
          <w:szCs w:val="21"/>
          <w:lang w:val="en-US"/>
        </w:rPr>
        <w:t>,</w:t>
      </w:r>
      <w:r w:rsidRPr="00D07396">
        <w:rPr>
          <w:color w:val="383A42"/>
          <w:sz w:val="21"/>
          <w:szCs w:val="21"/>
          <w:lang w:val="en-US"/>
        </w:rPr>
        <w:t> glob</w:t>
      </w:r>
      <w:r w:rsidRPr="00AA7BB0">
        <w:rPr>
          <w:color w:val="383A42"/>
          <w:sz w:val="21"/>
          <w:szCs w:val="21"/>
          <w:lang w:val="en-US"/>
        </w:rPr>
        <w:t>/</w:t>
      </w:r>
      <w:r w:rsidRPr="00D07396">
        <w:rPr>
          <w:color w:val="383A42"/>
          <w:sz w:val="21"/>
          <w:szCs w:val="21"/>
          <w:lang w:val="en-US"/>
        </w:rPr>
        <w:t>COUNT</w:t>
      </w:r>
      <w:r w:rsidRPr="00AA7BB0">
        <w:rPr>
          <w:color w:val="383A42"/>
          <w:sz w:val="21"/>
          <w:szCs w:val="21"/>
          <w:lang w:val="en-US"/>
        </w:rPr>
        <w:t>_</w:t>
      </w:r>
      <w:r w:rsidRPr="00D07396">
        <w:rPr>
          <w:color w:val="383A42"/>
          <w:sz w:val="21"/>
          <w:szCs w:val="21"/>
          <w:lang w:val="en-US"/>
        </w:rPr>
        <w:t>TESTS</w:t>
      </w:r>
      <w:r w:rsidRPr="00AA7BB0">
        <w:rPr>
          <w:color w:val="383A42"/>
          <w:sz w:val="21"/>
          <w:szCs w:val="21"/>
          <w:lang w:val="en-US"/>
        </w:rPr>
        <w:t>);</w:t>
      </w:r>
    </w:p>
    <w:p w14:paraId="12BAAF54" w14:textId="77777777" w:rsid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 w:rsidRPr="00D07396">
        <w:rPr>
          <w:color w:val="383A42"/>
          <w:sz w:val="21"/>
          <w:szCs w:val="21"/>
          <w:lang w:val="en-US"/>
        </w:rPr>
        <w:t>  </w:t>
      </w:r>
      <w:proofErr w:type="spellStart"/>
      <w:proofErr w:type="gramStart"/>
      <w:r>
        <w:rPr>
          <w:color w:val="383A42"/>
          <w:sz w:val="21"/>
          <w:szCs w:val="21"/>
        </w:rPr>
        <w:t>std</w:t>
      </w:r>
      <w:proofErr w:type="spellEnd"/>
      <w:r>
        <w:rPr>
          <w:color w:val="383A42"/>
          <w:sz w:val="21"/>
          <w:szCs w:val="21"/>
        </w:rPr>
        <w:t>::</w:t>
      </w:r>
      <w:proofErr w:type="spellStart"/>
      <w:proofErr w:type="gramEnd"/>
      <w:r>
        <w:rPr>
          <w:color w:val="383A42"/>
          <w:sz w:val="21"/>
          <w:szCs w:val="21"/>
        </w:rPr>
        <w:t>cout</w:t>
      </w:r>
      <w:proofErr w:type="spellEnd"/>
      <w:r>
        <w:rPr>
          <w:color w:val="383A42"/>
          <w:sz w:val="21"/>
          <w:szCs w:val="21"/>
        </w:rPr>
        <w:t> &lt;&lt; </w:t>
      </w:r>
      <w:r>
        <w:rPr>
          <w:rStyle w:val="hljs-string"/>
          <w:color w:val="50A14F"/>
          <w:sz w:val="21"/>
          <w:szCs w:val="21"/>
        </w:rPr>
        <w:t>"Время прохождения:"</w:t>
      </w:r>
      <w:r>
        <w:rPr>
          <w:color w:val="383A42"/>
          <w:sz w:val="21"/>
          <w:szCs w:val="21"/>
        </w:rPr>
        <w:t> &lt;&lt; </w:t>
      </w:r>
      <w:proofErr w:type="spellStart"/>
      <w:r>
        <w:rPr>
          <w:color w:val="383A42"/>
          <w:sz w:val="21"/>
          <w:szCs w:val="21"/>
        </w:rPr>
        <w:t>std</w:t>
      </w:r>
      <w:proofErr w:type="spellEnd"/>
      <w:r>
        <w:rPr>
          <w:color w:val="383A42"/>
          <w:sz w:val="21"/>
          <w:szCs w:val="21"/>
        </w:rPr>
        <w:t>::</w:t>
      </w:r>
      <w:proofErr w:type="spellStart"/>
      <w:r>
        <w:rPr>
          <w:color w:val="383A42"/>
          <w:sz w:val="21"/>
          <w:szCs w:val="21"/>
        </w:rPr>
        <w:t>endl</w:t>
      </w:r>
      <w:proofErr w:type="spellEnd"/>
      <w:r>
        <w:rPr>
          <w:color w:val="383A42"/>
          <w:sz w:val="21"/>
          <w:szCs w:val="21"/>
        </w:rPr>
        <w:t>;</w:t>
      </w:r>
    </w:p>
    <w:p w14:paraId="1EE4F7E5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>
        <w:rPr>
          <w:color w:val="383A42"/>
          <w:sz w:val="21"/>
          <w:szCs w:val="21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for</w:t>
      </w:r>
      <w:r w:rsidRPr="00D07396">
        <w:rPr>
          <w:color w:val="383A42"/>
          <w:sz w:val="21"/>
          <w:szCs w:val="21"/>
          <w:lang w:val="en-US"/>
        </w:rPr>
        <w:t> (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 = 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; 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 &lt; COUNT_TESTS; ++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)</w:t>
      </w:r>
    </w:p>
    <w:p w14:paraId="5106BF84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</w:t>
      </w:r>
      <w:proofErr w:type="gramStart"/>
      <w:r w:rsidRPr="00D07396">
        <w:rPr>
          <w:color w:val="383A42"/>
          <w:sz w:val="21"/>
          <w:szCs w:val="21"/>
          <w:lang w:val="en-US"/>
        </w:rPr>
        <w:t>std::</w:t>
      </w:r>
      <w:proofErr w:type="spellStart"/>
      <w:proofErr w:type="gramEnd"/>
      <w:r w:rsidRPr="00D07396">
        <w:rPr>
          <w:color w:val="383A42"/>
          <w:sz w:val="21"/>
          <w:szCs w:val="21"/>
          <w:lang w:val="en-US"/>
        </w:rPr>
        <w:t>cout</w:t>
      </w:r>
      <w:proofErr w:type="spellEnd"/>
      <w:r w:rsidRPr="00D07396">
        <w:rPr>
          <w:color w:val="383A42"/>
          <w:sz w:val="21"/>
          <w:szCs w:val="21"/>
          <w:lang w:val="en-US"/>
        </w:rPr>
        <w:t> &lt;&lt; </w:t>
      </w:r>
      <w:proofErr w:type="spellStart"/>
      <w:r w:rsidRPr="00D07396">
        <w:rPr>
          <w:color w:val="383A42"/>
          <w:sz w:val="21"/>
          <w:szCs w:val="21"/>
          <w:lang w:val="en-US"/>
        </w:rPr>
        <w:t>srTime</w:t>
      </w:r>
      <w:proofErr w:type="spellEnd"/>
      <w:r w:rsidRPr="00D07396">
        <w:rPr>
          <w:color w:val="383A42"/>
          <w:sz w:val="21"/>
          <w:szCs w:val="21"/>
          <w:lang w:val="en-US"/>
        </w:rPr>
        <w:t>[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].</w:t>
      </w:r>
      <w:r w:rsidRPr="00D07396">
        <w:rPr>
          <w:rStyle w:val="hljs-builtin"/>
          <w:color w:val="C18401"/>
          <w:sz w:val="21"/>
          <w:szCs w:val="21"/>
          <w:lang w:val="en-US"/>
        </w:rPr>
        <w:t>count</w:t>
      </w:r>
      <w:r w:rsidRPr="00D07396">
        <w:rPr>
          <w:color w:val="383A42"/>
          <w:sz w:val="21"/>
          <w:szCs w:val="21"/>
          <w:lang w:val="en-US"/>
        </w:rPr>
        <w:t>() &lt;&lt; std::</w:t>
      </w:r>
      <w:proofErr w:type="spellStart"/>
      <w:r w:rsidRPr="00D07396">
        <w:rPr>
          <w:color w:val="383A42"/>
          <w:sz w:val="21"/>
          <w:szCs w:val="21"/>
          <w:lang w:val="en-US"/>
        </w:rPr>
        <w:t>endl</w:t>
      </w:r>
      <w:proofErr w:type="spellEnd"/>
      <w:r w:rsidRPr="00D07396">
        <w:rPr>
          <w:color w:val="383A42"/>
          <w:sz w:val="21"/>
          <w:szCs w:val="21"/>
          <w:lang w:val="en-US"/>
        </w:rPr>
        <w:t>;</w:t>
      </w:r>
    </w:p>
    <w:p w14:paraId="0AEE150E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proofErr w:type="gramStart"/>
      <w:r w:rsidRPr="00D07396">
        <w:rPr>
          <w:color w:val="383A42"/>
          <w:sz w:val="21"/>
          <w:szCs w:val="21"/>
          <w:lang w:val="en-US"/>
        </w:rPr>
        <w:t>std::</w:t>
      </w:r>
      <w:proofErr w:type="spellStart"/>
      <w:proofErr w:type="gramEnd"/>
      <w:r w:rsidRPr="00D07396">
        <w:rPr>
          <w:color w:val="383A42"/>
          <w:sz w:val="21"/>
          <w:szCs w:val="21"/>
          <w:lang w:val="en-US"/>
        </w:rPr>
        <w:t>cout</w:t>
      </w:r>
      <w:proofErr w:type="spellEnd"/>
      <w:r w:rsidRPr="00D07396">
        <w:rPr>
          <w:color w:val="383A42"/>
          <w:sz w:val="21"/>
          <w:szCs w:val="21"/>
          <w:lang w:val="en-US"/>
        </w:rPr>
        <w:t> &lt;&lt; </w:t>
      </w:r>
      <w:r w:rsidRPr="00D07396">
        <w:rPr>
          <w:rStyle w:val="hljs-string"/>
          <w:color w:val="50A14F"/>
          <w:sz w:val="21"/>
          <w:szCs w:val="21"/>
          <w:lang w:val="en-US"/>
        </w:rPr>
        <w:t>"</w:t>
      </w:r>
      <w:r>
        <w:rPr>
          <w:rStyle w:val="hljs-string"/>
          <w:color w:val="50A14F"/>
          <w:sz w:val="21"/>
          <w:szCs w:val="21"/>
        </w:rPr>
        <w:t>Среднее</w:t>
      </w:r>
      <w:r w:rsidRPr="00D07396">
        <w:rPr>
          <w:rStyle w:val="hljs-string"/>
          <w:color w:val="50A14F"/>
          <w:sz w:val="21"/>
          <w:szCs w:val="21"/>
          <w:lang w:val="en-US"/>
        </w:rPr>
        <w:t> </w:t>
      </w:r>
      <w:r>
        <w:rPr>
          <w:rStyle w:val="hljs-string"/>
          <w:color w:val="50A14F"/>
          <w:sz w:val="21"/>
          <w:szCs w:val="21"/>
        </w:rPr>
        <w:t>время</w:t>
      </w:r>
      <w:r w:rsidRPr="00D07396">
        <w:rPr>
          <w:rStyle w:val="hljs-string"/>
          <w:color w:val="50A14F"/>
          <w:sz w:val="21"/>
          <w:szCs w:val="21"/>
          <w:lang w:val="en-US"/>
        </w:rPr>
        <w:t> </w:t>
      </w:r>
      <w:r>
        <w:rPr>
          <w:rStyle w:val="hljs-string"/>
          <w:color w:val="50A14F"/>
          <w:sz w:val="21"/>
          <w:szCs w:val="21"/>
        </w:rPr>
        <w:t>прохождения</w:t>
      </w:r>
      <w:r w:rsidRPr="00D07396">
        <w:rPr>
          <w:rStyle w:val="hljs-string"/>
          <w:color w:val="50A14F"/>
          <w:sz w:val="21"/>
          <w:szCs w:val="21"/>
          <w:lang w:val="en-US"/>
        </w:rPr>
        <w:t> = "</w:t>
      </w:r>
      <w:r w:rsidRPr="00D07396">
        <w:rPr>
          <w:color w:val="383A42"/>
          <w:sz w:val="21"/>
          <w:szCs w:val="21"/>
          <w:lang w:val="en-US"/>
        </w:rPr>
        <w:t> &lt;&lt; </w:t>
      </w:r>
      <w:proofErr w:type="spellStart"/>
      <w:r w:rsidRPr="00D07396">
        <w:rPr>
          <w:color w:val="383A42"/>
          <w:sz w:val="21"/>
          <w:szCs w:val="21"/>
          <w:lang w:val="en-US"/>
        </w:rPr>
        <w:t>nowSrTime.</w:t>
      </w:r>
      <w:r w:rsidRPr="00D07396">
        <w:rPr>
          <w:rStyle w:val="hljs-builtin"/>
          <w:color w:val="C18401"/>
          <w:sz w:val="21"/>
          <w:szCs w:val="21"/>
          <w:lang w:val="en-US"/>
        </w:rPr>
        <w:t>count</w:t>
      </w:r>
      <w:proofErr w:type="spellEnd"/>
      <w:r w:rsidRPr="00D07396">
        <w:rPr>
          <w:color w:val="383A42"/>
          <w:sz w:val="21"/>
          <w:szCs w:val="21"/>
          <w:lang w:val="en-US"/>
        </w:rPr>
        <w:t>() / COUNT_TESTS &lt;&lt; std::</w:t>
      </w:r>
      <w:proofErr w:type="spellStart"/>
      <w:r w:rsidRPr="00D07396">
        <w:rPr>
          <w:color w:val="383A42"/>
          <w:sz w:val="21"/>
          <w:szCs w:val="21"/>
          <w:lang w:val="en-US"/>
        </w:rPr>
        <w:t>endl</w:t>
      </w:r>
      <w:proofErr w:type="spellEnd"/>
      <w:r w:rsidRPr="00D07396">
        <w:rPr>
          <w:color w:val="383A42"/>
          <w:sz w:val="21"/>
          <w:szCs w:val="21"/>
          <w:lang w:val="en-US"/>
        </w:rPr>
        <w:t>;</w:t>
      </w:r>
    </w:p>
    <w:p w14:paraId="6AAA755A" w14:textId="77777777" w:rsid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 w:rsidRPr="00D07396">
        <w:rPr>
          <w:color w:val="383A42"/>
          <w:sz w:val="21"/>
          <w:szCs w:val="21"/>
          <w:lang w:val="en-US"/>
        </w:rPr>
        <w:t>        </w:t>
      </w:r>
      <w:r>
        <w:rPr>
          <w:rStyle w:val="hljs-comment"/>
          <w:i/>
          <w:iCs/>
          <w:color w:val="A0A1A7"/>
          <w:sz w:val="21"/>
          <w:szCs w:val="21"/>
        </w:rPr>
        <w:t>// Здесь делаем ОБПФ для каждого кадра по отдельности</w:t>
      </w:r>
    </w:p>
    <w:p w14:paraId="2864F189" w14:textId="77777777" w:rsid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>
        <w:rPr>
          <w:color w:val="383A42"/>
          <w:sz w:val="21"/>
          <w:szCs w:val="21"/>
        </w:rPr>
        <w:t> </w:t>
      </w:r>
      <w:proofErr w:type="spellStart"/>
      <w:r>
        <w:rPr>
          <w:rStyle w:val="hljs-keyword"/>
          <w:color w:val="A626A4"/>
          <w:sz w:val="21"/>
          <w:szCs w:val="21"/>
        </w:rPr>
        <w:t>return</w:t>
      </w:r>
      <w:proofErr w:type="spellEnd"/>
      <w:r>
        <w:rPr>
          <w:color w:val="383A42"/>
          <w:sz w:val="21"/>
          <w:szCs w:val="21"/>
        </w:rPr>
        <w:t> </w:t>
      </w:r>
      <w:r>
        <w:rPr>
          <w:rStyle w:val="hljs-number"/>
          <w:color w:val="986801"/>
          <w:sz w:val="21"/>
          <w:szCs w:val="21"/>
        </w:rPr>
        <w:t>0</w:t>
      </w:r>
      <w:r>
        <w:rPr>
          <w:color w:val="383A42"/>
          <w:sz w:val="21"/>
          <w:szCs w:val="21"/>
        </w:rPr>
        <w:t>;</w:t>
      </w:r>
    </w:p>
    <w:p w14:paraId="4392E791" w14:textId="77777777" w:rsid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</w:rPr>
      </w:pPr>
      <w:r>
        <w:rPr>
          <w:color w:val="383A42"/>
          <w:sz w:val="21"/>
          <w:szCs w:val="21"/>
        </w:rPr>
        <w:t>}</w:t>
      </w:r>
    </w:p>
    <w:p w14:paraId="75CA747F" w14:textId="77777777" w:rsid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</w:rPr>
      </w:pPr>
      <w:r>
        <w:rPr>
          <w:rStyle w:val="hljs-comment"/>
          <w:i/>
          <w:iCs/>
          <w:color w:val="A0A1A7"/>
          <w:sz w:val="21"/>
          <w:szCs w:val="21"/>
        </w:rPr>
        <w:t>// Тут просто будет ввод текста и ожидание подтверждения отправки.</w:t>
      </w:r>
    </w:p>
    <w:p w14:paraId="72E42FA2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void</w:t>
      </w:r>
      <w:r w:rsidRPr="00D07396">
        <w:rPr>
          <w:rStyle w:val="hljs-function"/>
          <w:rFonts w:eastAsiaTheme="majorEastAsia"/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rStyle w:val="hljs-title"/>
          <w:color w:val="4078F2"/>
          <w:sz w:val="21"/>
          <w:szCs w:val="21"/>
          <w:lang w:val="en-US"/>
        </w:rPr>
        <w:t>Data_</w:t>
      </w:r>
      <w:proofErr w:type="gramStart"/>
      <w:r w:rsidRPr="00D07396">
        <w:rPr>
          <w:rStyle w:val="hljs-title"/>
          <w:color w:val="4078F2"/>
          <w:sz w:val="21"/>
          <w:szCs w:val="21"/>
          <w:lang w:val="en-US"/>
        </w:rPr>
        <w:t>produce</w:t>
      </w:r>
      <w:proofErr w:type="spellEnd"/>
      <w:r w:rsidRPr="00D07396">
        <w:rPr>
          <w:rStyle w:val="hljs-params"/>
          <w:color w:val="383A42"/>
          <w:sz w:val="21"/>
          <w:szCs w:val="21"/>
          <w:lang w:val="en-US"/>
        </w:rPr>
        <w:t>(</w:t>
      </w:r>
      <w:proofErr w:type="gramEnd"/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char</w:t>
      </w:r>
      <w:r w:rsidRPr="00D07396">
        <w:rPr>
          <w:rStyle w:val="hljs-params"/>
          <w:color w:val="383A42"/>
          <w:sz w:val="21"/>
          <w:szCs w:val="21"/>
          <w:lang w:val="en-US"/>
        </w:rPr>
        <w:t>* buff,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rStyle w:val="hljs-params"/>
          <w:color w:val="383A42"/>
          <w:sz w:val="21"/>
          <w:szCs w:val="21"/>
          <w:lang w:val="en-US"/>
        </w:rPr>
        <w:t>* </w:t>
      </w:r>
      <w:proofErr w:type="spellStart"/>
      <w:r w:rsidRPr="00D07396">
        <w:rPr>
          <w:rStyle w:val="hljs-params"/>
          <w:color w:val="383A42"/>
          <w:sz w:val="21"/>
          <w:szCs w:val="21"/>
          <w:lang w:val="en-US"/>
        </w:rPr>
        <w:t>maxLen</w:t>
      </w:r>
      <w:proofErr w:type="spellEnd"/>
      <w:r w:rsidRPr="00D07396">
        <w:rPr>
          <w:rStyle w:val="hljs-params"/>
          <w:color w:val="383A42"/>
          <w:sz w:val="21"/>
          <w:szCs w:val="21"/>
          <w:lang w:val="en-US"/>
        </w:rPr>
        <w:t>)</w:t>
      </w:r>
    </w:p>
    <w:p w14:paraId="370451AA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{</w:t>
      </w:r>
    </w:p>
    <w:p w14:paraId="3BBDAB51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char</w:t>
      </w:r>
      <w:r w:rsidRPr="00D07396">
        <w:rPr>
          <w:color w:val="383A42"/>
          <w:sz w:val="21"/>
          <w:szCs w:val="21"/>
          <w:lang w:val="en-US"/>
        </w:rPr>
        <w:t> c;</w:t>
      </w:r>
    </w:p>
    <w:p w14:paraId="766223FB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int</w:t>
      </w:r>
      <w:r w:rsidRPr="00D07396">
        <w:rPr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 = </w:t>
      </w:r>
      <w:r w:rsidRPr="00D07396">
        <w:rPr>
          <w:rStyle w:val="hljs-number"/>
          <w:color w:val="986801"/>
          <w:sz w:val="21"/>
          <w:szCs w:val="21"/>
          <w:lang w:val="en-US"/>
        </w:rPr>
        <w:t>-1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2E0B410E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keyword"/>
          <w:color w:val="A626A4"/>
          <w:sz w:val="21"/>
          <w:szCs w:val="21"/>
          <w:lang w:val="en-US"/>
        </w:rPr>
        <w:t>while</w:t>
      </w:r>
      <w:r w:rsidRPr="00D07396">
        <w:rPr>
          <w:color w:val="383A42"/>
          <w:sz w:val="21"/>
          <w:szCs w:val="21"/>
          <w:lang w:val="en-US"/>
        </w:rPr>
        <w:t>((buff[++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] = </w:t>
      </w:r>
      <w:proofErr w:type="spellStart"/>
      <w:proofErr w:type="gramStart"/>
      <w:r w:rsidRPr="00D07396">
        <w:rPr>
          <w:rStyle w:val="hljs-builtin"/>
          <w:color w:val="C18401"/>
          <w:sz w:val="21"/>
          <w:szCs w:val="21"/>
          <w:lang w:val="en-US"/>
        </w:rPr>
        <w:t>getchar</w:t>
      </w:r>
      <w:proofErr w:type="spellEnd"/>
      <w:r w:rsidRPr="00D07396">
        <w:rPr>
          <w:color w:val="383A42"/>
          <w:sz w:val="21"/>
          <w:szCs w:val="21"/>
          <w:lang w:val="en-US"/>
        </w:rPr>
        <w:t>(</w:t>
      </w:r>
      <w:proofErr w:type="gramEnd"/>
      <w:r w:rsidRPr="00D07396">
        <w:rPr>
          <w:color w:val="383A42"/>
          <w:sz w:val="21"/>
          <w:szCs w:val="21"/>
          <w:lang w:val="en-US"/>
        </w:rPr>
        <w:t>)) !=</w:t>
      </w:r>
      <w:r w:rsidRPr="00D07396">
        <w:rPr>
          <w:rStyle w:val="hljs-string"/>
          <w:color w:val="50A14F"/>
          <w:sz w:val="21"/>
          <w:szCs w:val="21"/>
          <w:lang w:val="en-US"/>
        </w:rPr>
        <w:t>'\n'</w:t>
      </w:r>
      <w:r w:rsidRPr="00D07396">
        <w:rPr>
          <w:color w:val="383A42"/>
          <w:sz w:val="21"/>
          <w:szCs w:val="21"/>
          <w:lang w:val="en-US"/>
        </w:rPr>
        <w:t>);</w:t>
      </w:r>
    </w:p>
    <w:p w14:paraId="00CB8D15" w14:textId="77777777" w:rsid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</w:rPr>
      </w:pPr>
      <w:r w:rsidRPr="00D07396">
        <w:rPr>
          <w:color w:val="383A42"/>
          <w:sz w:val="21"/>
          <w:szCs w:val="21"/>
          <w:lang w:val="en-US"/>
        </w:rPr>
        <w:t> </w:t>
      </w:r>
      <w:proofErr w:type="spellStart"/>
      <w:r>
        <w:rPr>
          <w:color w:val="383A42"/>
          <w:sz w:val="21"/>
          <w:szCs w:val="21"/>
        </w:rPr>
        <w:t>buff</w:t>
      </w:r>
      <w:proofErr w:type="spellEnd"/>
      <w:r>
        <w:rPr>
          <w:color w:val="383A42"/>
          <w:sz w:val="21"/>
          <w:szCs w:val="21"/>
        </w:rPr>
        <w:t>[i] = </w:t>
      </w:r>
      <w:r>
        <w:rPr>
          <w:rStyle w:val="hljs-number"/>
          <w:color w:val="986801"/>
          <w:sz w:val="21"/>
          <w:szCs w:val="21"/>
        </w:rPr>
        <w:t>0</w:t>
      </w:r>
      <w:r>
        <w:rPr>
          <w:color w:val="383A42"/>
          <w:sz w:val="21"/>
          <w:szCs w:val="21"/>
        </w:rPr>
        <w:t>;</w:t>
      </w:r>
    </w:p>
    <w:p w14:paraId="1BF00DB0" w14:textId="77777777" w:rsid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>
        <w:rPr>
          <w:color w:val="383A42"/>
          <w:sz w:val="21"/>
          <w:szCs w:val="21"/>
        </w:rPr>
        <w:t> *</w:t>
      </w:r>
      <w:proofErr w:type="spellStart"/>
      <w:r>
        <w:rPr>
          <w:color w:val="383A42"/>
          <w:sz w:val="21"/>
          <w:szCs w:val="21"/>
        </w:rPr>
        <w:t>maxLen</w:t>
      </w:r>
      <w:proofErr w:type="spellEnd"/>
      <w:r>
        <w:rPr>
          <w:color w:val="383A42"/>
          <w:sz w:val="21"/>
          <w:szCs w:val="21"/>
        </w:rPr>
        <w:t> = i;</w:t>
      </w:r>
    </w:p>
    <w:p w14:paraId="6349CF1C" w14:textId="77777777" w:rsid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</w:rPr>
      </w:pPr>
      <w:r>
        <w:rPr>
          <w:color w:val="383A42"/>
          <w:sz w:val="21"/>
          <w:szCs w:val="21"/>
        </w:rPr>
        <w:t>}</w:t>
      </w:r>
    </w:p>
    <w:p w14:paraId="219B5707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>
        <w:rPr>
          <w:rStyle w:val="hljs-comment"/>
          <w:i/>
          <w:iCs/>
          <w:color w:val="A0A1A7"/>
          <w:sz w:val="21"/>
          <w:szCs w:val="21"/>
        </w:rPr>
        <w:t>// Преобразование символов в кадры по 4 бита.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(</w:t>
      </w:r>
      <w:r>
        <w:rPr>
          <w:rStyle w:val="hljs-comment"/>
          <w:i/>
          <w:iCs/>
          <w:color w:val="A0A1A7"/>
          <w:sz w:val="21"/>
          <w:szCs w:val="21"/>
        </w:rPr>
        <w:t>Проверено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)</w:t>
      </w:r>
    </w:p>
    <w:p w14:paraId="5F666E46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rStyle w:val="hljs-keyword"/>
          <w:color w:val="A626A4"/>
          <w:sz w:val="21"/>
          <w:szCs w:val="21"/>
          <w:lang w:val="en-US"/>
        </w:rPr>
        <w:t>inline</w:t>
      </w:r>
      <w:r w:rsidRPr="00D07396">
        <w:rPr>
          <w:rStyle w:val="hljs-function"/>
          <w:rFonts w:eastAsiaTheme="majorEastAsia"/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void</w:t>
      </w:r>
      <w:r w:rsidRPr="00D07396">
        <w:rPr>
          <w:rStyle w:val="hljs-function"/>
          <w:rFonts w:eastAsiaTheme="majorEastAsia"/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rStyle w:val="hljs-title"/>
          <w:color w:val="4078F2"/>
          <w:sz w:val="21"/>
          <w:szCs w:val="21"/>
          <w:lang w:val="en-US"/>
        </w:rPr>
        <w:t>Symbol_</w:t>
      </w:r>
      <w:proofErr w:type="gramStart"/>
      <w:r w:rsidRPr="00D07396">
        <w:rPr>
          <w:rStyle w:val="hljs-title"/>
          <w:color w:val="4078F2"/>
          <w:sz w:val="21"/>
          <w:szCs w:val="21"/>
          <w:lang w:val="en-US"/>
        </w:rPr>
        <w:t>produce</w:t>
      </w:r>
      <w:proofErr w:type="spellEnd"/>
      <w:r w:rsidRPr="00D07396">
        <w:rPr>
          <w:rStyle w:val="hljs-params"/>
          <w:color w:val="383A42"/>
          <w:sz w:val="21"/>
          <w:szCs w:val="21"/>
          <w:lang w:val="en-US"/>
        </w:rPr>
        <w:t>(</w:t>
      </w:r>
      <w:proofErr w:type="gramEnd"/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unsigned</w:t>
      </w:r>
      <w:r w:rsidRPr="00D07396">
        <w:rPr>
          <w:rStyle w:val="hljs-params"/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char</w:t>
      </w:r>
      <w:r w:rsidRPr="00D07396">
        <w:rPr>
          <w:rStyle w:val="hljs-params"/>
          <w:color w:val="383A42"/>
          <w:sz w:val="21"/>
          <w:szCs w:val="21"/>
          <w:lang w:val="en-US"/>
        </w:rPr>
        <w:t>* </w:t>
      </w:r>
      <w:proofErr w:type="spellStart"/>
      <w:r w:rsidRPr="00D07396">
        <w:rPr>
          <w:rStyle w:val="hljs-params"/>
          <w:color w:val="383A42"/>
          <w:sz w:val="21"/>
          <w:szCs w:val="21"/>
          <w:lang w:val="en-US"/>
        </w:rPr>
        <w:t>cadrs</w:t>
      </w:r>
      <w:proofErr w:type="spellEnd"/>
      <w:r w:rsidRPr="00D07396">
        <w:rPr>
          <w:rStyle w:val="hljs-params"/>
          <w:color w:val="383A42"/>
          <w:sz w:val="21"/>
          <w:szCs w:val="21"/>
          <w:lang w:val="en-US"/>
        </w:rPr>
        <w:t>,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char</w:t>
      </w:r>
      <w:r w:rsidRPr="00D07396">
        <w:rPr>
          <w:rStyle w:val="hljs-params"/>
          <w:color w:val="383A42"/>
          <w:sz w:val="21"/>
          <w:szCs w:val="21"/>
          <w:lang w:val="en-US"/>
        </w:rPr>
        <w:t>* buff)</w:t>
      </w:r>
    </w:p>
    <w:p w14:paraId="77A15F40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{</w:t>
      </w:r>
    </w:p>
    <w:p w14:paraId="04D002B4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</w:t>
      </w:r>
      <w:r w:rsidRPr="00D07396">
        <w:rPr>
          <w:rStyle w:val="hljs-keyword"/>
          <w:color w:val="A626A4"/>
          <w:sz w:val="21"/>
          <w:szCs w:val="21"/>
          <w:lang w:val="en-US"/>
        </w:rPr>
        <w:t>for</w:t>
      </w:r>
      <w:r w:rsidRPr="00D07396">
        <w:rPr>
          <w:color w:val="383A42"/>
          <w:sz w:val="21"/>
          <w:szCs w:val="21"/>
          <w:lang w:val="en-US"/>
        </w:rPr>
        <w:t> (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 = </w:t>
      </w:r>
      <w:r w:rsidRPr="00D07396">
        <w:rPr>
          <w:rStyle w:val="hljs-number"/>
          <w:color w:val="986801"/>
          <w:sz w:val="21"/>
          <w:szCs w:val="21"/>
          <w:lang w:val="en-US"/>
        </w:rPr>
        <w:t>0</w:t>
      </w:r>
      <w:r w:rsidRPr="00D07396">
        <w:rPr>
          <w:color w:val="383A42"/>
          <w:sz w:val="21"/>
          <w:szCs w:val="21"/>
          <w:lang w:val="en-US"/>
        </w:rPr>
        <w:t>; 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 &lt; COUNT_CADR; ++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, ++</w:t>
      </w:r>
      <w:proofErr w:type="spellStart"/>
      <w:r w:rsidRPr="00D07396">
        <w:rPr>
          <w:color w:val="383A42"/>
          <w:sz w:val="21"/>
          <w:szCs w:val="21"/>
          <w:lang w:val="en-US"/>
        </w:rPr>
        <w:t>iGl</w:t>
      </w:r>
      <w:proofErr w:type="spellEnd"/>
      <w:r w:rsidRPr="00D07396">
        <w:rPr>
          <w:color w:val="383A42"/>
          <w:sz w:val="21"/>
          <w:szCs w:val="21"/>
          <w:lang w:val="en-US"/>
        </w:rPr>
        <w:t>)</w:t>
      </w:r>
    </w:p>
    <w:p w14:paraId="3B046EF6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{</w:t>
      </w:r>
    </w:p>
    <w:p w14:paraId="3421965B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    </w:t>
      </w:r>
      <w:proofErr w:type="spellStart"/>
      <w:r w:rsidRPr="00D07396">
        <w:rPr>
          <w:color w:val="383A42"/>
          <w:sz w:val="21"/>
          <w:szCs w:val="21"/>
          <w:lang w:val="en-US"/>
        </w:rPr>
        <w:t>cadrs</w:t>
      </w:r>
      <w:proofErr w:type="spellEnd"/>
      <w:r w:rsidRPr="00D07396">
        <w:rPr>
          <w:color w:val="383A42"/>
          <w:sz w:val="21"/>
          <w:szCs w:val="21"/>
          <w:lang w:val="en-US"/>
        </w:rPr>
        <w:t>[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] = buff[</w:t>
      </w:r>
      <w:proofErr w:type="spellStart"/>
      <w:r w:rsidRPr="00D07396">
        <w:rPr>
          <w:color w:val="383A42"/>
          <w:sz w:val="21"/>
          <w:szCs w:val="21"/>
          <w:lang w:val="en-US"/>
        </w:rPr>
        <w:t>iGl</w:t>
      </w:r>
      <w:proofErr w:type="spellEnd"/>
      <w:r w:rsidRPr="00D07396">
        <w:rPr>
          <w:color w:val="383A42"/>
          <w:sz w:val="21"/>
          <w:szCs w:val="21"/>
          <w:lang w:val="en-US"/>
        </w:rPr>
        <w:t>] &amp; </w:t>
      </w:r>
      <w:r w:rsidRPr="00D07396">
        <w:rPr>
          <w:rStyle w:val="hljs-number"/>
          <w:color w:val="986801"/>
          <w:sz w:val="21"/>
          <w:szCs w:val="21"/>
          <w:lang w:val="en-US"/>
        </w:rPr>
        <w:t>0b1111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0791E360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lastRenderedPageBreak/>
        <w:t>        </w:t>
      </w:r>
      <w:proofErr w:type="spellStart"/>
      <w:r w:rsidRPr="00D07396">
        <w:rPr>
          <w:color w:val="383A42"/>
          <w:sz w:val="21"/>
          <w:szCs w:val="21"/>
          <w:lang w:val="en-US"/>
        </w:rPr>
        <w:t>cadrs</w:t>
      </w:r>
      <w:proofErr w:type="spellEnd"/>
      <w:r w:rsidRPr="00D07396">
        <w:rPr>
          <w:color w:val="383A42"/>
          <w:sz w:val="21"/>
          <w:szCs w:val="21"/>
          <w:lang w:val="en-US"/>
        </w:rPr>
        <w:t>[++</w:t>
      </w:r>
      <w:proofErr w:type="spellStart"/>
      <w:r w:rsidRPr="00D07396">
        <w:rPr>
          <w:color w:val="383A42"/>
          <w:sz w:val="21"/>
          <w:szCs w:val="21"/>
          <w:lang w:val="en-US"/>
        </w:rPr>
        <w:t>i</w:t>
      </w:r>
      <w:proofErr w:type="spellEnd"/>
      <w:r w:rsidRPr="00D07396">
        <w:rPr>
          <w:color w:val="383A42"/>
          <w:sz w:val="21"/>
          <w:szCs w:val="21"/>
          <w:lang w:val="en-US"/>
        </w:rPr>
        <w:t>] = buff[</w:t>
      </w:r>
      <w:proofErr w:type="spellStart"/>
      <w:r w:rsidRPr="00D07396">
        <w:rPr>
          <w:color w:val="383A42"/>
          <w:sz w:val="21"/>
          <w:szCs w:val="21"/>
          <w:lang w:val="en-US"/>
        </w:rPr>
        <w:t>iGl</w:t>
      </w:r>
      <w:proofErr w:type="spellEnd"/>
      <w:r w:rsidRPr="00D07396">
        <w:rPr>
          <w:color w:val="383A42"/>
          <w:sz w:val="21"/>
          <w:szCs w:val="21"/>
          <w:lang w:val="en-US"/>
        </w:rPr>
        <w:t>] &gt;&gt; </w:t>
      </w:r>
      <w:r w:rsidRPr="00D07396">
        <w:rPr>
          <w:rStyle w:val="hljs-number"/>
          <w:color w:val="986801"/>
          <w:sz w:val="21"/>
          <w:szCs w:val="21"/>
          <w:lang w:val="en-US"/>
        </w:rPr>
        <w:t>4</w:t>
      </w:r>
      <w:r w:rsidRPr="00D07396">
        <w:rPr>
          <w:color w:val="383A42"/>
          <w:sz w:val="21"/>
          <w:szCs w:val="21"/>
          <w:lang w:val="en-US"/>
        </w:rPr>
        <w:t> &amp; </w:t>
      </w:r>
      <w:r w:rsidRPr="00D07396">
        <w:rPr>
          <w:rStyle w:val="hljs-number"/>
          <w:color w:val="986801"/>
          <w:sz w:val="21"/>
          <w:szCs w:val="21"/>
          <w:lang w:val="en-US"/>
        </w:rPr>
        <w:t>0b1111</w:t>
      </w:r>
      <w:r w:rsidRPr="00D07396">
        <w:rPr>
          <w:color w:val="383A42"/>
          <w:sz w:val="21"/>
          <w:szCs w:val="21"/>
          <w:lang w:val="en-US"/>
        </w:rPr>
        <w:t>;</w:t>
      </w:r>
    </w:p>
    <w:p w14:paraId="02CC83D7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  }</w:t>
      </w:r>
    </w:p>
    <w:p w14:paraId="7AEA77CA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}</w:t>
      </w:r>
    </w:p>
    <w:p w14:paraId="1002726E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proofErr w:type="gramStart"/>
      <w:r w:rsidRPr="00D07396">
        <w:rPr>
          <w:rStyle w:val="hljs-function"/>
          <w:rFonts w:eastAsiaTheme="majorEastAsia"/>
          <w:color w:val="383A42"/>
          <w:sz w:val="21"/>
          <w:szCs w:val="21"/>
          <w:lang w:val="en-US"/>
        </w:rPr>
        <w:t>std::</w:t>
      </w:r>
      <w:proofErr w:type="gramEnd"/>
      <w:r w:rsidRPr="00D07396">
        <w:rPr>
          <w:rStyle w:val="hljs-function"/>
          <w:rFonts w:eastAsiaTheme="majorEastAsia"/>
          <w:color w:val="383A42"/>
          <w:sz w:val="21"/>
          <w:szCs w:val="21"/>
          <w:lang w:val="en-US"/>
        </w:rPr>
        <w:t>complex&lt;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double</w:t>
      </w:r>
      <w:r w:rsidRPr="00D07396">
        <w:rPr>
          <w:rStyle w:val="hljs-function"/>
          <w:rFonts w:eastAsiaTheme="majorEastAsia"/>
          <w:color w:val="383A42"/>
          <w:sz w:val="21"/>
          <w:szCs w:val="21"/>
          <w:lang w:val="en-US"/>
        </w:rPr>
        <w:t>&gt; </w:t>
      </w:r>
      <w:proofErr w:type="spellStart"/>
      <w:r w:rsidRPr="00D07396">
        <w:rPr>
          <w:rStyle w:val="hljs-title"/>
          <w:color w:val="4078F2"/>
          <w:sz w:val="21"/>
          <w:szCs w:val="21"/>
          <w:lang w:val="en-US"/>
        </w:rPr>
        <w:t>short_modulation</w:t>
      </w:r>
      <w:proofErr w:type="spellEnd"/>
      <w:r w:rsidRPr="00D07396">
        <w:rPr>
          <w:rStyle w:val="hljs-params"/>
          <w:color w:val="383A42"/>
          <w:sz w:val="21"/>
          <w:szCs w:val="21"/>
          <w:lang w:val="en-US"/>
        </w:rPr>
        <w:t>(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unsigned</w:t>
      </w:r>
      <w:r w:rsidRPr="00D07396">
        <w:rPr>
          <w:rStyle w:val="hljs-params"/>
          <w:color w:val="383A42"/>
          <w:sz w:val="21"/>
          <w:szCs w:val="21"/>
          <w:lang w:val="en-US"/>
        </w:rPr>
        <w:t> 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char</w:t>
      </w:r>
      <w:r w:rsidRPr="00D07396">
        <w:rPr>
          <w:rStyle w:val="hljs-params"/>
          <w:color w:val="383A42"/>
          <w:sz w:val="21"/>
          <w:szCs w:val="21"/>
          <w:lang w:val="en-US"/>
        </w:rPr>
        <w:t> </w:t>
      </w:r>
      <w:proofErr w:type="spellStart"/>
      <w:r w:rsidRPr="00D07396">
        <w:rPr>
          <w:rStyle w:val="hljs-params"/>
          <w:color w:val="383A42"/>
          <w:sz w:val="21"/>
          <w:szCs w:val="21"/>
          <w:lang w:val="en-US"/>
        </w:rPr>
        <w:t>cadrs</w:t>
      </w:r>
      <w:proofErr w:type="spellEnd"/>
      <w:r w:rsidRPr="00D07396">
        <w:rPr>
          <w:rStyle w:val="hljs-params"/>
          <w:color w:val="383A42"/>
          <w:sz w:val="21"/>
          <w:szCs w:val="21"/>
          <w:lang w:val="en-US"/>
        </w:rPr>
        <w:t>)</w:t>
      </w:r>
    </w:p>
    <w:p w14:paraId="48EC9BAF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{</w:t>
      </w:r>
    </w:p>
    <w:p w14:paraId="381D6B7B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</w:t>
      </w:r>
      <w:proofErr w:type="gramStart"/>
      <w:r w:rsidRPr="00D07396">
        <w:rPr>
          <w:color w:val="383A42"/>
          <w:sz w:val="21"/>
          <w:szCs w:val="21"/>
          <w:lang w:val="en-US"/>
        </w:rPr>
        <w:t>std::</w:t>
      </w:r>
      <w:proofErr w:type="gramEnd"/>
      <w:r w:rsidRPr="00D07396">
        <w:rPr>
          <w:color w:val="383A42"/>
          <w:sz w:val="21"/>
          <w:szCs w:val="21"/>
          <w:lang w:val="en-US"/>
        </w:rPr>
        <w:t>complex&lt;</w:t>
      </w:r>
      <w:r w:rsidRPr="00D07396">
        <w:rPr>
          <w:rStyle w:val="hljs-type"/>
          <w:rFonts w:eastAsiaTheme="majorEastAsia"/>
          <w:color w:val="986801"/>
          <w:sz w:val="21"/>
          <w:szCs w:val="21"/>
          <w:lang w:val="en-US"/>
        </w:rPr>
        <w:t>double</w:t>
      </w:r>
      <w:r w:rsidRPr="00D07396">
        <w:rPr>
          <w:color w:val="383A42"/>
          <w:sz w:val="21"/>
          <w:szCs w:val="21"/>
          <w:lang w:val="en-US"/>
        </w:rPr>
        <w:t>&gt; </w:t>
      </w:r>
      <w:proofErr w:type="spellStart"/>
      <w:r w:rsidRPr="00D07396">
        <w:rPr>
          <w:color w:val="383A42"/>
          <w:sz w:val="21"/>
          <w:szCs w:val="21"/>
          <w:lang w:val="en-US"/>
        </w:rPr>
        <w:t>symbolCoding</w:t>
      </w:r>
      <w:proofErr w:type="spellEnd"/>
      <w:r w:rsidRPr="00D07396">
        <w:rPr>
          <w:color w:val="383A42"/>
          <w:sz w:val="21"/>
          <w:szCs w:val="21"/>
          <w:lang w:val="en-US"/>
        </w:rPr>
        <w:t>;</w:t>
      </w:r>
    </w:p>
    <w:p w14:paraId="5BB11E88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keyword"/>
          <w:color w:val="A626A4"/>
          <w:sz w:val="21"/>
          <w:szCs w:val="21"/>
          <w:lang w:val="en-US"/>
        </w:rPr>
        <w:t>switch</w:t>
      </w:r>
      <w:r w:rsidRPr="00D07396">
        <w:rPr>
          <w:color w:val="383A42"/>
          <w:sz w:val="21"/>
          <w:szCs w:val="21"/>
          <w:lang w:val="en-US"/>
        </w:rPr>
        <w:t> (</w:t>
      </w:r>
      <w:proofErr w:type="spellStart"/>
      <w:r w:rsidRPr="00D07396">
        <w:rPr>
          <w:color w:val="383A42"/>
          <w:sz w:val="21"/>
          <w:szCs w:val="21"/>
          <w:lang w:val="en-US"/>
        </w:rPr>
        <w:t>cadrs</w:t>
      </w:r>
      <w:proofErr w:type="spellEnd"/>
      <w:r w:rsidRPr="00D07396">
        <w:rPr>
          <w:color w:val="383A42"/>
          <w:sz w:val="21"/>
          <w:szCs w:val="21"/>
          <w:lang w:val="en-US"/>
        </w:rPr>
        <w:t>) {</w:t>
      </w:r>
    </w:p>
    <w:p w14:paraId="34ED20DF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0b0000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-3.0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3.0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0</w:t>
      </w:r>
    </w:p>
    <w:p w14:paraId="0812E035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0b0001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-1.0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3.0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1</w:t>
      </w:r>
    </w:p>
    <w:p w14:paraId="573018E2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0b0010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-3.0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1.0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2</w:t>
      </w:r>
    </w:p>
    <w:p w14:paraId="6B3788D1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0b0011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-1.0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1.0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3</w:t>
      </w:r>
    </w:p>
    <w:p w14:paraId="4C889749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0b0100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-3.0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3.0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4</w:t>
      </w:r>
    </w:p>
    <w:p w14:paraId="2F20B1F3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0b0101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-1.0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3.0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5</w:t>
      </w:r>
    </w:p>
    <w:p w14:paraId="1457765F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0b0110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-3.0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1.0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6</w:t>
      </w:r>
    </w:p>
    <w:p w14:paraId="7A64CBBD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0b0111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-1.0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1.0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7</w:t>
      </w:r>
    </w:p>
    <w:p w14:paraId="07E8F877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0b1000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proofErr w:type="gramStart"/>
      <w:r w:rsidRPr="00D07396">
        <w:rPr>
          <w:color w:val="383A42"/>
          <w:sz w:val="21"/>
          <w:szCs w:val="21"/>
          <w:lang w:val="en-US"/>
        </w:rPr>
        <w:t>( </w:t>
      </w:r>
      <w:r w:rsidRPr="00D07396">
        <w:rPr>
          <w:rStyle w:val="hljs-number"/>
          <w:color w:val="986801"/>
          <w:sz w:val="21"/>
          <w:szCs w:val="21"/>
          <w:lang w:val="en-US"/>
        </w:rPr>
        <w:t>3</w:t>
      </w:r>
      <w:proofErr w:type="gramEnd"/>
      <w:r w:rsidRPr="00D07396">
        <w:rPr>
          <w:rStyle w:val="hljs-number"/>
          <w:color w:val="986801"/>
          <w:sz w:val="21"/>
          <w:szCs w:val="21"/>
          <w:lang w:val="en-US"/>
        </w:rPr>
        <w:t>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3.0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8</w:t>
      </w:r>
    </w:p>
    <w:p w14:paraId="0F90A8CD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0b1001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proofErr w:type="gramStart"/>
      <w:r w:rsidRPr="00D07396">
        <w:rPr>
          <w:color w:val="383A42"/>
          <w:sz w:val="21"/>
          <w:szCs w:val="21"/>
          <w:lang w:val="en-US"/>
        </w:rPr>
        <w:t>( </w:t>
      </w:r>
      <w:r w:rsidRPr="00D07396">
        <w:rPr>
          <w:rStyle w:val="hljs-number"/>
          <w:color w:val="986801"/>
          <w:sz w:val="21"/>
          <w:szCs w:val="21"/>
          <w:lang w:val="en-US"/>
        </w:rPr>
        <w:t>1</w:t>
      </w:r>
      <w:proofErr w:type="gramEnd"/>
      <w:r w:rsidRPr="00D07396">
        <w:rPr>
          <w:rStyle w:val="hljs-number"/>
          <w:color w:val="986801"/>
          <w:sz w:val="21"/>
          <w:szCs w:val="21"/>
          <w:lang w:val="en-US"/>
        </w:rPr>
        <w:t>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3.0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9</w:t>
      </w:r>
    </w:p>
    <w:p w14:paraId="3BA88376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0b1010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proofErr w:type="gramStart"/>
      <w:r w:rsidRPr="00D07396">
        <w:rPr>
          <w:color w:val="383A42"/>
          <w:sz w:val="21"/>
          <w:szCs w:val="21"/>
          <w:lang w:val="en-US"/>
        </w:rPr>
        <w:t>( </w:t>
      </w:r>
      <w:r w:rsidRPr="00D07396">
        <w:rPr>
          <w:rStyle w:val="hljs-number"/>
          <w:color w:val="986801"/>
          <w:sz w:val="21"/>
          <w:szCs w:val="21"/>
          <w:lang w:val="en-US"/>
        </w:rPr>
        <w:t>3</w:t>
      </w:r>
      <w:proofErr w:type="gramEnd"/>
      <w:r w:rsidRPr="00D07396">
        <w:rPr>
          <w:rStyle w:val="hljs-number"/>
          <w:color w:val="986801"/>
          <w:sz w:val="21"/>
          <w:szCs w:val="21"/>
          <w:lang w:val="en-US"/>
        </w:rPr>
        <w:t>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1.0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10</w:t>
      </w:r>
    </w:p>
    <w:p w14:paraId="4AC8082E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0b1011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proofErr w:type="gramStart"/>
      <w:r w:rsidRPr="00D07396">
        <w:rPr>
          <w:color w:val="383A42"/>
          <w:sz w:val="21"/>
          <w:szCs w:val="21"/>
          <w:lang w:val="en-US"/>
        </w:rPr>
        <w:t>( </w:t>
      </w:r>
      <w:r w:rsidRPr="00D07396">
        <w:rPr>
          <w:rStyle w:val="hljs-number"/>
          <w:color w:val="986801"/>
          <w:sz w:val="21"/>
          <w:szCs w:val="21"/>
          <w:lang w:val="en-US"/>
        </w:rPr>
        <w:t>1</w:t>
      </w:r>
      <w:proofErr w:type="gramEnd"/>
      <w:r w:rsidRPr="00D07396">
        <w:rPr>
          <w:rStyle w:val="hljs-number"/>
          <w:color w:val="986801"/>
          <w:sz w:val="21"/>
          <w:szCs w:val="21"/>
          <w:lang w:val="en-US"/>
        </w:rPr>
        <w:t>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1.0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11</w:t>
      </w:r>
    </w:p>
    <w:p w14:paraId="76EE9D08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lastRenderedPageBreak/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0b1100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proofErr w:type="gramStart"/>
      <w:r w:rsidRPr="00D07396">
        <w:rPr>
          <w:color w:val="383A42"/>
          <w:sz w:val="21"/>
          <w:szCs w:val="21"/>
          <w:lang w:val="en-US"/>
        </w:rPr>
        <w:t>( </w:t>
      </w:r>
      <w:r w:rsidRPr="00D07396">
        <w:rPr>
          <w:rStyle w:val="hljs-number"/>
          <w:color w:val="986801"/>
          <w:sz w:val="21"/>
          <w:szCs w:val="21"/>
          <w:lang w:val="en-US"/>
        </w:rPr>
        <w:t>3</w:t>
      </w:r>
      <w:proofErr w:type="gramEnd"/>
      <w:r w:rsidRPr="00D07396">
        <w:rPr>
          <w:rStyle w:val="hljs-number"/>
          <w:color w:val="986801"/>
          <w:sz w:val="21"/>
          <w:szCs w:val="21"/>
          <w:lang w:val="en-US"/>
        </w:rPr>
        <w:t>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3.0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12</w:t>
      </w:r>
    </w:p>
    <w:p w14:paraId="3B0B3152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0b1101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proofErr w:type="gramStart"/>
      <w:r w:rsidRPr="00D07396">
        <w:rPr>
          <w:color w:val="383A42"/>
          <w:sz w:val="21"/>
          <w:szCs w:val="21"/>
          <w:lang w:val="en-US"/>
        </w:rPr>
        <w:t>( </w:t>
      </w:r>
      <w:r w:rsidRPr="00D07396">
        <w:rPr>
          <w:rStyle w:val="hljs-number"/>
          <w:color w:val="986801"/>
          <w:sz w:val="21"/>
          <w:szCs w:val="21"/>
          <w:lang w:val="en-US"/>
        </w:rPr>
        <w:t>1</w:t>
      </w:r>
      <w:proofErr w:type="gramEnd"/>
      <w:r w:rsidRPr="00D07396">
        <w:rPr>
          <w:rStyle w:val="hljs-number"/>
          <w:color w:val="986801"/>
          <w:sz w:val="21"/>
          <w:szCs w:val="21"/>
          <w:lang w:val="en-US"/>
        </w:rPr>
        <w:t>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3.0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13</w:t>
      </w:r>
    </w:p>
    <w:p w14:paraId="376FE28B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0b1110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proofErr w:type="gramStart"/>
      <w:r w:rsidRPr="00D07396">
        <w:rPr>
          <w:color w:val="383A42"/>
          <w:sz w:val="21"/>
          <w:szCs w:val="21"/>
          <w:lang w:val="en-US"/>
        </w:rPr>
        <w:t>( </w:t>
      </w:r>
      <w:r w:rsidRPr="00D07396">
        <w:rPr>
          <w:rStyle w:val="hljs-number"/>
          <w:color w:val="986801"/>
          <w:sz w:val="21"/>
          <w:szCs w:val="21"/>
          <w:lang w:val="en-US"/>
        </w:rPr>
        <w:t>3</w:t>
      </w:r>
      <w:proofErr w:type="gramEnd"/>
      <w:r w:rsidRPr="00D07396">
        <w:rPr>
          <w:rStyle w:val="hljs-number"/>
          <w:color w:val="986801"/>
          <w:sz w:val="21"/>
          <w:szCs w:val="21"/>
          <w:lang w:val="en-US"/>
        </w:rPr>
        <w:t>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1.0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14</w:t>
      </w:r>
    </w:p>
    <w:p w14:paraId="5A52BA79" w14:textId="77777777" w:rsidR="00D07396" w:rsidRP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case</w:t>
      </w:r>
      <w:r w:rsidRPr="00D07396">
        <w:rPr>
          <w:color w:val="383A42"/>
          <w:sz w:val="21"/>
          <w:szCs w:val="21"/>
          <w:lang w:val="en-US"/>
        </w:rPr>
        <w:t> </w:t>
      </w:r>
      <w:r w:rsidRPr="00D07396">
        <w:rPr>
          <w:rStyle w:val="hljs-number"/>
          <w:color w:val="986801"/>
          <w:sz w:val="21"/>
          <w:szCs w:val="21"/>
          <w:lang w:val="en-US"/>
        </w:rPr>
        <w:t>0b1111</w:t>
      </w:r>
      <w:r w:rsidRPr="00D07396">
        <w:rPr>
          <w:color w:val="383A42"/>
          <w:sz w:val="21"/>
          <w:szCs w:val="21"/>
          <w:lang w:val="en-US"/>
        </w:rPr>
        <w:t>: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proofErr w:type="gramStart"/>
      <w:r w:rsidRPr="00D07396">
        <w:rPr>
          <w:color w:val="383A42"/>
          <w:sz w:val="21"/>
          <w:szCs w:val="21"/>
          <w:lang w:val="en-US"/>
        </w:rPr>
        <w:t>( </w:t>
      </w:r>
      <w:r w:rsidRPr="00D07396">
        <w:rPr>
          <w:rStyle w:val="hljs-number"/>
          <w:color w:val="986801"/>
          <w:sz w:val="21"/>
          <w:szCs w:val="21"/>
          <w:lang w:val="en-US"/>
        </w:rPr>
        <w:t>1</w:t>
      </w:r>
      <w:proofErr w:type="gramEnd"/>
      <w:r w:rsidRPr="00D07396">
        <w:rPr>
          <w:rStyle w:val="hljs-number"/>
          <w:color w:val="986801"/>
          <w:sz w:val="21"/>
          <w:szCs w:val="21"/>
          <w:lang w:val="en-US"/>
        </w:rPr>
        <w:t>.0</w:t>
      </w:r>
      <w:r w:rsidRPr="00D07396">
        <w:rPr>
          <w:color w:val="383A42"/>
          <w:sz w:val="21"/>
          <w:szCs w:val="21"/>
          <w:lang w:val="en-US"/>
        </w:rPr>
        <w:t>); 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1.0</w:t>
      </w:r>
      <w:r w:rsidRPr="00D07396">
        <w:rPr>
          <w:color w:val="383A42"/>
          <w:sz w:val="21"/>
          <w:szCs w:val="21"/>
          <w:lang w:val="en-US"/>
        </w:rPr>
        <w:t>); </w:t>
      </w:r>
      <w:r w:rsidRPr="00D07396">
        <w:rPr>
          <w:rStyle w:val="hljs-keyword"/>
          <w:color w:val="A626A4"/>
          <w:sz w:val="21"/>
          <w:szCs w:val="21"/>
          <w:lang w:val="en-US"/>
        </w:rPr>
        <w:t>break</w:t>
      </w:r>
      <w:r w:rsidRPr="00D07396">
        <w:rPr>
          <w:color w:val="383A42"/>
          <w:sz w:val="21"/>
          <w:szCs w:val="21"/>
          <w:lang w:val="en-US"/>
        </w:rPr>
        <w:t>; </w:t>
      </w:r>
      <w:r w:rsidRPr="00D07396">
        <w:rPr>
          <w:rStyle w:val="hljs-comment"/>
          <w:i/>
          <w:iCs/>
          <w:color w:val="A0A1A7"/>
          <w:sz w:val="21"/>
          <w:szCs w:val="21"/>
          <w:lang w:val="en-US"/>
        </w:rPr>
        <w:t>// 15</w:t>
      </w:r>
    </w:p>
    <w:p w14:paraId="32C894D7" w14:textId="77777777" w:rsidR="00D07396" w:rsidRP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  <w:lang w:val="en-US"/>
        </w:rPr>
      </w:pPr>
      <w:r w:rsidRPr="00D07396">
        <w:rPr>
          <w:color w:val="383A42"/>
          <w:sz w:val="21"/>
          <w:szCs w:val="21"/>
          <w:lang w:val="en-US"/>
        </w:rPr>
        <w:t>  </w:t>
      </w:r>
      <w:r w:rsidRPr="00D07396">
        <w:rPr>
          <w:rStyle w:val="hljs-keyword"/>
          <w:color w:val="A626A4"/>
          <w:sz w:val="21"/>
          <w:szCs w:val="21"/>
          <w:lang w:val="en-US"/>
        </w:rPr>
        <w:t>default</w:t>
      </w:r>
      <w:r w:rsidRPr="00D07396">
        <w:rPr>
          <w:color w:val="383A42"/>
          <w:sz w:val="21"/>
          <w:szCs w:val="21"/>
          <w:lang w:val="en-US"/>
        </w:rPr>
        <w:t>: </w:t>
      </w:r>
      <w:proofErr w:type="spellStart"/>
      <w:r w:rsidRPr="00D07396">
        <w:rPr>
          <w:color w:val="383A42"/>
          <w:sz w:val="21"/>
          <w:szCs w:val="21"/>
          <w:lang w:val="en-US"/>
        </w:rPr>
        <w:t>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real</w:t>
      </w:r>
      <w:proofErr w:type="spellEnd"/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0.0</w:t>
      </w:r>
      <w:r w:rsidRPr="00D07396">
        <w:rPr>
          <w:color w:val="383A42"/>
          <w:sz w:val="21"/>
          <w:szCs w:val="21"/>
          <w:lang w:val="en-US"/>
        </w:rPr>
        <w:t>); </w:t>
      </w:r>
      <w:proofErr w:type="spellStart"/>
      <w:r w:rsidRPr="00D07396">
        <w:rPr>
          <w:color w:val="383A42"/>
          <w:sz w:val="21"/>
          <w:szCs w:val="21"/>
          <w:lang w:val="en-US"/>
        </w:rPr>
        <w:t>symbolCoding.</w:t>
      </w:r>
      <w:r w:rsidRPr="00D07396">
        <w:rPr>
          <w:rStyle w:val="hljs-builtin"/>
          <w:color w:val="C18401"/>
          <w:sz w:val="21"/>
          <w:szCs w:val="21"/>
          <w:lang w:val="en-US"/>
        </w:rPr>
        <w:t>imag</w:t>
      </w:r>
      <w:proofErr w:type="spellEnd"/>
      <w:r w:rsidRPr="00D07396">
        <w:rPr>
          <w:color w:val="383A42"/>
          <w:sz w:val="21"/>
          <w:szCs w:val="21"/>
          <w:lang w:val="en-US"/>
        </w:rPr>
        <w:t>(</w:t>
      </w:r>
      <w:r w:rsidRPr="00D07396">
        <w:rPr>
          <w:rStyle w:val="hljs-number"/>
          <w:color w:val="986801"/>
          <w:sz w:val="21"/>
          <w:szCs w:val="21"/>
          <w:lang w:val="en-US"/>
        </w:rPr>
        <w:t>0.0</w:t>
      </w:r>
      <w:r w:rsidRPr="00D07396">
        <w:rPr>
          <w:color w:val="383A42"/>
          <w:sz w:val="21"/>
          <w:szCs w:val="21"/>
          <w:lang w:val="en-US"/>
        </w:rPr>
        <w:t>);</w:t>
      </w:r>
    </w:p>
    <w:p w14:paraId="5402D0A0" w14:textId="77777777" w:rsidR="00D07396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 w:rsidRPr="00D07396">
        <w:rPr>
          <w:color w:val="383A42"/>
          <w:sz w:val="21"/>
          <w:szCs w:val="21"/>
          <w:lang w:val="en-US"/>
        </w:rPr>
        <w:t> </w:t>
      </w:r>
      <w:r>
        <w:rPr>
          <w:color w:val="383A42"/>
          <w:sz w:val="21"/>
          <w:szCs w:val="21"/>
        </w:rPr>
        <w:t>}</w:t>
      </w:r>
    </w:p>
    <w:p w14:paraId="0B0A5FC6" w14:textId="77777777" w:rsidR="00D07396" w:rsidRDefault="00D07396" w:rsidP="000B761B">
      <w:pPr>
        <w:pStyle w:val="HTML0"/>
        <w:shd w:val="clear" w:color="auto" w:fill="F8F8F8"/>
        <w:spacing w:after="160" w:line="360" w:lineRule="auto"/>
        <w:rPr>
          <w:color w:val="383A42"/>
          <w:sz w:val="21"/>
          <w:szCs w:val="21"/>
        </w:rPr>
      </w:pPr>
      <w:r>
        <w:rPr>
          <w:color w:val="383A42"/>
          <w:sz w:val="21"/>
          <w:szCs w:val="21"/>
        </w:rPr>
        <w:t> </w:t>
      </w:r>
      <w:proofErr w:type="spellStart"/>
      <w:r>
        <w:rPr>
          <w:rStyle w:val="hljs-keyword"/>
          <w:color w:val="A626A4"/>
          <w:sz w:val="21"/>
          <w:szCs w:val="21"/>
        </w:rPr>
        <w:t>return</w:t>
      </w:r>
      <w:proofErr w:type="spellEnd"/>
      <w:r>
        <w:rPr>
          <w:color w:val="383A42"/>
          <w:sz w:val="21"/>
          <w:szCs w:val="21"/>
        </w:rPr>
        <w:t> </w:t>
      </w:r>
      <w:proofErr w:type="spellStart"/>
      <w:r>
        <w:rPr>
          <w:color w:val="383A42"/>
          <w:sz w:val="21"/>
          <w:szCs w:val="21"/>
        </w:rPr>
        <w:t>symbolCoding</w:t>
      </w:r>
      <w:proofErr w:type="spellEnd"/>
      <w:r>
        <w:rPr>
          <w:color w:val="383A42"/>
          <w:sz w:val="21"/>
          <w:szCs w:val="21"/>
        </w:rPr>
        <w:t>;</w:t>
      </w:r>
    </w:p>
    <w:p w14:paraId="5868C8F7" w14:textId="56DB1214" w:rsidR="000B761B" w:rsidRDefault="00D07396" w:rsidP="000B761B">
      <w:pPr>
        <w:pStyle w:val="HTML0"/>
        <w:shd w:val="clear" w:color="auto" w:fill="FAFAFA"/>
        <w:spacing w:after="160" w:line="360" w:lineRule="auto"/>
        <w:rPr>
          <w:color w:val="383A42"/>
          <w:sz w:val="21"/>
          <w:szCs w:val="21"/>
        </w:rPr>
      </w:pPr>
      <w:r>
        <w:rPr>
          <w:color w:val="383A42"/>
          <w:sz w:val="21"/>
          <w:szCs w:val="21"/>
        </w:rPr>
        <w:t>}</w:t>
      </w:r>
    </w:p>
    <w:p w14:paraId="5E1E98DC" w14:textId="2B303526" w:rsidR="000B761B" w:rsidRPr="000B761B" w:rsidRDefault="000B761B" w:rsidP="000B761B">
      <w:pPr>
        <w:rPr>
          <w:rFonts w:ascii="Courier New" w:eastAsia="Times New Roman" w:hAnsi="Courier New" w:cs="Courier New"/>
          <w:color w:val="383A42"/>
          <w:sz w:val="21"/>
          <w:szCs w:val="21"/>
          <w:lang w:eastAsia="ru-RU"/>
        </w:rPr>
      </w:pPr>
      <w:r>
        <w:rPr>
          <w:color w:val="383A42"/>
          <w:sz w:val="21"/>
          <w:szCs w:val="21"/>
        </w:rPr>
        <w:br w:type="page"/>
      </w:r>
    </w:p>
    <w:p w14:paraId="6EBBAEB7" w14:textId="50E871B3" w:rsidR="004C3255" w:rsidRPr="004C3255" w:rsidRDefault="004C3255" w:rsidP="000B761B">
      <w:pPr>
        <w:pStyle w:val="1"/>
        <w:spacing w:before="0" w:after="16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eastAsia="ru-RU"/>
        </w:rPr>
      </w:pPr>
      <w:bookmarkStart w:id="8" w:name="_Toc196920798"/>
      <w:r w:rsidRPr="000358CF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eastAsia="ru-RU"/>
        </w:rPr>
        <w:lastRenderedPageBreak/>
        <w:t>Заключение</w:t>
      </w:r>
      <w:bookmarkEnd w:id="8"/>
    </w:p>
    <w:p w14:paraId="78803F3E" w14:textId="77777777" w:rsidR="00327CC3" w:rsidRDefault="00327CC3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CC3">
        <w:rPr>
          <w:rFonts w:ascii="Times New Roman" w:hAnsi="Times New Roman" w:cs="Times New Roman"/>
          <w:sz w:val="28"/>
          <w:szCs w:val="28"/>
        </w:rPr>
        <w:t>В рамках данной курсовой работы был проведен анализ и реализована оптимизация алгоритма OFDM (</w:t>
      </w:r>
      <w:proofErr w:type="spellStart"/>
      <w:r w:rsidRPr="00327CC3">
        <w:rPr>
          <w:rFonts w:ascii="Times New Roman" w:hAnsi="Times New Roman" w:cs="Times New Roman"/>
          <w:sz w:val="28"/>
          <w:szCs w:val="28"/>
        </w:rPr>
        <w:t>Orthogonal</w:t>
      </w:r>
      <w:proofErr w:type="spellEnd"/>
      <w:r w:rsidRPr="00327C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7CC3">
        <w:rPr>
          <w:rFonts w:ascii="Times New Roman" w:hAnsi="Times New Roman" w:cs="Times New Roman"/>
          <w:sz w:val="28"/>
          <w:szCs w:val="28"/>
        </w:rPr>
        <w:t>Frequency</w:t>
      </w:r>
      <w:proofErr w:type="spellEnd"/>
      <w:r w:rsidRPr="00327CC3">
        <w:rPr>
          <w:rFonts w:ascii="Times New Roman" w:hAnsi="Times New Roman" w:cs="Times New Roman"/>
          <w:sz w:val="28"/>
          <w:szCs w:val="28"/>
        </w:rPr>
        <w:t xml:space="preserve">-Division </w:t>
      </w:r>
      <w:proofErr w:type="spellStart"/>
      <w:r w:rsidRPr="00327CC3">
        <w:rPr>
          <w:rFonts w:ascii="Times New Roman" w:hAnsi="Times New Roman" w:cs="Times New Roman"/>
          <w:sz w:val="28"/>
          <w:szCs w:val="28"/>
        </w:rPr>
        <w:t>Multiplexing</w:t>
      </w:r>
      <w:proofErr w:type="spellEnd"/>
      <w:r w:rsidRPr="00327CC3">
        <w:rPr>
          <w:rFonts w:ascii="Times New Roman" w:hAnsi="Times New Roman" w:cs="Times New Roman"/>
          <w:sz w:val="28"/>
          <w:szCs w:val="28"/>
        </w:rPr>
        <w:t xml:space="preserve">), в частности, его ключевых элементов: модулятора и обратного дискретного преобразования Фурье (ОДПФ). Акцент был сделан на оптимизации вычислительной эффективности ОДПФ, являющегося наиболее трудоемкой операцией в процессе демодуляции OFDM сигнала. Разработанный метод оптимизации, основанный на [указать конкретный метод, если он есть, например, “предварительном вычислении коэффициентов ДПФ” или “использовании рекуррентных соотношений”], позволил достичь пятикратного прироста скорости выполнения ОДПФ по сравнению с его наивной реализацией, имеющей квадратичную вычислительную сложность. Достигнутое ускорение, однако, сопряжено с увеличением объема используемой оперативной памяти, что обусловлено необходимостью хранения [ют на необходимость дальнейших исследований, направленных на поиск компромисса между вычислительной сложностью и объемом используемой памяти. </w:t>
      </w:r>
    </w:p>
    <w:p w14:paraId="57DCD7CB" w14:textId="354D7B4E" w:rsidR="00327CC3" w:rsidRPr="00327CC3" w:rsidRDefault="00327CC3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CC3">
        <w:rPr>
          <w:rFonts w:ascii="Times New Roman" w:hAnsi="Times New Roman" w:cs="Times New Roman"/>
          <w:sz w:val="28"/>
          <w:szCs w:val="28"/>
        </w:rPr>
        <w:t>В частности, дальнейшая оптимизация может быть достигнута за счет:</w:t>
      </w:r>
    </w:p>
    <w:p w14:paraId="4E4F684D" w14:textId="3D76E8BD" w:rsidR="00327CC3" w:rsidRPr="00327CC3" w:rsidRDefault="00327CC3" w:rsidP="000B761B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CC3">
        <w:rPr>
          <w:rFonts w:ascii="Times New Roman" w:hAnsi="Times New Roman" w:cs="Times New Roman"/>
          <w:sz w:val="28"/>
          <w:szCs w:val="28"/>
        </w:rPr>
        <w:t>Использования симметрии матрицы предопределенных значений, что позволит существенно сократить объем необходимой памяти.</w:t>
      </w:r>
    </w:p>
    <w:p w14:paraId="3CEDFF08" w14:textId="61ECC2F7" w:rsidR="000B761B" w:rsidRDefault="00327CC3" w:rsidP="000B761B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CC3">
        <w:rPr>
          <w:rFonts w:ascii="Times New Roman" w:hAnsi="Times New Roman" w:cs="Times New Roman"/>
          <w:sz w:val="28"/>
          <w:szCs w:val="28"/>
        </w:rPr>
        <w:t>Применения алгоритмов Быстрого Преобразования Фурье (БПФ), таких как алгоритм Кули-</w:t>
      </w:r>
      <w:proofErr w:type="spellStart"/>
      <w:r w:rsidRPr="00327CC3">
        <w:rPr>
          <w:rFonts w:ascii="Times New Roman" w:hAnsi="Times New Roman" w:cs="Times New Roman"/>
          <w:sz w:val="28"/>
          <w:szCs w:val="28"/>
        </w:rPr>
        <w:t>Тьюки</w:t>
      </w:r>
      <w:proofErr w:type="spellEnd"/>
      <w:r w:rsidRPr="00327CC3">
        <w:rPr>
          <w:rFonts w:ascii="Times New Roman" w:hAnsi="Times New Roman" w:cs="Times New Roman"/>
          <w:sz w:val="28"/>
          <w:szCs w:val="28"/>
        </w:rPr>
        <w:t xml:space="preserve">, обладающих логарифмической вычислительной сложностью </w:t>
      </w:r>
      <w:proofErr w:type="gramStart"/>
      <w:r w:rsidRPr="00327CC3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Pr="00327CC3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Pr="00327CC3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327CC3">
        <w:rPr>
          <w:rFonts w:ascii="Times New Roman" w:hAnsi="Times New Roman" w:cs="Times New Roman"/>
          <w:sz w:val="28"/>
          <w:szCs w:val="28"/>
        </w:rPr>
        <w:t xml:space="preserve"> N в реальных условиях эксплуатации.</w:t>
      </w:r>
    </w:p>
    <w:p w14:paraId="4AC87032" w14:textId="514015C9" w:rsidR="006D486E" w:rsidRDefault="000B761B" w:rsidP="000B76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184BAE" w14:textId="3505754C" w:rsidR="003C45F7" w:rsidRPr="003C45F7" w:rsidRDefault="003C45F7" w:rsidP="000B761B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9" w:name="_Toc196920799"/>
      <w:r w:rsidRPr="003C45F7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Приложение 1</w:t>
      </w:r>
      <w:bookmarkEnd w:id="9"/>
    </w:p>
    <w:p w14:paraId="641C3A5C" w14:textId="77777777" w:rsidR="003C45F7" w:rsidRPr="000358CF" w:rsidRDefault="003C45F7" w:rsidP="000B761B">
      <w:pPr>
        <w:pStyle w:val="2"/>
        <w:spacing w:before="0" w:after="16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shd w:val="clear" w:color="auto" w:fill="FFFFFF"/>
          <w:lang w:eastAsia="ru-RU"/>
        </w:rPr>
      </w:pPr>
      <w:bookmarkStart w:id="10" w:name="_Toc196920800"/>
      <w:r w:rsidRPr="000358CF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shd w:val="clear" w:color="auto" w:fill="FFFFFF"/>
          <w:lang w:eastAsia="ru-RU"/>
        </w:rPr>
        <w:t xml:space="preserve">Принцип работы приемопередатчика на основе </w:t>
      </w:r>
      <w:r w:rsidRPr="000358CF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shd w:val="clear" w:color="auto" w:fill="FFFFFF"/>
          <w:lang w:val="en-US" w:eastAsia="ru-RU"/>
        </w:rPr>
        <w:t>OFDM</w:t>
      </w:r>
      <w:bookmarkEnd w:id="10"/>
    </w:p>
    <w:p w14:paraId="29F7C7B2" w14:textId="77777777" w:rsidR="003C45F7" w:rsidRPr="000358CF" w:rsidRDefault="003C45F7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Прежде чем перейти к детальному рассмотрению алгоритмов формирования и обработки сигналов OFDM на микропроцессорной платформе, необходимо разобрать теоретические основы данной технологии модуляции.</w:t>
      </w:r>
    </w:p>
    <w:p w14:paraId="21B4BD33" w14:textId="77777777" w:rsidR="003C45F7" w:rsidRPr="000358CF" w:rsidRDefault="003C45F7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Ортогональное частотное мультиплексирование (OFDM) 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метод цифровой модуляции, который делит широкополосный канал связи на множество узкополосных, ортогональных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поднесущих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. Вместо передачи одного высокоскоростного потока данных по всему каналу, OFDM передает несколько низкоскоростных потоков данных параллельно по этим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поднесущим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CB1695" w14:textId="77777777" w:rsidR="003C45F7" w:rsidRPr="000358CF" w:rsidRDefault="003C45F7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В основе OFDM лежит принцип разделения полосы пропускания на множество узкополосных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поднесущих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, каждая из которых модулируется независимо. Эти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поднесущие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выбираются таким образом, чтобы они были ортогональны друг другу. Ортогональность означает, что в точке максимальной амплитуды одной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поднесущей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амплитуда всех остальных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поднесущих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равна нулю. Это позволяет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поднесущим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перекрываться по частоте, не создавая взаимных помех.</w:t>
      </w:r>
    </w:p>
    <w:p w14:paraId="5E09D1C9" w14:textId="0685144C" w:rsidR="003C45F7" w:rsidRPr="000358CF" w:rsidRDefault="003C45F7" w:rsidP="000B761B">
      <w:pPr>
        <w:pStyle w:val="a7"/>
        <w:spacing w:before="0" w:beforeAutospacing="0" w:after="160" w:afterAutospacing="0" w:line="360" w:lineRule="auto"/>
        <w:rPr>
          <w:sz w:val="28"/>
          <w:szCs w:val="28"/>
        </w:rPr>
      </w:pPr>
      <w:r w:rsidRPr="000358CF">
        <w:rPr>
          <w:noProof/>
          <w:sz w:val="28"/>
          <w:szCs w:val="28"/>
        </w:rPr>
        <w:drawing>
          <wp:inline distT="0" distB="0" distL="0" distR="0" wp14:anchorId="2AFA8D51" wp14:editId="690C3091">
            <wp:extent cx="6299835" cy="268795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E3FC" w14:textId="77777777" w:rsidR="003C45F7" w:rsidRPr="000358CF" w:rsidRDefault="003C45F7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lastRenderedPageBreak/>
        <w:t>Основной принцип работы OFDM заключается в следующем:</w:t>
      </w:r>
    </w:p>
    <w:p w14:paraId="5E541DD3" w14:textId="77777777" w:rsidR="003C45F7" w:rsidRPr="000358CF" w:rsidRDefault="003C45F7" w:rsidP="000B761B">
      <w:pPr>
        <w:numPr>
          <w:ilvl w:val="0"/>
          <w:numId w:val="3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Высокоскоростной поток данных делится на несколько параллельных низкоскоростных потоков; </w:t>
      </w:r>
    </w:p>
    <w:p w14:paraId="5C091B57" w14:textId="77777777" w:rsidR="003C45F7" w:rsidRPr="000358CF" w:rsidRDefault="003C45F7" w:rsidP="000B761B">
      <w:pPr>
        <w:numPr>
          <w:ilvl w:val="0"/>
          <w:numId w:val="3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Каждый низкоскоростной поток данных модулирует свою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поднесущую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Поднесущие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выбираются таким образом, чтобы они были ортогональными друг другу; </w:t>
      </w:r>
    </w:p>
    <w:p w14:paraId="646AC3D3" w14:textId="77777777" w:rsidR="003C45F7" w:rsidRPr="000358CF" w:rsidRDefault="003C45F7" w:rsidP="000B761B">
      <w:pPr>
        <w:numPr>
          <w:ilvl w:val="0"/>
          <w:numId w:val="3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Все модулированные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поднесущие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суммируются вместе с использованием обратного быстрого преобразования Фурье (IFFT). Это создает OFDM-сигнал во временной области; </w:t>
      </w:r>
    </w:p>
    <w:p w14:paraId="6EE77314" w14:textId="77777777" w:rsidR="003C45F7" w:rsidRPr="000358CF" w:rsidRDefault="003C45F7" w:rsidP="000B761B">
      <w:pPr>
        <w:numPr>
          <w:ilvl w:val="0"/>
          <w:numId w:val="3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К каждому OFDM-символу добавляется циклический префикс, который представляет собой копию части OFDM-символа, добавленную в начало. CP помогает бороться с межсимвольной интерференцией и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межподнесущей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интерференцией, вызванными многолучевым распространением.</w:t>
      </w:r>
    </w:p>
    <w:p w14:paraId="4036C904" w14:textId="77777777" w:rsidR="003C45F7" w:rsidRPr="000358CF" w:rsidRDefault="003C45F7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На приемной стороне выполняются обратные операции: удаление CP, быстрое преобразование Фурье (FFT), демодуляция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поднесущих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и объединение низкоскоростных потоков данных в высокоскоростной поток.</w:t>
      </w:r>
    </w:p>
    <w:p w14:paraId="10CA76F2" w14:textId="77777777" w:rsidR="003C45F7" w:rsidRPr="000358CF" w:rsidRDefault="003C45F7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41E93F" w14:textId="77777777" w:rsidR="003C45F7" w:rsidRPr="000358CF" w:rsidRDefault="003C45F7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Преимущества и недостатки OFDM:</w:t>
      </w:r>
    </w:p>
    <w:p w14:paraId="759DECBA" w14:textId="77777777" w:rsidR="003C45F7" w:rsidRPr="000358CF" w:rsidRDefault="003C45F7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468F896A" w14:textId="77777777" w:rsidR="003C45F7" w:rsidRPr="000358CF" w:rsidRDefault="003C45F7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OFDM эффективно борется с многолучевым распространением, так как узкополосные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поднесущие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менее подвержены частотно-избирательному замиранию (явление, при котором разные частотные компоненты сигнала затухают по-разному из-за многолучевого распространения);</w:t>
      </w:r>
    </w:p>
    <w:p w14:paraId="0B978C71" w14:textId="77777777" w:rsidR="003C45F7" w:rsidRPr="000358CF" w:rsidRDefault="003C45F7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Так как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поднесущие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ортогональны друг другу, данные плотно упаковываются в частотный диапазон;</w:t>
      </w:r>
    </w:p>
    <w:p w14:paraId="4FF371DD" w14:textId="77777777" w:rsidR="003C45F7" w:rsidRPr="000358CF" w:rsidRDefault="003C45F7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Простота реализации с использованием БПФ/ОБПФ;</w:t>
      </w:r>
    </w:p>
    <w:p w14:paraId="49640892" w14:textId="77777777" w:rsidR="003C45F7" w:rsidRPr="000358CF" w:rsidRDefault="003C45F7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lastRenderedPageBreak/>
        <w:t xml:space="preserve">OFDM позволяет адаптировать параметры передачи (модуляцию, кодирование) к условиям канала для каждой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поднесущей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>.</w:t>
      </w:r>
    </w:p>
    <w:p w14:paraId="1DA9A85A" w14:textId="77777777" w:rsidR="003C45F7" w:rsidRPr="000358CF" w:rsidRDefault="003C45F7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AC39F9" w14:textId="77777777" w:rsidR="003C45F7" w:rsidRPr="000358CF" w:rsidRDefault="003C45F7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A38BE8E" w14:textId="77777777" w:rsidR="003C45F7" w:rsidRPr="000358CF" w:rsidRDefault="003C45F7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Небольшие отклонения частоты могут привести к потере ортогональности между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поднесущими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и ухудшению производительности системы.</w:t>
      </w:r>
    </w:p>
    <w:p w14:paraId="2DF310CC" w14:textId="77777777" w:rsidR="003C45F7" w:rsidRPr="000358CF" w:rsidRDefault="003C45F7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OFDM-сигнал может иметь высокий пик-фактор, что требует использования линейных усилителей мощности.</w:t>
      </w:r>
    </w:p>
    <w:p w14:paraId="60D83953" w14:textId="77777777" w:rsidR="003C45F7" w:rsidRPr="000358CF" w:rsidRDefault="003C45F7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Фазовый шум может привести к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межподнесущей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интерференции (ICI).</w:t>
      </w:r>
    </w:p>
    <w:p w14:paraId="621C0F79" w14:textId="77777777" w:rsidR="003C45F7" w:rsidRPr="000358CF" w:rsidRDefault="003C45F7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Пример: </w:t>
      </w:r>
    </w:p>
    <w:p w14:paraId="698A8B7E" w14:textId="77777777" w:rsidR="003C45F7" w:rsidRPr="000358CF" w:rsidRDefault="003C45F7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Представим, что существует полоса частот шириной 1 МГц, которую необходимо использовать для передачи данных. Вместо того чтобы использовать один широкий канал, эта полоса разделяется, допустим, на 128 узких каналов (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поднесущих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) шириной примерно 7.8 кГц каждый. Каждая из этих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поднесущих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модулируется независимо с использованием определенного алгоритма модуляции.</w:t>
      </w:r>
    </w:p>
    <w:p w14:paraId="03164841" w14:textId="77777777" w:rsidR="003C45F7" w:rsidRPr="000358CF" w:rsidRDefault="003C45F7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Таким образом, вместо передачи одного символа с высокой скоростью передачи данных, передается 128 символов с более низкой скоростью передачи данных на каждой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поднесущей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. Это снижает влияние многолучевого распространения, так как узкополосные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поднесущие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менее подвержены частотно-избирательному замиранию (явление, при котором разные частотные компоненты сигнала затухают по-разному из-за многолучевого распространения).</w:t>
      </w:r>
    </w:p>
    <w:p w14:paraId="08DE932C" w14:textId="77777777" w:rsidR="003C45F7" w:rsidRPr="000358CF" w:rsidRDefault="003C45F7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В итоге, суммарная скорость передачи данных остается прежней, но система становится более устойчивой к помехам и многолучевому распространению.</w:t>
      </w:r>
    </w:p>
    <w:p w14:paraId="5DC0C33F" w14:textId="77777777" w:rsidR="003C45F7" w:rsidRPr="000358CF" w:rsidRDefault="003C45F7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Пример строения блоков:</w:t>
      </w:r>
    </w:p>
    <w:p w14:paraId="470F2490" w14:textId="638E0AD2" w:rsidR="000B761B" w:rsidRDefault="003C45F7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B02A35" wp14:editId="684FEC92">
            <wp:extent cx="5516880" cy="301785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348" cy="303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F7C5" w14:textId="6AE86ABE" w:rsidR="003C45F7" w:rsidRDefault="000B761B" w:rsidP="000B76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36158E" w14:textId="244F08BF" w:rsidR="006D486E" w:rsidRPr="000B761B" w:rsidRDefault="006D486E" w:rsidP="000B761B">
      <w:pPr>
        <w:pStyle w:val="2"/>
        <w:spacing w:before="0" w:after="16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shd w:val="clear" w:color="auto" w:fill="FFFFFF"/>
          <w:lang w:eastAsia="ru-RU"/>
        </w:rPr>
      </w:pPr>
      <w:bookmarkStart w:id="11" w:name="_Toc196920801"/>
      <w:r w:rsidRPr="000358CF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shd w:val="clear" w:color="auto" w:fill="FFFFFF"/>
          <w:lang w:eastAsia="ru-RU"/>
        </w:rPr>
        <w:lastRenderedPageBreak/>
        <w:t>Существующие реализации</w:t>
      </w:r>
      <w:bookmarkEnd w:id="11"/>
    </w:p>
    <w:p w14:paraId="74A59E2A" w14:textId="46F28438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Пример 1</w:t>
      </w:r>
    </w:p>
    <w:p w14:paraId="10B19AD6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“Hybrid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Analog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and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Digital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Beamforming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for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mmWave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OFDM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Large-Scale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Antenna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Arrays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” (“Гибридное аналого-цифровое формирование луча для OFDM-систем миллиметрового диапазона с крупномасштабными антенными решетками”):</w:t>
      </w:r>
    </w:p>
    <w:p w14:paraId="088DB4AD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CBAF8F" w14:textId="52958358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Рассмотрим крупномасштабную MIMO-систему на основе OFDM, в которой передатчик, оснащенный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антеннами, обслуживает приемник, оснащенный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Nr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антеннами, отправляя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символов данных на каждый частотный тон. В общем случае, количество символов данных может быть различным для разных частотных тонов, однако для простоты, в этой статье внимание сосредоточено на случае с равным количеством потоков данных для всех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поднесущих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поскольку для систем миллиметрового диапазона с сильно коррелированными каналами все подканалы обычно имеют низкий ранг. Более того, в практических крупномасштабных MIMO-системах количество доступных РЧ-цепей1, NRF, обычно намного меньше, чем количество антенн приемопередатчика, т.е. </w:t>
      </w:r>
      <w:proofErr w:type="gram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NRF 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min</w:t>
      </w:r>
      <w:proofErr w:type="spellEnd"/>
      <w:proofErr w:type="gram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;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Nr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). Это исключает возможность реализации традиционных полностью цифровых методов формирования луча, которые требуют одной РЧ-цепи на каждый антенный элемент. В этой статье используется архитектура гибридного аналого-цифрового формирования луча, показанную на рисунке 1, для решения проблемы ограничения аппаратных ресурсов. В архитектуре гибридного формирования луча общий формирователь луча состоит из низкоразмерного цифрового (в полосе основной частоты) формирователя луча и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высокоразмерного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аналогового (радиочастотного) формирователя луча, реализованного с использованием простых аналоговых компонентов.</w:t>
      </w:r>
    </w:p>
    <w:p w14:paraId="6B1AE8CC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A. Модель сигнала в гибридном формировании луча</w:t>
      </w:r>
    </w:p>
    <w:p w14:paraId="0261D0E0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В архитектуре гибридного формирования луча на основе OFDM, показанной на рисунке 1, передатчик сначала предварительно кодирует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символов данных s[k] на каждой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k = 1, … , K, используя низкоразмерный цифровой предварительный кодировщик, VD[k] </w:t>
      </w:r>
      <w:r w:rsidRPr="000358CF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ru-RU"/>
        </w:rPr>
        <w:t>∈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CNRF×Ns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затем преобразует сигналы во временную область, используя NRF K-точечных обратных быстрых преобразований Фурье (IFFT). После добавления циклических префиксов, передатчик использует аналоговую матрицу предварительного кодирования VRF </w:t>
      </w:r>
      <w:r w:rsidRPr="000358CF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ru-RU"/>
        </w:rPr>
        <w:t>∈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CNt×NRF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чтобы сгенерировать финальный передаваемый сигнал. Поскольку аналоговый предварительный кодировщик является модулем, следующим за IFFT, аналоговый предварительный кодировщик идентичен для всех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поднесущих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Это является ключевой проблемой при проектировании гибридных формирователей луча в OFDM системах по сравнению с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однонесущими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системами. Учитывая это, финальный передаваемый сигнал на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k равен:</w:t>
      </w:r>
    </w:p>
    <w:p w14:paraId="7D96D11A" w14:textId="77777777" w:rsidR="006D486E" w:rsidRPr="00AA7BB0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1475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x</w:t>
      </w:r>
      <w:r w:rsidRPr="00AA7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[</w:t>
      </w:r>
      <w:r w:rsidRPr="0081475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k</w:t>
      </w:r>
      <w:r w:rsidRPr="00AA7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] = </w:t>
      </w:r>
      <w:r w:rsidRPr="0081475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VRF</w:t>
      </w:r>
      <w:r w:rsidRPr="00AA7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81475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VD</w:t>
      </w:r>
      <w:r w:rsidRPr="00AA7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[</w:t>
      </w:r>
      <w:r w:rsidRPr="0081475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k</w:t>
      </w:r>
      <w:r w:rsidRPr="00AA7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] </w:t>
      </w:r>
      <w:r w:rsidRPr="0081475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s</w:t>
      </w:r>
      <w:r w:rsidRPr="00AA7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[</w:t>
      </w:r>
      <w:r w:rsidRPr="0081475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k</w:t>
      </w:r>
      <w:r w:rsidRPr="00AA7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], (</w:t>
      </w:r>
      <w:proofErr w:type="gramStart"/>
      <w:r w:rsidRPr="00AA7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1)*</w:t>
      </w:r>
      <w:proofErr w:type="gramEnd"/>
    </w:p>
    <w:p w14:paraId="534C0695" w14:textId="772B48D1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где s[k] </w:t>
      </w:r>
      <w:r w:rsidRPr="000358CF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ru-RU"/>
        </w:rPr>
        <w:t>∈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CNs×1 — вектор передаваемых символов данных на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k с E{s[k]s[k]H} =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</w:t>
      </w:r>
    </w:p>
    <w:p w14:paraId="26A561E4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Предполагая модель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блочно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-замирающего канала, полученный сигнал на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k равен:</w:t>
      </w:r>
    </w:p>
    <w:p w14:paraId="31A9208D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y[k] = H[k] VRF VD[k] s[k] + z[k], (</w:t>
      </w:r>
      <w:proofErr w:type="gram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2)*</w:t>
      </w:r>
      <w:proofErr w:type="gramEnd"/>
    </w:p>
    <w:p w14:paraId="39368777" w14:textId="388C3DCA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где H[k] </w:t>
      </w:r>
      <w:r w:rsidRPr="000358CF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ru-RU"/>
        </w:rPr>
        <w:t>∈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CNr×Nt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 z[k] </w:t>
      </w:r>
      <w:r w:rsidRPr="000358CF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ru-RU"/>
        </w:rPr>
        <w:t>∼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CN (0, σ2INr) являются, соответственно, матрицей канала и аддитивным белым гауссовским шумом для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k.</w:t>
      </w:r>
    </w:p>
    <w:p w14:paraId="7BF7A250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приемнике, полученные сигналы всех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поднесущих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изначально обрабатываются с использованием аналогового объединителя, WRF </w:t>
      </w:r>
      <w:r w:rsidRPr="000358CF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ru-RU"/>
        </w:rPr>
        <w:t>∈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CNr×NRF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Затем циклический префикс удаляется, и NRF K-точечные быстрые преобразования Фурье (FFT) применяются для восстановления сигналов в частотной области. Наконец, используя низкоразмерный 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цифровой объединитель для каждой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WD[k] </w:t>
      </w:r>
      <w:r w:rsidRPr="000358CF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ru-RU"/>
        </w:rPr>
        <w:t>∈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CNRF×Ns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приемник получает финальный обработанный сигнал в виде:</w:t>
      </w:r>
    </w:p>
    <w:p w14:paraId="661ADF35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y˜[k] =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WtH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[k] H[k] Vt[k] s[k] +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WtH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[k] z[k], (</w:t>
      </w:r>
      <w:proofErr w:type="gram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3)*</w:t>
      </w:r>
      <w:proofErr w:type="gramEnd"/>
    </w:p>
    <w:p w14:paraId="35CC2F50" w14:textId="67F18BC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котором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Vt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[k] = VRF VD[k] и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Wt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[k] = WRF WD[k] являются общим гибридным предварительным кодировщиком и объединителем для k-ой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соответственно.</w:t>
      </w:r>
    </w:p>
    <w:p w14:paraId="753FE687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 xml:space="preserve">s[k]: Вектор символов данных, которые нужно передать на k-ой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E{s[k]s[k]H} =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означает, что символы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некоррелированы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 имеют единичную мощность.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- единичная матрица размера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x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2F7BBA69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VD[k]: Матрица цифрового предварительного кодирования (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digital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precoder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) для k-ой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Эта матрица применяется в цифровой области после модуляции OFDM. Размерность NRF x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означает, что она преобразует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входных потоков в NRF потоков для отправки через РЧ-цепи.</w:t>
      </w:r>
    </w:p>
    <w:p w14:paraId="38AB213E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VRF: Матрица аналогового предварительного кодирования (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analog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precoder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). Важный момент: она одинакова для всех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поднесущих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Это ограничение связано с тем, что аналоговая часть формирователя луча работает после IFFT, то есть во временной области, где информация о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поднесущих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уже смешана. Размерность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x NRF означает, что она преобразует NRF потоков, выходящих из РЧ-цепей, в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сигналов для отправки через антенны.</w:t>
      </w:r>
    </w:p>
    <w:p w14:paraId="18270BDC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 xml:space="preserve">x[k]: Передаваемый сигнал на k-ой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2CFEC393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 xml:space="preserve">H[k]: Матрица канала для k-ой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Описывает, как сигнал распространяется от передатчика к приемнику на этой частоте. Размерность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Nr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x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означает, что она отображает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передаваемых сигналов на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Nr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принимаемых сигналов.</w:t>
      </w:r>
    </w:p>
    <w:p w14:paraId="44A1B146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 xml:space="preserve">z[k]: Аддитивный белый гауссовский шум (AWGN) на k-ой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CN (0, σ2INr) означает, что шум имеет комплексное нормальное 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распределение со средним значением 0 и дисперсией σ2 на каждой принимающей антенне.</w:t>
      </w:r>
    </w:p>
    <w:p w14:paraId="0A1AA03A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 xml:space="preserve">y[k]: Принимаемый сигнал на k-ой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3A8183B9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WRF: Матрица аналогового объединения (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analog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combiner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) на приемнике. Аналогично VRF, она одинакова для всех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поднесущих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Размерность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Nr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x NRF означает, что она преобразует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Nr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принимаемых сигналов в NRF потоков для обработки в РЧ-цепях.</w:t>
      </w:r>
    </w:p>
    <w:p w14:paraId="15A721F5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WD[k]: Матрица цифрового объединения (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digital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combiner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) для k-ой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Размерность NRF x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означает, что она преобразует NRF потоков, выходящих из РЧ-цепей, в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выходных потоков данных.</w:t>
      </w:r>
    </w:p>
    <w:p w14:paraId="47CE6E00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 xml:space="preserve">y˜[k]: Финальный обработанный сигнал на k-ой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555EC01A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Vt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[k]: Общий гибридный предварительный кодировщик.</w:t>
      </w:r>
    </w:p>
    <w:p w14:paraId="2EFC97F0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Wt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[k]: Общий гибридный объединитель.</w:t>
      </w:r>
    </w:p>
    <w:p w14:paraId="2B5D9AA5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Блочно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-замирающий канал: Модель канала, в которой канал остается постоянным в течение некоторого времени (блока), а затем изменяется случайным образом.</w:t>
      </w:r>
    </w:p>
    <w:p w14:paraId="41027838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4B5A7AC6" wp14:editId="6924E64D">
            <wp:simplePos x="0" y="0"/>
            <wp:positionH relativeFrom="column">
              <wp:posOffset>-804545</wp:posOffset>
            </wp:positionH>
            <wp:positionV relativeFrom="paragraph">
              <wp:posOffset>205740</wp:posOffset>
            </wp:positionV>
            <wp:extent cx="7082772" cy="1836751"/>
            <wp:effectExtent l="0" t="0" r="444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2772" cy="1836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01686" w14:textId="77777777" w:rsidR="006D486E" w:rsidRDefault="006D486E" w:rsidP="000B76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</w:p>
    <w:p w14:paraId="22D37BF1" w14:textId="651168E2" w:rsidR="006D486E" w:rsidRPr="006D486E" w:rsidRDefault="006D486E" w:rsidP="000B76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B. Структура аналогового формирователя луча</w:t>
      </w:r>
    </w:p>
    <w:p w14:paraId="62A163CE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Аналоговая часть гибридного формирователя луча обычно реализуется с использованием простых аналоговых компонентов, таких как аналоговые сумматоры и аналоговые фазовращатели, которые могут изменять только фазу сигналов. Это приводит к некоторым ограничениям на матрицу аналогового формирования луча в зависимости от структуры аналогового формирователя луча. В этой статье мы сосредоточимся на двух широко используемых структурах аналогового формирования луча: полностью-связанной и частично-связанной структурах.</w:t>
      </w:r>
    </w:p>
    <w:p w14:paraId="647EB944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Полностью-связанная архитектура: В этой структуре каждая РЧ-цепь соединена со всеми антенными элементами через сеть фазовращателей, как показано на рисунке 2(a). Это приводит к ограничению постоянного модуля нормы на все элементы матриц аналогового формирования луча, то есть |</w:t>
      </w:r>
      <w:proofErr w:type="gram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VRF(</w:t>
      </w:r>
      <w:proofErr w:type="gram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i, j)| = |WRF(i, j)| = 1, </w:t>
      </w:r>
      <w:r w:rsidRPr="000358CF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ru-RU"/>
        </w:rPr>
        <w:t>∀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i, j. Кроме того, как видно на рисунке 2(a), общее количество фазовращателей в этой архитектуре составляет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NtNRF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6C9640F7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 xml:space="preserve">Частично-связанная архитектура: В отличие от полностью-связанной структуры, в частично-связанной структуре каждая РЧ-цепь соединена только с одной подрешеткой с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/ NRF антеннами, как показано на рисунке 2(b). Следовательно, матрица аналогового формирования луча в частично-связанной архитектуре имеет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блочно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-диагональный формат, то есть аналоговый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прекодер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имеет вид:</w:t>
      </w:r>
    </w:p>
    <w:p w14:paraId="5B4726B6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VRF =</w:t>
      </w:r>
    </w:p>
    <w:p w14:paraId="53A4EC02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gram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[ v</w:t>
      </w:r>
      <w:proofErr w:type="gram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1    0   ...  0 </w:t>
      </w:r>
      <w:proofErr w:type="gram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 ]</w:t>
      </w:r>
      <w:proofErr w:type="gramEnd"/>
    </w:p>
    <w:p w14:paraId="78FEE509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gram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[ 0</w:t>
      </w:r>
      <w:proofErr w:type="gram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   v2   0     ]</w:t>
      </w:r>
    </w:p>
    <w:p w14:paraId="65A58214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gram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[ 0</w:t>
      </w:r>
      <w:proofErr w:type="gram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   0   ...    ]</w:t>
      </w:r>
    </w:p>
    <w:p w14:paraId="197C2431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[ .    .          </w:t>
      </w:r>
      <w:proofErr w:type="gram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0  ]</w:t>
      </w:r>
      <w:proofErr w:type="gramEnd"/>
    </w:p>
    <w:p w14:paraId="4A8526FE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gram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[ 0</w:t>
      </w:r>
      <w:proofErr w:type="gram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   0   ...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vNRF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]</w:t>
      </w:r>
    </w:p>
    <w:p w14:paraId="7135CB24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(4)</w:t>
      </w:r>
    </w:p>
    <w:p w14:paraId="37BF215C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где каждый элемент вектора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vi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удовлетворяет ограничению постоянного модуля. Общее количество фазовращателей в этой структуре составляет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что означает, что сложность аппаратной части РЧ-формирователя луча снижается в NRF раз.</w:t>
      </w:r>
    </w:p>
    <w:p w14:paraId="65AF0FAB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7F8F91A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Analog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Adders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(Аналоговые сумматоры): Компоненты, которые складывают аналоговые сигналы.</w:t>
      </w:r>
    </w:p>
    <w:p w14:paraId="75791616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Analog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Phase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Shifters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(Аналоговые фазовращатели): Компоненты, которые изменяют фазу аналогового сигнала. Они являются ключевыми компонентами для формирования луча, так как позволяют управлять направлением излучения/приема антенной решетки.</w:t>
      </w:r>
    </w:p>
    <w:p w14:paraId="41513A4F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Fully-connected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Architecture (Полностью-связанная архитектура): Каждая РЧ-цепь соединена со всеми антеннами. Это обеспечивает большую гибкость в формировании луча, но требует большего количества фазовращателей.</w:t>
      </w:r>
    </w:p>
    <w:p w14:paraId="6436CD53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Partially-connected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Architecture (Частично-связанная архитектура): Каждая РЧ-цепь соединена только с подмножеством антенн (подрешеткой). Это упрощает аппаратную реализацию (меньше фазовращателей), но может снижать гибкость формирования луча.</w:t>
      </w:r>
    </w:p>
    <w:p w14:paraId="256FE72F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Constant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Modulus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Constraint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(Ограничение постоянного модуля): |</w:t>
      </w:r>
      <w:proofErr w:type="gram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VRF(</w:t>
      </w:r>
      <w:proofErr w:type="gram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i, j)| = |WRF(i, j)| = 1. Это означает, что амплитуда сигнала на выходе фазовращателя остается неизменной (равной 1), изменяется только его фаза. Это упрощает проектирование фазовращателей.</w:t>
      </w:r>
    </w:p>
    <w:p w14:paraId="5104BD7B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NtNRF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: Общее количество фазовращателей в полностью-связанной архитектуре.</w:t>
      </w:r>
    </w:p>
    <w:p w14:paraId="3DE5F57F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 xml:space="preserve">Block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Diagonal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Format (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Блочно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-диагональный формат): Матрица, в которой элементы за пределами диагональных блоков равны нулю.</w:t>
      </w:r>
    </w:p>
    <w:p w14:paraId="3A07CC7F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/NRF: Количество антенн в каждой подрешетке в частично-связанной архитектуре.</w:t>
      </w:r>
    </w:p>
    <w:p w14:paraId="583D094A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Nt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: Общее количество фазовращателей в частично-связанной архитектуре.</w:t>
      </w:r>
    </w:p>
    <w:p w14:paraId="389A3DF7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47A41926" wp14:editId="7D65A656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940425" cy="4203700"/>
            <wp:effectExtent l="0" t="0" r="3175" b="635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7FDA8" w14:textId="6C2FF2C8" w:rsidR="000B761B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19 показано, что существует компромисс между производительностью и сложностью при выборе вышеупомянутых структур. Полностью-связанная структура может достичь полного усиления формирования луча с полным контролем фазы, в то время как частично-связанная структура имеет ограниченный контроль фазы, и, следовательно, не может достичь полного усиления формирования луча во всех случаях. С другой стороны, сложность аппаратной реализации и энергопотребление частично-связанной архитектуры значительно ниже по сравнению с таковыми у полностью-связанной структуры. </w:t>
      </w:r>
    </w:p>
    <w:p w14:paraId="16DDFC52" w14:textId="3C42ADC6" w:rsidR="006D486E" w:rsidRPr="000358CF" w:rsidRDefault="000B761B" w:rsidP="000B761B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br w:type="page"/>
      </w:r>
    </w:p>
    <w:p w14:paraId="30966389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lastRenderedPageBreak/>
        <w:t>Пример 2</w:t>
      </w:r>
    </w:p>
    <w:p w14:paraId="1475444E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Low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-Power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Discrete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Fourier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Transform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for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OFDM: A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Programmable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Analog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Approach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/Малопотребляющее дискретное преобразование Фурье для OFDM: Программируемый аналоговый подход</w:t>
      </w:r>
    </w:p>
    <w:p w14:paraId="71CA2D63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71552" behindDoc="0" locked="0" layoutInCell="1" allowOverlap="1" wp14:anchorId="3FAB21C9" wp14:editId="233BEF44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940425" cy="2669540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C32FC" w14:textId="77777777" w:rsidR="006D486E" w:rsidRPr="000358CF" w:rsidRDefault="006D486E" w:rsidP="000B761B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  <w:lang w:eastAsia="ru-RU"/>
        </w:rPr>
        <w:t>Рисунок 1. OFDM приемник. (a) Традиционная реализация, в которой дискретизация происходит перед цифровым ДПФ. (b) Предлагаемая реализация, в которой дискретизация происходит после аналогового ДПФ.</w:t>
      </w:r>
    </w:p>
    <w:p w14:paraId="447CEFD9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80A2CE1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9686D70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рисунке 1(a) мы показываем упрощенную блок-схему обычного OFDM-приемника, например, для системы 802.11 a/g, где принятый сигнал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дискретизируется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сразу после понижения частоты. Демодуляция OFDM выполняется цифровым способом с использованием ДПФ (DFT). </w:t>
      </w:r>
    </w:p>
    <w:p w14:paraId="063B0FEC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качестве альтернативы предлагается аналоговая реализация, как показано на рисунке 1(b), где выход понижающего преобразователя подается непосредственно на FPAA (программируемую аналоговую матрицу), без дискретизации. Функциональность ДПФ реализуется аналоговым способом с 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использованием FPAA. Выходы FPAA — по одному на каждую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поднесущую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—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дискретизируются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отдельно.</w:t>
      </w:r>
    </w:p>
    <w:p w14:paraId="22DE86FC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Помимо снижения энергопотребления при аналоговой реализации ДПФ, важным преимуществом предлагаемой структуры приемника на рисунке 1(b) является значительное облегчение требований к скорости и точности аналого-цифрового преобразователя (АЦП). В частности, АЦП обычного приемника, показанного на рисунке 1(a), должен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дискретизировать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сигнал со скоростью, равной полной полосе пропускания сигнала, а его точность должна быть высокой (порядка 10 бит и более), чтобы соответствовать широкому динамическому диапазону и гауссовскому распределению OFDM-сигналов. В отличие от этого, предлагаемый приемник на рисунке 1(b) имеет не один АЦП, а N АЦП, по одному на каждую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поднесущую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с частотой дискретизации, меньшей в N раз. Более того, каждый выход ДПФ представляет собой сигнал с конечным алфавитом, который может быть дискретизирован со значительно меньшей битовой точностью 14. По сравнению с АЦП на рисунке 1(a), каждый АЦП на рисунке 1(b) требует частоты дискретизации, которая ниже в N раз, и количества битов точности, которое меньше в три раза или больше, в зависимости от размера алфавита модуляции. Оба эффекта приводят к снижению энергопотребления АЦП, хотя точная величина зависит от типа структуры АЦП; энергопотребление АЦП находится между линейной и квадратичной функцией частоты дискретизации 19.</w:t>
      </w:r>
    </w:p>
    <w:p w14:paraId="56599828" w14:textId="14D0EB0A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Таким образом, предлагаемый приемник на рисунке 1(b) выгоден не только из-за снижения энергопотребления при аналоговой реализации ДПФ, но и из-за дополнительной экономии энергии, возникающей из-за более низких требований к скорости и битовой точности последующего АЦП. Хотя здесь сосредоточены на стороне приемника, кратко отмечается, что те же преимущества справедливы и на стороне передатчика, где выходы от модулятора символов модулируются с помощью блока обратного ДПФ 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(IDFT), который имеет ту же структуру, что и блок ДПФ, но с другими коэффициентами. Помимо экономии энергии при аналоговой реализации IDFT, перенос блока IDFT после цифро-аналогового преобразователя (ЦАП) позволяет OFDM-передатчику заменить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полноскоростной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высокоточный ЦАП на N отдельных ЦАП, каждый из которых работает на частоте в 1/N раз ниже и с меньшей битовой точностью.</w:t>
      </w:r>
    </w:p>
    <w:p w14:paraId="462F1970" w14:textId="1277D122" w:rsidR="000B761B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FPAA (Field-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Programmable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Analog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Array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 / ПААМ (Программируемая аналоговая матрица): Интегральная схема, содержащая конфигурируемые аналоговые блоки, такие как операционные усилители, резисторы, конденсаторы и т. д., которые могут быть соединены для реализации различных аналоговых функций.</w:t>
      </w:r>
    </w:p>
    <w:p w14:paraId="108E176B" w14:textId="7B5E9514" w:rsidR="006D486E" w:rsidRPr="000358CF" w:rsidRDefault="000B761B" w:rsidP="000B761B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3625304D" w14:textId="77777777" w:rsidR="006D486E" w:rsidRPr="000358CF" w:rsidRDefault="006D486E" w:rsidP="000B761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lastRenderedPageBreak/>
        <w:t>Пример 3</w:t>
      </w:r>
    </w:p>
    <w:p w14:paraId="13C38BDD" w14:textId="658BAC34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OFDM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Transmitters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: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Analog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Representation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and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DFT-Based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Implementation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” (“OFDM передатчики OFDM: Аналоговое представление и реализация на основе ДПФ”):</w:t>
      </w:r>
      <w:r w:rsidRPr="000358CF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72576" behindDoc="0" locked="0" layoutInCell="1" allowOverlap="1" wp14:anchorId="4D56D5F9" wp14:editId="175B9C3C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940425" cy="3579495"/>
            <wp:effectExtent l="0" t="0" r="3175" b="190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9533C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рисунке 1 показана схема аналогового OFDM-передатчика с M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поднесущими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Обозначив расстояние между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поднесущими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как Ω0, выход передатчика задается выражением:</w:t>
      </w:r>
    </w:p>
    <w:p w14:paraId="5F5AF63E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x(t) =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Σk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=-M/2M/2-1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xk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g(t) ejkΩ0t (1)</w:t>
      </w:r>
    </w:p>
    <w:p w14:paraId="3FA5935F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предполагая, что M четное. Фильтр формирования импульса g(t) обычно представляет собой прямоугольный импульс длительностью T0 = 2π/Ω0. Многие исследования OFDM-систем проводятся с использованием выражения (1), например, исследование спектрального спада выходных сигналов OFDM-передатчиков 3, 4, влияние смещения несущей частоты 5 и пик-факторов выходных сигналов передатчика 6. Был предложен ряд непрямоугольных форм импульсов g(t) для улучшения спектрального спада передаваемого сигнала x(t), например, в 4 и 6. Хотя аналоговое 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представление удобно для анализа, на практике модуляция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поднесущих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осуществляется в дискретном времени. Такой передатчик (см. рисунок 2) состоит из двух частей 3: цифро-аналогового преобразователя (ЦАП) и части, выполняющей цифровую модуляцию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поднесущих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которая может быть эффективно реализована с использованием матрицы обратного дискретного преобразования Фурье (ОДПФ) размером M x M. Период дискретизации равен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Ts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= T0/ M, и дискретная последовательность w[n], показанная на рисунке 2, обычно представляет собой прямоугольное окно длины M.</w:t>
      </w:r>
    </w:p>
    <w:p w14:paraId="4E137E19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Предположим, что фильтр восстановления ЦАП имеет импульсную характеристику h(t), как показано на рисунке 2. Выход ЦАП с периодом дискретизации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Ts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задается выражением:</w:t>
      </w:r>
    </w:p>
    <w:p w14:paraId="5CD97613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y(t) =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Σn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=-∞∞ y[n] </w:t>
      </w:r>
      <w:proofErr w:type="gram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h(</w:t>
      </w:r>
      <w:proofErr w:type="gram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t -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nTs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</w:p>
    <w:p w14:paraId="1D938D72" w14:textId="14FFA02F" w:rsidR="006D486E" w:rsidRPr="000358CF" w:rsidRDefault="000B761B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3085570E" wp14:editId="5F663593">
            <wp:simplePos x="0" y="0"/>
            <wp:positionH relativeFrom="column">
              <wp:posOffset>-3810</wp:posOffset>
            </wp:positionH>
            <wp:positionV relativeFrom="paragraph">
              <wp:posOffset>608330</wp:posOffset>
            </wp:positionV>
            <wp:extent cx="4914900" cy="196596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86E"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где y[n] = w[n] </w:t>
      </w:r>
      <w:proofErr w:type="spellStart"/>
      <w:r w:rsidR="006D486E"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Σk</w:t>
      </w:r>
      <w:proofErr w:type="spellEnd"/>
      <w:r w:rsidR="006D486E"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=-M/2M/2-1 </w:t>
      </w:r>
      <w:proofErr w:type="spellStart"/>
      <w:r w:rsidR="006D486E"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xk</w:t>
      </w:r>
      <w:proofErr w:type="spellEnd"/>
      <w:r w:rsidR="006D486E"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="006D486E"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ej</w:t>
      </w:r>
      <w:proofErr w:type="spellEnd"/>
      <w:r w:rsidR="006D486E"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(2π/</w:t>
      </w:r>
      <w:proofErr w:type="gramStart"/>
      <w:r w:rsidR="006D486E"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M)</w:t>
      </w:r>
      <w:proofErr w:type="spellStart"/>
      <w:r w:rsidR="006D486E"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kn</w:t>
      </w:r>
      <w:proofErr w:type="spellEnd"/>
      <w:proofErr w:type="gramEnd"/>
      <w:r w:rsidR="006D486E"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: (2)</w:t>
      </w:r>
    </w:p>
    <w:p w14:paraId="569FB663" w14:textId="465DBBEF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Как указано на рисунке 2, y[n] является входом ЦАП. Форма волны y(t) напоминает форму волны x(t) — выходного сигнала аналогового передатчика — особенно при больших значениях M, 1. В [3, гл. 5] упоминается, что при использовании цифровой реализации с идеальным низкочастотным фильтром восстановления h(t) в ЦАП, формирующий фильтр g(t) больше не является прямоугольным импульсом. В литературе ранее не было указано точной связи между передатчиком на основе ДПФ и аналоговым представлением.</w:t>
      </w:r>
    </w:p>
    <w:p w14:paraId="4824E794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x(t): Аналоговое представление OFDM-сигнала во времени.</w:t>
      </w:r>
    </w:p>
    <w:p w14:paraId="4AD4FD05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 xml:space="preserve">M: Количество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поднесущих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67FB8401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 xml:space="preserve">Ω0: Расстояние между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поднесущими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(в радианах в секунду).</w:t>
      </w:r>
    </w:p>
    <w:p w14:paraId="3703F660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xk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: Комплексный символ данных, модулирующий k-ую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поднесущую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2E0F9CD0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 xml:space="preserve">g(t): Импульсная характеристика формирующего фильтра. Определяет форму импульса каждой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поднесущей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во времени. Прямоугольный импульс является наиболее распространенным, но другие формы могут улучшить спектральные характеристики.</w:t>
      </w:r>
    </w:p>
    <w:p w14:paraId="27FFAC88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 xml:space="preserve">ejkΩ0t: Комплексная экспонента, представляющая k-ую </w:t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поднесущую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168AB680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w[n]: Окно, применяемое к дискретным данным перед преобразованием в аналоговый сигнал.</w:t>
      </w:r>
    </w:p>
    <w:p w14:paraId="6287FEDA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y[n]: Дискретные отсчеты, подаваемые на вход ЦАП.</w:t>
      </w:r>
    </w:p>
    <w:p w14:paraId="1648CD6F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y(t): Аналоговый сигнал на выходе ЦАП.</w:t>
      </w:r>
    </w:p>
    <w:p w14:paraId="01FDE5CF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h(t): Импульсная характеристика фильтра восстановления ЦАП. Этот фильтр сглаживает ступенчатый выход ЦАП, чтобы приблизиться к исходному аналоговому сигналу.</w:t>
      </w:r>
    </w:p>
    <w:p w14:paraId="0465D872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</w:r>
      <w:proofErr w:type="spell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Ts</w:t>
      </w:r>
      <w:proofErr w:type="spell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: Период дискретизации.</w:t>
      </w:r>
    </w:p>
    <w:p w14:paraId="522D4144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этой статье рассматриваются условия, при которых передатчик на основе ДПФ, показанный на рисунке 2, допускает аналоговое представление, показанное на рисунке 1. Для случая передатчика на основе ДПФ с прямоугольным окном w[n] и идеальным низкочастотным фильтром h(t) аналоговое представление не существует. Известно, что, если мы выберем прямоугольное окно g(t) в аналоговом представлении, выходной сигнал будет близок к выходному сигналу передатчика на основе ДПФ во временном окне, но выходные сигналы двух передатчиков могут иметь значительные различия в спектральном спаде. Покажем, что на самом деле, 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когда аналоговый передатчик имеет прямоугольный g(t), реализация на основе ДПФ не существует, независимо от выбора w[n] и h(t). Для произвольного импульса g(t) эквивалентная цифровая реализация, вообще говоря, не существует. Аналоговый и передатчик на основе ДПФ эквивалентны только в некоторых ограниченных случаях. Поэтому анализ OFDM-систем непосредственно с использованием схемы на основе ДПФ, показанной на рисунке 2, более полезен, чем использование аналоговой схемы, показанной на рисунке 1. Например, разработка w[n] и h(t) для улучшения спектрального спада более полезна, чем разработка g(t). Будет выведено необходимое и достаточное условие эквивалентности аналогового и передатчика на основе ДПФ. Будет приведен пример набора g(t), w[n] и h(t), удовлетворяющих этому условию.</w:t>
      </w:r>
    </w:p>
    <w:p w14:paraId="2D2DB2D9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Разбор и пояснения:</w:t>
      </w:r>
    </w:p>
    <w:p w14:paraId="4D3301A1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Эквивалентность аналогового и цифрового представлений: Основная тема статьи - выяснить, когда аналоговый и цифровой (на основе ДПФ) OFDM-передатчики дают одинаковый результат.</w:t>
      </w:r>
    </w:p>
    <w:p w14:paraId="38D24C50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Прямоугольное окно w[n] и идеальный фильтр h(t)</w:t>
      </w:r>
      <w:proofErr w:type="gramStart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: Это</w:t>
      </w:r>
      <w:proofErr w:type="gramEnd"/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часто используемые упрощения в анализе, но в этой статье утверждается, что в этом случае не существует эквивалентного аналогового представления.</w:t>
      </w:r>
    </w:p>
    <w:p w14:paraId="76C67632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Спектральный спад: Скорость уменьшения мощности сигнала по мере удаления от несущей частоты. Хороший спектральный спад важен для уменьшения помех соседним каналам.</w:t>
      </w:r>
    </w:p>
    <w:p w14:paraId="36B153E6" w14:textId="77777777" w:rsidR="006D486E" w:rsidRPr="000358CF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Разработка w[n] и h(t) вместо g(t): В статье утверждается, что для улучшения характеристик OFDM-передатчика лучше настраивать окно w[n] в цифровой части и фильтр восстановления h(t) в ЦАП, чем пытаться оптимизировать формирующий фильтр g(t) в аналоговом представлении.</w:t>
      </w:r>
    </w:p>
    <w:p w14:paraId="677F7375" w14:textId="64651484" w:rsidR="000B761B" w:rsidRPr="000B761B" w:rsidRDefault="006D486E" w:rsidP="000B76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•</w:t>
      </w:r>
      <w:r w:rsidRPr="000358C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ab/>
        <w:t>Необходимое и достаточное условие: Статья обещает вывести математическое условие, которое должно выполняться, чтобы аналоговый и цифровой передатчики были эквивалентны.</w:t>
      </w:r>
      <w:r w:rsidR="000B761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322B0BF4" w14:textId="4D26048E" w:rsidR="007252D0" w:rsidRPr="00B94E26" w:rsidRDefault="007252D0" w:rsidP="000B761B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2" w:name="_Toc196920802"/>
      <w:r w:rsidRPr="00B94E2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Приложение 2.</w:t>
      </w:r>
      <w:bookmarkEnd w:id="12"/>
    </w:p>
    <w:p w14:paraId="5E0CFB4C" w14:textId="48A059CB" w:rsidR="00B94E26" w:rsidRPr="00B94E26" w:rsidRDefault="00B94E26" w:rsidP="000B761B">
      <w:pPr>
        <w:pStyle w:val="3"/>
        <w:spacing w:before="0" w:after="16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196920803"/>
      <w:r w:rsidRPr="000358CF">
        <w:rPr>
          <w:rFonts w:ascii="Times New Roman" w:hAnsi="Times New Roman" w:cs="Times New Roman"/>
          <w:b/>
          <w:bCs/>
          <w:color w:val="auto"/>
          <w:sz w:val="32"/>
          <w:szCs w:val="32"/>
        </w:rPr>
        <w:t>Модуляция</w:t>
      </w:r>
      <w:bookmarkEnd w:id="13"/>
    </w:p>
    <w:p w14:paraId="33118447" w14:textId="77777777" w:rsidR="00B94E26" w:rsidRPr="000358CF" w:rsidRDefault="00B94E26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Модуляция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поднесущих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процесс изменения одного или нескольких параметров несущего сигнала (амплитуды, частоты, фазы) в соответствии с информацией, которую необходимо передать. В OFDM модуляция выполняется на каждой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поднесущей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независимо, что позволяет передавать несколько параллельных потоков данных. Выбор метода модуляции влияет на скорость передачи данных, устойчивость к шуму и сложность системы.</w:t>
      </w:r>
    </w:p>
    <w:p w14:paraId="6FD82365" w14:textId="77777777" w:rsidR="00B94E26" w:rsidRPr="000358CF" w:rsidRDefault="00B94E26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Рассмотрим наиболее распространенные методы модуляции, используемые в OFDM:</w:t>
      </w:r>
    </w:p>
    <w:p w14:paraId="51D2D253" w14:textId="77777777" w:rsidR="00B94E26" w:rsidRPr="000358CF" w:rsidRDefault="00B94E26" w:rsidP="000B76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58CF">
        <w:rPr>
          <w:rFonts w:ascii="Times New Roman" w:hAnsi="Times New Roman" w:cs="Times New Roman"/>
          <w:b/>
          <w:bCs/>
          <w:sz w:val="28"/>
          <w:szCs w:val="28"/>
        </w:rPr>
        <w:t>Фазовая</w:t>
      </w:r>
      <w:r w:rsidRPr="000358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358CF">
        <w:rPr>
          <w:rFonts w:ascii="Times New Roman" w:hAnsi="Times New Roman" w:cs="Times New Roman"/>
          <w:b/>
          <w:bCs/>
          <w:sz w:val="28"/>
          <w:szCs w:val="28"/>
        </w:rPr>
        <w:t>модуляция</w:t>
      </w:r>
      <w:r w:rsidRPr="000358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(Phase-Shift Keying - PSK)</w:t>
      </w:r>
    </w:p>
    <w:p w14:paraId="1FDBA514" w14:textId="77777777" w:rsidR="00B94E26" w:rsidRPr="000358CF" w:rsidRDefault="00B94E26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Данные кодируются путем изменения фазы несущей частоты. Амплитуда остается постоянной.</w:t>
      </w:r>
    </w:p>
    <w:p w14:paraId="4858AB75" w14:textId="77777777" w:rsidR="00B94E26" w:rsidRPr="000358CF" w:rsidRDefault="00B94E26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Типы PSK:</w:t>
      </w:r>
    </w:p>
    <w:p w14:paraId="0CB69461" w14:textId="77777777" w:rsidR="00B94E26" w:rsidRPr="000358CF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BPSK (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PSK)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две фазы (0 и 180 градусов) для представления битов 0 и 1.</w:t>
      </w:r>
    </w:p>
    <w:p w14:paraId="5366FDCA" w14:textId="77777777" w:rsidR="00B94E26" w:rsidRPr="000358CF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QPSK (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Quadrature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PSK)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четыре фазы (0, 90, 180 и 270 градусов) для представления двух битов информации на символ.</w:t>
      </w:r>
    </w:p>
    <w:p w14:paraId="31232332" w14:textId="77777777" w:rsidR="00B94E26" w:rsidRPr="000358CF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8-PSK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восемь фаз для представления трех битов на символ.</w:t>
      </w:r>
    </w:p>
    <w:p w14:paraId="2C0A15D3" w14:textId="77777777" w:rsidR="00B94E26" w:rsidRPr="000358CF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16-PSK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шестнадцать фаз для представления четырех битов на символ.</w:t>
      </w:r>
    </w:p>
    <w:p w14:paraId="0249308D" w14:textId="3A5A21DB" w:rsidR="00B94E26" w:rsidRDefault="00B94E26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6DB6C4" wp14:editId="1D09491C">
            <wp:extent cx="6299835" cy="211645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B5B6" w14:textId="097C5803" w:rsidR="00B94E26" w:rsidRPr="000358CF" w:rsidRDefault="00B94E26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Пример в виде алгоритма QPSK:</w:t>
      </w:r>
    </w:p>
    <w:p w14:paraId="240BD113" w14:textId="77777777" w:rsidR="00B94E26" w:rsidRPr="000358CF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Входящий поток битов делится на пары.</w:t>
      </w:r>
    </w:p>
    <w:p w14:paraId="74608417" w14:textId="77777777" w:rsidR="00B94E26" w:rsidRPr="000358CF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Каждой паре битов присваивается определенная фаза:</w:t>
      </w:r>
    </w:p>
    <w:p w14:paraId="35B85D6B" w14:textId="77777777" w:rsidR="00B94E26" w:rsidRPr="000358CF" w:rsidRDefault="00B94E26" w:rsidP="000B761B">
      <w:pPr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00 -&gt; 45°</w:t>
      </w:r>
    </w:p>
    <w:p w14:paraId="7CE49D78" w14:textId="77777777" w:rsidR="00B94E26" w:rsidRPr="000358CF" w:rsidRDefault="00B94E26" w:rsidP="000B761B">
      <w:pPr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01 -&gt; 135°</w:t>
      </w:r>
    </w:p>
    <w:p w14:paraId="697A0F5C" w14:textId="77777777" w:rsidR="00B94E26" w:rsidRPr="000358CF" w:rsidRDefault="00B94E26" w:rsidP="000B761B">
      <w:pPr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10 -&gt; 225°</w:t>
      </w:r>
    </w:p>
    <w:p w14:paraId="0AAC258D" w14:textId="77777777" w:rsidR="00B94E26" w:rsidRPr="000358CF" w:rsidRDefault="00B94E26" w:rsidP="000B761B">
      <w:pPr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11 -&gt; 315°</w:t>
      </w:r>
    </w:p>
    <w:p w14:paraId="09293FA2" w14:textId="77777777" w:rsidR="00B94E26" w:rsidRPr="000358CF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Сигнал генерируется как: </w:t>
      </w:r>
      <m:oMath>
        <m:r>
          <w:rPr>
            <w:rFonts w:ascii="Cambria Math" w:hAnsi="Cambria Math" w:cs="Times New Roman"/>
            <w:sz w:val="28"/>
            <w:szCs w:val="28"/>
          </w:rPr>
          <m:t>s(t) = A * cos(2π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t + φ)</m:t>
        </m:r>
      </m:oMath>
      <w:r w:rsidRPr="000358CF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 w:rsidRPr="000358CF">
        <w:rPr>
          <w:rFonts w:ascii="Times New Roman" w:hAnsi="Times New Roman" w:cs="Times New Roman"/>
          <w:sz w:val="28"/>
          <w:szCs w:val="28"/>
        </w:rPr>
        <w:t xml:space="preserve"> - амплитуда,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</m:oMath>
      <w:r w:rsidRPr="000358CF">
        <w:rPr>
          <w:rFonts w:ascii="Times New Roman" w:hAnsi="Times New Roman" w:cs="Times New Roman"/>
          <w:sz w:val="28"/>
          <w:szCs w:val="28"/>
        </w:rPr>
        <w:t xml:space="preserve"> - частота поднесущей,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0358CF">
        <w:rPr>
          <w:rFonts w:ascii="Times New Roman" w:hAnsi="Times New Roman" w:cs="Times New Roman"/>
          <w:sz w:val="28"/>
          <w:szCs w:val="28"/>
        </w:rPr>
        <w:t xml:space="preserve"> - фаза, соответствующая дибиту.</w:t>
      </w:r>
    </w:p>
    <w:p w14:paraId="0E7AE02E" w14:textId="77777777" w:rsidR="00B94E26" w:rsidRPr="000358CF" w:rsidRDefault="00B94E26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F6EC47" w14:textId="77777777" w:rsidR="00B94E26" w:rsidRPr="000358CF" w:rsidRDefault="00B94E26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Преимущества: Простота реализации, постоянная огибающая (что упрощает работу усилителей мощности).</w:t>
      </w:r>
    </w:p>
    <w:p w14:paraId="0DD30FAD" w14:textId="77777777" w:rsidR="00B94E26" w:rsidRPr="000358CF" w:rsidRDefault="00B94E26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Недостатки: Ограниченная спектральная эффективность (малое количество битов на символ), чувствительность к фазовому шуму.</w:t>
      </w:r>
    </w:p>
    <w:p w14:paraId="730B0B97" w14:textId="2ED195AB" w:rsidR="00B94E26" w:rsidRDefault="00B94E26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Вычислительные ресурсы: Низкие. Требуются простые операции для генерации синусоидальных сигналов с определенной фазой.</w:t>
      </w:r>
    </w:p>
    <w:p w14:paraId="3967830F" w14:textId="531BAA4B" w:rsidR="000B761B" w:rsidRDefault="000B761B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760E2E6" w14:textId="77777777" w:rsidR="000B761B" w:rsidRPr="000358CF" w:rsidRDefault="000B761B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B624B31" w14:textId="77777777" w:rsidR="00B94E26" w:rsidRPr="00B94E26" w:rsidRDefault="00B94E26" w:rsidP="000B76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58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Амплитудная</w:t>
      </w:r>
      <w:r w:rsidRPr="00B94E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358CF">
        <w:rPr>
          <w:rFonts w:ascii="Times New Roman" w:hAnsi="Times New Roman" w:cs="Times New Roman"/>
          <w:b/>
          <w:bCs/>
          <w:sz w:val="28"/>
          <w:szCs w:val="28"/>
        </w:rPr>
        <w:t>модуляция</w:t>
      </w:r>
      <w:r w:rsidRPr="00B94E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Pr="000358CF">
        <w:rPr>
          <w:rFonts w:ascii="Times New Roman" w:hAnsi="Times New Roman" w:cs="Times New Roman"/>
          <w:b/>
          <w:bCs/>
          <w:sz w:val="28"/>
          <w:szCs w:val="28"/>
          <w:lang w:val="en-US"/>
        </w:rPr>
        <w:t>Amplitude</w:t>
      </w:r>
      <w:r w:rsidRPr="00B94E26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0358CF">
        <w:rPr>
          <w:rFonts w:ascii="Times New Roman" w:hAnsi="Times New Roman" w:cs="Times New Roman"/>
          <w:b/>
          <w:bCs/>
          <w:sz w:val="28"/>
          <w:szCs w:val="28"/>
          <w:lang w:val="en-US"/>
        </w:rPr>
        <w:t>Shift</w:t>
      </w:r>
      <w:r w:rsidRPr="00B94E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358CF">
        <w:rPr>
          <w:rFonts w:ascii="Times New Roman" w:hAnsi="Times New Roman" w:cs="Times New Roman"/>
          <w:b/>
          <w:bCs/>
          <w:sz w:val="28"/>
          <w:szCs w:val="28"/>
          <w:lang w:val="en-US"/>
        </w:rPr>
        <w:t>Keying</w:t>
      </w:r>
      <w:r w:rsidRPr="00B94E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Pr="000358CF">
        <w:rPr>
          <w:rFonts w:ascii="Times New Roman" w:hAnsi="Times New Roman" w:cs="Times New Roman"/>
          <w:b/>
          <w:bCs/>
          <w:sz w:val="28"/>
          <w:szCs w:val="28"/>
          <w:lang w:val="en-US"/>
        </w:rPr>
        <w:t>ASK</w:t>
      </w:r>
      <w:r w:rsidRPr="00B94E26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24EB5645" w14:textId="77777777" w:rsidR="00B94E26" w:rsidRPr="000358CF" w:rsidRDefault="00B94E26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Данные кодируются путем изменения амплитуды несущей частоты. Фаза остается постоянной.</w:t>
      </w:r>
    </w:p>
    <w:p w14:paraId="735959C6" w14:textId="77777777" w:rsidR="00B94E26" w:rsidRPr="000358CF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OOK (On-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Keying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>): Простейший тип ASK, где наличие сигнала представляет бит 1, а отсутствие сигнала - бит 0.</w:t>
      </w:r>
    </w:p>
    <w:p w14:paraId="45D5F06C" w14:textId="77777777" w:rsidR="00B94E26" w:rsidRPr="000358CF" w:rsidRDefault="00B94E26" w:rsidP="000B761B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358CF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08466ABA" wp14:editId="107913DA">
            <wp:extent cx="6299835" cy="2204720"/>
            <wp:effectExtent l="0" t="0" r="571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43DD" w14:textId="77777777" w:rsidR="00B94E26" w:rsidRPr="000358CF" w:rsidRDefault="00B94E26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Пример алгоритма:</w:t>
      </w:r>
    </w:p>
    <w:p w14:paraId="1CB94CF4" w14:textId="77777777" w:rsidR="00B94E26" w:rsidRPr="000358CF" w:rsidRDefault="00B94E26" w:rsidP="000B761B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Бит 1: </w:t>
      </w:r>
      <m:oMath>
        <m:r>
          <w:rPr>
            <w:rFonts w:ascii="Cambria Math" w:hAnsi="Cambria Math" w:cs="Times New Roman"/>
            <w:sz w:val="28"/>
            <w:szCs w:val="28"/>
          </w:rPr>
          <m:t>s(t) = A * cos(2π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t)</m:t>
        </m:r>
      </m:oMath>
      <w:r w:rsidRPr="000358CF">
        <w:rPr>
          <w:rFonts w:ascii="Times New Roman" w:hAnsi="Times New Roman" w:cs="Times New Roman"/>
          <w:sz w:val="28"/>
          <w:szCs w:val="28"/>
        </w:rPr>
        <w:t xml:space="preserve"> (сигнал есть)</w:t>
      </w:r>
    </w:p>
    <w:p w14:paraId="0BC9F40D" w14:textId="77777777" w:rsidR="00B94E26" w:rsidRPr="000358CF" w:rsidRDefault="00B94E26" w:rsidP="000B761B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Бит 0: s(t) = 0 (сигнала нет)</w:t>
      </w:r>
    </w:p>
    <w:p w14:paraId="5DA44E2B" w14:textId="77777777" w:rsidR="00B94E26" w:rsidRPr="000358CF" w:rsidRDefault="00B94E26" w:rsidP="000B761B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0357B159" w14:textId="77777777" w:rsidR="00B94E26" w:rsidRPr="000358CF" w:rsidRDefault="00B94E26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Преимущества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: Очень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простая реализация.</w:t>
      </w:r>
    </w:p>
    <w:p w14:paraId="563B621F" w14:textId="77777777" w:rsidR="00B94E26" w:rsidRPr="000358CF" w:rsidRDefault="00B94E26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Недостатки: Низкая спектральная эффективность, очень чувствительна к шуму и изменениям уровня сигнала. Практически не используется в OFDM.</w:t>
      </w:r>
    </w:p>
    <w:p w14:paraId="4775AE4B" w14:textId="3046DE7A" w:rsidR="00B94E26" w:rsidRDefault="00B94E26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Вычислительные ресурсы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: Очень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низкие.</w:t>
      </w:r>
    </w:p>
    <w:p w14:paraId="29D1C34A" w14:textId="0AED81BA" w:rsidR="000B761B" w:rsidRDefault="000B761B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4966CD3" w14:textId="29D9B398" w:rsidR="000B761B" w:rsidRDefault="000B761B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FCB9900" w14:textId="60B9531D" w:rsidR="000B761B" w:rsidRDefault="000B761B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0B66FA1" w14:textId="77777777" w:rsidR="000B761B" w:rsidRPr="000B761B" w:rsidRDefault="000B761B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15A0CA6" w14:textId="77777777" w:rsidR="00B94E26" w:rsidRPr="000358CF" w:rsidRDefault="00B94E26" w:rsidP="000B76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Квадратурная амплитудная модуляция (</w:t>
      </w:r>
      <w:proofErr w:type="spellStart"/>
      <w:r w:rsidRPr="000358CF">
        <w:rPr>
          <w:rFonts w:ascii="Times New Roman" w:hAnsi="Times New Roman" w:cs="Times New Roman"/>
          <w:b/>
          <w:bCs/>
          <w:sz w:val="28"/>
          <w:szCs w:val="28"/>
        </w:rPr>
        <w:t>Quadrature</w:t>
      </w:r>
      <w:proofErr w:type="spellEnd"/>
      <w:r w:rsidRPr="000358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58CF">
        <w:rPr>
          <w:rFonts w:ascii="Times New Roman" w:hAnsi="Times New Roman" w:cs="Times New Roman"/>
          <w:b/>
          <w:bCs/>
          <w:sz w:val="28"/>
          <w:szCs w:val="28"/>
        </w:rPr>
        <w:t>Amplitude</w:t>
      </w:r>
      <w:proofErr w:type="spellEnd"/>
      <w:r w:rsidRPr="000358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58CF">
        <w:rPr>
          <w:rFonts w:ascii="Times New Roman" w:hAnsi="Times New Roman" w:cs="Times New Roman"/>
          <w:b/>
          <w:bCs/>
          <w:sz w:val="28"/>
          <w:szCs w:val="28"/>
        </w:rPr>
        <w:t>Modulation</w:t>
      </w:r>
      <w:proofErr w:type="spellEnd"/>
      <w:r w:rsidRPr="000358CF">
        <w:rPr>
          <w:rFonts w:ascii="Times New Roman" w:hAnsi="Times New Roman" w:cs="Times New Roman"/>
          <w:b/>
          <w:bCs/>
          <w:sz w:val="28"/>
          <w:szCs w:val="28"/>
        </w:rPr>
        <w:t xml:space="preserve"> - QAM)</w:t>
      </w:r>
    </w:p>
    <w:p w14:paraId="46A3F9F8" w14:textId="77777777" w:rsidR="00B94E26" w:rsidRPr="000358CF" w:rsidRDefault="00B94E26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Данные кодируются путем изменения как амплитуды, так и фазы несущей частоты.</w:t>
      </w:r>
    </w:p>
    <w:p w14:paraId="1BB98BBE" w14:textId="77777777" w:rsidR="00B94E26" w:rsidRPr="000358CF" w:rsidRDefault="00B94E26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Типы QAM:</w:t>
      </w:r>
    </w:p>
    <w:p w14:paraId="3832BA09" w14:textId="77777777" w:rsidR="00B94E26" w:rsidRPr="000358CF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16-QAM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16 комбинаций амплитуды и фазы для представления четырех битов на символ.</w:t>
      </w:r>
    </w:p>
    <w:p w14:paraId="0D17C616" w14:textId="77777777" w:rsidR="00B94E26" w:rsidRPr="000358CF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64-QAM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64 комбинации амплитуды и фазы для представления шести битов на символ.</w:t>
      </w:r>
    </w:p>
    <w:p w14:paraId="6416F329" w14:textId="77777777" w:rsidR="00B94E26" w:rsidRPr="000358CF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256-QAM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256 комбинаций амплитуды и фазы для представления восьми битов на символ.</w:t>
      </w:r>
    </w:p>
    <w:p w14:paraId="5F7B5C6F" w14:textId="77777777" w:rsidR="00B94E26" w:rsidRPr="000358CF" w:rsidRDefault="00B94E26" w:rsidP="000B76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0FFB411B" wp14:editId="34FD510C">
            <wp:extent cx="2659380" cy="242772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0162" cy="244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07C9" w14:textId="77777777" w:rsidR="00B94E26" w:rsidRPr="000358CF" w:rsidRDefault="00B94E26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Пример алгоритма 16-QAM:</w:t>
      </w:r>
    </w:p>
    <w:p w14:paraId="08B56E5C" w14:textId="77777777" w:rsidR="00B94E26" w:rsidRPr="000358CF" w:rsidRDefault="00B94E26" w:rsidP="000B761B">
      <w:pPr>
        <w:numPr>
          <w:ilvl w:val="0"/>
          <w:numId w:val="5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Входящий поток битов делится на группы по 4 бита.</w:t>
      </w:r>
    </w:p>
    <w:p w14:paraId="335765B6" w14:textId="77777777" w:rsidR="00B94E26" w:rsidRPr="000358CF" w:rsidRDefault="00B94E26" w:rsidP="000B761B">
      <w:pPr>
        <w:numPr>
          <w:ilvl w:val="0"/>
          <w:numId w:val="5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Каждой группе битов присваивается определенная амплитуда и фаза в соответствии с картой созвездия.</w:t>
      </w:r>
    </w:p>
    <w:p w14:paraId="3AE5C9FD" w14:textId="77777777" w:rsidR="00B94E26" w:rsidRPr="000358CF" w:rsidRDefault="00B94E26" w:rsidP="000B761B">
      <w:pPr>
        <w:numPr>
          <w:ilvl w:val="0"/>
          <w:numId w:val="5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Сигнал генерируется как сумма двух квадратурных компонент: </w:t>
      </w:r>
      <m:oMath>
        <m:r>
          <w:rPr>
            <w:rFonts w:ascii="Cambria Math" w:hAnsi="Cambria Math" w:cs="Times New Roman"/>
            <w:sz w:val="28"/>
            <w:szCs w:val="28"/>
          </w:rPr>
          <m:t>s(t) = I * cos(2π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t) - Q * sin(2π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t)</m:t>
        </m:r>
      </m:oMath>
      <w:r w:rsidRPr="000358CF">
        <w:rPr>
          <w:rFonts w:ascii="Times New Roman" w:hAnsi="Times New Roman" w:cs="Times New Roman"/>
          <w:sz w:val="28"/>
          <w:szCs w:val="28"/>
        </w:rPr>
        <w:t xml:space="preserve"> где </w:t>
      </w:r>
      <w:r w:rsidRPr="000358CF">
        <w:rPr>
          <w:rFonts w:ascii="Times New Roman" w:hAnsi="Times New Roman" w:cs="Times New Roman"/>
          <w:i/>
          <w:sz w:val="28"/>
          <w:szCs w:val="28"/>
        </w:rPr>
        <w:t>I</w:t>
      </w:r>
      <w:r w:rsidRPr="000358CF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0358CF">
        <w:rPr>
          <w:rFonts w:ascii="Times New Roman" w:hAnsi="Times New Roman" w:cs="Times New Roman"/>
          <w:sz w:val="28"/>
          <w:szCs w:val="28"/>
        </w:rPr>
        <w:t xml:space="preserve"> - синфазная и квадратурная компоненты, определяемые амплитудой и фазой.</w:t>
      </w:r>
    </w:p>
    <w:p w14:paraId="1C82C4B5" w14:textId="77777777" w:rsidR="00B94E26" w:rsidRPr="000358CF" w:rsidRDefault="00B94E26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Преимущества: Высокая спектральная эффективность (большое количество битов на символ).</w:t>
      </w:r>
    </w:p>
    <w:p w14:paraId="5FC10667" w14:textId="77777777" w:rsidR="00B94E26" w:rsidRPr="000358CF" w:rsidRDefault="00B94E26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lastRenderedPageBreak/>
        <w:t>Недостатки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: Более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сложная реализация, чувствительность к шуму и искажениям, требует линейных усилителей мощности.</w:t>
      </w:r>
    </w:p>
    <w:p w14:paraId="0B1F9588" w14:textId="77777777" w:rsidR="00B94E26" w:rsidRPr="000358CF" w:rsidRDefault="00B94E26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Вычислительные ресурсы: Средние. Требуются более сложные операции для генерации сигналов с переменной амплитудой и фазой.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34"/>
        <w:gridCol w:w="2534"/>
        <w:gridCol w:w="2534"/>
        <w:gridCol w:w="2535"/>
      </w:tblGrid>
      <w:tr w:rsidR="00B94E26" w:rsidRPr="000358CF" w14:paraId="574F6B4F" w14:textId="77777777" w:rsidTr="00893387"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B83C66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20586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Биты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AB1CF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Устойчивость к шуму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141AA9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Вычислительные ресурсы</w:t>
            </w:r>
          </w:p>
        </w:tc>
      </w:tr>
      <w:tr w:rsidR="00B94E26" w:rsidRPr="000358CF" w14:paraId="24F75164" w14:textId="77777777" w:rsidTr="00893387"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D48C18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BPSK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0F38C1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11B41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7F6FF8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Низкие</w:t>
            </w:r>
          </w:p>
        </w:tc>
      </w:tr>
      <w:tr w:rsidR="00B94E26" w:rsidRPr="000358CF" w14:paraId="12119D31" w14:textId="77777777" w:rsidTr="00893387"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FA2A11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QPSK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CA59F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DA7744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1E2F84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Низкие</w:t>
            </w:r>
          </w:p>
        </w:tc>
      </w:tr>
      <w:tr w:rsidR="00B94E26" w:rsidRPr="000358CF" w14:paraId="6FAB1568" w14:textId="77777777" w:rsidTr="00893387"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C82A28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16-QAM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0613B4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2EABB1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7D9431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Средние</w:t>
            </w:r>
          </w:p>
        </w:tc>
      </w:tr>
      <w:tr w:rsidR="00B94E26" w:rsidRPr="000358CF" w14:paraId="54753E91" w14:textId="77777777" w:rsidTr="00893387"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612F6B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64-QAM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64E06E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02BD85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2D5DD3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Средние</w:t>
            </w:r>
          </w:p>
        </w:tc>
      </w:tr>
      <w:tr w:rsidR="00B94E26" w:rsidRPr="000358CF" w14:paraId="2411ED4E" w14:textId="77777777" w:rsidTr="00893387"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EE357D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256-QAM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86DD11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DBBB26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Очень низкая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A92C" w14:textId="77777777" w:rsidR="00B94E26" w:rsidRPr="000358CF" w:rsidRDefault="00B94E26" w:rsidP="000B76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F">
              <w:rPr>
                <w:rFonts w:ascii="Times New Roman" w:hAnsi="Times New Roman" w:cs="Times New Roman"/>
                <w:sz w:val="28"/>
                <w:szCs w:val="28"/>
              </w:rPr>
              <w:t>Высокие</w:t>
            </w:r>
          </w:p>
        </w:tc>
      </w:tr>
    </w:tbl>
    <w:p w14:paraId="39F8AC71" w14:textId="6F3DC6F8" w:rsidR="00B94E26" w:rsidRPr="000358CF" w:rsidRDefault="00B94E26" w:rsidP="000B76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Таблица 1. Сравнение методов модуляции</w:t>
      </w:r>
    </w:p>
    <w:p w14:paraId="13FC48F0" w14:textId="77777777" w:rsidR="00B94E26" w:rsidRPr="000358CF" w:rsidRDefault="00B94E26" w:rsidP="000B76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 xml:space="preserve">Выбор метода модуляции для каждой </w:t>
      </w:r>
      <w:proofErr w:type="spellStart"/>
      <w:r w:rsidRPr="000358CF">
        <w:rPr>
          <w:rFonts w:ascii="Times New Roman" w:hAnsi="Times New Roman" w:cs="Times New Roman"/>
          <w:sz w:val="28"/>
          <w:szCs w:val="28"/>
        </w:rPr>
        <w:t>поднесущей</w:t>
      </w:r>
      <w:proofErr w:type="spellEnd"/>
      <w:r w:rsidRPr="000358CF">
        <w:rPr>
          <w:rFonts w:ascii="Times New Roman" w:hAnsi="Times New Roman" w:cs="Times New Roman"/>
          <w:sz w:val="28"/>
          <w:szCs w:val="28"/>
        </w:rPr>
        <w:t xml:space="preserve"> в OFDM зависит от:</w:t>
      </w:r>
    </w:p>
    <w:p w14:paraId="5086E984" w14:textId="77777777" w:rsidR="00B94E26" w:rsidRPr="000358CF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Состояния канала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канал характеризуется высоким SNR, можно использовать более сложные схемы модуляции (например, 64-QAM) для увеличения скорости передачи данных. Если канал зашумлен, следует использовать более надежные схемы (например, QPSK или BPSK).</w:t>
      </w:r>
    </w:p>
    <w:p w14:paraId="5D7BDD68" w14:textId="02084381" w:rsidR="000B761B" w:rsidRPr="000B761B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Требований к скорости передачи данных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требуется высокая скорость передачи данных, используются схемы модуляции с большим количеством битов на символ.</w:t>
      </w:r>
    </w:p>
    <w:p w14:paraId="2F233351" w14:textId="34EFCD05" w:rsidR="00A05768" w:rsidRPr="000B761B" w:rsidRDefault="00B94E26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8CF">
        <w:rPr>
          <w:rFonts w:ascii="Times New Roman" w:hAnsi="Times New Roman" w:cs="Times New Roman"/>
          <w:sz w:val="28"/>
          <w:szCs w:val="28"/>
        </w:rPr>
        <w:t>Требований к надежности</w:t>
      </w:r>
      <w:proofErr w:type="gramStart"/>
      <w:r w:rsidRPr="000358CF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Pr="000358CF">
        <w:rPr>
          <w:rFonts w:ascii="Times New Roman" w:hAnsi="Times New Roman" w:cs="Times New Roman"/>
          <w:sz w:val="28"/>
          <w:szCs w:val="28"/>
        </w:rPr>
        <w:t xml:space="preserve"> требуется высокая надежность передачи данных, используются схемы модуляции с меньшим количеством битов на символ и канальным кодированием.</w:t>
      </w:r>
      <w:r w:rsidR="000B761B">
        <w:rPr>
          <w:rFonts w:ascii="Times New Roman" w:hAnsi="Times New Roman" w:cs="Times New Roman"/>
          <w:sz w:val="28"/>
          <w:szCs w:val="28"/>
        </w:rPr>
        <w:br w:type="page"/>
      </w:r>
    </w:p>
    <w:p w14:paraId="35C38DB6" w14:textId="0C55603C" w:rsidR="00A05768" w:rsidRPr="00A05768" w:rsidRDefault="00A05768" w:rsidP="000B761B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4" w:name="_Toc196920804"/>
      <w:r w:rsidRPr="00A0576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Приложение 3.</w:t>
      </w:r>
      <w:bookmarkEnd w:id="14"/>
    </w:p>
    <w:p w14:paraId="42599F49" w14:textId="5A3B2EC7" w:rsidR="00A05768" w:rsidRPr="00A05768" w:rsidRDefault="00A05768" w:rsidP="000B761B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5" w:name="_Toc196920805"/>
      <w:r w:rsidRPr="00A05768">
        <w:rPr>
          <w:rFonts w:ascii="Times New Roman" w:hAnsi="Times New Roman" w:cs="Times New Roman"/>
          <w:b/>
          <w:bCs/>
          <w:color w:val="auto"/>
          <w:sz w:val="36"/>
          <w:szCs w:val="36"/>
        </w:rPr>
        <w:t>Алгоритмы БПФ.</w:t>
      </w:r>
      <w:bookmarkEnd w:id="15"/>
    </w:p>
    <w:p w14:paraId="73951A18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Преобразование Фурье является фундаментальным инструментом в цифровой обработке сигналов. Оно позволяет разложить сигнал во временной области на его составляющие частоты, предоставляя информацию о частотном спектре сигнала. Дискретное преобразование Фурье является дискретной версией преобразование Фурье и применяется к дискретным сигналам, полученным, например, в результате дискретизации аналогового сигнала.</w:t>
      </w:r>
    </w:p>
    <w:p w14:paraId="3A170E4B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Однако, непосредственное вычисление ДПФ требует большого количества вычислительных операций (порядка O(N</w:t>
      </w:r>
      <w:r w:rsidRPr="000358CF">
        <w:rPr>
          <w:rFonts w:ascii="Times New Roman" w:hAnsi="Times New Roman" w:cs="Times New Roman"/>
          <w:sz w:val="28"/>
          <w:szCs w:val="24"/>
          <w:vertAlign w:val="superscript"/>
        </w:rPr>
        <w:t>2</w:t>
      </w:r>
      <w:r w:rsidRPr="000358CF">
        <w:rPr>
          <w:rFonts w:ascii="Times New Roman" w:hAnsi="Times New Roman" w:cs="Times New Roman"/>
          <w:sz w:val="28"/>
          <w:szCs w:val="24"/>
        </w:rPr>
        <w:t xml:space="preserve">) для сигнала длиной N), что делает его неэффективным для обработки больших объемов данных. Быстрое преобразование Фурье </w:t>
      </w:r>
      <w:proofErr w:type="gramStart"/>
      <w:r w:rsidRPr="000358CF">
        <w:rPr>
          <w:rFonts w:ascii="Times New Roman" w:hAnsi="Times New Roman" w:cs="Times New Roman"/>
          <w:sz w:val="28"/>
          <w:szCs w:val="24"/>
        </w:rPr>
        <w:t>- это</w:t>
      </w:r>
      <w:proofErr w:type="gramEnd"/>
      <w:r w:rsidRPr="000358CF">
        <w:rPr>
          <w:rFonts w:ascii="Times New Roman" w:hAnsi="Times New Roman" w:cs="Times New Roman"/>
          <w:sz w:val="28"/>
          <w:szCs w:val="24"/>
        </w:rPr>
        <w:t xml:space="preserve"> класс алгоритмов, разработанных для эффективного вычисления ДПФ. БПФ значительно снижает вычислительную сложность до O(N*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log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>(N)), что делает его применимым для обработки сигналов в реальном времени и в различных приложениях.</w:t>
      </w:r>
    </w:p>
    <w:p w14:paraId="218C2B97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1970F941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Для дешифровки требуется дискретное преобразование Фурье последовательности </w:t>
      </w:r>
      <w:r w:rsidRPr="000358CF">
        <w:rPr>
          <w:rFonts w:ascii="Times New Roman" w:hAnsi="Times New Roman" w:cs="Times New Roman"/>
          <w:sz w:val="28"/>
          <w:szCs w:val="24"/>
          <w:lang w:val="en-US"/>
        </w:rPr>
        <w:t>x</w:t>
      </w:r>
      <w:r w:rsidRPr="000358CF">
        <w:rPr>
          <w:rFonts w:ascii="Times New Roman" w:hAnsi="Times New Roman" w:cs="Times New Roman"/>
          <w:sz w:val="28"/>
          <w:szCs w:val="24"/>
        </w:rPr>
        <w:t>(</w:t>
      </w:r>
      <w:r w:rsidRPr="000358CF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0358CF">
        <w:rPr>
          <w:rFonts w:ascii="Times New Roman" w:hAnsi="Times New Roman" w:cs="Times New Roman"/>
          <w:sz w:val="28"/>
          <w:szCs w:val="24"/>
        </w:rPr>
        <w:t>) длиной N определяется как:</w:t>
      </w:r>
    </w:p>
    <w:p w14:paraId="1E16EB56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-j2π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</m:e>
          </m:nary>
        </m:oMath>
      </m:oMathPara>
    </w:p>
    <w:p w14:paraId="704F08F9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</w:p>
    <w:p w14:paraId="23182448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для k = 0, 1, ..., N-1, где n = 0 до N-1,</w:t>
      </w:r>
    </w:p>
    <w:p w14:paraId="7034A051" w14:textId="77777777" w:rsidR="00A05768" w:rsidRPr="000358CF" w:rsidRDefault="00874D6E" w:rsidP="000B761B">
      <w:pPr>
        <w:spacing w:line="36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="00A05768" w:rsidRPr="000358CF">
        <w:rPr>
          <w:rFonts w:ascii="Times New Roman" w:hAnsi="Times New Roman" w:cs="Times New Roman"/>
          <w:sz w:val="28"/>
          <w:szCs w:val="24"/>
        </w:rPr>
        <w:t xml:space="preserve"> - n-ый отсчет входной последовательности (сигнала во временной области);</w:t>
      </w:r>
    </w:p>
    <w:p w14:paraId="2DF72C2D" w14:textId="77777777" w:rsidR="00A05768" w:rsidRPr="000358CF" w:rsidRDefault="00874D6E" w:rsidP="000B761B">
      <w:pPr>
        <w:spacing w:line="36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="00A05768" w:rsidRPr="000358CF">
        <w:rPr>
          <w:rFonts w:ascii="Times New Roman" w:hAnsi="Times New Roman" w:cs="Times New Roman"/>
          <w:sz w:val="28"/>
          <w:szCs w:val="24"/>
        </w:rPr>
        <w:t xml:space="preserve"> - k-ый отсчет выходной последовательности (спектр сигнала в частотной области);</w:t>
      </w:r>
    </w:p>
    <w:p w14:paraId="7E6691C9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  <w:sz w:val="28"/>
            <w:szCs w:val="24"/>
          </w:rPr>
          <m:t>N</m:t>
        </m:r>
      </m:oMath>
      <w:r w:rsidRPr="000358CF">
        <w:rPr>
          <w:rFonts w:ascii="Times New Roman" w:hAnsi="Times New Roman" w:cs="Times New Roman"/>
          <w:sz w:val="28"/>
          <w:szCs w:val="24"/>
        </w:rPr>
        <w:t xml:space="preserve"> - длина последовательности;</w:t>
      </w:r>
    </w:p>
    <w:p w14:paraId="3FF3CB40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Обратное дискретное преобразование Фурье (ОДПФ) определяется как:</w:t>
      </w:r>
    </w:p>
    <w:p w14:paraId="06C91A37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j2π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</m:e>
          </m:nary>
        </m:oMath>
      </m:oMathPara>
    </w:p>
    <w:p w14:paraId="6BFF59CA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0358CF">
        <w:rPr>
          <w:rFonts w:ascii="Times New Roman" w:hAnsi="Times New Roman" w:cs="Times New Roman"/>
          <w:sz w:val="28"/>
          <w:szCs w:val="24"/>
        </w:rPr>
        <w:t>для n = 0, 1, ..., N-1, где k = 0 до N-1.</w:t>
      </w:r>
    </w:p>
    <w:p w14:paraId="3E2481DC" w14:textId="77777777" w:rsidR="00A05768" w:rsidRDefault="00A05768" w:rsidP="000B76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преобразования Фурье – это получить коэффициенты ряда Фурье. Общий вид коэффициентов ряда Фурье представлен ниже.</w:t>
      </w:r>
    </w:p>
    <w:p w14:paraId="43DB0A99" w14:textId="12124B56" w:rsidR="00A05768" w:rsidRPr="000B761B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kwt</m:t>
                      </m:r>
                    </m:e>
                  </m:d>
                </m:e>
              </m:func>
            </m:e>
          </m:nary>
          <m:r>
            <w:rPr>
              <w:rFonts w:ascii="Cambria Math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kwt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14:paraId="45327782" w14:textId="77777777" w:rsidR="00A05768" w:rsidRPr="000358CF" w:rsidRDefault="00A05768" w:rsidP="000B761B">
      <w:pPr>
        <w:spacing w:line="360" w:lineRule="auto"/>
        <w:jc w:val="center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b/>
          <w:sz w:val="28"/>
          <w:szCs w:val="24"/>
        </w:rPr>
        <w:t>Алгоритм Кули-</w:t>
      </w:r>
      <w:proofErr w:type="spellStart"/>
      <w:r w:rsidRPr="000358CF">
        <w:rPr>
          <w:rFonts w:ascii="Times New Roman" w:hAnsi="Times New Roman" w:cs="Times New Roman"/>
          <w:b/>
          <w:sz w:val="28"/>
          <w:szCs w:val="24"/>
        </w:rPr>
        <w:t>Тьюки</w:t>
      </w:r>
      <w:proofErr w:type="spellEnd"/>
      <w:r w:rsidRPr="000358CF">
        <w:rPr>
          <w:rFonts w:ascii="Times New Roman" w:hAnsi="Times New Roman" w:cs="Times New Roman"/>
          <w:b/>
          <w:sz w:val="28"/>
          <w:szCs w:val="24"/>
        </w:rPr>
        <w:t xml:space="preserve"> (</w:t>
      </w:r>
      <w:proofErr w:type="spellStart"/>
      <w:r w:rsidRPr="000358CF">
        <w:rPr>
          <w:rFonts w:ascii="Times New Roman" w:hAnsi="Times New Roman" w:cs="Times New Roman"/>
          <w:b/>
          <w:sz w:val="28"/>
          <w:szCs w:val="24"/>
        </w:rPr>
        <w:t>Cooley-Tukey</w:t>
      </w:r>
      <w:proofErr w:type="spellEnd"/>
      <w:r w:rsidRPr="000358CF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0358CF">
        <w:rPr>
          <w:rFonts w:ascii="Times New Roman" w:hAnsi="Times New Roman" w:cs="Times New Roman"/>
          <w:b/>
          <w:sz w:val="28"/>
          <w:szCs w:val="24"/>
        </w:rPr>
        <w:t>Algorithm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>)</w:t>
      </w:r>
    </w:p>
    <w:p w14:paraId="3C1F8D98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Является наиболее известным и часто используемым алгоритмом БПФ. Разделяет ДПФ на более мелкие ДПФ, которые затем рекурсивно вычисляются.</w:t>
      </w:r>
    </w:p>
    <w:p w14:paraId="2187D21E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Наиболее эффективен, когда длина последовательности N является степенью двойки (radix-2 БПФ). Существуют также варианты с другими основаниями (radix-4, radix-8 и т.д.).</w:t>
      </w:r>
    </w:p>
    <w:p w14:paraId="4884FD3E" w14:textId="681D4960" w:rsidR="00A05768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Имеет вычислительную сложность O(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Nlog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>(N)).</w:t>
      </w:r>
    </w:p>
    <w:p w14:paraId="4694E275" w14:textId="77777777" w:rsidR="000B761B" w:rsidRPr="000B761B" w:rsidRDefault="000B761B" w:rsidP="000B761B">
      <w:pPr>
        <w:spacing w:line="360" w:lineRule="auto"/>
        <w:rPr>
          <w:rFonts w:ascii="Times New Roman" w:hAnsi="Times New Roman" w:cs="Times New Roman"/>
        </w:rPr>
      </w:pPr>
    </w:p>
    <w:p w14:paraId="30F4007A" w14:textId="77777777" w:rsidR="00A05768" w:rsidRPr="000358CF" w:rsidRDefault="00A05768" w:rsidP="000B761B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0358CF">
        <w:rPr>
          <w:rFonts w:ascii="Times New Roman" w:hAnsi="Times New Roman" w:cs="Times New Roman"/>
          <w:b/>
          <w:sz w:val="28"/>
          <w:szCs w:val="24"/>
        </w:rPr>
        <w:t>Алгоритм Radix-2 (основание 2)</w:t>
      </w:r>
    </w:p>
    <w:p w14:paraId="1BC310B4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Алгоритм Radix-2 БПФ является частным случаем алгоритма Кули-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Тьюки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>, который наиболее эффективно работает, когда длина входной последовательности N является степенью двойки (N = 2</w:t>
      </w:r>
      <w:r w:rsidRPr="000358CF">
        <w:rPr>
          <w:rFonts w:ascii="Times New Roman" w:hAnsi="Times New Roman" w:cs="Times New Roman"/>
          <w:sz w:val="28"/>
          <w:szCs w:val="24"/>
          <w:vertAlign w:val="superscript"/>
        </w:rPr>
        <w:t>m</w:t>
      </w:r>
      <w:r w:rsidRPr="000358CF">
        <w:rPr>
          <w:rFonts w:ascii="Times New Roman" w:hAnsi="Times New Roman" w:cs="Times New Roman"/>
          <w:sz w:val="28"/>
          <w:szCs w:val="24"/>
        </w:rPr>
        <w:t xml:space="preserve">, где m - целое число). Он основан на декомпозиции ДПФ на более мелкие ДПФ размером 2 </w:t>
      </w:r>
      <w:r w:rsidRPr="000358CF">
        <w:rPr>
          <w:rFonts w:ascii="Times New Roman" w:hAnsi="Times New Roman" w:cs="Times New Roman"/>
          <w:sz w:val="28"/>
          <w:szCs w:val="24"/>
        </w:rPr>
        <w:lastRenderedPageBreak/>
        <w:t>(бабочки). Алгоритм рекурсивно разделяет ДПФ на две половины: четные и нечетные индексы, пока не достигнет ДПФ размером 2.</w:t>
      </w:r>
    </w:p>
    <w:p w14:paraId="25648EB4" w14:textId="77777777" w:rsidR="00A05768" w:rsidRPr="000358CF" w:rsidRDefault="00A05768" w:rsidP="000B761B">
      <w:pPr>
        <w:numPr>
          <w:ilvl w:val="0"/>
          <w:numId w:val="6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Переупорядочивание входной последовательности x[n] в соответствии с обращенным битовым представлением индексов.</w:t>
      </w:r>
    </w:p>
    <w:p w14:paraId="1DC3438B" w14:textId="77777777" w:rsidR="00A05768" w:rsidRPr="000358CF" w:rsidRDefault="00A05768" w:rsidP="000B761B">
      <w:pPr>
        <w:numPr>
          <w:ilvl w:val="0"/>
          <w:numId w:val="6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Рекурсивное вычисление ДПФ размером 2 (бабочки) на каждой стадии. «Бабочка» </w:t>
      </w:r>
      <w:proofErr w:type="gramStart"/>
      <w:r w:rsidRPr="000358CF">
        <w:rPr>
          <w:rFonts w:ascii="Times New Roman" w:hAnsi="Times New Roman" w:cs="Times New Roman"/>
          <w:sz w:val="28"/>
          <w:szCs w:val="24"/>
        </w:rPr>
        <w:t>- это</w:t>
      </w:r>
      <w:proofErr w:type="gramEnd"/>
      <w:r w:rsidRPr="000358CF">
        <w:rPr>
          <w:rFonts w:ascii="Times New Roman" w:hAnsi="Times New Roman" w:cs="Times New Roman"/>
          <w:sz w:val="28"/>
          <w:szCs w:val="24"/>
        </w:rPr>
        <w:t xml:space="preserve"> базовая вычислительная единица, выполняющая следующие операции:</w:t>
      </w:r>
    </w:p>
    <w:p w14:paraId="6702EF27" w14:textId="77777777" w:rsidR="00A05768" w:rsidRPr="000358CF" w:rsidRDefault="00A05768" w:rsidP="000B761B">
      <w:pPr>
        <w:spacing w:line="360" w:lineRule="auto"/>
        <w:rPr>
          <w:rFonts w:ascii="Cambria Math" w:hAnsi="Cambria Math" w:cs="Times New Roman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X[k] = A + W * B</m:t>
          </m:r>
        </m:oMath>
      </m:oMathPara>
    </w:p>
    <w:p w14:paraId="769DAC31" w14:textId="77777777" w:rsidR="00A05768" w:rsidRPr="000358CF" w:rsidRDefault="00A05768" w:rsidP="000B761B">
      <w:pPr>
        <w:spacing w:line="360" w:lineRule="auto"/>
        <w:rPr>
          <w:rFonts w:ascii="Cambria Math" w:hAnsi="Cambria Math" w:cs="Times New Roman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k 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4"/>
            </w:rPr>
            <m:t>= A - W * B,</m:t>
          </m:r>
        </m:oMath>
      </m:oMathPara>
    </w:p>
    <w:p w14:paraId="19E3CBC3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proofErr w:type="gramStart"/>
      <w:r w:rsidRPr="000358CF">
        <w:rPr>
          <w:rFonts w:ascii="Times New Roman" w:hAnsi="Times New Roman" w:cs="Times New Roman"/>
          <w:sz w:val="28"/>
          <w:szCs w:val="24"/>
        </w:rPr>
        <w:t>где:</w:t>
      </w:r>
      <w:r w:rsidRPr="000358CF">
        <w:rPr>
          <w:rFonts w:ascii="Times New Roman" w:hAnsi="Times New Roman" w:cs="Times New Roman"/>
        </w:rPr>
        <w:t xml:space="preserve">  </w:t>
      </w:r>
      <w:r w:rsidRPr="000358CF">
        <w:rPr>
          <w:rFonts w:ascii="Times New Roman" w:hAnsi="Times New Roman" w:cs="Times New Roman"/>
          <w:sz w:val="28"/>
          <w:szCs w:val="24"/>
        </w:rPr>
        <w:t>A</w:t>
      </w:r>
      <w:proofErr w:type="gramEnd"/>
      <w:r w:rsidRPr="000358CF">
        <w:rPr>
          <w:rFonts w:ascii="Times New Roman" w:hAnsi="Times New Roman" w:cs="Times New Roman"/>
          <w:sz w:val="28"/>
          <w:szCs w:val="24"/>
        </w:rPr>
        <w:t xml:space="preserve"> и B - входы “бабочки” (результаты предыдущей стадии).</w:t>
      </w:r>
    </w:p>
    <w:p w14:paraId="530CCA56" w14:textId="77777777" w:rsidR="00A05768" w:rsidRPr="000358CF" w:rsidRDefault="00A05768" w:rsidP="000B761B">
      <w:pPr>
        <w:spacing w:line="360" w:lineRule="auto"/>
        <w:ind w:left="565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  <w:sz w:val="28"/>
            <w:szCs w:val="24"/>
          </w:rPr>
          <m:t>W 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-j2πk/N</m:t>
            </m:r>
          </m:sup>
        </m:sSup>
      </m:oMath>
      <w:r w:rsidRPr="000358CF">
        <w:rPr>
          <w:rFonts w:ascii="Times New Roman" w:hAnsi="Times New Roman" w:cs="Times New Roman"/>
          <w:sz w:val="28"/>
          <w:szCs w:val="24"/>
        </w:rPr>
        <w:t>- вращающийся множитель.</w:t>
      </w:r>
    </w:p>
    <w:p w14:paraId="2CBB1E8F" w14:textId="77777777" w:rsidR="00A05768" w:rsidRPr="000358CF" w:rsidRDefault="00A05768" w:rsidP="000B761B">
      <w:pPr>
        <w:spacing w:line="360" w:lineRule="auto"/>
        <w:ind w:left="565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N - размер ДПФ на текущей стадии.</w:t>
      </w:r>
    </w:p>
    <w:p w14:paraId="21901B35" w14:textId="77777777" w:rsidR="00A05768" w:rsidRPr="000358CF" w:rsidRDefault="00A05768" w:rsidP="000B761B">
      <w:pPr>
        <w:numPr>
          <w:ilvl w:val="0"/>
          <w:numId w:val="6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Повторение шага 2 для каждой стадии рекурсии, пока не будут вычислены все значения ДПФ. Количество стадий равно log2(N).</w:t>
      </w:r>
    </w:p>
    <w:p w14:paraId="69560D97" w14:textId="2B4AC569" w:rsidR="00A05768" w:rsidRPr="000B761B" w:rsidRDefault="00A05768" w:rsidP="000B761B">
      <w:pPr>
        <w:spacing w:line="360" w:lineRule="auto"/>
        <w:ind w:left="360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Вычислительная сложность: </w:t>
      </w:r>
      <w:proofErr w:type="gramStart"/>
      <w:r w:rsidRPr="000358CF">
        <w:rPr>
          <w:rFonts w:ascii="Times New Roman" w:hAnsi="Times New Roman" w:cs="Times New Roman"/>
          <w:sz w:val="28"/>
          <w:szCs w:val="24"/>
        </w:rPr>
        <w:t>O(</w:t>
      </w:r>
      <w:proofErr w:type="gramEnd"/>
      <w:r w:rsidRPr="000358CF">
        <w:rPr>
          <w:rFonts w:ascii="Times New Roman" w:hAnsi="Times New Roman" w:cs="Times New Roman"/>
          <w:sz w:val="28"/>
          <w:szCs w:val="24"/>
        </w:rPr>
        <w:t>N log2 N) комплексных умножений и O(N log2 N) комплексных сложений.</w:t>
      </w:r>
    </w:p>
    <w:p w14:paraId="25543E43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Отличия от Radix-4 и Radix-8:</w:t>
      </w:r>
    </w:p>
    <w:p w14:paraId="2BE5531A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Radix-4: Декомпозирует ДПФ на более мелкие ДПФ размером 4. Требует, чтобы длина последовательности была степенью 4 (N = 4</w:t>
      </w:r>
      <w:r w:rsidRPr="000358CF">
        <w:rPr>
          <w:rFonts w:ascii="Times New Roman" w:hAnsi="Times New Roman" w:cs="Times New Roman"/>
          <w:sz w:val="28"/>
          <w:szCs w:val="24"/>
          <w:vertAlign w:val="superscript"/>
        </w:rPr>
        <w:t>m</w:t>
      </w:r>
      <w:r w:rsidRPr="000358CF">
        <w:rPr>
          <w:rFonts w:ascii="Times New Roman" w:hAnsi="Times New Roman" w:cs="Times New Roman"/>
          <w:sz w:val="28"/>
          <w:szCs w:val="24"/>
        </w:rPr>
        <w:t>). Выполняет более сложные “бабочки”, но требует меньше стадий (log4 N).</w:t>
      </w:r>
    </w:p>
    <w:p w14:paraId="17B1E038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Radix-8: Декомпозирует ДПФ на более мелкие ДПФ размером 8. Требует, чтобы длина последовательности была степенью 8 (N = 8</w:t>
      </w:r>
      <w:r w:rsidRPr="000358CF">
        <w:rPr>
          <w:rFonts w:ascii="Times New Roman" w:hAnsi="Times New Roman" w:cs="Times New Roman"/>
          <w:sz w:val="28"/>
          <w:szCs w:val="24"/>
          <w:vertAlign w:val="superscript"/>
        </w:rPr>
        <w:t>m</w:t>
      </w:r>
      <w:r w:rsidRPr="000358CF">
        <w:rPr>
          <w:rFonts w:ascii="Times New Roman" w:hAnsi="Times New Roman" w:cs="Times New Roman"/>
          <w:sz w:val="28"/>
          <w:szCs w:val="24"/>
        </w:rPr>
        <w:t>). Еще более сложные “бабочки” и еще меньше стадий (log8 N).</w:t>
      </w:r>
    </w:p>
    <w:p w14:paraId="1DF37AAB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В общем случае, алгоритмы с большим основанием (Radix-4, Radix-8) могут быть более эффективными, чем Radix-2, за счет уменьшения количества </w:t>
      </w:r>
      <w:r w:rsidRPr="000358CF">
        <w:rPr>
          <w:rFonts w:ascii="Times New Roman" w:hAnsi="Times New Roman" w:cs="Times New Roman"/>
          <w:sz w:val="28"/>
          <w:szCs w:val="24"/>
        </w:rPr>
        <w:lastRenderedPageBreak/>
        <w:t>стадий. Однако, они требуют более сложной реализации “бабочек” и более строгих ограничений на длину последовательности.</w:t>
      </w:r>
    </w:p>
    <w:p w14:paraId="20B5C00C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77956299" w14:textId="77777777" w:rsidR="00A05768" w:rsidRPr="000358CF" w:rsidRDefault="00A05768" w:rsidP="000B761B">
      <w:pPr>
        <w:spacing w:line="360" w:lineRule="auto"/>
        <w:ind w:left="1211"/>
        <w:jc w:val="center"/>
        <w:rPr>
          <w:rFonts w:ascii="Times New Roman" w:hAnsi="Times New Roman" w:cs="Times New Roman"/>
          <w:b/>
        </w:rPr>
      </w:pPr>
      <w:r w:rsidRPr="000358CF">
        <w:rPr>
          <w:rFonts w:ascii="Times New Roman" w:hAnsi="Times New Roman" w:cs="Times New Roman"/>
          <w:b/>
          <w:sz w:val="28"/>
          <w:szCs w:val="24"/>
        </w:rPr>
        <w:t xml:space="preserve">Алгоритм БПФ </w:t>
      </w:r>
      <w:proofErr w:type="spellStart"/>
      <w:r w:rsidRPr="000358CF">
        <w:rPr>
          <w:rFonts w:ascii="Times New Roman" w:hAnsi="Times New Roman" w:cs="Times New Roman"/>
          <w:b/>
          <w:sz w:val="28"/>
          <w:szCs w:val="24"/>
        </w:rPr>
        <w:t>Бэтчера</w:t>
      </w:r>
      <w:proofErr w:type="spellEnd"/>
      <w:r w:rsidRPr="000358CF">
        <w:rPr>
          <w:rFonts w:ascii="Times New Roman" w:hAnsi="Times New Roman" w:cs="Times New Roman"/>
          <w:b/>
          <w:sz w:val="28"/>
          <w:szCs w:val="24"/>
        </w:rPr>
        <w:t xml:space="preserve"> (</w:t>
      </w:r>
      <w:proofErr w:type="spellStart"/>
      <w:r w:rsidRPr="000358CF">
        <w:rPr>
          <w:rFonts w:ascii="Times New Roman" w:hAnsi="Times New Roman" w:cs="Times New Roman"/>
          <w:b/>
          <w:sz w:val="28"/>
          <w:szCs w:val="24"/>
        </w:rPr>
        <w:t>Bluestein’s</w:t>
      </w:r>
      <w:proofErr w:type="spellEnd"/>
      <w:r w:rsidRPr="000358CF">
        <w:rPr>
          <w:rFonts w:ascii="Times New Roman" w:hAnsi="Times New Roman" w:cs="Times New Roman"/>
          <w:b/>
          <w:sz w:val="28"/>
          <w:szCs w:val="24"/>
        </w:rPr>
        <w:t xml:space="preserve"> FFT </w:t>
      </w:r>
      <w:proofErr w:type="spellStart"/>
      <w:r w:rsidRPr="000358CF">
        <w:rPr>
          <w:rFonts w:ascii="Times New Roman" w:hAnsi="Times New Roman" w:cs="Times New Roman"/>
          <w:b/>
          <w:sz w:val="28"/>
          <w:szCs w:val="24"/>
        </w:rPr>
        <w:t>Algorithm</w:t>
      </w:r>
      <w:proofErr w:type="spellEnd"/>
      <w:r w:rsidRPr="000358CF">
        <w:rPr>
          <w:rFonts w:ascii="Times New Roman" w:hAnsi="Times New Roman" w:cs="Times New Roman"/>
          <w:b/>
          <w:sz w:val="28"/>
          <w:szCs w:val="24"/>
        </w:rPr>
        <w:t>)</w:t>
      </w:r>
    </w:p>
    <w:p w14:paraId="38F48A68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Алгоритм 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Бэтчера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 xml:space="preserve"> используется для вычисления ДПФ последовательностей, длина которых не является степенью двойки (или любого другого удобного основания для алгоритма Кули-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Тьюки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 xml:space="preserve">). Он основан на преобразовании ДПФ в операцию свертки, которую можно эффективно вычислить с использованием БПФ. </w:t>
      </w:r>
    </w:p>
    <w:p w14:paraId="186E9751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Алгоритм:</w:t>
      </w:r>
    </w:p>
    <w:p w14:paraId="65AFC89A" w14:textId="77777777" w:rsidR="00A05768" w:rsidRPr="000358CF" w:rsidRDefault="00A05768" w:rsidP="000B761B">
      <w:pPr>
        <w:numPr>
          <w:ilvl w:val="0"/>
          <w:numId w:val="8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ДПФ выражается в виде свертки с использованием следующей замены:</w:t>
      </w:r>
    </w:p>
    <w:p w14:paraId="23AFB568" w14:textId="77777777" w:rsidR="00A05768" w:rsidRPr="000358CF" w:rsidRDefault="00874D6E" w:rsidP="000B761B">
      <w:pPr>
        <w:spacing w:line="360" w:lineRule="auto"/>
        <w:rPr>
          <w:rFonts w:ascii="Times New Roman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 xml:space="preserve"> = 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(k-n)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4"/>
            </w:rPr>
            <m:t xml:space="preserve"> +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den>
          </m:f>
        </m:oMath>
      </m:oMathPara>
    </w:p>
    <w:p w14:paraId="26CF1B1E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Подставляя это в формулу ДПФ, получаем:</w:t>
      </w:r>
    </w:p>
    <w:p w14:paraId="72501A8C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06176619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jπ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4"/>
                                </w:rPr>
                                <m:t>k-n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-jπ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-jπ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sup>
              </m:sSup>
            </m:e>
          </m:nary>
        </m:oMath>
      </m:oMathPara>
    </w:p>
    <w:p w14:paraId="4AB47CA9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Это можно переписать как свертку:</w:t>
      </w:r>
    </w:p>
    <w:p w14:paraId="091F465A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0FDA8DD7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-jπ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n-k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*g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</m:e>
          </m:nary>
        </m:oMath>
      </m:oMathPara>
    </w:p>
    <w:p w14:paraId="4E802BD9" w14:textId="77777777" w:rsidR="00A05768" w:rsidRPr="000358CF" w:rsidRDefault="00A05768" w:rsidP="000B761B">
      <w:pPr>
        <w:spacing w:line="360" w:lineRule="auto"/>
        <w:ind w:firstLine="708"/>
        <w:rPr>
          <w:rFonts w:ascii="Times New Roman" w:hAnsi="Times New Roman" w:cs="Times New Roman"/>
          <w:lang w:val="en-US"/>
        </w:rPr>
      </w:pPr>
      <w:r w:rsidRPr="000358CF">
        <w:rPr>
          <w:rFonts w:ascii="Times New Roman" w:hAnsi="Times New Roman" w:cs="Times New Roman"/>
          <w:sz w:val="28"/>
          <w:szCs w:val="24"/>
        </w:rPr>
        <w:t>где</w:t>
      </w:r>
      <w:r w:rsidRPr="000358CF">
        <w:rPr>
          <w:rFonts w:ascii="Times New Roman" w:hAnsi="Times New Roman" w:cs="Times New Roman"/>
          <w:sz w:val="28"/>
          <w:szCs w:val="24"/>
          <w:lang w:val="en-US"/>
        </w:rPr>
        <w:t>:</w:t>
      </w:r>
      <w:r w:rsidRPr="000358CF">
        <w:rPr>
          <w:rFonts w:ascii="Times New Roman" w:hAnsi="Times New Roman" w:cs="Times New Roman"/>
          <w:sz w:val="28"/>
          <w:szCs w:val="24"/>
        </w:rPr>
        <w:t xml:space="preserve"> n = 0 до N-1</w:t>
      </w:r>
      <w:r w:rsidRPr="000358CF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261F0D42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i/>
          <w:sz w:val="28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jπ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104C6642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i/>
          <w:sz w:val="28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-jπ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5DFBBE2D" w14:textId="77777777" w:rsidR="00A05768" w:rsidRPr="000358CF" w:rsidRDefault="00A05768" w:rsidP="000B761B">
      <w:pPr>
        <w:numPr>
          <w:ilvl w:val="0"/>
          <w:numId w:val="8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lastRenderedPageBreak/>
        <w:t xml:space="preserve">Вычисляются БПФ последовательностей </w:t>
      </w:r>
      <m:oMath>
        <m:r>
          <w:rPr>
            <w:rFonts w:ascii="Cambria Math" w:hAnsi="Cambria Math" w:cs="Times New Roman"/>
            <w:sz w:val="28"/>
            <w:szCs w:val="24"/>
          </w:rPr>
          <m:t>h(n)</m:t>
        </m:r>
      </m:oMath>
      <w:r w:rsidRPr="000358CF">
        <w:rPr>
          <w:rFonts w:ascii="Times New Roman" w:hAnsi="Times New Roman" w:cs="Times New Roman"/>
          <w:sz w:val="28"/>
          <w:szCs w:val="24"/>
        </w:rPr>
        <w:t xml:space="preserve"> и </w:t>
      </w:r>
      <m:oMath>
        <m:r>
          <w:rPr>
            <w:rFonts w:ascii="Cambria Math" w:hAnsi="Cambria Math" w:cs="Times New Roman"/>
            <w:sz w:val="28"/>
            <w:szCs w:val="24"/>
          </w:rPr>
          <m:t>g(n)</m:t>
        </m:r>
      </m:oMath>
      <w:r w:rsidRPr="000358CF">
        <w:rPr>
          <w:rFonts w:ascii="Times New Roman" w:hAnsi="Times New Roman" w:cs="Times New Roman"/>
          <w:sz w:val="28"/>
          <w:szCs w:val="24"/>
        </w:rPr>
        <w:t>. Затем выполняется поэлементное умножение полученных спектров, и к результату пр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именяется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 xml:space="preserve"> обратное БПФ.</w:t>
      </w:r>
    </w:p>
    <w:p w14:paraId="1DBBBA23" w14:textId="77777777" w:rsidR="00A05768" w:rsidRPr="000358CF" w:rsidRDefault="00A05768" w:rsidP="000B761B">
      <w:pPr>
        <w:numPr>
          <w:ilvl w:val="0"/>
          <w:numId w:val="8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Результат свертки умножается на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jπ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den>
            </m:f>
          </m:sup>
        </m:sSup>
      </m:oMath>
      <w:r w:rsidRPr="000358CF">
        <w:rPr>
          <w:rFonts w:ascii="Times New Roman" w:hAnsi="Times New Roman" w:cs="Times New Roman"/>
          <w:sz w:val="28"/>
          <w:szCs w:val="24"/>
        </w:rPr>
        <w:t xml:space="preserve"> для получения окончательного результата ДПФ.</w:t>
      </w:r>
    </w:p>
    <w:p w14:paraId="45E098DF" w14:textId="77777777" w:rsidR="00A05768" w:rsidRPr="000358CF" w:rsidRDefault="00A05768" w:rsidP="000B761B">
      <w:pPr>
        <w:spacing w:line="360" w:lineRule="auto"/>
        <w:ind w:firstLine="708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Вычислительная сложность: </w:t>
      </w:r>
      <w:proofErr w:type="gramStart"/>
      <w:r w:rsidRPr="000358CF">
        <w:rPr>
          <w:rFonts w:ascii="Times New Roman" w:hAnsi="Times New Roman" w:cs="Times New Roman"/>
          <w:sz w:val="28"/>
          <w:szCs w:val="24"/>
        </w:rPr>
        <w:t>O(</w:t>
      </w:r>
      <w:proofErr w:type="gramEnd"/>
      <w:r w:rsidRPr="000358CF">
        <w:rPr>
          <w:rFonts w:ascii="Times New Roman" w:hAnsi="Times New Roman" w:cs="Times New Roman"/>
          <w:sz w:val="28"/>
          <w:szCs w:val="24"/>
        </w:rPr>
        <w:t>N*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log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 xml:space="preserve"> N), так как основная часть вычислений приходится на БПФ и ОБПФ. Однако, константа перед N*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log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 xml:space="preserve"> N может быть выше, чем у алгоритма Кули-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Тьюки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 xml:space="preserve"> для последовательностей, длина которых является степенью двойки.</w:t>
      </w:r>
    </w:p>
    <w:p w14:paraId="545579C7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Применяется, когда длина входной последовательности не является степенью двойки или когда требуется использовать БПФ фиксированного размера (например, из-за ограничений оборудования).</w:t>
      </w:r>
    </w:p>
    <w:p w14:paraId="6E2DAE2B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697F9085" w14:textId="77777777" w:rsidR="00A05768" w:rsidRPr="000358CF" w:rsidRDefault="00A05768" w:rsidP="000B761B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0358CF">
        <w:rPr>
          <w:rFonts w:ascii="Times New Roman" w:hAnsi="Times New Roman" w:cs="Times New Roman"/>
          <w:b/>
          <w:sz w:val="28"/>
          <w:szCs w:val="24"/>
        </w:rPr>
        <w:t xml:space="preserve">Алгоритм </w:t>
      </w:r>
      <w:proofErr w:type="gramStart"/>
      <w:r w:rsidRPr="000358CF">
        <w:rPr>
          <w:rFonts w:ascii="Times New Roman" w:hAnsi="Times New Roman" w:cs="Times New Roman"/>
          <w:b/>
          <w:sz w:val="28"/>
          <w:szCs w:val="24"/>
        </w:rPr>
        <w:t>Винограда(</w:t>
      </w:r>
      <w:proofErr w:type="spellStart"/>
      <w:proofErr w:type="gramEnd"/>
      <w:r w:rsidRPr="000358CF">
        <w:rPr>
          <w:rFonts w:ascii="Times New Roman" w:hAnsi="Times New Roman" w:cs="Times New Roman"/>
          <w:b/>
          <w:sz w:val="28"/>
          <w:szCs w:val="24"/>
        </w:rPr>
        <w:t>Радера</w:t>
      </w:r>
      <w:proofErr w:type="spellEnd"/>
      <w:r w:rsidRPr="000358CF">
        <w:rPr>
          <w:rFonts w:ascii="Times New Roman" w:hAnsi="Times New Roman" w:cs="Times New Roman"/>
          <w:b/>
          <w:sz w:val="28"/>
          <w:szCs w:val="24"/>
        </w:rPr>
        <w:t>) (</w:t>
      </w:r>
      <w:proofErr w:type="spellStart"/>
      <w:r w:rsidRPr="000358CF">
        <w:rPr>
          <w:rFonts w:ascii="Times New Roman" w:hAnsi="Times New Roman" w:cs="Times New Roman"/>
          <w:b/>
          <w:sz w:val="28"/>
          <w:szCs w:val="24"/>
        </w:rPr>
        <w:t>Rader’s</w:t>
      </w:r>
      <w:proofErr w:type="spellEnd"/>
      <w:r w:rsidRPr="000358CF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0358CF">
        <w:rPr>
          <w:rFonts w:ascii="Times New Roman" w:hAnsi="Times New Roman" w:cs="Times New Roman"/>
          <w:b/>
          <w:sz w:val="28"/>
          <w:szCs w:val="24"/>
        </w:rPr>
        <w:t>Algorithm</w:t>
      </w:r>
      <w:proofErr w:type="spellEnd"/>
      <w:r w:rsidRPr="000358CF">
        <w:rPr>
          <w:rFonts w:ascii="Times New Roman" w:hAnsi="Times New Roman" w:cs="Times New Roman"/>
          <w:b/>
          <w:sz w:val="28"/>
          <w:szCs w:val="24"/>
        </w:rPr>
        <w:t>)</w:t>
      </w:r>
    </w:p>
    <w:p w14:paraId="5DD8238B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Алгоритм 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Радера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 xml:space="preserve"> используется для вычисления ДПФ последовательностей, длина которых является простым числом (N - простое число). Он также преобразует ДПФ в свертку, которую можно эффективно вычислить с использованием БПФ. </w:t>
      </w:r>
    </w:p>
    <w:p w14:paraId="47D8748C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Алгоритм:</w:t>
      </w:r>
    </w:p>
    <w:p w14:paraId="55FBEBA9" w14:textId="77777777" w:rsidR="00A05768" w:rsidRPr="000358CF" w:rsidRDefault="00A05768" w:rsidP="000B761B">
      <w:pPr>
        <w:numPr>
          <w:ilvl w:val="0"/>
          <w:numId w:val="7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Поскольку N - простое число, можно найти образующий элемент </w:t>
      </w:r>
      <w:r w:rsidRPr="000358CF">
        <w:rPr>
          <w:rFonts w:ascii="Times New Roman" w:hAnsi="Times New Roman" w:cs="Times New Roman"/>
          <w:i/>
          <w:sz w:val="28"/>
          <w:szCs w:val="24"/>
        </w:rPr>
        <w:t>g</w:t>
      </w:r>
      <w:r w:rsidRPr="000358CF">
        <w:rPr>
          <w:rFonts w:ascii="Times New Roman" w:hAnsi="Times New Roman" w:cs="Times New Roman"/>
          <w:sz w:val="28"/>
          <w:szCs w:val="24"/>
        </w:rPr>
        <w:t xml:space="preserve"> мультипликативной группы </w:t>
      </w:r>
      <w:r w:rsidRPr="000358CF">
        <w:rPr>
          <w:rFonts w:ascii="Times New Roman" w:hAnsi="Times New Roman" w:cs="Times New Roman"/>
          <w:i/>
          <w:sz w:val="28"/>
          <w:szCs w:val="24"/>
        </w:rPr>
        <w:t>Z</w:t>
      </w:r>
      <w:r w:rsidRPr="000358CF">
        <w:rPr>
          <w:rFonts w:ascii="Times New Roman" w:hAnsi="Times New Roman" w:cs="Times New Roman"/>
          <w:i/>
          <w:sz w:val="28"/>
          <w:szCs w:val="24"/>
          <w:vertAlign w:val="subscript"/>
        </w:rPr>
        <w:t xml:space="preserve">N </w:t>
      </w:r>
      <w:r w:rsidRPr="000358CF">
        <w:rPr>
          <w:rFonts w:ascii="Times New Roman" w:hAnsi="Times New Roman" w:cs="Times New Roman"/>
          <w:sz w:val="28"/>
          <w:szCs w:val="24"/>
        </w:rPr>
        <w:t xml:space="preserve">* (множество целых чисел от 1 до N-1, взаимно простых с N, с операцией умножения по модулю N). Это означает, что все числа от 1 до N-1 можно представить в виде степеней </w:t>
      </w:r>
      <w:r w:rsidRPr="000358CF">
        <w:rPr>
          <w:rFonts w:ascii="Times New Roman" w:hAnsi="Times New Roman" w:cs="Times New Roman"/>
          <w:i/>
          <w:sz w:val="28"/>
          <w:szCs w:val="24"/>
        </w:rPr>
        <w:t>g</w:t>
      </w:r>
      <w:r w:rsidRPr="000358CF">
        <w:rPr>
          <w:rFonts w:ascii="Times New Roman" w:hAnsi="Times New Roman" w:cs="Times New Roman"/>
          <w:sz w:val="28"/>
          <w:szCs w:val="24"/>
        </w:rPr>
        <w:t xml:space="preserve"> по модулю N.</w:t>
      </w:r>
    </w:p>
    <w:p w14:paraId="3C8C9334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77F7FF70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0358CF">
        <w:rPr>
          <w:rFonts w:ascii="Times New Roman" w:hAnsi="Times New Roman" w:cs="Times New Roman"/>
          <w:sz w:val="28"/>
          <w:szCs w:val="24"/>
        </w:rPr>
        <w:t>Выполняется замена индексов:</w:t>
      </w:r>
    </w:p>
    <w:p w14:paraId="000F6BD2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n=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g</m:t>
              </m:r>
            </m:e>
            <m:sup>
              <m:r>
                <w:rPr>
                  <w:rFonts w:ascii="Cambria Math" w:hAnsi="Cambria Math" w:cs="Times New Roman"/>
                </w:rPr>
                <m:t>n'</m:t>
              </m:r>
            </m:sup>
          </m:sSup>
          <m:r>
            <w:rPr>
              <w:rFonts w:ascii="Cambria Math" w:hAnsi="Cambria Math" w:cs="Times New Roman"/>
            </w:rPr>
            <m:t>mod N,</m:t>
          </m:r>
        </m:oMath>
      </m:oMathPara>
    </w:p>
    <w:p w14:paraId="6AA7FBC7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k=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g</m:t>
              </m:r>
            </m:e>
            <m:sup>
              <m:r>
                <w:rPr>
                  <w:rFonts w:ascii="Cambria Math" w:hAnsi="Cambria Math" w:cs="Times New Roman"/>
                </w:rPr>
                <m:t>k'</m:t>
              </m:r>
            </m:sup>
          </m:sSup>
          <m:r>
            <w:rPr>
              <w:rFonts w:ascii="Cambria Math" w:hAnsi="Cambria Math" w:cs="Times New Roman"/>
            </w:rPr>
            <m:t>mod N,</m:t>
          </m:r>
        </m:oMath>
      </m:oMathPara>
    </w:p>
    <w:p w14:paraId="4972ECBE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lang w:val="en-US"/>
        </w:rPr>
      </w:pPr>
      <w:r w:rsidRPr="000358CF">
        <w:rPr>
          <w:rFonts w:ascii="Times New Roman" w:hAnsi="Times New Roman" w:cs="Times New Roman"/>
          <w:sz w:val="28"/>
          <w:szCs w:val="24"/>
        </w:rPr>
        <w:t>где</w:t>
      </w:r>
      <w:r w:rsidRPr="000358CF">
        <w:rPr>
          <w:rFonts w:ascii="Times New Roman" w:hAnsi="Times New Roman" w:cs="Times New Roman"/>
          <w:sz w:val="28"/>
          <w:szCs w:val="24"/>
          <w:lang w:val="en-US"/>
        </w:rPr>
        <w:t xml:space="preserve"> n’, k’ = 1, 2, …, N-1.</w:t>
      </w:r>
    </w:p>
    <w:p w14:paraId="58F10844" w14:textId="77777777" w:rsidR="00A05768" w:rsidRPr="000358CF" w:rsidRDefault="00A05768" w:rsidP="000B761B">
      <w:pPr>
        <w:numPr>
          <w:ilvl w:val="0"/>
          <w:numId w:val="7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После переиндексации формула ДПФ может быть преобразована в циклическую свертку:</w:t>
      </w:r>
    </w:p>
    <w:p w14:paraId="31D71157" w14:textId="77777777" w:rsidR="00A05768" w:rsidRPr="000358CF" w:rsidRDefault="00A05768" w:rsidP="000B761B">
      <w:pPr>
        <w:pStyle w:val="a6"/>
        <w:spacing w:line="360" w:lineRule="auto"/>
        <w:ind w:left="1211"/>
        <w:rPr>
          <w:rFonts w:ascii="Times New Roman" w:hAnsi="Times New Roman" w:cs="Times New Roman"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 x(0)+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-j2π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g</m:t>
                          </m:r>
                        </m:e>
                        <m:sup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4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4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4"/>
                                </w:rPr>
                                <m:t>'</m:t>
                              </m:r>
                            </m:sup>
                          </m:sSup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sup>
              </m:sSup>
            </m:e>
          </m:nary>
        </m:oMath>
      </m:oMathPara>
    </w:p>
    <w:p w14:paraId="22C0FB04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Пусть </w:t>
      </w:r>
      <m:oMath>
        <m:r>
          <w:rPr>
            <w:rFonts w:ascii="Cambria Math" w:hAnsi="Cambria Math" w:cs="Times New Roman"/>
            <w:sz w:val="28"/>
            <w:szCs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4"/>
          </w:rPr>
          <m:t>=x(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g</m:t>
            </m:r>
          </m:e>
          <m:sup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</w:rPr>
                  <m:t>'</m:t>
                </m:r>
              </m:sup>
            </m:sSup>
          </m:sup>
        </m:sSup>
        <m:r>
          <w:rPr>
            <w:rFonts w:ascii="Cambria Math" w:hAnsi="Cambria Math" w:cs="Times New Roman"/>
          </w:rPr>
          <m:t>mod N)</m:t>
        </m:r>
      </m:oMath>
      <w:r w:rsidRPr="000358CF">
        <w:rPr>
          <w:rFonts w:ascii="Times New Roman" w:hAnsi="Times New Roman" w:cs="Times New Roman"/>
          <w:sz w:val="28"/>
          <w:szCs w:val="24"/>
        </w:rPr>
        <w:t xml:space="preserve">, </w:t>
      </w:r>
      <m:oMath>
        <m:r>
          <w:rPr>
            <w:rFonts w:ascii="Cambria Math" w:hAnsi="Cambria Math" w:cs="Times New Roman"/>
            <w:sz w:val="28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g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'</m:t>
                        </m:r>
                      </m:sup>
                    </m:sSup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den>
            </m:f>
          </m:sup>
        </m:sSup>
      </m:oMath>
      <w:r w:rsidRPr="000358CF">
        <w:rPr>
          <w:rFonts w:ascii="Times New Roman" w:hAnsi="Times New Roman" w:cs="Times New Roman"/>
          <w:sz w:val="28"/>
          <w:szCs w:val="24"/>
        </w:rPr>
        <w:t>, тогда</w:t>
      </w:r>
    </w:p>
    <w:p w14:paraId="606A9C12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X(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g</m:t>
              </m:r>
            </m:e>
            <m: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'</m:t>
                  </m:r>
                </m:sup>
              </m:sSup>
            </m:sup>
          </m:sSup>
          <m:r>
            <w:rPr>
              <w:rFonts w:ascii="Cambria Math" w:hAnsi="Cambria Math" w:cs="Times New Roman"/>
            </w:rPr>
            <m:t>mod N)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 x(0)+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</m:e>
          </m:nary>
        </m:oMath>
      </m:oMathPara>
    </w:p>
    <w:p w14:paraId="74F253A6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где </w:t>
      </w:r>
      <w:r w:rsidRPr="000358CF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0358CF">
        <w:rPr>
          <w:rFonts w:ascii="Times New Roman" w:hAnsi="Times New Roman" w:cs="Times New Roman"/>
          <w:sz w:val="28"/>
          <w:szCs w:val="24"/>
        </w:rPr>
        <w:t xml:space="preserve">' = 1 до </w:t>
      </w:r>
      <w:r w:rsidRPr="000358CF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0358CF">
        <w:rPr>
          <w:rFonts w:ascii="Times New Roman" w:hAnsi="Times New Roman" w:cs="Times New Roman"/>
          <w:sz w:val="28"/>
          <w:szCs w:val="24"/>
        </w:rPr>
        <w:t>-1</w:t>
      </w:r>
      <w:r w:rsidRPr="000358CF">
        <w:rPr>
          <w:rFonts w:ascii="Times New Roman" w:hAnsi="Times New Roman" w:cs="Times New Roman"/>
        </w:rPr>
        <w:t>.</w:t>
      </w:r>
    </w:p>
    <w:p w14:paraId="0F8003D7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Последняя сумма является циклической сверткой y и h.</w:t>
      </w:r>
    </w:p>
    <w:p w14:paraId="3D1FFE63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</w:p>
    <w:p w14:paraId="0F6EE70C" w14:textId="77777777" w:rsidR="00A05768" w:rsidRPr="000358CF" w:rsidRDefault="00A05768" w:rsidP="000B761B">
      <w:pPr>
        <w:numPr>
          <w:ilvl w:val="0"/>
          <w:numId w:val="7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Вычисление свертки с использованием БПФ: Вычисляются БПФ последовательностей </w:t>
      </w:r>
      <m:oMath>
        <m:r>
          <w:rPr>
            <w:rFonts w:ascii="Cambria Math" w:hAnsi="Cambria Math" w:cs="Times New Roman"/>
            <w:sz w:val="28"/>
            <w:szCs w:val="24"/>
          </w:rPr>
          <m:t>y(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4"/>
          </w:rPr>
          <m:t>)</m:t>
        </m:r>
      </m:oMath>
      <w:r w:rsidRPr="000358CF">
        <w:rPr>
          <w:rFonts w:ascii="Times New Roman" w:hAnsi="Times New Roman" w:cs="Times New Roman"/>
          <w:sz w:val="28"/>
          <w:szCs w:val="24"/>
        </w:rPr>
        <w:t xml:space="preserve"> и </w:t>
      </w:r>
      <m:oMath>
        <m:r>
          <w:rPr>
            <w:rFonts w:ascii="Cambria Math" w:hAnsi="Cambria Math" w:cs="Times New Roman"/>
            <w:sz w:val="28"/>
            <w:szCs w:val="24"/>
          </w:rPr>
          <m:t>h(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4"/>
          </w:rPr>
          <m:t>)</m:t>
        </m:r>
      </m:oMath>
      <w:r w:rsidRPr="000358CF">
        <w:rPr>
          <w:rFonts w:ascii="Times New Roman" w:hAnsi="Times New Roman" w:cs="Times New Roman"/>
          <w:sz w:val="28"/>
          <w:szCs w:val="24"/>
        </w:rPr>
        <w:t>. Затем выполняется поэлементное умножение полученных спектров, и к результату пр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именяется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 xml:space="preserve"> обратное БПФ.</w:t>
      </w:r>
    </w:p>
    <w:p w14:paraId="2CA26AFD" w14:textId="77777777" w:rsidR="00A05768" w:rsidRPr="000358CF" w:rsidRDefault="00A05768" w:rsidP="000B761B">
      <w:pPr>
        <w:numPr>
          <w:ilvl w:val="0"/>
          <w:numId w:val="7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К результату свертки добавляется </w:t>
      </w:r>
      <m:oMath>
        <m:r>
          <w:rPr>
            <w:rFonts w:ascii="Cambria Math" w:hAnsi="Cambria Math" w:cs="Times New Roman"/>
            <w:sz w:val="28"/>
            <w:szCs w:val="24"/>
          </w:rPr>
          <m:t>x(0)</m:t>
        </m:r>
      </m:oMath>
      <w:r w:rsidRPr="000358CF">
        <w:rPr>
          <w:rFonts w:ascii="Times New Roman" w:hAnsi="Times New Roman" w:cs="Times New Roman"/>
          <w:sz w:val="28"/>
          <w:szCs w:val="24"/>
        </w:rPr>
        <w:t xml:space="preserve"> для получения окончательного результата ДПФ.</w:t>
      </w:r>
    </w:p>
    <w:p w14:paraId="6DEF2527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0A7140AF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Вычислительная сложность: </w:t>
      </w:r>
      <w:proofErr w:type="gramStart"/>
      <w:r w:rsidRPr="000358CF">
        <w:rPr>
          <w:rFonts w:ascii="Times New Roman" w:hAnsi="Times New Roman" w:cs="Times New Roman"/>
          <w:sz w:val="28"/>
          <w:szCs w:val="24"/>
        </w:rPr>
        <w:t>O(</w:t>
      </w:r>
      <w:proofErr w:type="gramEnd"/>
      <w:r w:rsidRPr="000358CF">
        <w:rPr>
          <w:rFonts w:ascii="Times New Roman" w:hAnsi="Times New Roman" w:cs="Times New Roman"/>
          <w:sz w:val="28"/>
          <w:szCs w:val="24"/>
        </w:rPr>
        <w:t>N*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log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 xml:space="preserve"> N) из-за использования БПФ для вычисления свертки. Константа перед N*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log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 xml:space="preserve"> N может быть выше, чем у алгоритма Кули-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Тьюки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>.</w:t>
      </w:r>
    </w:p>
    <w:p w14:paraId="35CB2243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Применение</w:t>
      </w:r>
      <w:proofErr w:type="gramStart"/>
      <w:r w:rsidRPr="000358CF">
        <w:rPr>
          <w:rFonts w:ascii="Times New Roman" w:hAnsi="Times New Roman" w:cs="Times New Roman"/>
          <w:sz w:val="28"/>
          <w:szCs w:val="24"/>
        </w:rPr>
        <w:t>: Когда</w:t>
      </w:r>
      <w:proofErr w:type="gramEnd"/>
      <w:r w:rsidRPr="000358CF">
        <w:rPr>
          <w:rFonts w:ascii="Times New Roman" w:hAnsi="Times New Roman" w:cs="Times New Roman"/>
          <w:sz w:val="28"/>
          <w:szCs w:val="24"/>
        </w:rPr>
        <w:t xml:space="preserve"> длина входной последовательности является простым числом.</w:t>
      </w:r>
    </w:p>
    <w:p w14:paraId="68B4F4D3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012127A9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b/>
          <w:bCs/>
          <w:sz w:val="28"/>
          <w:szCs w:val="24"/>
        </w:rPr>
        <w:lastRenderedPageBreak/>
        <w:t>Применение БПФ для реализации OFDM</w:t>
      </w:r>
    </w:p>
    <w:p w14:paraId="6FFB2C2C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БПФ играет ключевую роль в реализации OFDM. Он используется как для модуляции, так и для демодуляции сигнала.</w:t>
      </w:r>
    </w:p>
    <w:p w14:paraId="11DA9384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Модуляция (Передатчик):</w:t>
      </w:r>
    </w:p>
    <w:p w14:paraId="0959F3D1" w14:textId="77777777" w:rsidR="00A05768" w:rsidRPr="000358CF" w:rsidRDefault="00A05768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Последовательность комплексных символов X[k], представляющих данные для каждой 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поднесущей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>, подается на вход обратного быстрого преобразования Фурье.</w:t>
      </w:r>
    </w:p>
    <w:p w14:paraId="5AEB49A1" w14:textId="77777777" w:rsidR="00A05768" w:rsidRPr="000358CF" w:rsidRDefault="00A05768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ОБПФ преобразует частотное представление сигнала X[k] во временное представление x[n], создавая OFDM-символ.</w:t>
      </w:r>
    </w:p>
    <w:p w14:paraId="0F7481E1" w14:textId="77777777" w:rsidR="00A05768" w:rsidRPr="000358CF" w:rsidRDefault="00A05768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Выход ОБПФ представляет собой дискретный OFDM-сигнал во временной области.</w:t>
      </w:r>
    </w:p>
    <w:p w14:paraId="03A746CB" w14:textId="77777777" w:rsidR="00A05768" w:rsidRPr="000358CF" w:rsidRDefault="00A05768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Добавление циклического префикса (CP) к OFDM-символу.</w:t>
      </w:r>
    </w:p>
    <w:p w14:paraId="43539A1C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794BFF22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Демодуляция (Приемник):</w:t>
      </w:r>
    </w:p>
    <w:p w14:paraId="7387A8D2" w14:textId="77777777" w:rsidR="00A05768" w:rsidRPr="000358CF" w:rsidRDefault="00A05768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Принятый OFDM-сигнал (после удаления циклического префикса) подается на вход быстрого преобразования Фурье (БПФ или FFT).</w:t>
      </w:r>
    </w:p>
    <w:p w14:paraId="366468AA" w14:textId="77777777" w:rsidR="00A05768" w:rsidRPr="000358CF" w:rsidRDefault="00A05768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БПФ преобразует временное представление сигнала обратно в частотное представление, восстанавливая символы X[k] на каждой 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поднесущей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>.</w:t>
      </w:r>
    </w:p>
    <w:p w14:paraId="45101CA5" w14:textId="77777777" w:rsidR="00A05768" w:rsidRPr="000358CF" w:rsidRDefault="00A05768" w:rsidP="000B761B">
      <w:pPr>
        <w:numPr>
          <w:ilvl w:val="0"/>
          <w:numId w:val="4"/>
        </w:numPr>
        <w:suppressAutoHyphens/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Символы 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демодулируются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 xml:space="preserve"> для получения исходных данных.</w:t>
      </w:r>
    </w:p>
    <w:p w14:paraId="1627CC72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0FDAF77A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>Преимущества использования БПФ в OFDM:</w:t>
      </w:r>
    </w:p>
    <w:p w14:paraId="5E54B06D" w14:textId="77777777" w:rsidR="00A05768" w:rsidRPr="000358CF" w:rsidRDefault="00A05768" w:rsidP="000B761B">
      <w:pPr>
        <w:spacing w:line="360" w:lineRule="auto"/>
        <w:rPr>
          <w:rFonts w:ascii="Times New Roman" w:hAnsi="Times New Roman" w:cs="Times New Roman"/>
        </w:rPr>
      </w:pPr>
      <w:r w:rsidRPr="000358CF">
        <w:rPr>
          <w:rFonts w:ascii="Times New Roman" w:hAnsi="Times New Roman" w:cs="Times New Roman"/>
          <w:sz w:val="28"/>
          <w:szCs w:val="24"/>
        </w:rPr>
        <w:t xml:space="preserve">Эффективность: БПФ значительно снижает вычислительную сложность модуляции и демодуляции OFDM-сигналов, делая возможной реализацию систем OFDM с большим количеством </w:t>
      </w:r>
      <w:proofErr w:type="spellStart"/>
      <w:r w:rsidRPr="000358CF">
        <w:rPr>
          <w:rFonts w:ascii="Times New Roman" w:hAnsi="Times New Roman" w:cs="Times New Roman"/>
          <w:sz w:val="28"/>
          <w:szCs w:val="24"/>
        </w:rPr>
        <w:t>поднесущих</w:t>
      </w:r>
      <w:proofErr w:type="spellEnd"/>
      <w:r w:rsidRPr="000358CF">
        <w:rPr>
          <w:rFonts w:ascii="Times New Roman" w:hAnsi="Times New Roman" w:cs="Times New Roman"/>
          <w:sz w:val="28"/>
          <w:szCs w:val="24"/>
        </w:rPr>
        <w:t>.</w:t>
      </w:r>
    </w:p>
    <w:p w14:paraId="2B7E5ED6" w14:textId="72012CC5" w:rsidR="00A05768" w:rsidRPr="00A05768" w:rsidRDefault="00A05768" w:rsidP="000B761B">
      <w:pPr>
        <w:spacing w:line="360" w:lineRule="auto"/>
      </w:pPr>
      <w:r w:rsidRPr="000358CF">
        <w:rPr>
          <w:rFonts w:ascii="Times New Roman" w:hAnsi="Times New Roman" w:cs="Times New Roman"/>
          <w:sz w:val="28"/>
          <w:szCs w:val="24"/>
        </w:rPr>
        <w:lastRenderedPageBreak/>
        <w:t>Простота реализации: БПФ является хорошо изученным и реализованным алгоритмом, для которого существуют оптимизированные библиотеки и аппаратные реализации.</w:t>
      </w:r>
    </w:p>
    <w:sectPr w:rsidR="00A05768" w:rsidRPr="00A057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2" w15:restartNumberingAfterBreak="0">
    <w:nsid w:val="00000005"/>
    <w:multiLevelType w:val="singleLevel"/>
    <w:tmpl w:val="00000005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  <w:rPr>
        <w:rFonts w:hint="default"/>
      </w:rPr>
    </w:lvl>
  </w:abstractNum>
  <w:abstractNum w:abstractNumId="3" w15:restartNumberingAfterBreak="0">
    <w:nsid w:val="00000008"/>
    <w:multiLevelType w:val="singleLevel"/>
    <w:tmpl w:val="00000008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  <w:rPr>
        <w:rFonts w:hint="default"/>
      </w:rPr>
    </w:lvl>
  </w:abstractNum>
  <w:abstractNum w:abstractNumId="4" w15:restartNumberingAfterBreak="0">
    <w:nsid w:val="00000009"/>
    <w:multiLevelType w:val="singleLevel"/>
    <w:tmpl w:val="00000009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  <w:rPr>
        <w:rFonts w:hint="default"/>
      </w:rPr>
    </w:lvl>
  </w:abstractNum>
  <w:abstractNum w:abstractNumId="5" w15:restartNumberingAfterBreak="0">
    <w:nsid w:val="0000000A"/>
    <w:multiLevelType w:val="singleLevel"/>
    <w:tmpl w:val="0000000A"/>
    <w:name w:val="WW8Num11"/>
    <w:lvl w:ilvl="0">
      <w:start w:val="1"/>
      <w:numFmt w:val="bullet"/>
      <w:lvlText w:val=""/>
      <w:lvlJc w:val="left"/>
      <w:pPr>
        <w:tabs>
          <w:tab w:val="num" w:pos="0"/>
        </w:tabs>
        <w:ind w:left="1211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0000000C"/>
    <w:multiLevelType w:val="singleLevel"/>
    <w:tmpl w:val="0000000C"/>
    <w:name w:val="WW8Num1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7" w15:restartNumberingAfterBreak="0">
    <w:nsid w:val="073E031B"/>
    <w:multiLevelType w:val="multilevel"/>
    <w:tmpl w:val="B114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35329A"/>
    <w:multiLevelType w:val="multilevel"/>
    <w:tmpl w:val="E612C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AD01B9"/>
    <w:multiLevelType w:val="multilevel"/>
    <w:tmpl w:val="78AE3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9C15FD"/>
    <w:multiLevelType w:val="multilevel"/>
    <w:tmpl w:val="6B4E0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B7542F"/>
    <w:multiLevelType w:val="multilevel"/>
    <w:tmpl w:val="CCCE9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816BD5"/>
    <w:multiLevelType w:val="multilevel"/>
    <w:tmpl w:val="4F76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5A2543"/>
    <w:multiLevelType w:val="multilevel"/>
    <w:tmpl w:val="8CF2C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692D7A"/>
    <w:multiLevelType w:val="multilevel"/>
    <w:tmpl w:val="CAE89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508" w:hanging="708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FB25F1"/>
    <w:multiLevelType w:val="multilevel"/>
    <w:tmpl w:val="8C7E2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4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2"/>
  </w:num>
  <w:num w:numId="8">
    <w:abstractNumId w:val="6"/>
  </w:num>
  <w:num w:numId="9">
    <w:abstractNumId w:val="3"/>
  </w:num>
  <w:num w:numId="10">
    <w:abstractNumId w:val="12"/>
  </w:num>
  <w:num w:numId="11">
    <w:abstractNumId w:val="10"/>
  </w:num>
  <w:num w:numId="12">
    <w:abstractNumId w:val="7"/>
  </w:num>
  <w:num w:numId="13">
    <w:abstractNumId w:val="15"/>
  </w:num>
  <w:num w:numId="14">
    <w:abstractNumId w:val="8"/>
  </w:num>
  <w:num w:numId="15">
    <w:abstractNumId w:val="1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4ED5"/>
    <w:rsid w:val="000358CF"/>
    <w:rsid w:val="000957C2"/>
    <w:rsid w:val="000B761B"/>
    <w:rsid w:val="001D10CC"/>
    <w:rsid w:val="00272962"/>
    <w:rsid w:val="002D516A"/>
    <w:rsid w:val="002E2A08"/>
    <w:rsid w:val="00325DBC"/>
    <w:rsid w:val="00327CC3"/>
    <w:rsid w:val="003C45F7"/>
    <w:rsid w:val="003D3A24"/>
    <w:rsid w:val="00430A3A"/>
    <w:rsid w:val="004433EC"/>
    <w:rsid w:val="00477E6E"/>
    <w:rsid w:val="004B2165"/>
    <w:rsid w:val="004C241B"/>
    <w:rsid w:val="004C3255"/>
    <w:rsid w:val="004F5D2C"/>
    <w:rsid w:val="005377F6"/>
    <w:rsid w:val="005A0DD4"/>
    <w:rsid w:val="005D4ED5"/>
    <w:rsid w:val="00656EE3"/>
    <w:rsid w:val="006813A0"/>
    <w:rsid w:val="00683EE1"/>
    <w:rsid w:val="006A06A9"/>
    <w:rsid w:val="006C13DC"/>
    <w:rsid w:val="006D486E"/>
    <w:rsid w:val="006D5747"/>
    <w:rsid w:val="006E2B38"/>
    <w:rsid w:val="006E3CD5"/>
    <w:rsid w:val="006E7140"/>
    <w:rsid w:val="007003A2"/>
    <w:rsid w:val="00700CC3"/>
    <w:rsid w:val="007219F0"/>
    <w:rsid w:val="007252D0"/>
    <w:rsid w:val="00752272"/>
    <w:rsid w:val="00757D06"/>
    <w:rsid w:val="007970AE"/>
    <w:rsid w:val="007C3CAF"/>
    <w:rsid w:val="007D23E3"/>
    <w:rsid w:val="007F69D6"/>
    <w:rsid w:val="008007F5"/>
    <w:rsid w:val="00814755"/>
    <w:rsid w:val="00825B50"/>
    <w:rsid w:val="00827C2B"/>
    <w:rsid w:val="00842A83"/>
    <w:rsid w:val="00874D6E"/>
    <w:rsid w:val="0088202A"/>
    <w:rsid w:val="00893387"/>
    <w:rsid w:val="008A1D95"/>
    <w:rsid w:val="008A75B4"/>
    <w:rsid w:val="008D0D23"/>
    <w:rsid w:val="009474D8"/>
    <w:rsid w:val="009633BE"/>
    <w:rsid w:val="0097660F"/>
    <w:rsid w:val="00A05768"/>
    <w:rsid w:val="00A3727F"/>
    <w:rsid w:val="00A61A4A"/>
    <w:rsid w:val="00A945E7"/>
    <w:rsid w:val="00AA7BB0"/>
    <w:rsid w:val="00AB677F"/>
    <w:rsid w:val="00AD7357"/>
    <w:rsid w:val="00B94E26"/>
    <w:rsid w:val="00BD1219"/>
    <w:rsid w:val="00BE2573"/>
    <w:rsid w:val="00C634A2"/>
    <w:rsid w:val="00C866C2"/>
    <w:rsid w:val="00C91216"/>
    <w:rsid w:val="00C97905"/>
    <w:rsid w:val="00D07396"/>
    <w:rsid w:val="00D13FB7"/>
    <w:rsid w:val="00D20048"/>
    <w:rsid w:val="00D70FB9"/>
    <w:rsid w:val="00D91511"/>
    <w:rsid w:val="00DB349C"/>
    <w:rsid w:val="00E2786E"/>
    <w:rsid w:val="00E40F2A"/>
    <w:rsid w:val="00E621CB"/>
    <w:rsid w:val="00EA4CFE"/>
    <w:rsid w:val="00EB1987"/>
    <w:rsid w:val="00EE201C"/>
    <w:rsid w:val="00F32B3D"/>
    <w:rsid w:val="00F372DD"/>
    <w:rsid w:val="00F7181E"/>
    <w:rsid w:val="00F955F1"/>
    <w:rsid w:val="00FA3BE4"/>
    <w:rsid w:val="00FA7478"/>
    <w:rsid w:val="00FD5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F5994"/>
  <w15:docId w15:val="{D514C87F-E957-43A3-9BC3-230F8902E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34A2"/>
  </w:style>
  <w:style w:type="paragraph" w:styleId="1">
    <w:name w:val="heading 1"/>
    <w:basedOn w:val="a"/>
    <w:next w:val="a"/>
    <w:link w:val="10"/>
    <w:uiPriority w:val="9"/>
    <w:qFormat/>
    <w:rsid w:val="004C32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25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358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C325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4C32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C3255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C3255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3255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C3255"/>
    <w:pPr>
      <w:spacing w:after="100"/>
      <w:ind w:left="440"/>
    </w:pPr>
    <w:rPr>
      <w:rFonts w:eastAsiaTheme="minorEastAsia" w:cs="Times New Roman"/>
      <w:lang w:eastAsia="ru-RU"/>
    </w:rPr>
  </w:style>
  <w:style w:type="character" w:styleId="a5">
    <w:name w:val="Hyperlink"/>
    <w:basedOn w:val="a0"/>
    <w:uiPriority w:val="99"/>
    <w:unhideWhenUsed/>
    <w:rsid w:val="000957C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E25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FA3BE4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325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358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372D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F372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F372D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Emphasis"/>
    <w:basedOn w:val="a0"/>
    <w:uiPriority w:val="20"/>
    <w:qFormat/>
    <w:rsid w:val="00F372DD"/>
    <w:rPr>
      <w:i/>
      <w:iCs/>
    </w:rPr>
  </w:style>
  <w:style w:type="character" w:customStyle="1" w:styleId="hljs-comment">
    <w:name w:val="hljs-comment"/>
    <w:basedOn w:val="a0"/>
    <w:rsid w:val="00D07396"/>
  </w:style>
  <w:style w:type="character" w:customStyle="1" w:styleId="hljs-meta">
    <w:name w:val="hljs-meta"/>
    <w:basedOn w:val="a0"/>
    <w:rsid w:val="00D07396"/>
  </w:style>
  <w:style w:type="character" w:customStyle="1" w:styleId="hljs-keyword">
    <w:name w:val="hljs-keyword"/>
    <w:basedOn w:val="a0"/>
    <w:rsid w:val="00D07396"/>
  </w:style>
  <w:style w:type="character" w:customStyle="1" w:styleId="hljs-string">
    <w:name w:val="hljs-string"/>
    <w:basedOn w:val="a0"/>
    <w:rsid w:val="00D07396"/>
  </w:style>
  <w:style w:type="character" w:customStyle="1" w:styleId="hljs-type">
    <w:name w:val="hljs-type"/>
    <w:basedOn w:val="a0"/>
    <w:rsid w:val="00D07396"/>
  </w:style>
  <w:style w:type="character" w:customStyle="1" w:styleId="hljs-number">
    <w:name w:val="hljs-number"/>
    <w:basedOn w:val="a0"/>
    <w:rsid w:val="00D07396"/>
  </w:style>
  <w:style w:type="character" w:customStyle="1" w:styleId="hljs-builtin">
    <w:name w:val="hljs-built_in"/>
    <w:basedOn w:val="a0"/>
    <w:rsid w:val="00D07396"/>
  </w:style>
  <w:style w:type="character" w:customStyle="1" w:styleId="hljs-function">
    <w:name w:val="hljs-function"/>
    <w:basedOn w:val="a0"/>
    <w:rsid w:val="00D07396"/>
  </w:style>
  <w:style w:type="character" w:customStyle="1" w:styleId="hljs-title">
    <w:name w:val="hljs-title"/>
    <w:basedOn w:val="a0"/>
    <w:rsid w:val="00D07396"/>
  </w:style>
  <w:style w:type="character" w:customStyle="1" w:styleId="hljs-params">
    <w:name w:val="hljs-params"/>
    <w:basedOn w:val="a0"/>
    <w:rsid w:val="00D07396"/>
  </w:style>
  <w:style w:type="character" w:styleId="a9">
    <w:name w:val="Placeholder Text"/>
    <w:basedOn w:val="a0"/>
    <w:uiPriority w:val="99"/>
    <w:semiHidden/>
    <w:rsid w:val="00D70FB9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D70F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70F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990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3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91CF1-C91D-43E4-9A84-B72AA90A6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54</Pages>
  <Words>8314</Words>
  <Characters>47396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nikolaichuk</dc:creator>
  <cp:keywords/>
  <dc:description/>
  <cp:lastModifiedBy>dmitrii nikolaichuk</cp:lastModifiedBy>
  <cp:revision>27</cp:revision>
  <dcterms:created xsi:type="dcterms:W3CDTF">2025-04-15T10:29:00Z</dcterms:created>
  <dcterms:modified xsi:type="dcterms:W3CDTF">2025-05-03T12:22:00Z</dcterms:modified>
</cp:coreProperties>
</file>